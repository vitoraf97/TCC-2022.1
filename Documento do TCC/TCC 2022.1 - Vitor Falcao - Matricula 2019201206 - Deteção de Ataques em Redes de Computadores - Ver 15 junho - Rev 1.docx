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AF302C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r w:rsidRPr="00875B43">
        <w:rPr>
          <w:rFonts w:ascii="Arial" w:hAnsi="Arial" w:cs="Arial"/>
          <w:b/>
          <w:i w:val="0"/>
          <w:caps/>
          <w:color w:val="auto"/>
        </w:rPr>
        <w:t>centro universitário carioca</w:t>
      </w:r>
      <w:r w:rsidR="00126F97">
        <w:rPr>
          <w:rFonts w:ascii="Arial" w:hAnsi="Arial" w:cs="Arial"/>
          <w:b/>
          <w:i w:val="0"/>
          <w:caps/>
          <w:color w:val="auto"/>
        </w:rPr>
        <w:t xml:space="preserve"> - UNICARIOCA</w:t>
      </w:r>
    </w:p>
    <w:p w14:paraId="27BDB18E"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3516FB3" w14:textId="77777777" w:rsidR="005E6770" w:rsidRPr="00875B43" w:rsidRDefault="005E6770" w:rsidP="00E06E04">
      <w:pPr>
        <w:pStyle w:val="Legenda1"/>
        <w:spacing w:before="0" w:after="0" w:line="360" w:lineRule="auto"/>
        <w:ind w:firstLine="709"/>
        <w:jc w:val="center"/>
        <w:rPr>
          <w:rFonts w:ascii="Arial" w:hAnsi="Arial" w:cs="Arial"/>
          <w:b/>
          <w:i w:val="0"/>
          <w:caps/>
          <w:color w:val="auto"/>
        </w:rPr>
      </w:pPr>
    </w:p>
    <w:p w14:paraId="5636FB12" w14:textId="07E2B9DE" w:rsidR="009D6C4D" w:rsidRPr="00875B43" w:rsidRDefault="00C5241B"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t>VITOR DE ÁVILA FALCÃO</w:t>
      </w:r>
    </w:p>
    <w:p w14:paraId="4CF1DF2D"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760B9DF5"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36B7AD53" w14:textId="77777777" w:rsidR="009D6C4D" w:rsidRPr="00875B43" w:rsidRDefault="009D6C4D" w:rsidP="00E06E04">
      <w:pPr>
        <w:pStyle w:val="Legenda1"/>
        <w:spacing w:before="0" w:after="0" w:line="360" w:lineRule="auto"/>
        <w:ind w:firstLine="709"/>
        <w:jc w:val="center"/>
        <w:rPr>
          <w:rFonts w:ascii="Arial" w:hAnsi="Arial" w:cs="Arial"/>
          <w:b/>
          <w:i w:val="0"/>
          <w:caps/>
          <w:color w:val="auto"/>
        </w:rPr>
      </w:pPr>
    </w:p>
    <w:p w14:paraId="3F81239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83F3AE9"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0CC3DB6F"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50C5DC2F"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519CCD04"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0771F969"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6BEB5BFE" w14:textId="0FFDCD45" w:rsidR="00C955B8" w:rsidRDefault="00C955B8" w:rsidP="00C955B8">
      <w:pPr>
        <w:pStyle w:val="Legenda1"/>
        <w:spacing w:before="0" w:after="0" w:line="360" w:lineRule="auto"/>
        <w:ind w:firstLine="709"/>
        <w:rPr>
          <w:rFonts w:ascii="Arial" w:hAnsi="Arial" w:cs="Arial"/>
          <w:b/>
          <w:i w:val="0"/>
          <w:caps/>
          <w:color w:val="auto"/>
        </w:rPr>
      </w:pPr>
      <w:r w:rsidRPr="00C955B8">
        <w:rPr>
          <w:rFonts w:ascii="Arial" w:hAnsi="Arial" w:cs="Arial"/>
          <w:b/>
          <w:i w:val="0"/>
          <w:caps/>
          <w:color w:val="auto"/>
        </w:rPr>
        <w:t>VALIDAÇ</w:t>
      </w:r>
      <w:r w:rsidR="000656C5">
        <w:rPr>
          <w:rFonts w:ascii="Arial" w:hAnsi="Arial" w:cs="Arial"/>
          <w:b/>
          <w:i w:val="0"/>
          <w:caps/>
          <w:color w:val="auto"/>
        </w:rPr>
        <w:t>Ã</w:t>
      </w:r>
      <w:r w:rsidRPr="00C955B8">
        <w:rPr>
          <w:rFonts w:ascii="Arial" w:hAnsi="Arial" w:cs="Arial"/>
          <w:b/>
          <w:i w:val="0"/>
          <w:caps/>
          <w:color w:val="auto"/>
        </w:rPr>
        <w:t>O</w:t>
      </w:r>
      <w:r w:rsidR="009A1E91" w:rsidRPr="00C955B8">
        <w:rPr>
          <w:rFonts w:ascii="Arial" w:hAnsi="Arial" w:cs="Arial"/>
          <w:b/>
          <w:i w:val="0"/>
          <w:caps/>
          <w:color w:val="auto"/>
        </w:rPr>
        <w:t xml:space="preserve"> DE </w:t>
      </w:r>
      <w:r w:rsidR="00250A57" w:rsidRPr="00C955B8">
        <w:rPr>
          <w:rFonts w:ascii="Arial" w:hAnsi="Arial" w:cs="Arial"/>
          <w:b/>
          <w:i w:val="0"/>
          <w:caps/>
          <w:color w:val="auto"/>
        </w:rPr>
        <w:t>ALGOR</w:t>
      </w:r>
      <w:r w:rsidR="002A5A6F" w:rsidRPr="00C955B8">
        <w:rPr>
          <w:rFonts w:ascii="Arial" w:hAnsi="Arial" w:cs="Arial"/>
          <w:b/>
          <w:i w:val="0"/>
          <w:caps/>
          <w:color w:val="auto"/>
        </w:rPr>
        <w:t>I</w:t>
      </w:r>
      <w:r w:rsidR="00250A57" w:rsidRPr="00C955B8">
        <w:rPr>
          <w:rFonts w:ascii="Arial" w:hAnsi="Arial" w:cs="Arial"/>
          <w:b/>
          <w:i w:val="0"/>
          <w:caps/>
          <w:color w:val="auto"/>
        </w:rPr>
        <w:t>TMOS</w:t>
      </w:r>
      <w:r w:rsidR="009A1E91" w:rsidRPr="00C955B8">
        <w:rPr>
          <w:rFonts w:ascii="Arial" w:hAnsi="Arial" w:cs="Arial"/>
          <w:b/>
          <w:i w:val="0"/>
          <w:caps/>
          <w:color w:val="auto"/>
        </w:rPr>
        <w:t xml:space="preserve"> DE </w:t>
      </w:r>
      <w:r w:rsidR="00C5241B" w:rsidRPr="00C955B8">
        <w:rPr>
          <w:rFonts w:ascii="Arial" w:hAnsi="Arial" w:cs="Arial"/>
          <w:b/>
          <w:i w:val="0"/>
          <w:caps/>
          <w:color w:val="auto"/>
        </w:rPr>
        <w:t>DETECÇÃO DE ATAQUES EM REDES</w:t>
      </w:r>
    </w:p>
    <w:p w14:paraId="7A302D70" w14:textId="1662EB58" w:rsidR="00C5241B" w:rsidRPr="00C955B8" w:rsidRDefault="00C5241B" w:rsidP="00C955B8">
      <w:pPr>
        <w:pStyle w:val="Legenda1"/>
        <w:spacing w:before="0" w:after="0" w:line="360" w:lineRule="auto"/>
        <w:ind w:firstLine="709"/>
        <w:rPr>
          <w:rFonts w:ascii="Arial" w:hAnsi="Arial" w:cs="Arial"/>
          <w:b/>
          <w:i w:val="0"/>
          <w:caps/>
          <w:color w:val="auto"/>
        </w:rPr>
      </w:pPr>
      <w:r w:rsidRPr="00C955B8">
        <w:rPr>
          <w:rFonts w:ascii="Arial" w:hAnsi="Arial" w:cs="Arial"/>
          <w:b/>
          <w:i w:val="0"/>
          <w:caps/>
          <w:color w:val="auto"/>
        </w:rPr>
        <w:t xml:space="preserve"> DE COMPUTADORES</w:t>
      </w:r>
      <w:r w:rsidR="009A1E91" w:rsidRPr="00C955B8">
        <w:rPr>
          <w:rFonts w:ascii="Arial" w:hAnsi="Arial" w:cs="Arial"/>
          <w:b/>
          <w:i w:val="0"/>
          <w:caps/>
          <w:color w:val="auto"/>
        </w:rPr>
        <w:t xml:space="preserve"> </w:t>
      </w:r>
      <w:r w:rsidR="00350CB4" w:rsidRPr="00C955B8">
        <w:rPr>
          <w:rFonts w:ascii="Arial" w:hAnsi="Arial" w:cs="Arial"/>
          <w:b/>
          <w:i w:val="0"/>
          <w:caps/>
          <w:color w:val="auto"/>
        </w:rPr>
        <w:t>COM UTILIZAÇÃ</w:t>
      </w:r>
      <w:r w:rsidRPr="00C955B8">
        <w:rPr>
          <w:rFonts w:ascii="Arial" w:hAnsi="Arial" w:cs="Arial"/>
          <w:b/>
          <w:i w:val="0"/>
          <w:caps/>
          <w:color w:val="auto"/>
        </w:rPr>
        <w:t>O DE INTELIGÊNCIA ARTI</w:t>
      </w:r>
      <w:r w:rsidR="00350CB4" w:rsidRPr="00C955B8">
        <w:rPr>
          <w:rFonts w:ascii="Arial" w:hAnsi="Arial" w:cs="Arial"/>
          <w:b/>
          <w:i w:val="0"/>
          <w:caps/>
          <w:color w:val="auto"/>
        </w:rPr>
        <w:t>FI</w:t>
      </w:r>
      <w:r w:rsidR="009A1E91" w:rsidRPr="00C955B8">
        <w:rPr>
          <w:rFonts w:ascii="Arial" w:hAnsi="Arial" w:cs="Arial"/>
          <w:b/>
          <w:i w:val="0"/>
          <w:caps/>
          <w:color w:val="auto"/>
        </w:rPr>
        <w:t>CIA</w:t>
      </w:r>
      <w:r w:rsidR="00250A57" w:rsidRPr="00C955B8">
        <w:rPr>
          <w:rFonts w:ascii="Arial" w:hAnsi="Arial" w:cs="Arial"/>
          <w:b/>
          <w:i w:val="0"/>
          <w:caps/>
          <w:color w:val="auto"/>
        </w:rPr>
        <w:t>L</w:t>
      </w:r>
    </w:p>
    <w:p w14:paraId="6ED1D5A0" w14:textId="77777777" w:rsidR="00040511" w:rsidRPr="00875B43" w:rsidRDefault="00040511" w:rsidP="00E06E04">
      <w:pPr>
        <w:pStyle w:val="Legenda1"/>
        <w:spacing w:before="0" w:after="0" w:line="360" w:lineRule="auto"/>
        <w:ind w:firstLine="709"/>
        <w:jc w:val="both"/>
        <w:rPr>
          <w:rFonts w:ascii="Arial" w:hAnsi="Arial" w:cs="Arial"/>
          <w:b/>
          <w:i w:val="0"/>
          <w:caps/>
          <w:color w:val="auto"/>
        </w:rPr>
      </w:pPr>
    </w:p>
    <w:p w14:paraId="02FD448E"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93B9E94"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F3F66F1"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0E5CE77F"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1D29B29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63B59203"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47AF75A6"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141451C"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30051AEA" w14:textId="77777777" w:rsidR="00AA7144" w:rsidRPr="00875B43" w:rsidRDefault="00AA7144" w:rsidP="00E06E04">
      <w:pPr>
        <w:pStyle w:val="Legenda1"/>
        <w:spacing w:before="0" w:after="0" w:line="360" w:lineRule="auto"/>
        <w:ind w:firstLine="709"/>
        <w:jc w:val="both"/>
        <w:rPr>
          <w:rFonts w:ascii="Arial" w:hAnsi="Arial" w:cs="Arial"/>
          <w:b/>
          <w:i w:val="0"/>
          <w:caps/>
          <w:color w:val="auto"/>
        </w:rPr>
      </w:pPr>
    </w:p>
    <w:p w14:paraId="4EE65162" w14:textId="77777777" w:rsidR="00AA7144" w:rsidRDefault="00AA7144" w:rsidP="00E06E04">
      <w:pPr>
        <w:pStyle w:val="Legenda1"/>
        <w:spacing w:before="0" w:after="0" w:line="360" w:lineRule="auto"/>
        <w:ind w:firstLine="709"/>
        <w:jc w:val="both"/>
        <w:rPr>
          <w:rFonts w:ascii="Arial" w:hAnsi="Arial" w:cs="Arial"/>
          <w:b/>
          <w:i w:val="0"/>
          <w:caps/>
          <w:color w:val="auto"/>
        </w:rPr>
      </w:pPr>
    </w:p>
    <w:p w14:paraId="74CCF64A" w14:textId="77777777" w:rsidR="006D167A" w:rsidRPr="00875B43" w:rsidRDefault="006D167A" w:rsidP="00E06E04">
      <w:pPr>
        <w:pStyle w:val="Legenda1"/>
        <w:spacing w:before="0" w:after="0" w:line="360" w:lineRule="auto"/>
        <w:ind w:firstLine="709"/>
        <w:jc w:val="both"/>
        <w:rPr>
          <w:rFonts w:ascii="Arial" w:hAnsi="Arial" w:cs="Arial"/>
          <w:b/>
          <w:i w:val="0"/>
          <w:caps/>
          <w:color w:val="auto"/>
        </w:rPr>
      </w:pPr>
    </w:p>
    <w:p w14:paraId="76115EFA" w14:textId="77777777" w:rsidR="00710E11" w:rsidRPr="00875B43" w:rsidRDefault="00710E11" w:rsidP="00E06E04">
      <w:pPr>
        <w:pStyle w:val="Legenda1"/>
        <w:spacing w:before="0" w:after="0" w:line="360" w:lineRule="auto"/>
        <w:ind w:firstLine="709"/>
        <w:jc w:val="both"/>
        <w:rPr>
          <w:rFonts w:ascii="Arial" w:hAnsi="Arial" w:cs="Arial"/>
          <w:b/>
          <w:i w:val="0"/>
          <w:caps/>
          <w:color w:val="auto"/>
        </w:rPr>
      </w:pPr>
    </w:p>
    <w:p w14:paraId="1375A4D1" w14:textId="77777777" w:rsidR="00951138" w:rsidRDefault="00951138" w:rsidP="00E06E04">
      <w:pPr>
        <w:pStyle w:val="Legenda1"/>
        <w:spacing w:before="0" w:after="0" w:line="360" w:lineRule="auto"/>
        <w:ind w:firstLine="709"/>
        <w:jc w:val="center"/>
        <w:rPr>
          <w:rFonts w:ascii="Arial" w:hAnsi="Arial" w:cs="Arial"/>
          <w:i w:val="0"/>
          <w:caps/>
          <w:color w:val="auto"/>
        </w:rPr>
      </w:pPr>
    </w:p>
    <w:p w14:paraId="2340B37B" w14:textId="77777777" w:rsidR="00126F97" w:rsidRDefault="00126F97" w:rsidP="00E06E04">
      <w:pPr>
        <w:pStyle w:val="Legenda1"/>
        <w:spacing w:before="0" w:after="0" w:line="360" w:lineRule="auto"/>
        <w:ind w:firstLine="709"/>
        <w:jc w:val="center"/>
        <w:rPr>
          <w:rFonts w:ascii="Arial" w:hAnsi="Arial" w:cs="Arial"/>
          <w:i w:val="0"/>
          <w:caps/>
          <w:color w:val="auto"/>
        </w:rPr>
      </w:pPr>
    </w:p>
    <w:p w14:paraId="04322917" w14:textId="77777777" w:rsidR="00126F97" w:rsidRPr="00875B43" w:rsidRDefault="00126F97" w:rsidP="00E06E04">
      <w:pPr>
        <w:pStyle w:val="Legenda1"/>
        <w:spacing w:before="0" w:after="0" w:line="360" w:lineRule="auto"/>
        <w:ind w:firstLine="709"/>
        <w:jc w:val="center"/>
        <w:rPr>
          <w:rFonts w:ascii="Arial" w:hAnsi="Arial" w:cs="Arial"/>
          <w:i w:val="0"/>
          <w:caps/>
          <w:color w:val="auto"/>
        </w:rPr>
      </w:pPr>
    </w:p>
    <w:p w14:paraId="135EFBB3" w14:textId="77777777" w:rsidR="00710E11" w:rsidRPr="00875B43" w:rsidRDefault="009D6C4D"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3DEAB92D" w14:textId="741FB81B" w:rsidR="00710E11" w:rsidRPr="00875B43"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46D690CD" w14:textId="0EC1299D" w:rsidR="00D37B0F" w:rsidRPr="00875B43" w:rsidRDefault="00FD3B37" w:rsidP="00E06E04">
      <w:pPr>
        <w:pStyle w:val="Legenda1"/>
        <w:spacing w:before="0" w:after="0" w:line="360" w:lineRule="auto"/>
        <w:ind w:firstLine="709"/>
        <w:jc w:val="center"/>
        <w:rPr>
          <w:rFonts w:ascii="Arial" w:hAnsi="Arial" w:cs="Arial"/>
          <w:b/>
          <w:i w:val="0"/>
          <w:caps/>
          <w:color w:val="auto"/>
        </w:rPr>
      </w:pPr>
      <w:r>
        <w:rPr>
          <w:rFonts w:ascii="Arial" w:hAnsi="Arial" w:cs="Arial"/>
          <w:b/>
          <w:i w:val="0"/>
          <w:caps/>
          <w:color w:val="auto"/>
        </w:rPr>
        <w:lastRenderedPageBreak/>
        <w:t>VITOR DE ÁVILA FALCÃO</w:t>
      </w:r>
    </w:p>
    <w:p w14:paraId="69685CD6" w14:textId="77777777" w:rsidR="009D6C4D" w:rsidRDefault="009D6C4D" w:rsidP="00E06E04">
      <w:pPr>
        <w:pStyle w:val="Legenda1"/>
        <w:spacing w:before="0" w:after="0" w:line="360" w:lineRule="auto"/>
        <w:ind w:firstLine="709"/>
        <w:jc w:val="center"/>
        <w:rPr>
          <w:rFonts w:ascii="Arial" w:hAnsi="Arial" w:cs="Arial"/>
          <w:b/>
          <w:i w:val="0"/>
          <w:caps/>
          <w:color w:val="auto"/>
        </w:rPr>
      </w:pPr>
    </w:p>
    <w:p w14:paraId="63BE5BA0"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18CDF9D2" w14:textId="77777777" w:rsidR="00126F97" w:rsidRDefault="00126F97" w:rsidP="00E06E04">
      <w:pPr>
        <w:pStyle w:val="Legenda1"/>
        <w:spacing w:before="0" w:after="0" w:line="360" w:lineRule="auto"/>
        <w:ind w:firstLine="709"/>
        <w:jc w:val="center"/>
        <w:rPr>
          <w:rFonts w:ascii="Arial" w:hAnsi="Arial" w:cs="Arial"/>
          <w:b/>
          <w:i w:val="0"/>
          <w:caps/>
          <w:color w:val="auto"/>
        </w:rPr>
      </w:pPr>
    </w:p>
    <w:p w14:paraId="30F5A7F6" w14:textId="77777777" w:rsidR="00126F97" w:rsidRPr="00875B43" w:rsidRDefault="00126F97" w:rsidP="00E06E04">
      <w:pPr>
        <w:pStyle w:val="Legenda1"/>
        <w:spacing w:before="0" w:after="0" w:line="360" w:lineRule="auto"/>
        <w:ind w:firstLine="709"/>
        <w:jc w:val="center"/>
        <w:rPr>
          <w:rFonts w:ascii="Arial" w:hAnsi="Arial" w:cs="Arial"/>
          <w:b/>
          <w:i w:val="0"/>
          <w:caps/>
          <w:color w:val="auto"/>
        </w:rPr>
      </w:pPr>
    </w:p>
    <w:p w14:paraId="5B39447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3F043045" w14:textId="77777777" w:rsidR="007925E1" w:rsidRPr="00875B43" w:rsidRDefault="007925E1" w:rsidP="00E06E04">
      <w:pPr>
        <w:pStyle w:val="Legenda1"/>
        <w:spacing w:before="0" w:after="0" w:line="360" w:lineRule="auto"/>
        <w:ind w:firstLine="709"/>
        <w:jc w:val="center"/>
        <w:rPr>
          <w:rFonts w:ascii="Arial" w:hAnsi="Arial" w:cs="Arial"/>
          <w:b/>
          <w:i w:val="0"/>
          <w:caps/>
          <w:color w:val="auto"/>
        </w:rPr>
      </w:pPr>
    </w:p>
    <w:p w14:paraId="1EBC92E5" w14:textId="77777777" w:rsidR="009D6C4D" w:rsidRPr="00875B43" w:rsidRDefault="009D6C4D" w:rsidP="00E06E04">
      <w:pPr>
        <w:pStyle w:val="Legenda1"/>
        <w:spacing w:before="0" w:after="0" w:line="360" w:lineRule="auto"/>
        <w:ind w:firstLine="709"/>
        <w:rPr>
          <w:rFonts w:ascii="Arial" w:hAnsi="Arial" w:cs="Arial"/>
          <w:b/>
          <w:i w:val="0"/>
          <w:caps/>
          <w:color w:val="auto"/>
        </w:rPr>
      </w:pPr>
    </w:p>
    <w:p w14:paraId="6C938AA1" w14:textId="2FE25615" w:rsidR="00C955B8" w:rsidRDefault="00C955B8" w:rsidP="00C955B8">
      <w:pPr>
        <w:pStyle w:val="Legenda1"/>
        <w:spacing w:before="0" w:after="0" w:line="360" w:lineRule="auto"/>
        <w:ind w:firstLine="709"/>
        <w:jc w:val="center"/>
        <w:rPr>
          <w:rFonts w:ascii="Arial" w:hAnsi="Arial" w:cs="Arial"/>
          <w:b/>
          <w:i w:val="0"/>
          <w:caps/>
          <w:color w:val="auto"/>
        </w:rPr>
      </w:pPr>
      <w:r w:rsidRPr="00C955B8">
        <w:rPr>
          <w:rFonts w:ascii="Arial" w:hAnsi="Arial" w:cs="Arial"/>
          <w:b/>
          <w:i w:val="0"/>
          <w:caps/>
          <w:color w:val="auto"/>
        </w:rPr>
        <w:t>VALIDAÇÃO</w:t>
      </w:r>
      <w:r w:rsidR="00250A57" w:rsidRPr="00C955B8">
        <w:rPr>
          <w:rFonts w:ascii="Arial" w:hAnsi="Arial" w:cs="Arial"/>
          <w:b/>
          <w:i w:val="0"/>
          <w:caps/>
          <w:color w:val="auto"/>
        </w:rPr>
        <w:t xml:space="preserve"> DE ALGOR</w:t>
      </w:r>
      <w:r w:rsidR="002A5A6F" w:rsidRPr="00C955B8">
        <w:rPr>
          <w:rFonts w:ascii="Arial" w:hAnsi="Arial" w:cs="Arial"/>
          <w:b/>
          <w:i w:val="0"/>
          <w:caps/>
          <w:color w:val="auto"/>
        </w:rPr>
        <w:t>I</w:t>
      </w:r>
      <w:r w:rsidR="00250A57" w:rsidRPr="00C955B8">
        <w:rPr>
          <w:rFonts w:ascii="Arial" w:hAnsi="Arial" w:cs="Arial"/>
          <w:b/>
          <w:i w:val="0"/>
          <w:caps/>
          <w:color w:val="auto"/>
        </w:rPr>
        <w:t>TMOS DE DETECÇÃO DE ATAQUES EM REDES</w:t>
      </w:r>
    </w:p>
    <w:p w14:paraId="068E83B8" w14:textId="1AF9648F" w:rsidR="00250A57" w:rsidRPr="00C955B8" w:rsidRDefault="00250A57" w:rsidP="00C955B8">
      <w:pPr>
        <w:pStyle w:val="Legenda1"/>
        <w:spacing w:before="0" w:after="0" w:line="360" w:lineRule="auto"/>
        <w:ind w:firstLine="709"/>
        <w:jc w:val="center"/>
        <w:rPr>
          <w:rFonts w:ascii="Arial" w:hAnsi="Arial" w:cs="Arial"/>
          <w:b/>
          <w:i w:val="0"/>
          <w:caps/>
          <w:color w:val="auto"/>
        </w:rPr>
      </w:pPr>
      <w:r w:rsidRPr="00C955B8">
        <w:rPr>
          <w:rFonts w:ascii="Arial" w:hAnsi="Arial" w:cs="Arial"/>
          <w:b/>
          <w:i w:val="0"/>
          <w:caps/>
          <w:color w:val="auto"/>
        </w:rPr>
        <w:t>DE COMPUTADORES COM UTILIZAÇÃO DE INTELIGÊNCIA ARTIFICIAL</w:t>
      </w:r>
    </w:p>
    <w:p w14:paraId="4262D1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40B0A36" w14:textId="77777777" w:rsidR="00A80892" w:rsidRPr="00875B43" w:rsidRDefault="00A80892" w:rsidP="00E06E04">
      <w:pPr>
        <w:pStyle w:val="Legenda1"/>
        <w:spacing w:before="0" w:after="0" w:line="360" w:lineRule="auto"/>
        <w:ind w:firstLine="709"/>
        <w:jc w:val="both"/>
        <w:rPr>
          <w:rFonts w:ascii="Arial" w:hAnsi="Arial" w:cs="Arial"/>
          <w:b/>
          <w:i w:val="0"/>
          <w:caps/>
          <w:color w:val="auto"/>
          <w:sz w:val="28"/>
          <w:szCs w:val="28"/>
        </w:rPr>
      </w:pPr>
    </w:p>
    <w:p w14:paraId="1693B21B" w14:textId="77777777" w:rsidR="009D6C4D" w:rsidRDefault="009D6C4D" w:rsidP="00E06E04">
      <w:pPr>
        <w:pStyle w:val="Legenda1"/>
        <w:spacing w:before="0" w:after="0" w:line="360" w:lineRule="auto"/>
        <w:ind w:firstLine="709"/>
        <w:jc w:val="both"/>
        <w:rPr>
          <w:rFonts w:ascii="Arial" w:hAnsi="Arial" w:cs="Arial"/>
          <w:b/>
          <w:i w:val="0"/>
          <w:color w:val="auto"/>
          <w:kern w:val="20"/>
          <w:sz w:val="20"/>
          <w:szCs w:val="20"/>
        </w:rPr>
      </w:pPr>
    </w:p>
    <w:p w14:paraId="3B246C48"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7F5AE204" w14:textId="77777777" w:rsidR="00126F97"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5C9DA7D1" w14:textId="77777777" w:rsidR="00126F97" w:rsidRPr="00875B43" w:rsidRDefault="00126F97" w:rsidP="00E06E04">
      <w:pPr>
        <w:pStyle w:val="Legenda1"/>
        <w:spacing w:before="0" w:after="0" w:line="360" w:lineRule="auto"/>
        <w:ind w:firstLine="709"/>
        <w:jc w:val="both"/>
        <w:rPr>
          <w:rFonts w:ascii="Arial" w:hAnsi="Arial" w:cs="Arial"/>
          <w:b/>
          <w:i w:val="0"/>
          <w:color w:val="auto"/>
          <w:kern w:val="20"/>
          <w:sz w:val="20"/>
          <w:szCs w:val="20"/>
        </w:rPr>
      </w:pPr>
    </w:p>
    <w:p w14:paraId="273BDA37" w14:textId="77777777" w:rsidR="00A80892" w:rsidRPr="00875B43" w:rsidRDefault="00A80892" w:rsidP="00E06E04">
      <w:pPr>
        <w:pStyle w:val="Legenda1"/>
        <w:spacing w:before="0" w:after="0" w:line="360" w:lineRule="auto"/>
        <w:ind w:firstLine="709"/>
        <w:jc w:val="both"/>
        <w:rPr>
          <w:rFonts w:ascii="Arial" w:hAnsi="Arial" w:cs="Arial"/>
          <w:b/>
          <w:i w:val="0"/>
          <w:color w:val="auto"/>
          <w:kern w:val="20"/>
          <w:sz w:val="20"/>
          <w:szCs w:val="20"/>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9"/>
      </w:tblGrid>
      <w:tr w:rsidR="00D978D6" w:rsidRPr="00875B43" w14:paraId="3241E7BC" w14:textId="77777777" w:rsidTr="00D978D6">
        <w:trPr>
          <w:trHeight w:val="2181"/>
        </w:trPr>
        <w:tc>
          <w:tcPr>
            <w:tcW w:w="4359" w:type="dxa"/>
          </w:tcPr>
          <w:p w14:paraId="3E2F28ED" w14:textId="77777777" w:rsidR="00D978D6" w:rsidRPr="00875B43" w:rsidRDefault="00D978D6" w:rsidP="00E06E04">
            <w:pPr>
              <w:pStyle w:val="Legenda1"/>
              <w:spacing w:before="0" w:after="0" w:line="240" w:lineRule="auto"/>
              <w:jc w:val="both"/>
              <w:rPr>
                <w:rFonts w:ascii="Arial" w:hAnsi="Arial" w:cs="Arial"/>
                <w:i w:val="0"/>
                <w:color w:val="auto"/>
                <w:kern w:val="20"/>
                <w:sz w:val="22"/>
                <w:szCs w:val="22"/>
              </w:rPr>
            </w:pPr>
            <w:r w:rsidRPr="00875B43">
              <w:rPr>
                <w:rFonts w:ascii="Arial" w:hAnsi="Arial" w:cs="Arial"/>
                <w:i w:val="0"/>
                <w:color w:val="auto"/>
                <w:kern w:val="20"/>
                <w:sz w:val="22"/>
                <w:szCs w:val="22"/>
              </w:rPr>
              <w:t>Trabalho de Conclusão de Curso apresentado ao Centro Universitário Carioca, como requisito parcial à obtenção do grau de Bacharel em Ciência da Computação.</w:t>
            </w:r>
          </w:p>
        </w:tc>
      </w:tr>
    </w:tbl>
    <w:p w14:paraId="2563F6C2"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FE33B1" w14:textId="77777777" w:rsidR="00126F97" w:rsidRDefault="00126F97" w:rsidP="00E06E04">
      <w:pPr>
        <w:spacing w:after="0" w:line="360" w:lineRule="auto"/>
        <w:ind w:firstLine="709"/>
        <w:rPr>
          <w:rFonts w:ascii="Arial" w:hAnsi="Arial" w:cs="Arial"/>
          <w:color w:val="auto"/>
          <w:sz w:val="24"/>
          <w:szCs w:val="24"/>
        </w:rPr>
      </w:pPr>
    </w:p>
    <w:p w14:paraId="6111BE27" w14:textId="77777777" w:rsidR="00126F97" w:rsidRDefault="00126F97" w:rsidP="00E06E04">
      <w:pPr>
        <w:spacing w:after="0" w:line="360" w:lineRule="auto"/>
        <w:ind w:firstLine="709"/>
        <w:rPr>
          <w:rFonts w:ascii="Arial" w:hAnsi="Arial" w:cs="Arial"/>
          <w:color w:val="auto"/>
          <w:sz w:val="24"/>
          <w:szCs w:val="24"/>
        </w:rPr>
      </w:pPr>
    </w:p>
    <w:p w14:paraId="00B8C87F" w14:textId="77777777" w:rsidR="00951138" w:rsidRPr="00875B43" w:rsidRDefault="00951138" w:rsidP="00E06E04">
      <w:pPr>
        <w:spacing w:after="0" w:line="360" w:lineRule="auto"/>
        <w:ind w:firstLine="709"/>
        <w:rPr>
          <w:rFonts w:ascii="Arial" w:hAnsi="Arial" w:cs="Arial"/>
          <w:color w:val="auto"/>
          <w:sz w:val="24"/>
          <w:szCs w:val="24"/>
        </w:rPr>
      </w:pPr>
      <w:r w:rsidRPr="00875B43">
        <w:rPr>
          <w:rFonts w:ascii="Arial" w:hAnsi="Arial" w:cs="Arial"/>
          <w:color w:val="auto"/>
          <w:sz w:val="24"/>
          <w:szCs w:val="24"/>
        </w:rPr>
        <w:t>Orientador: Prof. Fabio Henrique Silva</w:t>
      </w:r>
    </w:p>
    <w:p w14:paraId="4BF059F2" w14:textId="77777777" w:rsidR="00B67D70" w:rsidRDefault="00B67D70" w:rsidP="00E06E04">
      <w:pPr>
        <w:pStyle w:val="Legenda1"/>
        <w:spacing w:before="0" w:after="0" w:line="360" w:lineRule="auto"/>
        <w:ind w:firstLine="709"/>
        <w:jc w:val="both"/>
        <w:rPr>
          <w:rFonts w:ascii="Arial" w:hAnsi="Arial" w:cs="Arial"/>
          <w:b/>
          <w:i w:val="0"/>
          <w:caps/>
          <w:color w:val="auto"/>
          <w:sz w:val="28"/>
          <w:szCs w:val="28"/>
        </w:rPr>
      </w:pPr>
    </w:p>
    <w:p w14:paraId="5EB78064" w14:textId="77777777" w:rsidR="00126F97" w:rsidRDefault="00126F97" w:rsidP="00E06E04">
      <w:pPr>
        <w:pStyle w:val="Legenda1"/>
        <w:spacing w:before="0" w:after="0" w:line="360" w:lineRule="auto"/>
        <w:ind w:firstLine="709"/>
        <w:jc w:val="both"/>
        <w:rPr>
          <w:rFonts w:ascii="Arial" w:hAnsi="Arial" w:cs="Arial"/>
          <w:b/>
          <w:i w:val="0"/>
          <w:caps/>
          <w:color w:val="auto"/>
          <w:sz w:val="28"/>
          <w:szCs w:val="28"/>
        </w:rPr>
      </w:pPr>
    </w:p>
    <w:p w14:paraId="40C55BB6" w14:textId="77777777" w:rsidR="00126F97" w:rsidRPr="00875B43" w:rsidRDefault="00126F97" w:rsidP="00E06E04">
      <w:pPr>
        <w:pStyle w:val="Legenda1"/>
        <w:spacing w:before="0" w:after="0" w:line="360" w:lineRule="auto"/>
        <w:ind w:firstLine="709"/>
        <w:jc w:val="both"/>
        <w:rPr>
          <w:rFonts w:ascii="Arial" w:hAnsi="Arial" w:cs="Arial"/>
          <w:b/>
          <w:i w:val="0"/>
          <w:caps/>
          <w:color w:val="auto"/>
          <w:sz w:val="28"/>
          <w:szCs w:val="28"/>
        </w:rPr>
      </w:pPr>
    </w:p>
    <w:p w14:paraId="6E5C37B8" w14:textId="77777777" w:rsidR="00D978D6" w:rsidRPr="00875B43" w:rsidRDefault="00D978D6" w:rsidP="00E06E04">
      <w:pPr>
        <w:pStyle w:val="Legenda1"/>
        <w:spacing w:before="0" w:after="0" w:line="360" w:lineRule="auto"/>
        <w:ind w:firstLine="709"/>
        <w:jc w:val="both"/>
        <w:rPr>
          <w:rFonts w:ascii="Arial" w:hAnsi="Arial" w:cs="Arial"/>
          <w:b/>
          <w:i w:val="0"/>
          <w:caps/>
          <w:color w:val="auto"/>
          <w:sz w:val="28"/>
          <w:szCs w:val="28"/>
        </w:rPr>
      </w:pPr>
    </w:p>
    <w:p w14:paraId="62D28F8B" w14:textId="77777777" w:rsidR="00951138" w:rsidRPr="00875B43" w:rsidRDefault="00951138" w:rsidP="00E06E04">
      <w:pPr>
        <w:pStyle w:val="Legenda1"/>
        <w:spacing w:before="0" w:after="0" w:line="360" w:lineRule="auto"/>
        <w:ind w:firstLine="709"/>
        <w:jc w:val="center"/>
        <w:rPr>
          <w:rFonts w:ascii="Arial" w:hAnsi="Arial" w:cs="Arial"/>
          <w:i w:val="0"/>
          <w:caps/>
          <w:color w:val="auto"/>
        </w:rPr>
      </w:pPr>
      <w:r w:rsidRPr="00875B43">
        <w:rPr>
          <w:rFonts w:ascii="Arial" w:hAnsi="Arial" w:cs="Arial"/>
          <w:i w:val="0"/>
          <w:caps/>
          <w:color w:val="auto"/>
        </w:rPr>
        <w:t>Rio de janeiro</w:t>
      </w:r>
    </w:p>
    <w:p w14:paraId="42D9B185" w14:textId="33FAC5B2" w:rsidR="00951138" w:rsidRDefault="00C5241B" w:rsidP="00E06E04">
      <w:pPr>
        <w:pStyle w:val="Legenda1"/>
        <w:spacing w:before="0" w:after="0" w:line="360" w:lineRule="auto"/>
        <w:ind w:firstLine="709"/>
        <w:jc w:val="center"/>
        <w:rPr>
          <w:rFonts w:ascii="Arial" w:hAnsi="Arial" w:cs="Arial"/>
          <w:i w:val="0"/>
          <w:caps/>
          <w:color w:val="auto"/>
        </w:rPr>
      </w:pPr>
      <w:r>
        <w:rPr>
          <w:rFonts w:ascii="Arial" w:hAnsi="Arial" w:cs="Arial"/>
          <w:i w:val="0"/>
          <w:caps/>
          <w:color w:val="auto"/>
        </w:rPr>
        <w:t>2022</w:t>
      </w:r>
    </w:p>
    <w:p w14:paraId="367F0E4A" w14:textId="421A767A" w:rsidR="002C15A3" w:rsidRDefault="002C15A3" w:rsidP="00E06E04">
      <w:pPr>
        <w:pStyle w:val="Legenda1"/>
        <w:spacing w:before="0" w:after="0" w:line="360" w:lineRule="auto"/>
        <w:ind w:firstLine="709"/>
        <w:jc w:val="center"/>
        <w:rPr>
          <w:rFonts w:ascii="Arial" w:hAnsi="Arial" w:cs="Arial"/>
          <w:i w:val="0"/>
          <w:caps/>
          <w:color w:val="auto"/>
        </w:rPr>
      </w:pPr>
    </w:p>
    <w:p w14:paraId="0C3FEF3B" w14:textId="2BCC5DF0" w:rsidR="002C15A3" w:rsidRDefault="002C15A3" w:rsidP="00E06E04">
      <w:pPr>
        <w:pStyle w:val="Legenda1"/>
        <w:spacing w:before="0" w:after="0" w:line="360" w:lineRule="auto"/>
        <w:ind w:firstLine="709"/>
        <w:jc w:val="center"/>
        <w:rPr>
          <w:rFonts w:ascii="Arial" w:hAnsi="Arial" w:cs="Arial"/>
          <w:i w:val="0"/>
          <w:caps/>
          <w:color w:val="auto"/>
        </w:rPr>
      </w:pPr>
    </w:p>
    <w:p w14:paraId="5A3C7C0E" w14:textId="70329E5D" w:rsidR="002C15A3" w:rsidRDefault="002C15A3" w:rsidP="00E06E04">
      <w:pPr>
        <w:pStyle w:val="Legenda1"/>
        <w:spacing w:before="0" w:after="0" w:line="360" w:lineRule="auto"/>
        <w:ind w:firstLine="709"/>
        <w:jc w:val="center"/>
        <w:rPr>
          <w:rFonts w:ascii="Arial" w:hAnsi="Arial" w:cs="Arial"/>
          <w:i w:val="0"/>
          <w:caps/>
          <w:color w:val="auto"/>
        </w:rPr>
      </w:pPr>
    </w:p>
    <w:p w14:paraId="60F2426E" w14:textId="6E3D7DB6" w:rsidR="002C15A3" w:rsidRDefault="002C15A3" w:rsidP="00E06E04">
      <w:pPr>
        <w:pStyle w:val="Legenda1"/>
        <w:spacing w:before="0" w:after="0" w:line="360" w:lineRule="auto"/>
        <w:ind w:firstLine="709"/>
        <w:jc w:val="center"/>
        <w:rPr>
          <w:rFonts w:ascii="Arial" w:hAnsi="Arial" w:cs="Arial"/>
          <w:i w:val="0"/>
          <w:caps/>
          <w:color w:val="auto"/>
        </w:rPr>
      </w:pPr>
    </w:p>
    <w:p w14:paraId="480C9F96" w14:textId="7FB8287E" w:rsidR="002C15A3" w:rsidRDefault="002C15A3" w:rsidP="00E06E04">
      <w:pPr>
        <w:pStyle w:val="Legenda1"/>
        <w:spacing w:before="0" w:after="0" w:line="360" w:lineRule="auto"/>
        <w:ind w:firstLine="709"/>
        <w:jc w:val="center"/>
        <w:rPr>
          <w:rFonts w:ascii="Arial" w:hAnsi="Arial" w:cs="Arial"/>
          <w:i w:val="0"/>
          <w:caps/>
          <w:color w:val="auto"/>
        </w:rPr>
      </w:pPr>
    </w:p>
    <w:p w14:paraId="56F67789" w14:textId="4854B616" w:rsidR="00350CB4" w:rsidRDefault="00350CB4" w:rsidP="00E06E04">
      <w:pPr>
        <w:pStyle w:val="Legenda1"/>
        <w:spacing w:before="0" w:after="0" w:line="360" w:lineRule="auto"/>
        <w:ind w:firstLine="709"/>
        <w:jc w:val="center"/>
        <w:rPr>
          <w:rFonts w:ascii="Arial" w:hAnsi="Arial" w:cs="Arial"/>
          <w:i w:val="0"/>
          <w:caps/>
          <w:color w:val="auto"/>
        </w:rPr>
      </w:pPr>
    </w:p>
    <w:p w14:paraId="74DA325F" w14:textId="71CB522E" w:rsidR="00350CB4" w:rsidRDefault="00350CB4" w:rsidP="00E06E04">
      <w:pPr>
        <w:pStyle w:val="Legenda1"/>
        <w:spacing w:before="0" w:after="0" w:line="360" w:lineRule="auto"/>
        <w:ind w:firstLine="709"/>
        <w:jc w:val="center"/>
        <w:rPr>
          <w:rFonts w:ascii="Arial" w:hAnsi="Arial" w:cs="Arial"/>
          <w:i w:val="0"/>
          <w:caps/>
          <w:color w:val="auto"/>
        </w:rPr>
      </w:pPr>
    </w:p>
    <w:p w14:paraId="201CAFAA" w14:textId="078BD777" w:rsidR="00350CB4" w:rsidRDefault="00350CB4" w:rsidP="00E06E04">
      <w:pPr>
        <w:pStyle w:val="Legenda1"/>
        <w:spacing w:before="0" w:after="0" w:line="360" w:lineRule="auto"/>
        <w:ind w:firstLine="709"/>
        <w:jc w:val="center"/>
        <w:rPr>
          <w:rFonts w:ascii="Arial" w:hAnsi="Arial" w:cs="Arial"/>
          <w:i w:val="0"/>
          <w:caps/>
          <w:color w:val="auto"/>
        </w:rPr>
      </w:pPr>
    </w:p>
    <w:p w14:paraId="1AD5A761"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37A7C117" w14:textId="4110D6F3" w:rsidR="002C15A3" w:rsidRDefault="002C15A3" w:rsidP="00E06E04">
      <w:pPr>
        <w:pStyle w:val="Legenda1"/>
        <w:spacing w:before="0" w:after="0" w:line="360" w:lineRule="auto"/>
        <w:ind w:firstLine="709"/>
        <w:jc w:val="center"/>
        <w:rPr>
          <w:rFonts w:ascii="Arial" w:hAnsi="Arial" w:cs="Arial"/>
          <w:i w:val="0"/>
          <w:caps/>
          <w:color w:val="auto"/>
        </w:rPr>
      </w:pPr>
    </w:p>
    <w:p w14:paraId="3E130F9B" w14:textId="7C4A734A" w:rsidR="00350CB4" w:rsidRDefault="00350CB4" w:rsidP="00E06E04">
      <w:pPr>
        <w:pStyle w:val="Legenda1"/>
        <w:spacing w:before="0" w:after="0" w:line="360" w:lineRule="auto"/>
        <w:ind w:firstLine="709"/>
        <w:jc w:val="center"/>
        <w:rPr>
          <w:rFonts w:ascii="Arial" w:hAnsi="Arial" w:cs="Arial"/>
          <w:i w:val="0"/>
          <w:caps/>
          <w:color w:val="auto"/>
        </w:rPr>
      </w:pPr>
    </w:p>
    <w:p w14:paraId="4F35D0BF" w14:textId="5E961AC2" w:rsidR="00350CB4" w:rsidRDefault="00350CB4" w:rsidP="00E06E04">
      <w:pPr>
        <w:pStyle w:val="Legenda1"/>
        <w:spacing w:before="0" w:after="0" w:line="360" w:lineRule="auto"/>
        <w:ind w:firstLine="709"/>
        <w:jc w:val="center"/>
        <w:rPr>
          <w:rFonts w:ascii="Arial" w:hAnsi="Arial" w:cs="Arial"/>
          <w:i w:val="0"/>
          <w:caps/>
          <w:color w:val="auto"/>
        </w:rPr>
      </w:pPr>
    </w:p>
    <w:p w14:paraId="3F8D697B" w14:textId="2F1467D4" w:rsidR="00350CB4" w:rsidRDefault="00350CB4" w:rsidP="00E06E04">
      <w:pPr>
        <w:pStyle w:val="Legenda1"/>
        <w:spacing w:before="0" w:after="0" w:line="360" w:lineRule="auto"/>
        <w:ind w:firstLine="709"/>
        <w:jc w:val="center"/>
        <w:rPr>
          <w:rFonts w:ascii="Arial" w:hAnsi="Arial" w:cs="Arial"/>
          <w:i w:val="0"/>
          <w:caps/>
          <w:color w:val="auto"/>
        </w:rPr>
      </w:pPr>
    </w:p>
    <w:p w14:paraId="3CE0092E" w14:textId="5F096E39" w:rsidR="00350CB4" w:rsidRDefault="00350CB4" w:rsidP="00E06E04">
      <w:pPr>
        <w:pStyle w:val="Legenda1"/>
        <w:spacing w:before="0" w:after="0" w:line="360" w:lineRule="auto"/>
        <w:ind w:firstLine="709"/>
        <w:jc w:val="center"/>
        <w:rPr>
          <w:rFonts w:ascii="Arial" w:hAnsi="Arial" w:cs="Arial"/>
          <w:i w:val="0"/>
          <w:caps/>
          <w:color w:val="auto"/>
        </w:rPr>
      </w:pPr>
    </w:p>
    <w:p w14:paraId="07D66B55" w14:textId="35AFAF2D" w:rsidR="004373F8" w:rsidRDefault="004373F8" w:rsidP="00E06E04">
      <w:pPr>
        <w:pStyle w:val="Legenda1"/>
        <w:spacing w:before="0" w:after="0" w:line="360" w:lineRule="auto"/>
        <w:ind w:firstLine="709"/>
        <w:jc w:val="center"/>
        <w:rPr>
          <w:rFonts w:ascii="Arial" w:hAnsi="Arial" w:cs="Arial"/>
          <w:i w:val="0"/>
          <w:caps/>
          <w:color w:val="auto"/>
        </w:rPr>
      </w:pPr>
    </w:p>
    <w:p w14:paraId="2FE02126" w14:textId="05C49BA2" w:rsidR="004373F8" w:rsidRDefault="006558C9" w:rsidP="00E06E04">
      <w:pPr>
        <w:pStyle w:val="Legenda1"/>
        <w:spacing w:before="0" w:after="0" w:line="360" w:lineRule="auto"/>
        <w:ind w:firstLine="709"/>
        <w:jc w:val="center"/>
        <w:rPr>
          <w:rFonts w:ascii="Arial" w:hAnsi="Arial" w:cs="Arial"/>
          <w:i w:val="0"/>
          <w:caps/>
          <w:color w:val="auto"/>
        </w:rPr>
      </w:pPr>
      <w:r>
        <w:rPr>
          <w:rFonts w:ascii="Times New Roman" w:eastAsia="Times New Roman" w:hAnsi="Times New Roman" w:cs="Times New Roman"/>
          <w:noProof/>
          <w:lang w:eastAsia="pt-BR"/>
        </w:rPr>
        <w:drawing>
          <wp:anchor distT="0" distB="0" distL="114300" distR="114300" simplePos="0" relativeHeight="251929600" behindDoc="1" locked="0" layoutInCell="1" allowOverlap="1" wp14:anchorId="23007F79" wp14:editId="0B41467C">
            <wp:simplePos x="0" y="0"/>
            <wp:positionH relativeFrom="column">
              <wp:posOffset>139065</wp:posOffset>
            </wp:positionH>
            <wp:positionV relativeFrom="paragraph">
              <wp:posOffset>101600</wp:posOffset>
            </wp:positionV>
            <wp:extent cx="4505325" cy="2133600"/>
            <wp:effectExtent l="0" t="0" r="9525" b="0"/>
            <wp:wrapTight wrapText="bothSides">
              <wp:wrapPolygon edited="0">
                <wp:start x="0" y="0"/>
                <wp:lineTo x="0" y="21407"/>
                <wp:lineTo x="21554" y="21407"/>
                <wp:lineTo x="21554"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68A6F" w14:textId="091F030C" w:rsidR="004373F8" w:rsidRDefault="004373F8" w:rsidP="00E06E04">
      <w:pPr>
        <w:pStyle w:val="Legenda1"/>
        <w:spacing w:before="0" w:after="0" w:line="360" w:lineRule="auto"/>
        <w:ind w:firstLine="709"/>
        <w:jc w:val="center"/>
        <w:rPr>
          <w:rFonts w:ascii="Arial" w:hAnsi="Arial" w:cs="Arial"/>
          <w:i w:val="0"/>
          <w:caps/>
          <w:color w:val="auto"/>
        </w:rPr>
      </w:pPr>
    </w:p>
    <w:p w14:paraId="721E024E" w14:textId="0D13D966" w:rsidR="004373F8" w:rsidRDefault="004373F8" w:rsidP="00E06E04">
      <w:pPr>
        <w:pStyle w:val="Legenda1"/>
        <w:spacing w:before="0" w:after="0" w:line="360" w:lineRule="auto"/>
        <w:ind w:firstLine="709"/>
        <w:jc w:val="center"/>
        <w:rPr>
          <w:rFonts w:ascii="Arial" w:hAnsi="Arial" w:cs="Arial"/>
          <w:i w:val="0"/>
          <w:caps/>
          <w:color w:val="auto"/>
        </w:rPr>
      </w:pPr>
    </w:p>
    <w:p w14:paraId="4D87E10A" w14:textId="3AF08F88" w:rsidR="004373F8" w:rsidRDefault="004373F8" w:rsidP="00E06E04">
      <w:pPr>
        <w:pStyle w:val="Legenda1"/>
        <w:spacing w:before="0" w:after="0" w:line="360" w:lineRule="auto"/>
        <w:ind w:firstLine="709"/>
        <w:jc w:val="center"/>
        <w:rPr>
          <w:rFonts w:ascii="Arial" w:hAnsi="Arial" w:cs="Arial"/>
          <w:i w:val="0"/>
          <w:caps/>
          <w:color w:val="auto"/>
        </w:rPr>
      </w:pPr>
    </w:p>
    <w:p w14:paraId="026DD13A" w14:textId="77777777" w:rsidR="004373F8" w:rsidRDefault="004373F8" w:rsidP="00E06E04">
      <w:pPr>
        <w:pStyle w:val="Legenda1"/>
        <w:spacing w:before="0" w:after="0" w:line="360" w:lineRule="auto"/>
        <w:ind w:firstLine="709"/>
        <w:jc w:val="center"/>
        <w:rPr>
          <w:rFonts w:ascii="Arial" w:hAnsi="Arial" w:cs="Arial"/>
          <w:i w:val="0"/>
          <w:caps/>
          <w:color w:val="auto"/>
        </w:rPr>
      </w:pPr>
    </w:p>
    <w:p w14:paraId="49EE3FCF" w14:textId="604CBB49" w:rsidR="00350CB4" w:rsidRDefault="00350CB4" w:rsidP="00E06E04">
      <w:pPr>
        <w:pStyle w:val="Legenda1"/>
        <w:spacing w:before="0" w:after="0" w:line="360" w:lineRule="auto"/>
        <w:ind w:firstLine="709"/>
        <w:jc w:val="center"/>
        <w:rPr>
          <w:rFonts w:ascii="Arial" w:hAnsi="Arial" w:cs="Arial"/>
          <w:i w:val="0"/>
          <w:caps/>
          <w:color w:val="auto"/>
        </w:rPr>
      </w:pPr>
    </w:p>
    <w:p w14:paraId="701AF9B1" w14:textId="78DF02DB" w:rsidR="00350CB4" w:rsidRDefault="00350CB4" w:rsidP="00E06E04">
      <w:pPr>
        <w:pStyle w:val="Legenda1"/>
        <w:spacing w:before="0" w:after="0" w:line="360" w:lineRule="auto"/>
        <w:ind w:firstLine="709"/>
        <w:jc w:val="center"/>
        <w:rPr>
          <w:rFonts w:ascii="Arial" w:hAnsi="Arial" w:cs="Arial"/>
          <w:i w:val="0"/>
          <w:caps/>
          <w:color w:val="auto"/>
        </w:rPr>
      </w:pPr>
    </w:p>
    <w:p w14:paraId="1E7D86AB" w14:textId="5390B318" w:rsidR="00350CB4" w:rsidRDefault="00350CB4" w:rsidP="00E06E04">
      <w:pPr>
        <w:pStyle w:val="Legenda1"/>
        <w:spacing w:before="0" w:after="0" w:line="360" w:lineRule="auto"/>
        <w:ind w:firstLine="709"/>
        <w:jc w:val="center"/>
        <w:rPr>
          <w:rFonts w:ascii="Arial" w:hAnsi="Arial" w:cs="Arial"/>
          <w:i w:val="0"/>
          <w:caps/>
          <w:color w:val="auto"/>
        </w:rPr>
      </w:pPr>
    </w:p>
    <w:p w14:paraId="7133914F" w14:textId="625A6B9F" w:rsidR="00350CB4" w:rsidRDefault="00350CB4" w:rsidP="00E06E04">
      <w:pPr>
        <w:pStyle w:val="Legenda1"/>
        <w:spacing w:before="0" w:after="0" w:line="360" w:lineRule="auto"/>
        <w:ind w:firstLine="709"/>
        <w:jc w:val="center"/>
        <w:rPr>
          <w:rFonts w:ascii="Arial" w:hAnsi="Arial" w:cs="Arial"/>
          <w:i w:val="0"/>
          <w:caps/>
          <w:color w:val="auto"/>
        </w:rPr>
      </w:pPr>
    </w:p>
    <w:p w14:paraId="41DFB091" w14:textId="3D85838B" w:rsidR="00350CB4" w:rsidRDefault="00350CB4" w:rsidP="00E06E04">
      <w:pPr>
        <w:pStyle w:val="Legenda1"/>
        <w:spacing w:before="0" w:after="0" w:line="360" w:lineRule="auto"/>
        <w:ind w:firstLine="709"/>
        <w:jc w:val="center"/>
        <w:rPr>
          <w:rFonts w:ascii="Arial" w:hAnsi="Arial" w:cs="Arial"/>
          <w:i w:val="0"/>
          <w:caps/>
          <w:color w:val="auto"/>
        </w:rPr>
      </w:pPr>
    </w:p>
    <w:p w14:paraId="46142F4E" w14:textId="77777777" w:rsidR="00350CB4" w:rsidRDefault="00350CB4" w:rsidP="00E06E04">
      <w:pPr>
        <w:pStyle w:val="Legenda1"/>
        <w:spacing w:before="0" w:after="0" w:line="360" w:lineRule="auto"/>
        <w:ind w:firstLine="709"/>
        <w:jc w:val="center"/>
        <w:rPr>
          <w:rFonts w:ascii="Arial" w:hAnsi="Arial" w:cs="Arial"/>
          <w:i w:val="0"/>
          <w:caps/>
          <w:color w:val="auto"/>
        </w:rPr>
      </w:pPr>
    </w:p>
    <w:p w14:paraId="224F70C3" w14:textId="5CA5B0D8" w:rsidR="002C15A3" w:rsidRDefault="002C15A3" w:rsidP="00E06E04">
      <w:pPr>
        <w:pStyle w:val="Legenda1"/>
        <w:spacing w:before="0" w:after="0" w:line="360" w:lineRule="auto"/>
        <w:ind w:firstLine="709"/>
        <w:jc w:val="center"/>
        <w:rPr>
          <w:rFonts w:ascii="Arial" w:hAnsi="Arial" w:cs="Arial"/>
          <w:i w:val="0"/>
          <w:caps/>
          <w:color w:val="auto"/>
        </w:rPr>
      </w:pPr>
    </w:p>
    <w:p w14:paraId="36C265FE" w14:textId="7659A240" w:rsidR="002C15A3" w:rsidRDefault="002C15A3">
      <w:pPr>
        <w:suppressAutoHyphens w:val="0"/>
        <w:spacing w:after="0" w:line="240" w:lineRule="auto"/>
        <w:rPr>
          <w:rFonts w:ascii="Arial" w:hAnsi="Arial" w:cs="Arial"/>
          <w:caps/>
          <w:color w:val="auto"/>
        </w:rPr>
      </w:pPr>
    </w:p>
    <w:p w14:paraId="67B257E6" w14:textId="77777777" w:rsidR="004373F8" w:rsidRDefault="004373F8">
      <w:pPr>
        <w:suppressAutoHyphens w:val="0"/>
        <w:spacing w:after="0" w:line="240" w:lineRule="auto"/>
        <w:rPr>
          <w:rFonts w:ascii="Arial" w:hAnsi="Arial" w:cs="Arial"/>
          <w:caps/>
          <w:color w:val="auto"/>
        </w:rPr>
      </w:pPr>
    </w:p>
    <w:p w14:paraId="2F1CA779" w14:textId="77777777" w:rsidR="002C15A3" w:rsidRPr="002C15A3" w:rsidRDefault="002C15A3">
      <w:pPr>
        <w:suppressAutoHyphens w:val="0"/>
        <w:spacing w:after="0" w:line="240" w:lineRule="auto"/>
        <w:rPr>
          <w:rFonts w:ascii="Arial" w:hAnsi="Arial" w:cs="Arial"/>
          <w:iCs/>
          <w:caps/>
          <w:color w:val="auto"/>
          <w:sz w:val="24"/>
          <w:szCs w:val="24"/>
        </w:rPr>
      </w:pPr>
    </w:p>
    <w:p w14:paraId="13C4AE60" w14:textId="38790E0F" w:rsidR="002C15A3" w:rsidRDefault="002C15A3">
      <w:pPr>
        <w:suppressAutoHyphens w:val="0"/>
        <w:spacing w:after="0" w:line="240" w:lineRule="auto"/>
        <w:rPr>
          <w:rFonts w:ascii="Arial" w:hAnsi="Arial" w:cs="Arial"/>
          <w:caps/>
          <w:color w:val="auto"/>
        </w:rPr>
      </w:pPr>
    </w:p>
    <w:p w14:paraId="171D325D" w14:textId="5621D640" w:rsidR="002C15A3" w:rsidRDefault="002C15A3">
      <w:pPr>
        <w:suppressAutoHyphens w:val="0"/>
        <w:spacing w:after="0" w:line="240" w:lineRule="auto"/>
        <w:rPr>
          <w:rFonts w:ascii="Arial" w:hAnsi="Arial" w:cs="Arial"/>
          <w:caps/>
          <w:color w:val="auto"/>
        </w:rPr>
      </w:pPr>
    </w:p>
    <w:p w14:paraId="6B25457E" w14:textId="0FE7D05D" w:rsidR="002C15A3" w:rsidRDefault="002C15A3">
      <w:pPr>
        <w:suppressAutoHyphens w:val="0"/>
        <w:spacing w:after="0" w:line="240" w:lineRule="auto"/>
        <w:rPr>
          <w:rFonts w:ascii="Arial" w:hAnsi="Arial" w:cs="Arial"/>
          <w:caps/>
          <w:color w:val="auto"/>
        </w:rPr>
      </w:pPr>
    </w:p>
    <w:p w14:paraId="4B312E51" w14:textId="38CAAB8C" w:rsidR="002C15A3" w:rsidRDefault="002C15A3">
      <w:pPr>
        <w:suppressAutoHyphens w:val="0"/>
        <w:spacing w:after="0" w:line="240" w:lineRule="auto"/>
        <w:rPr>
          <w:rFonts w:ascii="Arial" w:hAnsi="Arial" w:cs="Arial"/>
          <w:caps/>
          <w:color w:val="auto"/>
        </w:rPr>
      </w:pPr>
    </w:p>
    <w:p w14:paraId="5223F6B2" w14:textId="48BBE687" w:rsidR="002C15A3" w:rsidRDefault="002C15A3">
      <w:pPr>
        <w:suppressAutoHyphens w:val="0"/>
        <w:spacing w:after="0" w:line="240" w:lineRule="auto"/>
        <w:rPr>
          <w:rFonts w:ascii="Arial" w:hAnsi="Arial" w:cs="Arial"/>
          <w:caps/>
          <w:color w:val="auto"/>
        </w:rPr>
      </w:pPr>
    </w:p>
    <w:p w14:paraId="6B87970A" w14:textId="4BBA5E35" w:rsidR="002C15A3" w:rsidRDefault="002C15A3">
      <w:pPr>
        <w:suppressAutoHyphens w:val="0"/>
        <w:spacing w:after="0" w:line="240" w:lineRule="auto"/>
        <w:rPr>
          <w:rFonts w:ascii="Arial" w:hAnsi="Arial" w:cs="Arial"/>
          <w:caps/>
          <w:color w:val="auto"/>
        </w:rPr>
      </w:pPr>
    </w:p>
    <w:p w14:paraId="47BCEF98" w14:textId="364079FA" w:rsidR="002C15A3" w:rsidRDefault="002C15A3">
      <w:pPr>
        <w:suppressAutoHyphens w:val="0"/>
        <w:spacing w:after="0" w:line="240" w:lineRule="auto"/>
        <w:rPr>
          <w:rFonts w:ascii="Arial" w:hAnsi="Arial" w:cs="Arial"/>
          <w:caps/>
          <w:color w:val="auto"/>
        </w:rPr>
      </w:pPr>
    </w:p>
    <w:p w14:paraId="17640FC9" w14:textId="0330A8FB" w:rsidR="00126F97" w:rsidRPr="00350CB4" w:rsidRDefault="00FC4042" w:rsidP="00E06E04">
      <w:pPr>
        <w:pStyle w:val="Legenda10"/>
        <w:spacing w:before="0" w:after="0"/>
        <w:jc w:val="center"/>
        <w:rPr>
          <w:rFonts w:ascii="Arial" w:hAnsi="Arial" w:cs="Arial"/>
          <w:b/>
          <w:bCs/>
          <w:i w:val="0"/>
          <w:iCs w:val="0"/>
          <w:caps/>
          <w:color w:val="auto"/>
        </w:rPr>
      </w:pPr>
      <w:r w:rsidRPr="00350CB4">
        <w:rPr>
          <w:rFonts w:ascii="Arial" w:hAnsi="Arial" w:cs="Arial"/>
          <w:b/>
          <w:bCs/>
          <w:i w:val="0"/>
          <w:iCs w:val="0"/>
          <w:caps/>
          <w:color w:val="auto"/>
        </w:rPr>
        <w:lastRenderedPageBreak/>
        <w:t>VITOR DE ÁVILA FALCÃO</w:t>
      </w:r>
    </w:p>
    <w:p w14:paraId="4160579D" w14:textId="77777777" w:rsidR="00126F97" w:rsidRPr="003904A1" w:rsidRDefault="00126F97" w:rsidP="00E06E04">
      <w:pPr>
        <w:pStyle w:val="Legenda10"/>
        <w:spacing w:before="0" w:after="0"/>
        <w:jc w:val="center"/>
        <w:rPr>
          <w:rFonts w:ascii="Arial" w:eastAsia="WenQuanYi Micro Hei" w:hAnsi="Arial" w:cs="Arial"/>
          <w:bCs/>
          <w:i w:val="0"/>
          <w:iCs w:val="0"/>
          <w:caps/>
          <w:color w:val="auto"/>
        </w:rPr>
      </w:pPr>
    </w:p>
    <w:p w14:paraId="280DED7D"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95CAAE1"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331444BE" w14:textId="77777777" w:rsidR="00126F97" w:rsidRPr="00D66E5C" w:rsidRDefault="00126F97" w:rsidP="00E06E04">
      <w:pPr>
        <w:spacing w:after="0" w:line="360" w:lineRule="auto"/>
        <w:ind w:firstLine="720"/>
        <w:jc w:val="center"/>
        <w:rPr>
          <w:rFonts w:ascii="Arial" w:eastAsia="Times New Roman" w:hAnsi="Arial" w:cs="Arial"/>
          <w:color w:val="000000"/>
          <w:sz w:val="24"/>
          <w:szCs w:val="24"/>
          <w:lang w:eastAsia="pt-BR"/>
        </w:rPr>
      </w:pPr>
    </w:p>
    <w:p w14:paraId="2B9E000C" w14:textId="77777777" w:rsidR="00126F97" w:rsidRPr="00D66E5C" w:rsidRDefault="00126F97" w:rsidP="00E06E04">
      <w:pPr>
        <w:spacing w:after="0" w:line="360" w:lineRule="auto"/>
        <w:ind w:firstLine="720"/>
        <w:jc w:val="center"/>
        <w:rPr>
          <w:rFonts w:ascii="Arial" w:eastAsia="Times New Roman" w:hAnsi="Arial" w:cs="Arial"/>
          <w:sz w:val="24"/>
          <w:szCs w:val="24"/>
          <w:lang w:eastAsia="pt-BR"/>
        </w:rPr>
      </w:pPr>
    </w:p>
    <w:p w14:paraId="7EA9D335" w14:textId="4958FAA6" w:rsidR="000656C5" w:rsidRDefault="000656C5" w:rsidP="000656C5">
      <w:pPr>
        <w:pStyle w:val="Legenda1"/>
        <w:spacing w:before="0" w:after="0" w:line="360" w:lineRule="auto"/>
        <w:ind w:firstLine="709"/>
        <w:jc w:val="center"/>
        <w:rPr>
          <w:rFonts w:ascii="Arial" w:hAnsi="Arial" w:cs="Arial"/>
          <w:b/>
          <w:i w:val="0"/>
          <w:caps/>
          <w:color w:val="auto"/>
        </w:rPr>
      </w:pPr>
      <w:r w:rsidRPr="000656C5">
        <w:rPr>
          <w:rFonts w:ascii="Arial" w:hAnsi="Arial" w:cs="Arial"/>
          <w:b/>
          <w:i w:val="0"/>
          <w:caps/>
          <w:color w:val="auto"/>
        </w:rPr>
        <w:t>VALIDAÇ</w:t>
      </w:r>
      <w:r>
        <w:rPr>
          <w:rFonts w:ascii="Arial" w:hAnsi="Arial" w:cs="Arial"/>
          <w:b/>
          <w:i w:val="0"/>
          <w:caps/>
          <w:color w:val="auto"/>
        </w:rPr>
        <w:t>Ã</w:t>
      </w:r>
      <w:r w:rsidRPr="000656C5">
        <w:rPr>
          <w:rFonts w:ascii="Arial" w:hAnsi="Arial" w:cs="Arial"/>
          <w:b/>
          <w:i w:val="0"/>
          <w:caps/>
          <w:color w:val="auto"/>
        </w:rPr>
        <w:t>O</w:t>
      </w:r>
      <w:r w:rsidR="0070684A" w:rsidRPr="000656C5">
        <w:rPr>
          <w:rFonts w:ascii="Arial" w:hAnsi="Arial" w:cs="Arial"/>
          <w:b/>
          <w:i w:val="0"/>
          <w:caps/>
          <w:color w:val="auto"/>
        </w:rPr>
        <w:t xml:space="preserve"> DE ALGOR</w:t>
      </w:r>
      <w:r w:rsidR="002A5A6F" w:rsidRPr="000656C5">
        <w:rPr>
          <w:rFonts w:ascii="Arial" w:hAnsi="Arial" w:cs="Arial"/>
          <w:b/>
          <w:i w:val="0"/>
          <w:caps/>
          <w:color w:val="auto"/>
        </w:rPr>
        <w:t>I</w:t>
      </w:r>
      <w:r w:rsidR="0070684A" w:rsidRPr="000656C5">
        <w:rPr>
          <w:rFonts w:ascii="Arial" w:hAnsi="Arial" w:cs="Arial"/>
          <w:b/>
          <w:i w:val="0"/>
          <w:caps/>
          <w:color w:val="auto"/>
        </w:rPr>
        <w:t>TMOS DE DETECÇÃO DE ATAQUES EM REDES</w:t>
      </w:r>
    </w:p>
    <w:p w14:paraId="1B5F5D1A" w14:textId="3442B86C" w:rsidR="0070684A" w:rsidRPr="000656C5" w:rsidRDefault="0070684A" w:rsidP="000656C5">
      <w:pPr>
        <w:pStyle w:val="Legenda1"/>
        <w:spacing w:before="0" w:after="0" w:line="360" w:lineRule="auto"/>
        <w:ind w:firstLine="709"/>
        <w:jc w:val="center"/>
        <w:rPr>
          <w:rFonts w:ascii="Arial" w:hAnsi="Arial" w:cs="Arial"/>
          <w:b/>
          <w:i w:val="0"/>
          <w:caps/>
          <w:color w:val="auto"/>
        </w:rPr>
      </w:pPr>
      <w:r w:rsidRPr="000656C5">
        <w:rPr>
          <w:rFonts w:ascii="Arial" w:hAnsi="Arial" w:cs="Arial"/>
          <w:b/>
          <w:i w:val="0"/>
          <w:caps/>
          <w:color w:val="auto"/>
        </w:rPr>
        <w:t>DE COMPUTADORES COM UTILIZAÇÃO DE INTELIGÊNCIA ARTIFICIAL</w:t>
      </w:r>
    </w:p>
    <w:p w14:paraId="7CD47557"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DA68376" w14:textId="77777777" w:rsidR="00126F97" w:rsidRPr="00D66E5C" w:rsidRDefault="00126F97" w:rsidP="00E06E04">
      <w:pPr>
        <w:spacing w:line="360" w:lineRule="auto"/>
        <w:ind w:firstLine="720"/>
        <w:jc w:val="center"/>
        <w:rPr>
          <w:rFonts w:ascii="Arial" w:eastAsia="Times New Roman" w:hAnsi="Arial" w:cs="Arial"/>
          <w:b/>
          <w:color w:val="000000"/>
          <w:sz w:val="24"/>
          <w:szCs w:val="24"/>
          <w:lang w:eastAsia="pt-BR"/>
        </w:rPr>
      </w:pPr>
    </w:p>
    <w:p w14:paraId="780E459E" w14:textId="77777777" w:rsidR="00126F97" w:rsidRPr="00D66E5C" w:rsidRDefault="00126F97" w:rsidP="00E06E04">
      <w:pPr>
        <w:spacing w:line="360" w:lineRule="auto"/>
        <w:ind w:left="4253"/>
        <w:jc w:val="both"/>
        <w:rPr>
          <w:rFonts w:ascii="Arial" w:eastAsia="Times New Roman" w:hAnsi="Arial" w:cs="Arial"/>
          <w:sz w:val="24"/>
          <w:szCs w:val="24"/>
          <w:lang w:eastAsia="pt-BR"/>
        </w:rPr>
      </w:pPr>
      <w:r w:rsidRPr="00D66E5C">
        <w:rPr>
          <w:rFonts w:ascii="Arial" w:eastAsia="Times New Roman" w:hAnsi="Arial" w:cs="Arial"/>
          <w:color w:val="000000"/>
          <w:sz w:val="20"/>
          <w:szCs w:val="20"/>
          <w:lang w:eastAsia="pt-BR"/>
        </w:rPr>
        <w:t>Trabalho de conclusão de curso apresentado ao Centro Universitário Carioca, como requisito do grau de Bacharel em Ciência da Computação.</w:t>
      </w:r>
    </w:p>
    <w:p w14:paraId="5691B310" w14:textId="47DEDB03" w:rsidR="00126F97" w:rsidRPr="00D66E5C" w:rsidRDefault="00126F97" w:rsidP="00E06E04">
      <w:pPr>
        <w:spacing w:after="240" w:line="240" w:lineRule="auto"/>
        <w:ind w:left="709" w:hanging="709"/>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br/>
      </w:r>
    </w:p>
    <w:p w14:paraId="2E8F3F9C" w14:textId="39121783" w:rsidR="00126F97" w:rsidRPr="00D66E5C" w:rsidRDefault="00126F97" w:rsidP="00E06E04">
      <w:pPr>
        <w:spacing w:after="0" w:line="240" w:lineRule="auto"/>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Rio de Janeiro, </w:t>
      </w:r>
      <w:r w:rsidR="009A5DC6">
        <w:rPr>
          <w:rFonts w:ascii="Arial" w:eastAsia="Times New Roman" w:hAnsi="Arial" w:cs="Arial"/>
          <w:color w:val="000000"/>
          <w:sz w:val="24"/>
          <w:szCs w:val="24"/>
          <w:lang w:eastAsia="pt-BR"/>
        </w:rPr>
        <w:t>14</w:t>
      </w:r>
      <w:r w:rsidR="0002770D">
        <w:rPr>
          <w:rFonts w:ascii="Arial" w:eastAsia="Times New Roman" w:hAnsi="Arial" w:cs="Arial"/>
          <w:color w:val="000000"/>
          <w:sz w:val="24"/>
          <w:szCs w:val="24"/>
          <w:lang w:eastAsia="pt-BR"/>
        </w:rPr>
        <w:t xml:space="preserve"> </w:t>
      </w:r>
      <w:r w:rsidRPr="00D66E5C">
        <w:rPr>
          <w:rFonts w:ascii="Arial" w:eastAsia="Times New Roman" w:hAnsi="Arial" w:cs="Arial"/>
          <w:color w:val="000000"/>
          <w:sz w:val="24"/>
          <w:szCs w:val="24"/>
          <w:lang w:eastAsia="pt-BR"/>
        </w:rPr>
        <w:t xml:space="preserve">de </w:t>
      </w:r>
      <w:r w:rsidR="0002770D">
        <w:rPr>
          <w:rFonts w:ascii="Arial" w:eastAsia="Times New Roman" w:hAnsi="Arial" w:cs="Arial"/>
          <w:color w:val="000000"/>
          <w:sz w:val="24"/>
          <w:szCs w:val="24"/>
          <w:lang w:eastAsia="pt-BR"/>
        </w:rPr>
        <w:t>junho</w:t>
      </w:r>
      <w:r w:rsidR="00F019FE">
        <w:rPr>
          <w:rFonts w:ascii="Arial" w:eastAsia="Times New Roman" w:hAnsi="Arial" w:cs="Arial"/>
          <w:color w:val="000000"/>
          <w:sz w:val="24"/>
          <w:szCs w:val="24"/>
          <w:lang w:eastAsia="pt-BR"/>
        </w:rPr>
        <w:t xml:space="preserve"> de 2022</w:t>
      </w:r>
      <w:r>
        <w:rPr>
          <w:rFonts w:ascii="Arial" w:eastAsia="Times New Roman" w:hAnsi="Arial" w:cs="Arial"/>
          <w:color w:val="000000"/>
          <w:sz w:val="24"/>
          <w:szCs w:val="24"/>
          <w:lang w:eastAsia="pt-BR"/>
        </w:rPr>
        <w:t>.</w:t>
      </w:r>
    </w:p>
    <w:p w14:paraId="4888127F"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273A6F46"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7CBA1CE"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2A0B195B"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Banca Examinadora </w:t>
      </w:r>
    </w:p>
    <w:p w14:paraId="06D87069" w14:textId="77777777" w:rsidR="00126F97" w:rsidRDefault="00126F97" w:rsidP="00E06E04">
      <w:pPr>
        <w:spacing w:after="0" w:line="240" w:lineRule="auto"/>
        <w:ind w:left="709" w:hanging="709"/>
        <w:jc w:val="center"/>
        <w:rPr>
          <w:rFonts w:ascii="Arial" w:eastAsia="Times New Roman" w:hAnsi="Arial" w:cs="Arial"/>
          <w:color w:val="000000"/>
          <w:sz w:val="24"/>
          <w:szCs w:val="24"/>
          <w:lang w:eastAsia="pt-BR"/>
        </w:rPr>
      </w:pPr>
    </w:p>
    <w:p w14:paraId="385D1009"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p>
    <w:p w14:paraId="653D0355"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70B5BA7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06BEE789" w14:textId="4F6FE462"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Prof. </w:t>
      </w:r>
      <w:r w:rsidR="00C8046D">
        <w:rPr>
          <w:rFonts w:ascii="Arial" w:eastAsia="Times New Roman" w:hAnsi="Arial" w:cs="Arial"/>
          <w:color w:val="000000"/>
          <w:sz w:val="24"/>
          <w:szCs w:val="24"/>
          <w:lang w:eastAsia="pt-BR"/>
        </w:rPr>
        <w:t>Fábio Henrique Silva</w:t>
      </w:r>
      <w:r w:rsidRPr="00D66E5C">
        <w:rPr>
          <w:rFonts w:ascii="Arial" w:eastAsia="Times New Roman" w:hAnsi="Arial" w:cs="Arial"/>
          <w:color w:val="000000"/>
          <w:sz w:val="24"/>
          <w:szCs w:val="24"/>
          <w:lang w:eastAsia="pt-BR"/>
        </w:rPr>
        <w:t xml:space="preserve">, MSc. - Orientador </w:t>
      </w:r>
    </w:p>
    <w:p w14:paraId="64C51BC1"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Centro Universitário Carioca</w:t>
      </w:r>
    </w:p>
    <w:p w14:paraId="78C6A2A9"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775B2EA5"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00195686"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6718F96A"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5EB94EAC" w14:textId="4712CAEA"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Pr>
          <w:rFonts w:ascii="Helvetica" w:eastAsia="Times New Roman" w:hAnsi="Helvetica" w:cs="Helvetica"/>
          <w:color w:val="auto"/>
          <w:kern w:val="0"/>
          <w:sz w:val="24"/>
          <w:szCs w:val="24"/>
          <w:lang w:eastAsia="pt-BR"/>
        </w:rPr>
        <w:t xml:space="preserve">Prof. </w:t>
      </w:r>
      <w:r w:rsidR="00F9490A">
        <w:rPr>
          <w:rFonts w:ascii="Helvetica" w:eastAsia="Times New Roman" w:hAnsi="Helvetica" w:cs="Helvetica"/>
          <w:color w:val="auto"/>
          <w:kern w:val="0"/>
          <w:sz w:val="24"/>
          <w:szCs w:val="24"/>
          <w:lang w:eastAsia="pt-BR"/>
        </w:rPr>
        <w:t>Marcelo Perantoni</w:t>
      </w:r>
      <w:r w:rsidRPr="00D66E5C">
        <w:rPr>
          <w:rFonts w:ascii="Arial" w:eastAsia="Times New Roman" w:hAnsi="Arial" w:cs="Arial"/>
          <w:color w:val="000000"/>
          <w:sz w:val="24"/>
          <w:szCs w:val="24"/>
          <w:lang w:eastAsia="pt-BR"/>
        </w:rPr>
        <w:t xml:space="preserve">, </w:t>
      </w:r>
      <w:r w:rsidR="00F9490A">
        <w:rPr>
          <w:rFonts w:ascii="Arial" w:eastAsia="Times New Roman" w:hAnsi="Arial" w:cs="Arial"/>
          <w:color w:val="000000"/>
          <w:sz w:val="24"/>
          <w:szCs w:val="24"/>
          <w:lang w:eastAsia="pt-BR"/>
        </w:rPr>
        <w:t>D</w:t>
      </w:r>
      <w:bookmarkStart w:id="0" w:name="_GoBack"/>
      <w:bookmarkEnd w:id="0"/>
      <w:r w:rsidRPr="00D66E5C">
        <w:rPr>
          <w:rFonts w:ascii="Arial" w:eastAsia="Times New Roman" w:hAnsi="Arial" w:cs="Arial"/>
          <w:color w:val="000000"/>
          <w:sz w:val="24"/>
          <w:szCs w:val="24"/>
          <w:lang w:eastAsia="pt-BR"/>
        </w:rPr>
        <w:t>.Sc.</w:t>
      </w:r>
      <w:r>
        <w:rPr>
          <w:rFonts w:ascii="Arial" w:eastAsia="Times New Roman" w:hAnsi="Arial" w:cs="Arial"/>
          <w:color w:val="000000"/>
          <w:sz w:val="24"/>
          <w:szCs w:val="24"/>
          <w:lang w:eastAsia="pt-BR"/>
        </w:rPr>
        <w:t xml:space="preserve"> - Coordenador</w:t>
      </w:r>
    </w:p>
    <w:p w14:paraId="060C03E4" w14:textId="77777777" w:rsidR="008768C2"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Centro Universitário Carioca</w:t>
      </w:r>
    </w:p>
    <w:p w14:paraId="671BA681" w14:textId="389F9F91"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 </w:t>
      </w:r>
    </w:p>
    <w:p w14:paraId="2ACF8060" w14:textId="77777777" w:rsidR="00126F97" w:rsidRDefault="00126F97" w:rsidP="00E06E04">
      <w:pPr>
        <w:spacing w:after="0" w:line="240" w:lineRule="auto"/>
        <w:ind w:left="709" w:hanging="709"/>
        <w:rPr>
          <w:rFonts w:ascii="Arial" w:eastAsia="Times New Roman" w:hAnsi="Arial" w:cs="Arial"/>
          <w:sz w:val="24"/>
          <w:szCs w:val="24"/>
          <w:lang w:eastAsia="pt-BR"/>
        </w:rPr>
      </w:pPr>
    </w:p>
    <w:p w14:paraId="4B949ED8" w14:textId="77777777" w:rsidR="00126F97" w:rsidRPr="00D66E5C" w:rsidRDefault="00126F97" w:rsidP="00E06E04">
      <w:pPr>
        <w:spacing w:after="0" w:line="240" w:lineRule="auto"/>
        <w:ind w:left="709" w:hanging="709"/>
        <w:rPr>
          <w:rFonts w:ascii="Arial" w:eastAsia="Times New Roman" w:hAnsi="Arial" w:cs="Arial"/>
          <w:sz w:val="24"/>
          <w:szCs w:val="24"/>
          <w:lang w:eastAsia="pt-BR"/>
        </w:rPr>
      </w:pPr>
    </w:p>
    <w:p w14:paraId="1F9EA534" w14:textId="77777777" w:rsidR="00126F97" w:rsidRPr="00D66E5C" w:rsidRDefault="00126F97" w:rsidP="00E06E04">
      <w:pPr>
        <w:spacing w:after="0" w:line="240" w:lineRule="auto"/>
        <w:ind w:left="709" w:hanging="709"/>
        <w:jc w:val="center"/>
        <w:rPr>
          <w:rFonts w:ascii="Arial" w:eastAsia="Times New Roman" w:hAnsi="Arial" w:cs="Arial"/>
          <w:sz w:val="24"/>
          <w:szCs w:val="24"/>
          <w:lang w:eastAsia="pt-BR"/>
        </w:rPr>
      </w:pPr>
      <w:r w:rsidRPr="00D66E5C">
        <w:rPr>
          <w:rFonts w:ascii="Arial" w:eastAsia="Times New Roman" w:hAnsi="Arial" w:cs="Arial"/>
          <w:color w:val="000000"/>
          <w:sz w:val="24"/>
          <w:szCs w:val="24"/>
          <w:lang w:eastAsia="pt-BR"/>
        </w:rPr>
        <w:t xml:space="preserve">___________________________________________________________ </w:t>
      </w:r>
    </w:p>
    <w:p w14:paraId="4840D3BF" w14:textId="77777777" w:rsidR="008768C2" w:rsidRPr="00D66E5C"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Prof. </w:t>
      </w:r>
      <w:r>
        <w:rPr>
          <w:rFonts w:ascii="Arial" w:eastAsia="Times New Roman" w:hAnsi="Arial" w:cs="Arial"/>
          <w:color w:val="000000"/>
          <w:sz w:val="24"/>
          <w:szCs w:val="24"/>
          <w:lang w:eastAsia="pt-BR"/>
        </w:rPr>
        <w:t>Ricardo Pires Mesquita</w:t>
      </w:r>
      <w:r w:rsidRPr="00D66E5C">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D</w:t>
      </w:r>
      <w:r w:rsidRPr="00D66E5C">
        <w:rPr>
          <w:rFonts w:ascii="Arial" w:eastAsia="Times New Roman" w:hAnsi="Arial" w:cs="Arial"/>
          <w:color w:val="000000"/>
          <w:sz w:val="24"/>
          <w:szCs w:val="24"/>
          <w:lang w:eastAsia="pt-BR"/>
        </w:rPr>
        <w:t>.Sc.</w:t>
      </w:r>
      <w:r>
        <w:rPr>
          <w:rFonts w:ascii="Arial" w:eastAsia="Times New Roman" w:hAnsi="Arial" w:cs="Arial"/>
          <w:color w:val="000000"/>
          <w:sz w:val="24"/>
          <w:szCs w:val="24"/>
          <w:lang w:eastAsia="pt-BR"/>
        </w:rPr>
        <w:t xml:space="preserve"> - Convidado</w:t>
      </w:r>
    </w:p>
    <w:p w14:paraId="0D7E39D8" w14:textId="7A080FAA" w:rsidR="00126F97" w:rsidRDefault="008768C2" w:rsidP="008768C2">
      <w:pPr>
        <w:spacing w:after="0" w:line="240" w:lineRule="auto"/>
        <w:ind w:left="709" w:hanging="709"/>
        <w:jc w:val="center"/>
        <w:rPr>
          <w:rFonts w:ascii="Arial" w:eastAsia="Times New Roman" w:hAnsi="Arial" w:cs="Arial"/>
          <w:color w:val="000000"/>
          <w:sz w:val="24"/>
          <w:szCs w:val="24"/>
          <w:lang w:eastAsia="pt-BR"/>
        </w:rPr>
      </w:pPr>
      <w:r w:rsidRPr="00D66E5C">
        <w:rPr>
          <w:rFonts w:ascii="Arial" w:eastAsia="Times New Roman" w:hAnsi="Arial" w:cs="Arial"/>
          <w:color w:val="000000"/>
          <w:sz w:val="24"/>
          <w:szCs w:val="24"/>
          <w:lang w:eastAsia="pt-BR"/>
        </w:rPr>
        <w:t xml:space="preserve"> Centro Universitário Carioca </w:t>
      </w:r>
      <w:r w:rsidR="00126F97" w:rsidRPr="00D66E5C">
        <w:rPr>
          <w:rFonts w:ascii="Arial" w:eastAsia="Times New Roman" w:hAnsi="Arial" w:cs="Arial"/>
          <w:color w:val="000000"/>
          <w:sz w:val="24"/>
          <w:szCs w:val="24"/>
          <w:lang w:eastAsia="pt-BR"/>
        </w:rPr>
        <w:t>Centro Universitário Carioca</w:t>
      </w:r>
    </w:p>
    <w:p w14:paraId="7DB2BC2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CE89389"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170BC53"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2CF56F8E"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EC5654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55CBA56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094E18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A9D60C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296462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A0E0A47"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7AD23E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8473426"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EA890D7"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73C94552"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0B7543FE" w14:textId="7100C91F" w:rsidR="00AA7144" w:rsidRDefault="00AA7144" w:rsidP="00E06E04">
      <w:pPr>
        <w:pStyle w:val="Legenda1"/>
        <w:spacing w:before="0" w:after="0" w:line="360" w:lineRule="auto"/>
        <w:ind w:firstLine="709"/>
        <w:jc w:val="both"/>
        <w:rPr>
          <w:rFonts w:ascii="Arial" w:hAnsi="Arial" w:cs="Arial"/>
          <w:b/>
          <w:i w:val="0"/>
          <w:caps/>
          <w:color w:val="auto"/>
          <w:sz w:val="28"/>
          <w:szCs w:val="28"/>
        </w:rPr>
      </w:pPr>
    </w:p>
    <w:p w14:paraId="46309F60" w14:textId="77777777" w:rsidR="008B1AA8" w:rsidRPr="00875B43" w:rsidRDefault="008B1AA8" w:rsidP="00E06E04">
      <w:pPr>
        <w:pStyle w:val="Legenda1"/>
        <w:spacing w:before="0" w:after="0" w:line="360" w:lineRule="auto"/>
        <w:ind w:firstLine="709"/>
        <w:jc w:val="both"/>
        <w:rPr>
          <w:rFonts w:ascii="Arial" w:hAnsi="Arial" w:cs="Arial"/>
          <w:b/>
          <w:i w:val="0"/>
          <w:caps/>
          <w:color w:val="auto"/>
          <w:sz w:val="28"/>
          <w:szCs w:val="28"/>
        </w:rPr>
      </w:pPr>
    </w:p>
    <w:p w14:paraId="2CBE1BA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43787DF" w14:textId="77777777" w:rsidR="00047736" w:rsidRDefault="001012B5" w:rsidP="00E06E04">
      <w:pPr>
        <w:pStyle w:val="Legenda1"/>
        <w:spacing w:before="0" w:after="0" w:line="360" w:lineRule="auto"/>
        <w:ind w:firstLine="709"/>
        <w:jc w:val="center"/>
        <w:rPr>
          <w:rFonts w:ascii="Arial" w:hAnsi="Arial" w:cs="Arial"/>
          <w:b/>
          <w:i w:val="0"/>
          <w:caps/>
          <w:color w:val="auto"/>
          <w:kern w:val="24"/>
        </w:rPr>
      </w:pPr>
      <w:r w:rsidRPr="00875B43">
        <w:rPr>
          <w:rFonts w:ascii="Arial" w:hAnsi="Arial" w:cs="Arial"/>
          <w:b/>
          <w:i w:val="0"/>
          <w:caps/>
          <w:color w:val="auto"/>
          <w:kern w:val="24"/>
        </w:rPr>
        <w:t xml:space="preserve"> </w:t>
      </w:r>
    </w:p>
    <w:p w14:paraId="31644450"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6E9D83C8"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2BD57DE1" w14:textId="77777777" w:rsidR="00126F97" w:rsidRDefault="00126F97" w:rsidP="00E06E04">
      <w:pPr>
        <w:pStyle w:val="Legenda1"/>
        <w:spacing w:before="0" w:after="0" w:line="360" w:lineRule="auto"/>
        <w:ind w:firstLine="709"/>
        <w:jc w:val="center"/>
        <w:rPr>
          <w:rFonts w:ascii="Arial" w:hAnsi="Arial" w:cs="Arial"/>
          <w:b/>
          <w:i w:val="0"/>
          <w:caps/>
          <w:color w:val="auto"/>
          <w:kern w:val="24"/>
        </w:rPr>
      </w:pPr>
    </w:p>
    <w:p w14:paraId="384ADBB5" w14:textId="77777777" w:rsidR="00126F97" w:rsidRPr="00875B43" w:rsidRDefault="00126F97" w:rsidP="00E06E04">
      <w:pPr>
        <w:pStyle w:val="Legenda1"/>
        <w:spacing w:before="0" w:after="0" w:line="360" w:lineRule="auto"/>
        <w:ind w:firstLine="709"/>
        <w:jc w:val="center"/>
        <w:rPr>
          <w:rFonts w:ascii="Arial" w:hAnsi="Arial" w:cs="Arial"/>
          <w:b/>
          <w:i w:val="0"/>
          <w:caps/>
          <w:color w:val="auto"/>
          <w:kern w:val="24"/>
        </w:rPr>
      </w:pPr>
    </w:p>
    <w:p w14:paraId="2ADB86B9" w14:textId="77777777" w:rsidR="00A80892" w:rsidRPr="00875B43" w:rsidRDefault="00A80892" w:rsidP="00E06E04">
      <w:pPr>
        <w:pStyle w:val="Legenda1"/>
        <w:spacing w:before="0" w:after="0" w:line="360" w:lineRule="auto"/>
        <w:ind w:firstLine="709"/>
        <w:jc w:val="center"/>
        <w:rPr>
          <w:rFonts w:ascii="Arial" w:hAnsi="Arial" w:cs="Arial"/>
          <w:b/>
          <w:i w:val="0"/>
          <w:caps/>
          <w:color w:val="auto"/>
          <w:kern w:val="24"/>
        </w:rPr>
      </w:pPr>
    </w:p>
    <w:tbl>
      <w:tblPr>
        <w:tblStyle w:val="Tabelacomgrade"/>
        <w:tblW w:w="0" w:type="auto"/>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3"/>
      </w:tblGrid>
      <w:tr w:rsidR="00047736" w:rsidRPr="00875B43" w14:paraId="2C92ACF4" w14:textId="77777777" w:rsidTr="00A80892">
        <w:trPr>
          <w:trHeight w:val="2460"/>
        </w:trPr>
        <w:tc>
          <w:tcPr>
            <w:tcW w:w="4283" w:type="dxa"/>
          </w:tcPr>
          <w:p w14:paraId="4F3DAA16" w14:textId="77777777" w:rsidR="00DE1AC0" w:rsidRDefault="00DE1AC0" w:rsidP="00DE1AC0">
            <w:pPr>
              <w:pStyle w:val="Legenda1"/>
              <w:spacing w:before="0" w:after="0" w:line="240" w:lineRule="auto"/>
              <w:ind w:left="459"/>
              <w:rPr>
                <w:rFonts w:ascii="Arial" w:hAnsi="Arial" w:cs="Arial"/>
                <w:i w:val="0"/>
                <w:color w:val="222222"/>
                <w:shd w:val="clear" w:color="auto" w:fill="FFFFFF"/>
              </w:rPr>
            </w:pPr>
            <w:r>
              <w:rPr>
                <w:rFonts w:ascii="Arial" w:hAnsi="Arial" w:cs="Arial"/>
                <w:i w:val="0"/>
                <w:color w:val="222222"/>
                <w:shd w:val="clear" w:color="auto" w:fill="FFFFFF"/>
              </w:rPr>
              <w:t>“</w:t>
            </w:r>
            <w:r w:rsidRPr="00DE1AC0">
              <w:rPr>
                <w:rFonts w:ascii="Arial" w:hAnsi="Arial" w:cs="Arial"/>
                <w:i w:val="0"/>
                <w:color w:val="222222"/>
                <w:shd w:val="clear" w:color="auto" w:fill="FFFFFF"/>
              </w:rPr>
              <w:t>Inclu</w:t>
            </w:r>
            <w:r>
              <w:rPr>
                <w:rFonts w:ascii="Arial" w:hAnsi="Arial" w:cs="Arial"/>
                <w:i w:val="0"/>
                <w:color w:val="222222"/>
                <w:shd w:val="clear" w:color="auto" w:fill="FFFFFF"/>
              </w:rPr>
              <w:t xml:space="preserve">ir é viver acreditando que como </w:t>
            </w:r>
            <w:r w:rsidRPr="00DE1AC0">
              <w:rPr>
                <w:rFonts w:ascii="Arial" w:hAnsi="Arial" w:cs="Arial"/>
                <w:i w:val="0"/>
                <w:color w:val="222222"/>
                <w:shd w:val="clear" w:color="auto" w:fill="FFFFFF"/>
              </w:rPr>
              <w:t>humanos,</w:t>
            </w:r>
            <w:r w:rsidRPr="00DE1AC0">
              <w:rPr>
                <w:rFonts w:ascii="Arial" w:hAnsi="Arial" w:cs="Arial"/>
                <w:i w:val="0"/>
                <w:color w:val="222222"/>
              </w:rPr>
              <w:br/>
            </w:r>
            <w:r w:rsidRPr="00DE1AC0">
              <w:rPr>
                <w:rFonts w:ascii="Arial" w:hAnsi="Arial" w:cs="Arial"/>
                <w:i w:val="0"/>
                <w:color w:val="222222"/>
                <w:shd w:val="clear" w:color="auto" w:fill="FFFFFF"/>
              </w:rPr>
              <w:t>Podemos sempre seguir adiante:</w:t>
            </w:r>
            <w:r w:rsidRPr="00DE1AC0">
              <w:rPr>
                <w:rFonts w:ascii="Arial" w:hAnsi="Arial" w:cs="Arial"/>
                <w:i w:val="0"/>
                <w:color w:val="222222"/>
              </w:rPr>
              <w:br/>
            </w:r>
            <w:r w:rsidRPr="00DE1AC0">
              <w:rPr>
                <w:rFonts w:ascii="Arial" w:hAnsi="Arial" w:cs="Arial"/>
                <w:i w:val="0"/>
                <w:color w:val="222222"/>
                <w:shd w:val="clear" w:color="auto" w:fill="FFFFFF"/>
              </w:rPr>
              <w:t>Se nossa realidade imediata nos limita,</w:t>
            </w:r>
            <w:r w:rsidRPr="00DE1AC0">
              <w:rPr>
                <w:rFonts w:ascii="Arial" w:hAnsi="Arial" w:cs="Arial"/>
                <w:i w:val="0"/>
                <w:color w:val="222222"/>
              </w:rPr>
              <w:br/>
            </w:r>
            <w:r w:rsidRPr="00DE1AC0">
              <w:rPr>
                <w:rFonts w:ascii="Arial" w:hAnsi="Arial" w:cs="Arial"/>
                <w:i w:val="0"/>
                <w:color w:val="222222"/>
                <w:shd w:val="clear" w:color="auto" w:fill="FFFFFF"/>
              </w:rPr>
              <w:t>Boas doses de sonho alimentam um outro dia.</w:t>
            </w:r>
            <w:r>
              <w:rPr>
                <w:rFonts w:ascii="Arial" w:hAnsi="Arial" w:cs="Arial"/>
                <w:i w:val="0"/>
                <w:color w:val="222222"/>
                <w:shd w:val="clear" w:color="auto" w:fill="FFFFFF"/>
              </w:rPr>
              <w:t xml:space="preserve">” </w:t>
            </w:r>
          </w:p>
          <w:p w14:paraId="42CC2420" w14:textId="522E2491" w:rsidR="00047736" w:rsidRPr="00DE1AC0" w:rsidRDefault="00DE1AC0" w:rsidP="00DE1AC0">
            <w:pPr>
              <w:pStyle w:val="Legenda1"/>
              <w:spacing w:before="0" w:after="0" w:line="240" w:lineRule="auto"/>
              <w:ind w:left="459"/>
              <w:rPr>
                <w:rFonts w:ascii="Arial" w:hAnsi="Arial" w:cs="Arial"/>
                <w:b/>
                <w:i w:val="0"/>
                <w:caps/>
                <w:color w:val="auto"/>
                <w:kern w:val="24"/>
              </w:rPr>
            </w:pPr>
            <w:r>
              <w:rPr>
                <w:rFonts w:ascii="Arial" w:hAnsi="Arial" w:cs="Arial"/>
                <w:i w:val="0"/>
                <w:color w:val="222222"/>
                <w:shd w:val="clear" w:color="auto" w:fill="FFFFFF"/>
              </w:rPr>
              <w:t>João Beauclair</w:t>
            </w:r>
          </w:p>
        </w:tc>
      </w:tr>
    </w:tbl>
    <w:p w14:paraId="1201D181" w14:textId="77777777" w:rsidR="00753271" w:rsidRPr="00875B43" w:rsidRDefault="00753271" w:rsidP="00E06E04">
      <w:pPr>
        <w:pStyle w:val="Legenda1"/>
        <w:spacing w:before="0" w:after="0" w:line="360" w:lineRule="auto"/>
        <w:ind w:firstLine="709"/>
        <w:jc w:val="center"/>
        <w:rPr>
          <w:rFonts w:ascii="Arial" w:hAnsi="Arial" w:cs="Arial"/>
          <w:b/>
          <w:i w:val="0"/>
          <w:caps/>
          <w:color w:val="auto"/>
        </w:rPr>
      </w:pPr>
    </w:p>
    <w:p w14:paraId="6ACEF290"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203C8111" w14:textId="77777777" w:rsidR="00AA7144" w:rsidRDefault="00AA7144" w:rsidP="00E06E04">
      <w:pPr>
        <w:pStyle w:val="Legenda1"/>
        <w:spacing w:before="0" w:after="0" w:line="360" w:lineRule="auto"/>
        <w:ind w:firstLine="709"/>
        <w:jc w:val="center"/>
        <w:rPr>
          <w:rFonts w:ascii="Arial" w:hAnsi="Arial" w:cs="Arial"/>
          <w:b/>
          <w:i w:val="0"/>
          <w:caps/>
          <w:color w:val="auto"/>
        </w:rPr>
      </w:pPr>
    </w:p>
    <w:p w14:paraId="4C301B4D" w14:textId="77777777" w:rsidR="00D37B0F" w:rsidRDefault="00D37B0F" w:rsidP="00E06E04">
      <w:pPr>
        <w:pStyle w:val="Legenda1"/>
        <w:spacing w:before="0" w:after="0" w:line="360" w:lineRule="auto"/>
        <w:ind w:firstLine="709"/>
        <w:jc w:val="center"/>
        <w:rPr>
          <w:rFonts w:ascii="Arial" w:hAnsi="Arial" w:cs="Arial"/>
          <w:b/>
          <w:i w:val="0"/>
          <w:caps/>
          <w:color w:val="auto"/>
        </w:rPr>
      </w:pPr>
    </w:p>
    <w:p w14:paraId="6C9446AA" w14:textId="77777777" w:rsidR="00710E11" w:rsidRPr="00875B43" w:rsidRDefault="001012B5" w:rsidP="00E06E04">
      <w:pPr>
        <w:pStyle w:val="Legenda1"/>
        <w:spacing w:before="0" w:after="0" w:line="360" w:lineRule="auto"/>
        <w:jc w:val="center"/>
        <w:rPr>
          <w:rFonts w:ascii="Arial" w:hAnsi="Arial" w:cs="Arial"/>
          <w:b/>
          <w:i w:val="0"/>
          <w:caps/>
          <w:color w:val="auto"/>
        </w:rPr>
      </w:pPr>
      <w:r w:rsidRPr="00875B43">
        <w:rPr>
          <w:rFonts w:ascii="Arial" w:hAnsi="Arial" w:cs="Arial"/>
          <w:b/>
          <w:i w:val="0"/>
          <w:caps/>
          <w:color w:val="auto"/>
        </w:rPr>
        <w:lastRenderedPageBreak/>
        <w:t>agradecimentos</w:t>
      </w:r>
    </w:p>
    <w:p w14:paraId="0F67E4F7" w14:textId="77777777" w:rsidR="00AA7144" w:rsidRPr="00875B43" w:rsidRDefault="00AA7144" w:rsidP="00E06E04">
      <w:pPr>
        <w:pStyle w:val="Legenda1"/>
        <w:spacing w:before="0" w:after="0" w:line="360" w:lineRule="auto"/>
        <w:ind w:firstLine="709"/>
        <w:jc w:val="center"/>
        <w:rPr>
          <w:rFonts w:ascii="Arial" w:hAnsi="Arial" w:cs="Arial"/>
          <w:b/>
          <w:i w:val="0"/>
          <w:caps/>
          <w:color w:val="auto"/>
        </w:rPr>
      </w:pPr>
    </w:p>
    <w:p w14:paraId="1FC79F4A" w14:textId="20748BEC" w:rsidR="00710E11" w:rsidRPr="00875B43" w:rsidRDefault="00151D35" w:rsidP="00E06E04">
      <w:pPr>
        <w:spacing w:after="0" w:line="360" w:lineRule="auto"/>
        <w:ind w:firstLine="709"/>
        <w:jc w:val="both"/>
        <w:rPr>
          <w:rFonts w:ascii="Arial" w:hAnsi="Arial" w:cs="Arial"/>
          <w:caps/>
          <w:color w:val="auto"/>
          <w:sz w:val="24"/>
          <w:szCs w:val="24"/>
        </w:rPr>
      </w:pPr>
      <w:r>
        <w:rPr>
          <w:rFonts w:ascii="Arial" w:hAnsi="Arial" w:cs="Arial"/>
          <w:color w:val="auto"/>
          <w:sz w:val="24"/>
          <w:szCs w:val="24"/>
        </w:rPr>
        <w:t>Aos professores da Unicarioca pela dedicação e ensinamentos transmitidos</w:t>
      </w:r>
      <w:r w:rsidR="00535FDB">
        <w:rPr>
          <w:rFonts w:ascii="Arial" w:hAnsi="Arial" w:cs="Arial"/>
          <w:color w:val="auto"/>
          <w:sz w:val="24"/>
          <w:szCs w:val="24"/>
        </w:rPr>
        <w:t xml:space="preserve"> especialmente em um período difícil de Pandemia de COVID-19 em que todos tiveram que se </w:t>
      </w:r>
      <w:r w:rsidR="00970A05">
        <w:rPr>
          <w:rFonts w:ascii="Arial" w:hAnsi="Arial" w:cs="Arial"/>
          <w:color w:val="auto"/>
          <w:sz w:val="24"/>
          <w:szCs w:val="24"/>
        </w:rPr>
        <w:t>desdobra</w:t>
      </w:r>
      <w:r w:rsidR="00535FDB">
        <w:rPr>
          <w:rFonts w:ascii="Arial" w:hAnsi="Arial" w:cs="Arial"/>
          <w:color w:val="auto"/>
          <w:sz w:val="24"/>
          <w:szCs w:val="24"/>
        </w:rPr>
        <w:t>r para produzir aulas on-line com novas tecnologias e métodos em tempo muito curto para que os alunos n</w:t>
      </w:r>
      <w:r w:rsidR="00BB2ED2">
        <w:rPr>
          <w:rFonts w:ascii="Arial" w:hAnsi="Arial" w:cs="Arial"/>
          <w:color w:val="auto"/>
          <w:sz w:val="24"/>
          <w:szCs w:val="24"/>
        </w:rPr>
        <w:t>ão fossem prejudicados</w:t>
      </w:r>
      <w:r>
        <w:rPr>
          <w:rFonts w:ascii="Arial" w:hAnsi="Arial" w:cs="Arial"/>
          <w:color w:val="auto"/>
          <w:sz w:val="24"/>
          <w:szCs w:val="24"/>
        </w:rPr>
        <w:t>.</w:t>
      </w:r>
    </w:p>
    <w:p w14:paraId="48369F4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288D52F"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66751F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4C0BEDC"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166CC00"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4FACD9D1"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52CFB25"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19AB9A94"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755D4F6"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62D7E038"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0EC1B20B"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37D8007A" w14:textId="77777777" w:rsidR="00710E11" w:rsidRPr="00875B43" w:rsidRDefault="00710E11" w:rsidP="00E06E04">
      <w:pPr>
        <w:pStyle w:val="Legenda1"/>
        <w:spacing w:before="0" w:after="0" w:line="360" w:lineRule="auto"/>
        <w:ind w:firstLine="709"/>
        <w:jc w:val="both"/>
        <w:rPr>
          <w:rFonts w:ascii="Arial" w:hAnsi="Arial" w:cs="Arial"/>
          <w:b/>
          <w:i w:val="0"/>
          <w:caps/>
          <w:color w:val="auto"/>
          <w:sz w:val="28"/>
          <w:szCs w:val="28"/>
        </w:rPr>
      </w:pPr>
    </w:p>
    <w:p w14:paraId="74970FCD" w14:textId="77777777" w:rsidR="00710E11" w:rsidRDefault="00710E11" w:rsidP="00E06E04">
      <w:pPr>
        <w:pStyle w:val="Legenda1"/>
        <w:spacing w:before="0" w:after="0" w:line="360" w:lineRule="auto"/>
        <w:ind w:firstLine="709"/>
        <w:jc w:val="both"/>
        <w:rPr>
          <w:rFonts w:ascii="Arial" w:hAnsi="Arial" w:cs="Arial"/>
          <w:b/>
          <w:i w:val="0"/>
          <w:caps/>
          <w:color w:val="auto"/>
          <w:sz w:val="28"/>
          <w:szCs w:val="28"/>
        </w:rPr>
      </w:pPr>
    </w:p>
    <w:p w14:paraId="62461040" w14:textId="77777777" w:rsidR="006D167A" w:rsidRDefault="006D167A" w:rsidP="00E06E04">
      <w:pPr>
        <w:pStyle w:val="Legenda1"/>
        <w:spacing w:before="0" w:after="0" w:line="360" w:lineRule="auto"/>
        <w:ind w:firstLine="709"/>
        <w:jc w:val="both"/>
        <w:rPr>
          <w:rFonts w:ascii="Arial" w:hAnsi="Arial" w:cs="Arial"/>
          <w:b/>
          <w:i w:val="0"/>
          <w:caps/>
          <w:color w:val="auto"/>
          <w:sz w:val="28"/>
          <w:szCs w:val="28"/>
        </w:rPr>
      </w:pPr>
    </w:p>
    <w:p w14:paraId="34EA4CEE" w14:textId="77777777" w:rsidR="006D167A" w:rsidRPr="00875B43" w:rsidRDefault="006D167A" w:rsidP="00E06E04">
      <w:pPr>
        <w:pStyle w:val="Legenda1"/>
        <w:spacing w:before="0" w:after="0" w:line="360" w:lineRule="auto"/>
        <w:ind w:firstLine="709"/>
        <w:jc w:val="both"/>
        <w:rPr>
          <w:rFonts w:ascii="Arial" w:hAnsi="Arial" w:cs="Arial"/>
          <w:b/>
          <w:i w:val="0"/>
          <w:caps/>
          <w:color w:val="auto"/>
          <w:sz w:val="28"/>
          <w:szCs w:val="28"/>
        </w:rPr>
      </w:pPr>
    </w:p>
    <w:p w14:paraId="1B960C99" w14:textId="77777777" w:rsidR="005473E1" w:rsidRPr="00875B43" w:rsidRDefault="005473E1" w:rsidP="00E06E04">
      <w:pPr>
        <w:pStyle w:val="Legenda1"/>
        <w:spacing w:before="0" w:after="0" w:line="360" w:lineRule="auto"/>
        <w:ind w:firstLine="709"/>
        <w:jc w:val="both"/>
        <w:rPr>
          <w:rFonts w:ascii="Arial" w:hAnsi="Arial" w:cs="Arial"/>
          <w:b/>
          <w:i w:val="0"/>
          <w:caps/>
          <w:color w:val="auto"/>
          <w:sz w:val="28"/>
          <w:szCs w:val="28"/>
        </w:rPr>
      </w:pPr>
    </w:p>
    <w:p w14:paraId="666DFDA8" w14:textId="77777777" w:rsidR="00AA7144" w:rsidRPr="00875B43" w:rsidRDefault="00AA7144" w:rsidP="00E06E04">
      <w:pPr>
        <w:pStyle w:val="Legenda1"/>
        <w:spacing w:before="0" w:after="0" w:line="360" w:lineRule="auto"/>
        <w:ind w:firstLine="709"/>
        <w:jc w:val="both"/>
        <w:rPr>
          <w:rFonts w:ascii="Arial" w:hAnsi="Arial" w:cs="Arial"/>
          <w:b/>
          <w:i w:val="0"/>
          <w:caps/>
          <w:color w:val="auto"/>
          <w:sz w:val="28"/>
          <w:szCs w:val="28"/>
        </w:rPr>
      </w:pPr>
    </w:p>
    <w:p w14:paraId="24A8F917" w14:textId="77777777" w:rsidR="00A80892" w:rsidRDefault="00A80892" w:rsidP="00E06E04">
      <w:pPr>
        <w:pStyle w:val="Legenda1"/>
        <w:spacing w:before="0" w:after="0" w:line="360" w:lineRule="auto"/>
        <w:jc w:val="both"/>
        <w:rPr>
          <w:rFonts w:ascii="Arial" w:hAnsi="Arial" w:cs="Arial"/>
          <w:b/>
          <w:i w:val="0"/>
          <w:caps/>
          <w:color w:val="auto"/>
          <w:sz w:val="28"/>
          <w:szCs w:val="28"/>
        </w:rPr>
      </w:pPr>
    </w:p>
    <w:p w14:paraId="01689FC8" w14:textId="77777777" w:rsidR="00DD7D86" w:rsidRDefault="00DD7D86" w:rsidP="00E06E04">
      <w:pPr>
        <w:pStyle w:val="Legenda1"/>
        <w:spacing w:before="0" w:after="0" w:line="360" w:lineRule="auto"/>
        <w:jc w:val="both"/>
        <w:rPr>
          <w:rFonts w:ascii="Arial" w:hAnsi="Arial" w:cs="Arial"/>
          <w:b/>
          <w:i w:val="0"/>
          <w:caps/>
          <w:color w:val="auto"/>
          <w:sz w:val="28"/>
          <w:szCs w:val="28"/>
        </w:rPr>
      </w:pPr>
    </w:p>
    <w:p w14:paraId="25C66684"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4757ABE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096A62A6"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51572C0E" w14:textId="77777777" w:rsidR="00D37B0F" w:rsidRDefault="00D37B0F" w:rsidP="00E06E04">
      <w:pPr>
        <w:pStyle w:val="Legenda1"/>
        <w:spacing w:before="0" w:after="0" w:line="360" w:lineRule="auto"/>
        <w:jc w:val="both"/>
        <w:rPr>
          <w:rFonts w:ascii="Arial" w:hAnsi="Arial" w:cs="Arial"/>
          <w:b/>
          <w:i w:val="0"/>
          <w:caps/>
          <w:color w:val="auto"/>
          <w:sz w:val="28"/>
          <w:szCs w:val="28"/>
        </w:rPr>
      </w:pPr>
    </w:p>
    <w:p w14:paraId="6078CD7E" w14:textId="77777777" w:rsidR="001012B5" w:rsidRPr="006D167A" w:rsidRDefault="008F2A32" w:rsidP="00E06E04">
      <w:pPr>
        <w:pStyle w:val="Legenda1"/>
        <w:spacing w:before="0" w:after="0" w:line="360" w:lineRule="auto"/>
        <w:jc w:val="center"/>
        <w:rPr>
          <w:rFonts w:ascii="Arial" w:hAnsi="Arial" w:cs="Arial"/>
          <w:b/>
          <w:i w:val="0"/>
          <w:color w:val="auto"/>
          <w:kern w:val="28"/>
        </w:rPr>
      </w:pPr>
      <w:r w:rsidRPr="006D167A">
        <w:rPr>
          <w:rFonts w:ascii="Arial" w:hAnsi="Arial" w:cs="Arial"/>
          <w:b/>
          <w:i w:val="0"/>
          <w:color w:val="auto"/>
          <w:kern w:val="28"/>
        </w:rPr>
        <w:lastRenderedPageBreak/>
        <w:t>RESUMO</w:t>
      </w:r>
    </w:p>
    <w:p w14:paraId="15703451" w14:textId="77777777" w:rsidR="00AA7144" w:rsidRPr="00875B43" w:rsidRDefault="00AA7144" w:rsidP="00E06E04">
      <w:pPr>
        <w:pStyle w:val="Legenda1"/>
        <w:spacing w:before="0" w:after="0" w:line="360" w:lineRule="auto"/>
        <w:ind w:firstLine="709"/>
        <w:jc w:val="center"/>
        <w:rPr>
          <w:rFonts w:ascii="Arial" w:hAnsi="Arial" w:cs="Arial"/>
          <w:b/>
          <w:i w:val="0"/>
          <w:color w:val="auto"/>
          <w:kern w:val="28"/>
          <w:sz w:val="28"/>
          <w:szCs w:val="28"/>
        </w:rPr>
      </w:pPr>
    </w:p>
    <w:p w14:paraId="115F5716" w14:textId="25BA1D4B" w:rsidR="00886FF1" w:rsidRPr="004D322F" w:rsidRDefault="00F019FE" w:rsidP="00F019FE">
      <w:pPr>
        <w:autoSpaceDE w:val="0"/>
        <w:autoSpaceDN w:val="0"/>
        <w:adjustRightInd w:val="0"/>
        <w:spacing w:line="480" w:lineRule="auto"/>
        <w:jc w:val="both"/>
        <w:rPr>
          <w:rFonts w:ascii="Arial" w:hAnsi="Arial" w:cs="Arial"/>
          <w:sz w:val="24"/>
          <w:szCs w:val="24"/>
        </w:rPr>
      </w:pPr>
      <w:r w:rsidRPr="004D322F">
        <w:rPr>
          <w:rFonts w:ascii="Arial" w:hAnsi="Arial" w:cs="Arial"/>
          <w:sz w:val="24"/>
          <w:szCs w:val="24"/>
        </w:rPr>
        <w:t xml:space="preserve">O presente TCC </w:t>
      </w:r>
      <w:r w:rsidR="007142E7" w:rsidRPr="004D322F">
        <w:rPr>
          <w:rFonts w:ascii="Arial" w:hAnsi="Arial" w:cs="Arial"/>
          <w:sz w:val="24"/>
          <w:szCs w:val="24"/>
        </w:rPr>
        <w:t>visa</w:t>
      </w:r>
      <w:r w:rsidRPr="004D322F">
        <w:rPr>
          <w:rFonts w:ascii="Arial" w:hAnsi="Arial" w:cs="Arial"/>
          <w:sz w:val="24"/>
          <w:szCs w:val="24"/>
        </w:rPr>
        <w:t xml:space="preserve"> estudar e implementar as técnicas de Inteligência Artificial, em especial de Detecção de </w:t>
      </w:r>
      <w:r w:rsidR="00186287">
        <w:rPr>
          <w:rFonts w:ascii="Arial" w:hAnsi="Arial" w:cs="Arial"/>
          <w:sz w:val="24"/>
          <w:szCs w:val="24"/>
        </w:rPr>
        <w:t>Ataques</w:t>
      </w:r>
      <w:r w:rsidR="007142E7" w:rsidRPr="004D322F">
        <w:rPr>
          <w:rFonts w:ascii="Arial" w:hAnsi="Arial" w:cs="Arial"/>
          <w:sz w:val="24"/>
          <w:szCs w:val="24"/>
        </w:rPr>
        <w:t xml:space="preserve"> e de Classificação </w:t>
      </w:r>
      <w:r w:rsidR="007142E7" w:rsidRPr="00A71721">
        <w:rPr>
          <w:rFonts w:ascii="Arial" w:hAnsi="Arial" w:cs="Arial"/>
          <w:i/>
          <w:sz w:val="24"/>
          <w:szCs w:val="24"/>
        </w:rPr>
        <w:t>Multi-Label</w:t>
      </w:r>
      <w:r w:rsidRPr="004D322F">
        <w:rPr>
          <w:rFonts w:ascii="Arial" w:hAnsi="Arial" w:cs="Arial"/>
          <w:sz w:val="24"/>
          <w:szCs w:val="24"/>
        </w:rPr>
        <w:t xml:space="preserve">, que estão sendo </w:t>
      </w:r>
      <w:r w:rsidR="00B71932" w:rsidRPr="004D322F">
        <w:rPr>
          <w:rFonts w:ascii="Arial" w:hAnsi="Arial" w:cs="Arial"/>
          <w:sz w:val="24"/>
          <w:szCs w:val="24"/>
        </w:rPr>
        <w:t>utilizadas</w:t>
      </w:r>
      <w:r w:rsidRPr="004D322F">
        <w:rPr>
          <w:rFonts w:ascii="Arial" w:hAnsi="Arial" w:cs="Arial"/>
          <w:sz w:val="24"/>
          <w:szCs w:val="24"/>
        </w:rPr>
        <w:t xml:space="preserve"> </w:t>
      </w:r>
      <w:r w:rsidR="007142E7" w:rsidRPr="004D322F">
        <w:rPr>
          <w:rFonts w:ascii="Arial" w:hAnsi="Arial" w:cs="Arial"/>
          <w:sz w:val="24"/>
          <w:szCs w:val="24"/>
        </w:rPr>
        <w:t xml:space="preserve">pela comunidade científica </w:t>
      </w:r>
      <w:r w:rsidR="00B71932" w:rsidRPr="004D322F">
        <w:rPr>
          <w:rFonts w:ascii="Arial" w:hAnsi="Arial" w:cs="Arial"/>
          <w:sz w:val="24"/>
          <w:szCs w:val="24"/>
        </w:rPr>
        <w:t xml:space="preserve">e indústria </w:t>
      </w:r>
      <w:r w:rsidRPr="004D322F">
        <w:rPr>
          <w:rFonts w:ascii="Arial" w:hAnsi="Arial" w:cs="Arial"/>
          <w:sz w:val="24"/>
          <w:szCs w:val="24"/>
        </w:rPr>
        <w:t xml:space="preserve">como parte da solução do problema de ataques de </w:t>
      </w:r>
      <w:r w:rsidR="007142E7" w:rsidRPr="004D322F">
        <w:rPr>
          <w:rFonts w:ascii="Arial" w:hAnsi="Arial" w:cs="Arial"/>
          <w:sz w:val="24"/>
          <w:szCs w:val="24"/>
        </w:rPr>
        <w:t>segurança de informação às</w:t>
      </w:r>
      <w:r w:rsidRPr="004D322F">
        <w:rPr>
          <w:rFonts w:ascii="Arial" w:hAnsi="Arial" w:cs="Arial"/>
          <w:sz w:val="24"/>
          <w:szCs w:val="24"/>
        </w:rPr>
        <w:t xml:space="preserve"> redes </w:t>
      </w:r>
      <w:r w:rsidR="007142E7" w:rsidRPr="004D322F">
        <w:rPr>
          <w:rFonts w:ascii="Arial" w:hAnsi="Arial" w:cs="Arial"/>
          <w:sz w:val="24"/>
          <w:szCs w:val="24"/>
        </w:rPr>
        <w:t xml:space="preserve">de computadores </w:t>
      </w:r>
      <w:r w:rsidRPr="004D322F">
        <w:rPr>
          <w:rFonts w:ascii="Arial" w:hAnsi="Arial" w:cs="Arial"/>
          <w:sz w:val="24"/>
          <w:szCs w:val="24"/>
        </w:rPr>
        <w:t>modernas</w:t>
      </w:r>
      <w:r w:rsidR="00535FDB" w:rsidRPr="004D322F">
        <w:rPr>
          <w:rFonts w:ascii="Arial" w:hAnsi="Arial" w:cs="Arial"/>
          <w:sz w:val="24"/>
          <w:szCs w:val="24"/>
        </w:rPr>
        <w:t xml:space="preserve"> e </w:t>
      </w:r>
      <w:r w:rsidR="00615249" w:rsidRPr="004D322F">
        <w:rPr>
          <w:rFonts w:ascii="Arial" w:hAnsi="Arial" w:cs="Arial"/>
          <w:sz w:val="24"/>
          <w:szCs w:val="24"/>
        </w:rPr>
        <w:t xml:space="preserve">no </w:t>
      </w:r>
      <w:r w:rsidR="00673538" w:rsidRPr="004D322F">
        <w:rPr>
          <w:rFonts w:ascii="Arial" w:hAnsi="Arial" w:cs="Arial"/>
          <w:sz w:val="24"/>
          <w:szCs w:val="24"/>
        </w:rPr>
        <w:t xml:space="preserve">desenvolvimento de </w:t>
      </w:r>
      <w:r w:rsidR="00535FDB" w:rsidRPr="004D322F">
        <w:rPr>
          <w:rFonts w:ascii="Arial" w:hAnsi="Arial" w:cs="Arial"/>
          <w:sz w:val="24"/>
          <w:szCs w:val="24"/>
        </w:rPr>
        <w:t>Sistemas de Detecção de Intrusão</w:t>
      </w:r>
      <w:r w:rsidRPr="004D322F">
        <w:rPr>
          <w:rFonts w:ascii="Arial" w:hAnsi="Arial" w:cs="Arial"/>
          <w:sz w:val="24"/>
          <w:szCs w:val="24"/>
        </w:rPr>
        <w:t xml:space="preserve">. O trabalho </w:t>
      </w:r>
      <w:r w:rsidR="007142E7" w:rsidRPr="004D322F">
        <w:rPr>
          <w:rFonts w:ascii="Arial" w:hAnsi="Arial" w:cs="Arial"/>
          <w:sz w:val="24"/>
          <w:szCs w:val="24"/>
        </w:rPr>
        <w:t>utiliza</w:t>
      </w:r>
      <w:r w:rsidRPr="004D322F">
        <w:rPr>
          <w:rFonts w:ascii="Arial" w:hAnsi="Arial" w:cs="Arial"/>
          <w:sz w:val="24"/>
          <w:szCs w:val="24"/>
        </w:rPr>
        <w:t xml:space="preserve"> dados gravados de redes reais abertos e disponíveis na Internet</w:t>
      </w:r>
      <w:r w:rsidR="007142E7" w:rsidRPr="004D322F">
        <w:rPr>
          <w:rFonts w:ascii="Arial" w:hAnsi="Arial" w:cs="Arial"/>
          <w:sz w:val="24"/>
          <w:szCs w:val="24"/>
        </w:rPr>
        <w:t xml:space="preserve">, </w:t>
      </w:r>
      <w:r w:rsidR="00535FDB" w:rsidRPr="004D322F">
        <w:rPr>
          <w:rFonts w:ascii="Arial" w:hAnsi="Arial" w:cs="Arial"/>
          <w:sz w:val="24"/>
          <w:szCs w:val="24"/>
        </w:rPr>
        <w:t>e inclui</w:t>
      </w:r>
      <w:r w:rsidR="007142E7" w:rsidRPr="004D322F">
        <w:rPr>
          <w:rFonts w:ascii="Arial" w:hAnsi="Arial" w:cs="Arial"/>
          <w:sz w:val="24"/>
          <w:szCs w:val="24"/>
        </w:rPr>
        <w:t xml:space="preserve"> uma descrição das caracter</w:t>
      </w:r>
      <w:r w:rsidR="00AB4111" w:rsidRPr="004D322F">
        <w:rPr>
          <w:rFonts w:ascii="Arial" w:hAnsi="Arial" w:cs="Arial"/>
          <w:sz w:val="24"/>
          <w:szCs w:val="24"/>
        </w:rPr>
        <w:t xml:space="preserve">ísticas desses dados e </w:t>
      </w:r>
      <w:r w:rsidR="00673538" w:rsidRPr="004D322F">
        <w:rPr>
          <w:rFonts w:ascii="Arial" w:hAnsi="Arial" w:cs="Arial"/>
          <w:sz w:val="24"/>
          <w:szCs w:val="24"/>
        </w:rPr>
        <w:t>do processo utilizado</w:t>
      </w:r>
      <w:r w:rsidR="00615249" w:rsidRPr="004D322F">
        <w:rPr>
          <w:rFonts w:ascii="Arial" w:hAnsi="Arial" w:cs="Arial"/>
          <w:sz w:val="24"/>
          <w:szCs w:val="24"/>
        </w:rPr>
        <w:t xml:space="preserve"> para sua geração</w:t>
      </w:r>
      <w:r w:rsidR="00AB4111" w:rsidRPr="004D322F">
        <w:rPr>
          <w:rFonts w:ascii="Arial" w:hAnsi="Arial" w:cs="Arial"/>
          <w:sz w:val="24"/>
          <w:szCs w:val="24"/>
        </w:rPr>
        <w:t>.</w:t>
      </w:r>
      <w:r w:rsidR="00673538" w:rsidRPr="004D322F">
        <w:rPr>
          <w:rFonts w:ascii="Arial" w:hAnsi="Arial" w:cs="Arial"/>
          <w:sz w:val="24"/>
          <w:szCs w:val="24"/>
        </w:rPr>
        <w:t xml:space="preserve"> </w:t>
      </w:r>
      <w:r w:rsidR="007142E7" w:rsidRPr="004D322F">
        <w:rPr>
          <w:rFonts w:ascii="Arial" w:hAnsi="Arial" w:cs="Arial"/>
          <w:sz w:val="24"/>
          <w:szCs w:val="24"/>
        </w:rPr>
        <w:t xml:space="preserve"> </w:t>
      </w:r>
      <w:r w:rsidR="00B71932" w:rsidRPr="004D322F">
        <w:rPr>
          <w:rFonts w:ascii="Arial" w:hAnsi="Arial" w:cs="Arial"/>
          <w:sz w:val="24"/>
          <w:szCs w:val="24"/>
        </w:rPr>
        <w:t xml:space="preserve">É </w:t>
      </w:r>
      <w:r w:rsidR="00615249" w:rsidRPr="004D322F">
        <w:rPr>
          <w:rFonts w:ascii="Arial" w:hAnsi="Arial" w:cs="Arial"/>
          <w:sz w:val="24"/>
          <w:szCs w:val="24"/>
        </w:rPr>
        <w:t>implementado</w:t>
      </w:r>
      <w:r w:rsidR="007B3934">
        <w:rPr>
          <w:rFonts w:ascii="Arial" w:hAnsi="Arial" w:cs="Arial"/>
          <w:sz w:val="24"/>
          <w:szCs w:val="24"/>
        </w:rPr>
        <w:t xml:space="preserve"> um novo algoritmo</w:t>
      </w:r>
      <w:r w:rsidR="00B71932" w:rsidRPr="004D322F">
        <w:rPr>
          <w:rFonts w:ascii="Arial" w:hAnsi="Arial" w:cs="Arial"/>
          <w:sz w:val="24"/>
          <w:szCs w:val="24"/>
        </w:rPr>
        <w:t xml:space="preserve"> para seleção de características</w:t>
      </w:r>
      <w:r w:rsidR="00673538" w:rsidRPr="004D322F">
        <w:rPr>
          <w:rFonts w:ascii="Arial" w:hAnsi="Arial" w:cs="Arial"/>
          <w:sz w:val="24"/>
          <w:szCs w:val="24"/>
        </w:rPr>
        <w:t xml:space="preserve"> (</w:t>
      </w:r>
      <w:r w:rsidR="00673538" w:rsidRPr="000B5A9F">
        <w:rPr>
          <w:rFonts w:ascii="Arial" w:hAnsi="Arial" w:cs="Arial"/>
          <w:i/>
          <w:sz w:val="24"/>
          <w:szCs w:val="24"/>
        </w:rPr>
        <w:t>Features</w:t>
      </w:r>
      <w:r w:rsidR="00673538" w:rsidRPr="004D322F">
        <w:rPr>
          <w:rFonts w:ascii="Arial" w:hAnsi="Arial" w:cs="Arial"/>
          <w:sz w:val="24"/>
          <w:szCs w:val="24"/>
        </w:rPr>
        <w:t xml:space="preserve">) gravadas da rede de computadores </w:t>
      </w:r>
      <w:r w:rsidR="00AB4111" w:rsidRPr="004D322F">
        <w:rPr>
          <w:rFonts w:ascii="Arial" w:hAnsi="Arial" w:cs="Arial"/>
          <w:sz w:val="24"/>
          <w:szCs w:val="24"/>
        </w:rPr>
        <w:t>de forma a</w:t>
      </w:r>
      <w:r w:rsidR="00673538" w:rsidRPr="004D322F">
        <w:rPr>
          <w:rFonts w:ascii="Arial" w:hAnsi="Arial" w:cs="Arial"/>
          <w:sz w:val="24"/>
          <w:szCs w:val="24"/>
        </w:rPr>
        <w:t xml:space="preserve"> melhorar </w:t>
      </w:r>
      <w:r w:rsidR="000F2C00" w:rsidRPr="004D322F">
        <w:rPr>
          <w:rFonts w:ascii="Arial" w:hAnsi="Arial" w:cs="Arial"/>
          <w:sz w:val="24"/>
          <w:szCs w:val="24"/>
        </w:rPr>
        <w:t>o tempo</w:t>
      </w:r>
      <w:r w:rsidR="00673538" w:rsidRPr="004D322F">
        <w:rPr>
          <w:rFonts w:ascii="Arial" w:hAnsi="Arial" w:cs="Arial"/>
          <w:sz w:val="24"/>
          <w:szCs w:val="24"/>
        </w:rPr>
        <w:t xml:space="preserve"> de execução</w:t>
      </w:r>
      <w:r w:rsidR="00AB4111" w:rsidRPr="004D322F">
        <w:rPr>
          <w:rFonts w:ascii="Arial" w:hAnsi="Arial" w:cs="Arial"/>
          <w:sz w:val="24"/>
          <w:szCs w:val="24"/>
        </w:rPr>
        <w:t xml:space="preserve"> </w:t>
      </w:r>
      <w:r w:rsidR="0059443E" w:rsidRPr="004D322F">
        <w:rPr>
          <w:rFonts w:ascii="Arial" w:hAnsi="Arial" w:cs="Arial"/>
          <w:sz w:val="24"/>
          <w:szCs w:val="24"/>
        </w:rPr>
        <w:t xml:space="preserve">dessa seleção </w:t>
      </w:r>
      <w:r w:rsidR="00AB4111" w:rsidRPr="004D322F">
        <w:rPr>
          <w:rFonts w:ascii="Arial" w:hAnsi="Arial" w:cs="Arial"/>
          <w:sz w:val="24"/>
          <w:szCs w:val="24"/>
        </w:rPr>
        <w:t>com baixa perda de qualidade</w:t>
      </w:r>
      <w:r w:rsidR="00673538" w:rsidRPr="004D322F">
        <w:rPr>
          <w:rFonts w:ascii="Arial" w:hAnsi="Arial" w:cs="Arial"/>
          <w:sz w:val="24"/>
          <w:szCs w:val="24"/>
        </w:rPr>
        <w:t>.</w:t>
      </w:r>
      <w:r w:rsidR="00AB4111" w:rsidRPr="004D322F">
        <w:rPr>
          <w:rFonts w:ascii="Arial" w:hAnsi="Arial" w:cs="Arial"/>
          <w:sz w:val="24"/>
          <w:szCs w:val="24"/>
        </w:rPr>
        <w:t xml:space="preserve"> </w:t>
      </w:r>
      <w:r w:rsidR="00615249" w:rsidRPr="004D322F">
        <w:rPr>
          <w:rFonts w:ascii="Arial" w:hAnsi="Arial" w:cs="Arial"/>
          <w:sz w:val="24"/>
          <w:szCs w:val="24"/>
        </w:rPr>
        <w:t>É implementado um algoritmo para redução controlada do tamanho do arquivo original de gravação para evitar tempo</w:t>
      </w:r>
      <w:r w:rsidR="0059443E" w:rsidRPr="004D322F">
        <w:rPr>
          <w:rFonts w:ascii="Arial" w:hAnsi="Arial" w:cs="Arial"/>
          <w:sz w:val="24"/>
          <w:szCs w:val="24"/>
        </w:rPr>
        <w:t>s</w:t>
      </w:r>
      <w:r w:rsidR="00615249" w:rsidRPr="004D322F">
        <w:rPr>
          <w:rFonts w:ascii="Arial" w:hAnsi="Arial" w:cs="Arial"/>
          <w:sz w:val="24"/>
          <w:szCs w:val="24"/>
        </w:rPr>
        <w:t xml:space="preserve"> de processamento excessivo</w:t>
      </w:r>
      <w:r w:rsidR="0059443E" w:rsidRPr="004D322F">
        <w:rPr>
          <w:rFonts w:ascii="Arial" w:hAnsi="Arial" w:cs="Arial"/>
          <w:sz w:val="24"/>
          <w:szCs w:val="24"/>
        </w:rPr>
        <w:t>s</w:t>
      </w:r>
      <w:r w:rsidR="00615249" w:rsidRPr="004D322F">
        <w:rPr>
          <w:rFonts w:ascii="Arial" w:hAnsi="Arial" w:cs="Arial"/>
          <w:sz w:val="24"/>
          <w:szCs w:val="24"/>
        </w:rPr>
        <w:t xml:space="preserve">. </w:t>
      </w:r>
      <w:r w:rsidR="0059443E" w:rsidRPr="004D322F">
        <w:rPr>
          <w:rFonts w:ascii="Arial" w:hAnsi="Arial" w:cs="Arial"/>
          <w:sz w:val="24"/>
          <w:szCs w:val="24"/>
        </w:rPr>
        <w:t>É</w:t>
      </w:r>
      <w:r w:rsidR="00615249" w:rsidRPr="004D322F">
        <w:rPr>
          <w:rFonts w:ascii="Arial" w:hAnsi="Arial" w:cs="Arial"/>
          <w:sz w:val="24"/>
          <w:szCs w:val="24"/>
        </w:rPr>
        <w:t xml:space="preserve"> implementado um algoritmo para preparar o arquivo reduzido </w:t>
      </w:r>
      <w:r w:rsidR="0059443E" w:rsidRPr="004D322F">
        <w:rPr>
          <w:rFonts w:ascii="Arial" w:hAnsi="Arial" w:cs="Arial"/>
          <w:sz w:val="24"/>
          <w:szCs w:val="24"/>
        </w:rPr>
        <w:t xml:space="preserve">de gravação </w:t>
      </w:r>
      <w:r w:rsidR="00615249" w:rsidRPr="004D322F">
        <w:rPr>
          <w:rFonts w:ascii="Arial" w:hAnsi="Arial" w:cs="Arial"/>
          <w:sz w:val="24"/>
          <w:szCs w:val="24"/>
        </w:rPr>
        <w:t xml:space="preserve">para processamento Multi-Label. </w:t>
      </w:r>
      <w:r w:rsidR="00AB4111" w:rsidRPr="004D322F">
        <w:rPr>
          <w:rFonts w:ascii="Arial" w:hAnsi="Arial" w:cs="Arial"/>
          <w:sz w:val="24"/>
          <w:szCs w:val="24"/>
        </w:rPr>
        <w:t>São implementados algoritmos</w:t>
      </w:r>
      <w:r w:rsidR="00615249" w:rsidRPr="004D322F">
        <w:rPr>
          <w:rFonts w:ascii="Arial" w:hAnsi="Arial" w:cs="Arial"/>
          <w:sz w:val="24"/>
          <w:szCs w:val="24"/>
        </w:rPr>
        <w:t xml:space="preserve"> </w:t>
      </w:r>
      <w:r w:rsidR="00AB4111" w:rsidRPr="004D322F">
        <w:rPr>
          <w:rFonts w:ascii="Arial" w:hAnsi="Arial" w:cs="Arial"/>
          <w:sz w:val="24"/>
          <w:szCs w:val="24"/>
        </w:rPr>
        <w:t>para classificação Multi-Label com indicação do tipo</w:t>
      </w:r>
      <w:r w:rsidR="00615249" w:rsidRPr="004D322F">
        <w:rPr>
          <w:rFonts w:ascii="Arial" w:hAnsi="Arial" w:cs="Arial"/>
          <w:sz w:val="24"/>
          <w:szCs w:val="24"/>
        </w:rPr>
        <w:t xml:space="preserve"> de ataque realizado</w:t>
      </w:r>
      <w:r w:rsidR="0059443E" w:rsidRPr="004D322F">
        <w:rPr>
          <w:rFonts w:ascii="Arial" w:hAnsi="Arial" w:cs="Arial"/>
          <w:sz w:val="24"/>
          <w:szCs w:val="24"/>
        </w:rPr>
        <w:t>, utilizando técnicas de Transformação do Problema e Adaptadas</w:t>
      </w:r>
      <w:r w:rsidR="00615249" w:rsidRPr="004D322F">
        <w:rPr>
          <w:rFonts w:ascii="Arial" w:hAnsi="Arial" w:cs="Arial"/>
          <w:sz w:val="24"/>
          <w:szCs w:val="24"/>
        </w:rPr>
        <w:t>.  O trabalho utiliza a linguagem Python e suas bibliotecas SkLearn e SkMultiLearn. Os resultados obtidos são avaliados através de métricas de desempenho.</w:t>
      </w:r>
    </w:p>
    <w:p w14:paraId="16AEA9DC" w14:textId="6EEBC430" w:rsidR="0010314C" w:rsidRPr="00186287" w:rsidRDefault="00950D32" w:rsidP="00186287">
      <w:pPr>
        <w:spacing w:after="0" w:line="360" w:lineRule="auto"/>
        <w:jc w:val="both"/>
        <w:rPr>
          <w:rFonts w:ascii="Arial" w:hAnsi="Arial" w:cs="Arial"/>
          <w:b/>
          <w:color w:val="auto"/>
          <w:sz w:val="24"/>
          <w:szCs w:val="24"/>
        </w:rPr>
      </w:pPr>
      <w:r w:rsidRPr="00875B43">
        <w:rPr>
          <w:rFonts w:ascii="Arial" w:hAnsi="Arial" w:cs="Arial"/>
          <w:b/>
          <w:color w:val="auto"/>
          <w:sz w:val="24"/>
          <w:szCs w:val="24"/>
        </w:rPr>
        <w:t>Palavras-chave</w:t>
      </w:r>
      <w:r w:rsidR="00886FF1">
        <w:rPr>
          <w:rFonts w:ascii="Arial" w:hAnsi="Arial" w:cs="Arial"/>
          <w:b/>
          <w:color w:val="auto"/>
          <w:sz w:val="24"/>
          <w:szCs w:val="24"/>
        </w:rPr>
        <w:t>s</w:t>
      </w:r>
      <w:r w:rsidRPr="00875B43">
        <w:rPr>
          <w:rFonts w:ascii="Arial" w:hAnsi="Arial" w:cs="Arial"/>
          <w:color w:val="auto"/>
          <w:sz w:val="24"/>
          <w:szCs w:val="24"/>
        </w:rPr>
        <w:t xml:space="preserve">: </w:t>
      </w:r>
      <w:r w:rsidR="00F019FE" w:rsidRPr="0029519C">
        <w:rPr>
          <w:rFonts w:ascii="Arial" w:hAnsi="Arial" w:cs="Arial"/>
          <w:b/>
          <w:color w:val="auto"/>
          <w:sz w:val="24"/>
          <w:szCs w:val="24"/>
        </w:rPr>
        <w:t>Detecção</w:t>
      </w:r>
      <w:r w:rsidR="007142E7" w:rsidRPr="0029519C">
        <w:rPr>
          <w:rFonts w:ascii="Arial" w:hAnsi="Arial" w:cs="Arial"/>
          <w:b/>
          <w:color w:val="auto"/>
          <w:sz w:val="24"/>
          <w:szCs w:val="24"/>
        </w:rPr>
        <w:t xml:space="preserve"> de </w:t>
      </w:r>
      <w:r w:rsidR="00A576C9" w:rsidRPr="0029519C">
        <w:rPr>
          <w:rFonts w:ascii="Arial" w:hAnsi="Arial" w:cs="Arial"/>
          <w:b/>
          <w:color w:val="auto"/>
          <w:sz w:val="24"/>
          <w:szCs w:val="24"/>
        </w:rPr>
        <w:t>Ataques</w:t>
      </w:r>
      <w:r w:rsidR="00D37B0F" w:rsidRPr="0029519C">
        <w:rPr>
          <w:rFonts w:ascii="Arial" w:hAnsi="Arial" w:cs="Arial"/>
          <w:b/>
          <w:color w:val="auto"/>
          <w:sz w:val="24"/>
          <w:szCs w:val="24"/>
        </w:rPr>
        <w:t xml:space="preserve">, </w:t>
      </w:r>
      <w:r w:rsidR="00F019FE" w:rsidRPr="0029519C">
        <w:rPr>
          <w:rFonts w:ascii="Arial" w:hAnsi="Arial" w:cs="Arial"/>
          <w:b/>
          <w:color w:val="auto"/>
          <w:sz w:val="24"/>
          <w:szCs w:val="24"/>
        </w:rPr>
        <w:t>Inteligência Artificial</w:t>
      </w:r>
      <w:r w:rsidR="007142E7" w:rsidRPr="0029519C">
        <w:rPr>
          <w:rFonts w:ascii="Arial" w:hAnsi="Arial" w:cs="Arial"/>
          <w:b/>
          <w:color w:val="auto"/>
          <w:sz w:val="24"/>
          <w:szCs w:val="24"/>
        </w:rPr>
        <w:t>, Classificação</w:t>
      </w:r>
      <w:r w:rsidR="007142E7" w:rsidRPr="00186287">
        <w:rPr>
          <w:rFonts w:ascii="Arial" w:hAnsi="Arial" w:cs="Arial"/>
          <w:b/>
          <w:i/>
          <w:color w:val="auto"/>
          <w:sz w:val="24"/>
          <w:szCs w:val="24"/>
        </w:rPr>
        <w:t xml:space="preserve"> Multi-Label, Python,</w:t>
      </w:r>
      <w:r w:rsidR="00E008F5" w:rsidRPr="00186287">
        <w:rPr>
          <w:rFonts w:ascii="Arial" w:hAnsi="Arial" w:cs="Arial"/>
          <w:b/>
          <w:i/>
          <w:color w:val="auto"/>
          <w:sz w:val="24"/>
          <w:szCs w:val="24"/>
        </w:rPr>
        <w:t xml:space="preserve"> SkLearn, </w:t>
      </w:r>
      <w:r w:rsidR="00535FDB" w:rsidRPr="00186287">
        <w:rPr>
          <w:rFonts w:ascii="Arial" w:hAnsi="Arial" w:cs="Arial"/>
          <w:b/>
          <w:i/>
          <w:color w:val="auto"/>
          <w:sz w:val="24"/>
          <w:szCs w:val="24"/>
        </w:rPr>
        <w:t>SkMultiL</w:t>
      </w:r>
      <w:r w:rsidR="00507F0A">
        <w:rPr>
          <w:rFonts w:ascii="Arial" w:hAnsi="Arial" w:cs="Arial"/>
          <w:b/>
          <w:i/>
          <w:color w:val="auto"/>
          <w:sz w:val="24"/>
          <w:szCs w:val="24"/>
        </w:rPr>
        <w:t>earn.</w:t>
      </w:r>
      <w:r w:rsidR="00535FDB" w:rsidRPr="00186287">
        <w:rPr>
          <w:rFonts w:ascii="Arial" w:hAnsi="Arial" w:cs="Arial"/>
          <w:b/>
          <w:i/>
          <w:color w:val="auto"/>
          <w:sz w:val="24"/>
          <w:szCs w:val="24"/>
        </w:rPr>
        <w:t xml:space="preserve"> </w:t>
      </w:r>
    </w:p>
    <w:p w14:paraId="45B71066" w14:textId="77777777" w:rsidR="001012B5" w:rsidRPr="00875B43" w:rsidRDefault="001012B5" w:rsidP="00E06E04">
      <w:pPr>
        <w:pStyle w:val="Legenda1"/>
        <w:spacing w:before="0" w:after="0" w:line="360" w:lineRule="auto"/>
        <w:ind w:firstLine="709"/>
        <w:jc w:val="both"/>
        <w:rPr>
          <w:rFonts w:ascii="Arial" w:hAnsi="Arial" w:cs="Arial"/>
          <w:b/>
          <w:i w:val="0"/>
          <w:caps/>
          <w:color w:val="auto"/>
          <w:sz w:val="28"/>
          <w:szCs w:val="28"/>
        </w:rPr>
      </w:pPr>
    </w:p>
    <w:p w14:paraId="1AFCEABB" w14:textId="257831C6"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0F1A334D" w14:textId="77777777" w:rsidR="00186287" w:rsidRPr="00875B43" w:rsidRDefault="00186287" w:rsidP="00E06E04">
      <w:pPr>
        <w:pStyle w:val="Legenda1"/>
        <w:spacing w:before="0" w:after="0" w:line="360" w:lineRule="auto"/>
        <w:ind w:firstLine="709"/>
        <w:jc w:val="both"/>
        <w:rPr>
          <w:rFonts w:ascii="Arial" w:hAnsi="Arial" w:cs="Arial"/>
          <w:b/>
          <w:i w:val="0"/>
          <w:caps/>
          <w:color w:val="auto"/>
          <w:sz w:val="28"/>
          <w:szCs w:val="28"/>
        </w:rPr>
      </w:pPr>
    </w:p>
    <w:p w14:paraId="6D47E350"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79E8583D" w14:textId="77777777" w:rsidR="00997862" w:rsidRPr="006D167A" w:rsidRDefault="00997862" w:rsidP="00E06E04">
      <w:pPr>
        <w:spacing w:after="0" w:line="360" w:lineRule="auto"/>
        <w:ind w:firstLine="709"/>
        <w:jc w:val="center"/>
        <w:rPr>
          <w:rFonts w:ascii="Arial" w:hAnsi="Arial" w:cs="Arial"/>
          <w:b/>
          <w:color w:val="auto"/>
          <w:sz w:val="24"/>
          <w:szCs w:val="24"/>
        </w:rPr>
      </w:pPr>
    </w:p>
    <w:p w14:paraId="618E16D1" w14:textId="77777777" w:rsidR="00FC0506" w:rsidRPr="00D61AA9" w:rsidRDefault="008F2A32" w:rsidP="00E06E04">
      <w:pPr>
        <w:spacing w:after="0" w:line="360" w:lineRule="auto"/>
        <w:jc w:val="center"/>
        <w:rPr>
          <w:rFonts w:ascii="Arial" w:hAnsi="Arial" w:cs="Arial"/>
          <w:b/>
          <w:color w:val="auto"/>
          <w:sz w:val="24"/>
          <w:szCs w:val="24"/>
          <w:lang w:val="en-US"/>
        </w:rPr>
      </w:pPr>
      <w:r w:rsidRPr="00D61AA9">
        <w:rPr>
          <w:rFonts w:ascii="Arial" w:hAnsi="Arial" w:cs="Arial"/>
          <w:b/>
          <w:color w:val="auto"/>
          <w:sz w:val="24"/>
          <w:szCs w:val="24"/>
          <w:lang w:val="en-US"/>
        </w:rPr>
        <w:lastRenderedPageBreak/>
        <w:t>ABSTRACT</w:t>
      </w:r>
    </w:p>
    <w:p w14:paraId="230E371B" w14:textId="77777777" w:rsidR="00AA7144" w:rsidRPr="00D61AA9" w:rsidRDefault="00AA7144" w:rsidP="00E06E04">
      <w:pPr>
        <w:spacing w:after="0" w:line="360" w:lineRule="auto"/>
        <w:ind w:firstLine="709"/>
        <w:jc w:val="center"/>
        <w:rPr>
          <w:rFonts w:ascii="Arial" w:hAnsi="Arial" w:cs="Arial"/>
          <w:b/>
          <w:color w:val="auto"/>
          <w:sz w:val="24"/>
          <w:szCs w:val="24"/>
          <w:lang w:val="en-US"/>
        </w:rPr>
      </w:pPr>
    </w:p>
    <w:p w14:paraId="7DB0F098" w14:textId="2594CFFB" w:rsidR="004C0C16" w:rsidRPr="0036347B" w:rsidRDefault="004D322F" w:rsidP="0036347B">
      <w:pPr>
        <w:autoSpaceDE w:val="0"/>
        <w:autoSpaceDN w:val="0"/>
        <w:adjustRightInd w:val="0"/>
        <w:spacing w:line="480" w:lineRule="auto"/>
        <w:jc w:val="both"/>
        <w:rPr>
          <w:rFonts w:ascii="Arial" w:hAnsi="Arial" w:cs="Arial"/>
          <w:sz w:val="24"/>
          <w:szCs w:val="24"/>
          <w:lang w:val="en-US"/>
        </w:rPr>
      </w:pPr>
      <w:r w:rsidRPr="0036347B">
        <w:rPr>
          <w:rFonts w:ascii="Arial" w:hAnsi="Arial" w:cs="Arial"/>
          <w:sz w:val="24"/>
          <w:szCs w:val="24"/>
          <w:lang w:val="en-US"/>
        </w:rPr>
        <w:t xml:space="preserve">This TCC aims to study and implement Artificial Intelligence techniques, in particular </w:t>
      </w:r>
      <w:r w:rsidR="00A576C9">
        <w:rPr>
          <w:rFonts w:ascii="Arial" w:hAnsi="Arial" w:cs="Arial"/>
          <w:sz w:val="24"/>
          <w:szCs w:val="24"/>
          <w:lang w:val="en-US"/>
        </w:rPr>
        <w:t>Attacks</w:t>
      </w:r>
      <w:r w:rsidRPr="0036347B">
        <w:rPr>
          <w:rFonts w:ascii="Arial" w:hAnsi="Arial" w:cs="Arial"/>
          <w:sz w:val="24"/>
          <w:szCs w:val="24"/>
          <w:lang w:val="en-US"/>
        </w:rPr>
        <w:t xml:space="preserve"> Detection and Multi-Label Classification, which are being used by the scientific community and industry as part of the solution to the problem of information security attacks on modern computer networks and in the development of Intrusion Detection Systems. The paper uses data recorded from real networks that are open and available on the Internet, and includes a description of the characteristics of this data and the process used to generate it.  </w:t>
      </w:r>
      <w:r w:rsidR="007B3934">
        <w:rPr>
          <w:rFonts w:ascii="Arial" w:hAnsi="Arial" w:cs="Arial"/>
          <w:sz w:val="24"/>
          <w:szCs w:val="24"/>
          <w:lang w:val="en-US"/>
        </w:rPr>
        <w:t>A new</w:t>
      </w:r>
      <w:r w:rsidRPr="0036347B">
        <w:rPr>
          <w:rFonts w:ascii="Arial" w:hAnsi="Arial" w:cs="Arial"/>
          <w:sz w:val="24"/>
          <w:szCs w:val="24"/>
          <w:lang w:val="en-US"/>
        </w:rPr>
        <w:t xml:space="preserve"> algorithm for selection of recorded computer network characteristics (Features) is implemented in order to improve the execution time of this selection with low loss of quality. </w:t>
      </w:r>
      <w:r w:rsidR="00AF1E42">
        <w:rPr>
          <w:rFonts w:ascii="Arial" w:hAnsi="Arial" w:cs="Arial"/>
          <w:sz w:val="24"/>
          <w:szCs w:val="24"/>
          <w:lang w:val="en-US"/>
        </w:rPr>
        <w:t>A</w:t>
      </w:r>
      <w:r w:rsidRPr="0036347B">
        <w:rPr>
          <w:rFonts w:ascii="Arial" w:hAnsi="Arial" w:cs="Arial"/>
          <w:sz w:val="24"/>
          <w:szCs w:val="24"/>
          <w:lang w:val="en-US"/>
        </w:rPr>
        <w:t>n algorithm</w:t>
      </w:r>
      <w:r w:rsidR="00AF1E42">
        <w:rPr>
          <w:rFonts w:ascii="Arial" w:hAnsi="Arial" w:cs="Arial"/>
          <w:sz w:val="24"/>
          <w:szCs w:val="24"/>
          <w:lang w:val="en-US"/>
        </w:rPr>
        <w:t xml:space="preserve"> is implemented</w:t>
      </w:r>
      <w:r w:rsidRPr="0036347B">
        <w:rPr>
          <w:rFonts w:ascii="Arial" w:hAnsi="Arial" w:cs="Arial"/>
          <w:sz w:val="24"/>
          <w:szCs w:val="24"/>
          <w:lang w:val="en-US"/>
        </w:rPr>
        <w:t xml:space="preserve"> for controlled reduction of the original recording file size to avoid excessive processing times</w:t>
      </w:r>
      <w:r w:rsidR="005C5331">
        <w:rPr>
          <w:rFonts w:ascii="Arial" w:hAnsi="Arial" w:cs="Arial"/>
          <w:sz w:val="24"/>
          <w:szCs w:val="24"/>
          <w:lang w:val="en-US"/>
        </w:rPr>
        <w:t xml:space="preserve">. </w:t>
      </w:r>
      <w:r w:rsidRPr="0036347B">
        <w:rPr>
          <w:rFonts w:ascii="Arial" w:hAnsi="Arial" w:cs="Arial"/>
          <w:sz w:val="24"/>
          <w:szCs w:val="24"/>
          <w:lang w:val="en-US"/>
        </w:rPr>
        <w:t xml:space="preserve"> </w:t>
      </w:r>
      <w:r w:rsidR="00AF1E42">
        <w:rPr>
          <w:rFonts w:ascii="Arial" w:hAnsi="Arial" w:cs="Arial"/>
          <w:sz w:val="24"/>
          <w:szCs w:val="24"/>
          <w:lang w:val="en-US"/>
        </w:rPr>
        <w:t>A</w:t>
      </w:r>
      <w:r w:rsidRPr="0036347B">
        <w:rPr>
          <w:rFonts w:ascii="Arial" w:hAnsi="Arial" w:cs="Arial"/>
          <w:sz w:val="24"/>
          <w:szCs w:val="24"/>
          <w:lang w:val="en-US"/>
        </w:rPr>
        <w:t xml:space="preserve">n algorithm </w:t>
      </w:r>
      <w:r w:rsidR="00AF1E42">
        <w:rPr>
          <w:rFonts w:ascii="Arial" w:hAnsi="Arial" w:cs="Arial"/>
          <w:sz w:val="24"/>
          <w:szCs w:val="24"/>
          <w:lang w:val="en-US"/>
        </w:rPr>
        <w:t xml:space="preserve">is implemented </w:t>
      </w:r>
      <w:r w:rsidRPr="0036347B">
        <w:rPr>
          <w:rFonts w:ascii="Arial" w:hAnsi="Arial" w:cs="Arial"/>
          <w:sz w:val="24"/>
          <w:szCs w:val="24"/>
          <w:lang w:val="en-US"/>
        </w:rPr>
        <w:t xml:space="preserve">for </w:t>
      </w:r>
      <w:r w:rsidR="005C5331">
        <w:rPr>
          <w:rFonts w:ascii="Arial" w:hAnsi="Arial" w:cs="Arial"/>
          <w:sz w:val="24"/>
          <w:szCs w:val="24"/>
          <w:lang w:val="en-US"/>
        </w:rPr>
        <w:t xml:space="preserve">preparing the reduced </w:t>
      </w:r>
      <w:r w:rsidRPr="0036347B">
        <w:rPr>
          <w:rFonts w:ascii="Arial" w:hAnsi="Arial" w:cs="Arial"/>
          <w:sz w:val="24"/>
          <w:szCs w:val="24"/>
          <w:lang w:val="en-US"/>
        </w:rPr>
        <w:t>file for Multi-Label processing. Algorithms are implemented for Multi-Label classification with indication of the type of attack performed, using Problem Transformation and Adapted techniques.  The work uses the Python language and its libraries SkLearn and SkMultiLearn. The results obtained are evalu</w:t>
      </w:r>
      <w:r w:rsidR="0036347B">
        <w:rPr>
          <w:rFonts w:ascii="Arial" w:hAnsi="Arial" w:cs="Arial"/>
          <w:sz w:val="24"/>
          <w:szCs w:val="24"/>
          <w:lang w:val="en-US"/>
        </w:rPr>
        <w:t>ated using performance metrics.</w:t>
      </w:r>
    </w:p>
    <w:p w14:paraId="7D0979FF" w14:textId="01EC8EEC" w:rsidR="004D322F" w:rsidRPr="00186287" w:rsidRDefault="004C0C16" w:rsidP="00C816BF">
      <w:pPr>
        <w:jc w:val="both"/>
        <w:rPr>
          <w:rFonts w:ascii="Arial" w:hAnsi="Arial" w:cs="Arial"/>
          <w:b/>
          <w:i/>
          <w:sz w:val="24"/>
          <w:szCs w:val="24"/>
          <w:lang w:val="en-US"/>
        </w:rPr>
      </w:pPr>
      <w:r w:rsidRPr="0036347B">
        <w:rPr>
          <w:rFonts w:ascii="Arial" w:hAnsi="Arial" w:cs="Arial"/>
          <w:b/>
          <w:color w:val="auto"/>
          <w:sz w:val="24"/>
          <w:szCs w:val="24"/>
          <w:lang w:val="en-US"/>
        </w:rPr>
        <w:t>Keyword</w:t>
      </w:r>
      <w:r w:rsidR="00C816BF">
        <w:rPr>
          <w:rFonts w:ascii="Arial" w:hAnsi="Arial" w:cs="Arial"/>
          <w:b/>
          <w:color w:val="auto"/>
          <w:sz w:val="24"/>
          <w:szCs w:val="24"/>
          <w:lang w:val="en-US"/>
        </w:rPr>
        <w:t>s</w:t>
      </w:r>
      <w:r w:rsidRPr="0036347B">
        <w:rPr>
          <w:rFonts w:ascii="Arial" w:hAnsi="Arial" w:cs="Arial"/>
          <w:b/>
          <w:color w:val="auto"/>
          <w:sz w:val="24"/>
          <w:szCs w:val="24"/>
          <w:lang w:val="en-US"/>
        </w:rPr>
        <w:t xml:space="preserve">: </w:t>
      </w:r>
      <w:r w:rsidR="004D322F" w:rsidRPr="00186287">
        <w:rPr>
          <w:rFonts w:ascii="Arial" w:hAnsi="Arial" w:cs="Arial"/>
          <w:b/>
          <w:i/>
          <w:sz w:val="24"/>
          <w:szCs w:val="24"/>
          <w:lang w:val="en-US"/>
        </w:rPr>
        <w:t>A</w:t>
      </w:r>
      <w:r w:rsidR="00A576C9">
        <w:rPr>
          <w:rFonts w:ascii="Arial" w:hAnsi="Arial" w:cs="Arial"/>
          <w:b/>
          <w:i/>
          <w:sz w:val="24"/>
          <w:szCs w:val="24"/>
          <w:lang w:val="en-US"/>
        </w:rPr>
        <w:t>ttacks</w:t>
      </w:r>
      <w:r w:rsidR="004D322F" w:rsidRPr="00186287">
        <w:rPr>
          <w:rFonts w:ascii="Arial" w:hAnsi="Arial" w:cs="Arial"/>
          <w:b/>
          <w:i/>
          <w:sz w:val="24"/>
          <w:szCs w:val="24"/>
          <w:lang w:val="en-US"/>
        </w:rPr>
        <w:t xml:space="preserve"> Detection, Artificial Intelligence, Multi-Label Classification,</w:t>
      </w:r>
      <w:r w:rsidR="00186287">
        <w:rPr>
          <w:rFonts w:ascii="Arial" w:hAnsi="Arial" w:cs="Arial"/>
          <w:b/>
          <w:i/>
          <w:sz w:val="24"/>
          <w:szCs w:val="24"/>
          <w:lang w:val="en-US"/>
        </w:rPr>
        <w:t xml:space="preserve"> Python, SkLearn, SkMultiLearn.</w:t>
      </w:r>
    </w:p>
    <w:p w14:paraId="080AE358" w14:textId="382EF8BF" w:rsidR="004C0C16" w:rsidRPr="00126F97" w:rsidRDefault="00D37B0F" w:rsidP="00E06E04">
      <w:pPr>
        <w:spacing w:after="0" w:line="360" w:lineRule="auto"/>
        <w:ind w:firstLine="709"/>
        <w:jc w:val="both"/>
        <w:rPr>
          <w:rFonts w:ascii="Arial" w:hAnsi="Arial" w:cs="Arial"/>
          <w:b/>
          <w:color w:val="auto"/>
          <w:sz w:val="24"/>
          <w:szCs w:val="24"/>
        </w:rPr>
      </w:pPr>
      <w:r w:rsidRPr="00D37B0F">
        <w:rPr>
          <w:rFonts w:ascii="Arial" w:hAnsi="Arial" w:cs="Arial"/>
          <w:color w:val="auto"/>
          <w:sz w:val="24"/>
          <w:szCs w:val="24"/>
        </w:rPr>
        <w:t>.</w:t>
      </w:r>
    </w:p>
    <w:p w14:paraId="24C05EA4" w14:textId="77777777" w:rsidR="00FC0506" w:rsidRPr="00126F97" w:rsidRDefault="00FC0506" w:rsidP="00E06E04">
      <w:pPr>
        <w:spacing w:after="0" w:line="360" w:lineRule="auto"/>
        <w:ind w:firstLine="709"/>
        <w:rPr>
          <w:color w:val="auto"/>
        </w:rPr>
      </w:pPr>
    </w:p>
    <w:p w14:paraId="02FB91D9" w14:textId="25BB175F" w:rsidR="001012B5" w:rsidRDefault="001012B5" w:rsidP="00E06E04">
      <w:pPr>
        <w:pStyle w:val="Legenda1"/>
        <w:spacing w:before="0" w:after="0" w:line="360" w:lineRule="auto"/>
        <w:ind w:firstLine="709"/>
        <w:jc w:val="both"/>
        <w:rPr>
          <w:rFonts w:ascii="Arial" w:hAnsi="Arial" w:cs="Arial"/>
          <w:b/>
          <w:i w:val="0"/>
          <w:caps/>
          <w:color w:val="auto"/>
          <w:sz w:val="28"/>
          <w:szCs w:val="28"/>
        </w:rPr>
      </w:pPr>
    </w:p>
    <w:p w14:paraId="157C4FB6" w14:textId="77777777" w:rsidR="00053456" w:rsidRPr="00126F97" w:rsidRDefault="00053456" w:rsidP="00E06E04">
      <w:pPr>
        <w:pStyle w:val="Legenda1"/>
        <w:spacing w:before="0" w:after="0" w:line="360" w:lineRule="auto"/>
        <w:ind w:firstLine="709"/>
        <w:jc w:val="both"/>
        <w:rPr>
          <w:rFonts w:ascii="Arial" w:hAnsi="Arial" w:cs="Arial"/>
          <w:b/>
          <w:i w:val="0"/>
          <w:caps/>
          <w:color w:val="auto"/>
          <w:sz w:val="28"/>
          <w:szCs w:val="28"/>
        </w:rPr>
      </w:pPr>
    </w:p>
    <w:p w14:paraId="0816E443" w14:textId="76E9E69F" w:rsidR="004314BA" w:rsidRDefault="004314BA" w:rsidP="00E06E04">
      <w:pPr>
        <w:pStyle w:val="Legenda1"/>
        <w:spacing w:before="0" w:after="0" w:line="360" w:lineRule="auto"/>
        <w:ind w:firstLine="709"/>
        <w:jc w:val="both"/>
        <w:rPr>
          <w:rFonts w:ascii="Arial" w:hAnsi="Arial" w:cs="Arial"/>
          <w:b/>
          <w:i w:val="0"/>
          <w:caps/>
          <w:color w:val="auto"/>
          <w:sz w:val="28"/>
          <w:szCs w:val="28"/>
        </w:rPr>
      </w:pPr>
    </w:p>
    <w:p w14:paraId="473B6D87" w14:textId="65C01379" w:rsidR="006758C4" w:rsidRDefault="006758C4">
      <w:pPr>
        <w:suppressAutoHyphens w:val="0"/>
        <w:spacing w:after="0" w:line="240" w:lineRule="auto"/>
      </w:pPr>
      <w:r>
        <w:br w:type="page"/>
      </w:r>
    </w:p>
    <w:p w14:paraId="4707532F" w14:textId="64DF0A79" w:rsidR="00602012" w:rsidRDefault="00E02A49" w:rsidP="00602012">
      <w:pPr>
        <w:spacing w:after="0" w:line="360" w:lineRule="auto"/>
        <w:jc w:val="center"/>
        <w:rPr>
          <w:rFonts w:ascii="Arial" w:hAnsi="Arial" w:cs="Arial"/>
          <w:b/>
          <w:color w:val="auto"/>
          <w:sz w:val="24"/>
          <w:szCs w:val="24"/>
        </w:rPr>
      </w:pPr>
      <w:r w:rsidRPr="00C94DFD">
        <w:rPr>
          <w:rFonts w:ascii="Arial" w:hAnsi="Arial" w:cs="Arial"/>
          <w:b/>
          <w:color w:val="auto"/>
          <w:sz w:val="24"/>
          <w:szCs w:val="24"/>
        </w:rPr>
        <w:lastRenderedPageBreak/>
        <w:t>LISTA DE FIGURAS</w:t>
      </w:r>
    </w:p>
    <w:p w14:paraId="59F0BBAE" w14:textId="3F1FC01A" w:rsidR="0028798D" w:rsidRPr="0028798D" w:rsidRDefault="0028798D">
      <w:pPr>
        <w:pStyle w:val="ndicedeilustraes"/>
        <w:tabs>
          <w:tab w:val="right" w:leader="dot" w:pos="9061"/>
        </w:tabs>
        <w:rPr>
          <w:rFonts w:ascii="Arial" w:eastAsiaTheme="minorEastAsia" w:hAnsi="Arial" w:cs="Arial"/>
          <w:smallCaps w:val="0"/>
          <w:noProof/>
          <w:color w:val="auto"/>
          <w:kern w:val="0"/>
          <w:sz w:val="24"/>
          <w:szCs w:val="24"/>
          <w:lang w:eastAsia="pt-BR"/>
        </w:rPr>
      </w:pPr>
      <w:r w:rsidRPr="0028798D">
        <w:rPr>
          <w:rFonts w:ascii="Arial" w:hAnsi="Arial" w:cs="Arial"/>
          <w:b/>
          <w:color w:val="auto"/>
          <w:sz w:val="24"/>
          <w:szCs w:val="24"/>
        </w:rPr>
        <w:fldChar w:fldCharType="begin"/>
      </w:r>
      <w:r w:rsidRPr="0028798D">
        <w:rPr>
          <w:rFonts w:ascii="Arial" w:hAnsi="Arial" w:cs="Arial"/>
          <w:b/>
          <w:color w:val="auto"/>
          <w:sz w:val="24"/>
          <w:szCs w:val="24"/>
        </w:rPr>
        <w:instrText xml:space="preserve"> TOC \h \z \c "Figura" </w:instrText>
      </w:r>
      <w:r w:rsidRPr="0028798D">
        <w:rPr>
          <w:rFonts w:ascii="Arial" w:hAnsi="Arial" w:cs="Arial"/>
          <w:b/>
          <w:color w:val="auto"/>
          <w:sz w:val="24"/>
          <w:szCs w:val="24"/>
        </w:rPr>
        <w:fldChar w:fldCharType="separate"/>
      </w:r>
      <w:hyperlink w:anchor="_Toc106083540" w:history="1">
        <w:r w:rsidRPr="0028798D">
          <w:rPr>
            <w:rStyle w:val="Hyperlink"/>
            <w:rFonts w:ascii="Arial" w:hAnsi="Arial" w:cs="Arial"/>
            <w:b/>
            <w:noProof/>
            <w:sz w:val="24"/>
            <w:szCs w:val="24"/>
          </w:rPr>
          <w:t xml:space="preserve">Figura 1: </w:t>
        </w:r>
        <w:r w:rsidRPr="0028798D">
          <w:rPr>
            <w:rStyle w:val="Hyperlink"/>
            <w:rFonts w:ascii="Arial" w:hAnsi="Arial" w:cs="Arial"/>
            <w:noProof/>
            <w:sz w:val="24"/>
            <w:szCs w:val="24"/>
          </w:rPr>
          <w:t>Ambiente de Teste (Retirado de: [3])</w:t>
        </w:r>
        <w:r w:rsidRPr="0028798D">
          <w:rPr>
            <w:rFonts w:ascii="Arial" w:hAnsi="Arial" w:cs="Arial"/>
            <w:noProof/>
            <w:webHidden/>
            <w:sz w:val="24"/>
            <w:szCs w:val="24"/>
          </w:rPr>
          <w:tab/>
        </w:r>
        <w:r w:rsidRPr="0028798D">
          <w:rPr>
            <w:rFonts w:ascii="Arial" w:hAnsi="Arial" w:cs="Arial"/>
            <w:noProof/>
            <w:webHidden/>
            <w:sz w:val="24"/>
            <w:szCs w:val="24"/>
          </w:rPr>
          <w:fldChar w:fldCharType="begin"/>
        </w:r>
        <w:r w:rsidRPr="0028798D">
          <w:rPr>
            <w:rFonts w:ascii="Arial" w:hAnsi="Arial" w:cs="Arial"/>
            <w:noProof/>
            <w:webHidden/>
            <w:sz w:val="24"/>
            <w:szCs w:val="24"/>
          </w:rPr>
          <w:instrText xml:space="preserve"> PAGEREF _Toc106083540 \h </w:instrText>
        </w:r>
        <w:r w:rsidRPr="0028798D">
          <w:rPr>
            <w:rFonts w:ascii="Arial" w:hAnsi="Arial" w:cs="Arial"/>
            <w:noProof/>
            <w:webHidden/>
            <w:sz w:val="24"/>
            <w:szCs w:val="24"/>
          </w:rPr>
        </w:r>
        <w:r w:rsidRPr="0028798D">
          <w:rPr>
            <w:rFonts w:ascii="Arial" w:hAnsi="Arial" w:cs="Arial"/>
            <w:noProof/>
            <w:webHidden/>
            <w:sz w:val="24"/>
            <w:szCs w:val="24"/>
          </w:rPr>
          <w:fldChar w:fldCharType="separate"/>
        </w:r>
        <w:r w:rsidR="002F5EDC">
          <w:rPr>
            <w:rFonts w:ascii="Arial" w:hAnsi="Arial" w:cs="Arial"/>
            <w:noProof/>
            <w:webHidden/>
            <w:sz w:val="24"/>
            <w:szCs w:val="24"/>
          </w:rPr>
          <w:t>23</w:t>
        </w:r>
        <w:r w:rsidRPr="0028798D">
          <w:rPr>
            <w:rFonts w:ascii="Arial" w:hAnsi="Arial" w:cs="Arial"/>
            <w:noProof/>
            <w:webHidden/>
            <w:sz w:val="24"/>
            <w:szCs w:val="24"/>
          </w:rPr>
          <w:fldChar w:fldCharType="end"/>
        </w:r>
      </w:hyperlink>
    </w:p>
    <w:p w14:paraId="035CD83C" w14:textId="3122C51F"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9" w:anchor="_Toc106083541" w:history="1">
        <w:r w:rsidR="0028798D" w:rsidRPr="0028798D">
          <w:rPr>
            <w:rStyle w:val="Hyperlink"/>
            <w:rFonts w:ascii="Arial" w:hAnsi="Arial" w:cs="Arial"/>
            <w:b/>
            <w:noProof/>
            <w:sz w:val="24"/>
            <w:szCs w:val="24"/>
          </w:rPr>
          <w:t>Figura 2:</w:t>
        </w:r>
        <w:r w:rsidR="0028798D" w:rsidRPr="0028798D">
          <w:rPr>
            <w:rStyle w:val="Hyperlink"/>
            <w:rFonts w:ascii="Arial" w:hAnsi="Arial" w:cs="Arial"/>
            <w:noProof/>
            <w:sz w:val="24"/>
            <w:szCs w:val="24"/>
          </w:rPr>
          <w:t xml:space="preserve"> Processo de Detecção de Ataques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25</w:t>
        </w:r>
        <w:r w:rsidR="0028798D" w:rsidRPr="0028798D">
          <w:rPr>
            <w:rFonts w:ascii="Arial" w:hAnsi="Arial" w:cs="Arial"/>
            <w:noProof/>
            <w:webHidden/>
            <w:sz w:val="24"/>
            <w:szCs w:val="24"/>
          </w:rPr>
          <w:fldChar w:fldCharType="end"/>
        </w:r>
      </w:hyperlink>
    </w:p>
    <w:p w14:paraId="1BE016FE" w14:textId="422EFC33"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0" w:anchor="_Toc106083542" w:history="1">
        <w:r w:rsidR="0028798D" w:rsidRPr="0028798D">
          <w:rPr>
            <w:rStyle w:val="Hyperlink"/>
            <w:rFonts w:ascii="Arial" w:hAnsi="Arial" w:cs="Arial"/>
            <w:b/>
            <w:noProof/>
            <w:sz w:val="24"/>
            <w:szCs w:val="24"/>
          </w:rPr>
          <w:t>Figura 3:</w:t>
        </w:r>
        <w:r w:rsidR="0028798D" w:rsidRPr="0028798D">
          <w:rPr>
            <w:rStyle w:val="Hyperlink"/>
            <w:rFonts w:ascii="Arial" w:hAnsi="Arial" w:cs="Arial"/>
            <w:noProof/>
            <w:sz w:val="24"/>
            <w:szCs w:val="24"/>
          </w:rPr>
          <w:t xml:space="preserve"> Diferença entre Multi-Class e  Multi-Label (Retirado de [23])</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27</w:t>
        </w:r>
        <w:r w:rsidR="0028798D" w:rsidRPr="0028798D">
          <w:rPr>
            <w:rFonts w:ascii="Arial" w:hAnsi="Arial" w:cs="Arial"/>
            <w:noProof/>
            <w:webHidden/>
            <w:sz w:val="24"/>
            <w:szCs w:val="24"/>
          </w:rPr>
          <w:fldChar w:fldCharType="end"/>
        </w:r>
      </w:hyperlink>
    </w:p>
    <w:p w14:paraId="7EDED3A7" w14:textId="244DCB0F"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1" w:anchor="_Toc106083543" w:history="1">
        <w:r w:rsidR="0028798D" w:rsidRPr="0028798D">
          <w:rPr>
            <w:rStyle w:val="Hyperlink"/>
            <w:rFonts w:ascii="Arial" w:hAnsi="Arial" w:cs="Arial"/>
            <w:b/>
            <w:noProof/>
            <w:sz w:val="24"/>
            <w:szCs w:val="24"/>
          </w:rPr>
          <w:t>Figura 4:</w:t>
        </w:r>
        <w:r w:rsidR="0028798D" w:rsidRPr="0028798D">
          <w:rPr>
            <w:rStyle w:val="Hyperlink"/>
            <w:rFonts w:ascii="Arial" w:hAnsi="Arial" w:cs="Arial"/>
            <w:noProof/>
            <w:sz w:val="24"/>
            <w:szCs w:val="24"/>
          </w:rPr>
          <w:t xml:space="preserve"> Features em Arquivo Dataset na forma Tabular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30</w:t>
        </w:r>
        <w:r w:rsidR="0028798D" w:rsidRPr="0028798D">
          <w:rPr>
            <w:rFonts w:ascii="Arial" w:hAnsi="Arial" w:cs="Arial"/>
            <w:noProof/>
            <w:webHidden/>
            <w:sz w:val="24"/>
            <w:szCs w:val="24"/>
          </w:rPr>
          <w:fldChar w:fldCharType="end"/>
        </w:r>
      </w:hyperlink>
    </w:p>
    <w:p w14:paraId="456AB583" w14:textId="0FEA5B54"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44" w:history="1">
        <w:r w:rsidR="0028798D" w:rsidRPr="0028798D">
          <w:rPr>
            <w:rStyle w:val="Hyperlink"/>
            <w:rFonts w:ascii="Arial" w:hAnsi="Arial" w:cs="Arial"/>
            <w:b/>
            <w:noProof/>
            <w:sz w:val="24"/>
            <w:szCs w:val="24"/>
          </w:rPr>
          <w:t>Figura 5:</w:t>
        </w:r>
        <w:r w:rsidR="0028798D" w:rsidRPr="0028798D">
          <w:rPr>
            <w:rStyle w:val="Hyperlink"/>
            <w:rFonts w:ascii="Arial" w:hAnsi="Arial" w:cs="Arial"/>
            <w:noProof/>
            <w:sz w:val="24"/>
            <w:szCs w:val="24"/>
          </w:rPr>
          <w:t xml:space="preserve"> Exemplo de  Árvore  de Decisão (Retirado de: [26]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31</w:t>
        </w:r>
        <w:r w:rsidR="0028798D" w:rsidRPr="0028798D">
          <w:rPr>
            <w:rFonts w:ascii="Arial" w:hAnsi="Arial" w:cs="Arial"/>
            <w:noProof/>
            <w:webHidden/>
            <w:sz w:val="24"/>
            <w:szCs w:val="24"/>
          </w:rPr>
          <w:fldChar w:fldCharType="end"/>
        </w:r>
      </w:hyperlink>
    </w:p>
    <w:p w14:paraId="29C24892" w14:textId="1EB36B13"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2" w:anchor="_Toc106083545" w:history="1">
        <w:r w:rsidR="0028798D" w:rsidRPr="0028798D">
          <w:rPr>
            <w:rStyle w:val="Hyperlink"/>
            <w:rFonts w:ascii="Arial" w:hAnsi="Arial" w:cs="Arial"/>
            <w:b/>
            <w:noProof/>
            <w:sz w:val="24"/>
            <w:szCs w:val="24"/>
          </w:rPr>
          <w:t>Figura 6:</w:t>
        </w:r>
        <w:r w:rsidR="0028798D" w:rsidRPr="0028798D">
          <w:rPr>
            <w:rStyle w:val="Hyperlink"/>
            <w:rFonts w:ascii="Arial" w:hAnsi="Arial" w:cs="Arial"/>
            <w:noProof/>
            <w:sz w:val="24"/>
            <w:szCs w:val="24"/>
          </w:rPr>
          <w:t xml:space="preserve"> Floresta Aleatória (Extraído de [40])</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32</w:t>
        </w:r>
        <w:r w:rsidR="0028798D" w:rsidRPr="0028798D">
          <w:rPr>
            <w:rFonts w:ascii="Arial" w:hAnsi="Arial" w:cs="Arial"/>
            <w:noProof/>
            <w:webHidden/>
            <w:sz w:val="24"/>
            <w:szCs w:val="24"/>
          </w:rPr>
          <w:fldChar w:fldCharType="end"/>
        </w:r>
      </w:hyperlink>
    </w:p>
    <w:p w14:paraId="1D66C4AF" w14:textId="280D6FE2"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3" w:anchor="_Toc106083546" w:history="1">
        <w:r w:rsidR="0028798D" w:rsidRPr="0028798D">
          <w:rPr>
            <w:rStyle w:val="Hyperlink"/>
            <w:rFonts w:ascii="Arial" w:hAnsi="Arial" w:cs="Arial"/>
            <w:b/>
            <w:noProof/>
            <w:sz w:val="24"/>
            <w:szCs w:val="24"/>
          </w:rPr>
          <w:t>Figura 7:</w:t>
        </w:r>
        <w:r w:rsidR="0028798D" w:rsidRPr="0028798D">
          <w:rPr>
            <w:rStyle w:val="Hyperlink"/>
            <w:rFonts w:ascii="Arial" w:hAnsi="Arial" w:cs="Arial"/>
            <w:noProof/>
            <w:sz w:val="24"/>
            <w:szCs w:val="24"/>
          </w:rPr>
          <w:t xml:space="preserve"> Arquivo Transformado para Processamento Binário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33</w:t>
        </w:r>
        <w:r w:rsidR="0028798D" w:rsidRPr="0028798D">
          <w:rPr>
            <w:rFonts w:ascii="Arial" w:hAnsi="Arial" w:cs="Arial"/>
            <w:noProof/>
            <w:webHidden/>
            <w:sz w:val="24"/>
            <w:szCs w:val="24"/>
          </w:rPr>
          <w:fldChar w:fldCharType="end"/>
        </w:r>
      </w:hyperlink>
    </w:p>
    <w:p w14:paraId="0A943788" w14:textId="1382EE66"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4" w:anchor="_Toc106083547" w:history="1">
        <w:r w:rsidR="0028798D" w:rsidRPr="0028798D">
          <w:rPr>
            <w:rStyle w:val="Hyperlink"/>
            <w:rFonts w:ascii="Arial" w:hAnsi="Arial" w:cs="Arial"/>
            <w:b/>
            <w:noProof/>
            <w:sz w:val="24"/>
            <w:szCs w:val="24"/>
          </w:rPr>
          <w:t>Figura 8:</w:t>
        </w:r>
        <w:r w:rsidR="0028798D" w:rsidRPr="0028798D">
          <w:rPr>
            <w:rStyle w:val="Hyperlink"/>
            <w:rFonts w:ascii="Arial" w:hAnsi="Arial" w:cs="Arial"/>
            <w:noProof/>
            <w:sz w:val="24"/>
            <w:szCs w:val="24"/>
          </w:rPr>
          <w:t xml:space="preserve"> Classificação Binária por K Vizinhos Mais próximos (Retirado de [30])</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34</w:t>
        </w:r>
        <w:r w:rsidR="0028798D" w:rsidRPr="0028798D">
          <w:rPr>
            <w:rFonts w:ascii="Arial" w:hAnsi="Arial" w:cs="Arial"/>
            <w:noProof/>
            <w:webHidden/>
            <w:sz w:val="24"/>
            <w:szCs w:val="24"/>
          </w:rPr>
          <w:fldChar w:fldCharType="end"/>
        </w:r>
      </w:hyperlink>
    </w:p>
    <w:p w14:paraId="73231A98" w14:textId="280E8A67"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5" w:anchor="_Toc106083548" w:history="1">
        <w:r w:rsidR="0028798D" w:rsidRPr="0028798D">
          <w:rPr>
            <w:rStyle w:val="Hyperlink"/>
            <w:rFonts w:ascii="Arial" w:hAnsi="Arial" w:cs="Arial"/>
            <w:b/>
            <w:noProof/>
            <w:sz w:val="24"/>
            <w:szCs w:val="24"/>
          </w:rPr>
          <w:t>Figura 9:</w:t>
        </w:r>
        <w:r w:rsidR="0028798D" w:rsidRPr="0028798D">
          <w:rPr>
            <w:rStyle w:val="Hyperlink"/>
            <w:rFonts w:ascii="Arial" w:hAnsi="Arial" w:cs="Arial"/>
            <w:noProof/>
            <w:sz w:val="24"/>
            <w:szCs w:val="24"/>
          </w:rPr>
          <w:t xml:space="preserve"> Técnicas para classificação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35</w:t>
        </w:r>
        <w:r w:rsidR="0028798D" w:rsidRPr="0028798D">
          <w:rPr>
            <w:rFonts w:ascii="Arial" w:hAnsi="Arial" w:cs="Arial"/>
            <w:noProof/>
            <w:webHidden/>
            <w:sz w:val="24"/>
            <w:szCs w:val="24"/>
          </w:rPr>
          <w:fldChar w:fldCharType="end"/>
        </w:r>
      </w:hyperlink>
    </w:p>
    <w:p w14:paraId="24C03048" w14:textId="470D735F"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49" w:history="1">
        <w:r w:rsidR="0028798D" w:rsidRPr="0028798D">
          <w:rPr>
            <w:rStyle w:val="Hyperlink"/>
            <w:rFonts w:ascii="Arial" w:hAnsi="Arial" w:cs="Arial"/>
            <w:b/>
            <w:noProof/>
            <w:sz w:val="24"/>
            <w:szCs w:val="24"/>
          </w:rPr>
          <w:t>Figura 10:</w:t>
        </w:r>
        <w:r w:rsidR="0028798D" w:rsidRPr="0028798D">
          <w:rPr>
            <w:rStyle w:val="Hyperlink"/>
            <w:rFonts w:ascii="Arial" w:hAnsi="Arial" w:cs="Arial"/>
            <w:noProof/>
            <w:sz w:val="24"/>
            <w:szCs w:val="24"/>
          </w:rPr>
          <w:t xml:space="preserve"> Matriz de Confusão (Retirado de: [9] )</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_Toc106083549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36</w:t>
        </w:r>
        <w:r w:rsidR="0028798D" w:rsidRPr="0028798D">
          <w:rPr>
            <w:rFonts w:ascii="Arial" w:hAnsi="Arial" w:cs="Arial"/>
            <w:noProof/>
            <w:webHidden/>
            <w:sz w:val="24"/>
            <w:szCs w:val="24"/>
          </w:rPr>
          <w:fldChar w:fldCharType="end"/>
        </w:r>
      </w:hyperlink>
    </w:p>
    <w:p w14:paraId="7C0905C1" w14:textId="7E2CF18B"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6" w:anchor="_Toc106083550" w:history="1">
        <w:r w:rsidR="0028798D" w:rsidRPr="0028798D">
          <w:rPr>
            <w:rStyle w:val="Hyperlink"/>
            <w:rFonts w:ascii="Arial" w:hAnsi="Arial" w:cs="Arial"/>
            <w:b/>
            <w:noProof/>
            <w:sz w:val="24"/>
            <w:szCs w:val="24"/>
          </w:rPr>
          <w:t>Figura 11:</w:t>
        </w:r>
        <w:r w:rsidR="0028798D" w:rsidRPr="0028798D">
          <w:rPr>
            <w:rStyle w:val="Hyperlink"/>
            <w:rFonts w:ascii="Arial" w:hAnsi="Arial" w:cs="Arial"/>
            <w:noProof/>
            <w:sz w:val="24"/>
            <w:szCs w:val="24"/>
          </w:rPr>
          <w:t xml:space="preserve"> Transformação do Problema por Relevância Binária</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37</w:t>
        </w:r>
        <w:r w:rsidR="0028798D" w:rsidRPr="0028798D">
          <w:rPr>
            <w:rFonts w:ascii="Arial" w:hAnsi="Arial" w:cs="Arial"/>
            <w:noProof/>
            <w:webHidden/>
            <w:sz w:val="24"/>
            <w:szCs w:val="24"/>
          </w:rPr>
          <w:fldChar w:fldCharType="end"/>
        </w:r>
      </w:hyperlink>
    </w:p>
    <w:p w14:paraId="012EC7E2" w14:textId="0B02F7A3"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7" w:anchor="_Toc106083551" w:history="1">
        <w:r w:rsidR="0028798D" w:rsidRPr="0028798D">
          <w:rPr>
            <w:rStyle w:val="Hyperlink"/>
            <w:rFonts w:ascii="Arial" w:hAnsi="Arial" w:cs="Arial"/>
            <w:b/>
            <w:noProof/>
            <w:sz w:val="24"/>
            <w:szCs w:val="24"/>
          </w:rPr>
          <w:t>Figura 12:</w:t>
        </w:r>
        <w:r w:rsidR="0028798D" w:rsidRPr="0028798D">
          <w:rPr>
            <w:rStyle w:val="Hyperlink"/>
            <w:rFonts w:ascii="Arial" w:hAnsi="Arial" w:cs="Arial"/>
            <w:noProof/>
            <w:sz w:val="24"/>
            <w:szCs w:val="24"/>
          </w:rPr>
          <w:t xml:space="preserve"> Transformação do Problema por Cadeia de Classificadores (Adaptado de [32])</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38</w:t>
        </w:r>
        <w:r w:rsidR="0028798D" w:rsidRPr="0028798D">
          <w:rPr>
            <w:rFonts w:ascii="Arial" w:hAnsi="Arial" w:cs="Arial"/>
            <w:noProof/>
            <w:webHidden/>
            <w:sz w:val="24"/>
            <w:szCs w:val="24"/>
          </w:rPr>
          <w:fldChar w:fldCharType="end"/>
        </w:r>
      </w:hyperlink>
    </w:p>
    <w:p w14:paraId="7AB6EBDC" w14:textId="184C8FE6"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52" w:history="1">
        <w:r w:rsidR="0028798D" w:rsidRPr="0028798D">
          <w:rPr>
            <w:rStyle w:val="Hyperlink"/>
            <w:rFonts w:ascii="Arial" w:hAnsi="Arial" w:cs="Arial"/>
            <w:b/>
            <w:noProof/>
            <w:sz w:val="24"/>
            <w:szCs w:val="24"/>
          </w:rPr>
          <w:t>Figura 13:</w:t>
        </w:r>
        <w:r w:rsidR="0028798D" w:rsidRPr="0028798D">
          <w:rPr>
            <w:rStyle w:val="Hyperlink"/>
            <w:rFonts w:ascii="Arial" w:hAnsi="Arial" w:cs="Arial"/>
            <w:noProof/>
            <w:sz w:val="24"/>
            <w:szCs w:val="24"/>
          </w:rPr>
          <w:t xml:space="preserve"> Transformação do Problema por Label PowerSets (Adaptado de [31])</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39</w:t>
        </w:r>
        <w:r w:rsidR="0028798D" w:rsidRPr="0028798D">
          <w:rPr>
            <w:rFonts w:ascii="Arial" w:hAnsi="Arial" w:cs="Arial"/>
            <w:noProof/>
            <w:webHidden/>
            <w:sz w:val="24"/>
            <w:szCs w:val="24"/>
          </w:rPr>
          <w:fldChar w:fldCharType="end"/>
        </w:r>
      </w:hyperlink>
    </w:p>
    <w:p w14:paraId="5683510E" w14:textId="488F3011"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8" w:anchor="_Toc106083553" w:history="1">
        <w:r w:rsidR="0028798D" w:rsidRPr="0028798D">
          <w:rPr>
            <w:rStyle w:val="Hyperlink"/>
            <w:rFonts w:ascii="Arial" w:hAnsi="Arial" w:cs="Arial"/>
            <w:b/>
            <w:noProof/>
            <w:sz w:val="24"/>
            <w:szCs w:val="24"/>
          </w:rPr>
          <w:t>Figura 14:</w:t>
        </w:r>
        <w:r w:rsidR="0028798D" w:rsidRPr="0028798D">
          <w:rPr>
            <w:rStyle w:val="Hyperlink"/>
            <w:rFonts w:ascii="Arial" w:hAnsi="Arial" w:cs="Arial"/>
            <w:noProof/>
            <w:sz w:val="24"/>
            <w:szCs w:val="24"/>
          </w:rPr>
          <w:t xml:space="preserve"> Arquivo Transformado para Processamento Multi-Label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46</w:t>
        </w:r>
        <w:r w:rsidR="0028798D" w:rsidRPr="0028798D">
          <w:rPr>
            <w:rFonts w:ascii="Arial" w:hAnsi="Arial" w:cs="Arial"/>
            <w:noProof/>
            <w:webHidden/>
            <w:sz w:val="24"/>
            <w:szCs w:val="24"/>
          </w:rPr>
          <w:fldChar w:fldCharType="end"/>
        </w:r>
      </w:hyperlink>
    </w:p>
    <w:p w14:paraId="06C96E51" w14:textId="37754B53"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554" w:history="1">
        <w:r w:rsidR="0028798D" w:rsidRPr="0028798D">
          <w:rPr>
            <w:rStyle w:val="Hyperlink"/>
            <w:rFonts w:ascii="Arial" w:hAnsi="Arial" w:cs="Arial"/>
            <w:b/>
            <w:noProof/>
            <w:sz w:val="24"/>
            <w:szCs w:val="24"/>
          </w:rPr>
          <w:t>Figura 15:</w:t>
        </w:r>
        <w:r w:rsidR="0028798D" w:rsidRPr="0028798D">
          <w:rPr>
            <w:rStyle w:val="Hyperlink"/>
            <w:rFonts w:ascii="Arial" w:hAnsi="Arial" w:cs="Arial"/>
            <w:noProof/>
            <w:sz w:val="24"/>
            <w:szCs w:val="24"/>
          </w:rPr>
          <w:t xml:space="preserve"> Redução do Tempo de Processamento de Seleção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50</w:t>
        </w:r>
        <w:r w:rsidR="0028798D" w:rsidRPr="0028798D">
          <w:rPr>
            <w:rFonts w:ascii="Arial" w:hAnsi="Arial" w:cs="Arial"/>
            <w:noProof/>
            <w:webHidden/>
            <w:sz w:val="24"/>
            <w:szCs w:val="24"/>
          </w:rPr>
          <w:fldChar w:fldCharType="end"/>
        </w:r>
      </w:hyperlink>
    </w:p>
    <w:p w14:paraId="7899BFF0" w14:textId="4B9E363B"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19" w:anchor="_Toc106083555" w:history="1">
        <w:r w:rsidR="0028798D" w:rsidRPr="0028798D">
          <w:rPr>
            <w:rStyle w:val="Hyperlink"/>
            <w:rFonts w:ascii="Arial" w:hAnsi="Arial" w:cs="Arial"/>
            <w:b/>
            <w:noProof/>
            <w:sz w:val="24"/>
            <w:szCs w:val="24"/>
          </w:rPr>
          <w:t>Figura 16:</w:t>
        </w:r>
        <w:r w:rsidR="0028798D" w:rsidRPr="0028798D">
          <w:rPr>
            <w:rStyle w:val="Hyperlink"/>
            <w:rFonts w:ascii="Arial" w:hAnsi="Arial" w:cs="Arial"/>
            <w:noProof/>
            <w:sz w:val="24"/>
            <w:szCs w:val="24"/>
          </w:rPr>
          <w:t xml:space="preserve"> Intercessão entre Conjuntos de Seleção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51</w:t>
        </w:r>
        <w:r w:rsidR="0028798D" w:rsidRPr="0028798D">
          <w:rPr>
            <w:rFonts w:ascii="Arial" w:hAnsi="Arial" w:cs="Arial"/>
            <w:noProof/>
            <w:webHidden/>
            <w:sz w:val="24"/>
            <w:szCs w:val="24"/>
          </w:rPr>
          <w:fldChar w:fldCharType="end"/>
        </w:r>
      </w:hyperlink>
    </w:p>
    <w:p w14:paraId="3D6541F7" w14:textId="2271954D"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0" w:anchor="_Toc106083556" w:history="1">
        <w:r w:rsidR="0028798D" w:rsidRPr="0028798D">
          <w:rPr>
            <w:rStyle w:val="Hyperlink"/>
            <w:rFonts w:ascii="Arial" w:hAnsi="Arial" w:cs="Arial"/>
            <w:b/>
            <w:noProof/>
            <w:sz w:val="24"/>
            <w:szCs w:val="24"/>
          </w:rPr>
          <w:t>Figura 17:</w:t>
        </w:r>
        <w:r w:rsidR="0028798D" w:rsidRPr="0028798D">
          <w:rPr>
            <w:rStyle w:val="Hyperlink"/>
            <w:rFonts w:ascii="Arial" w:hAnsi="Arial" w:cs="Arial"/>
            <w:noProof/>
            <w:sz w:val="24"/>
            <w:szCs w:val="24"/>
          </w:rPr>
          <w:t xml:space="preserve"> Grau de Aderência para a Alternativa mais rápida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52</w:t>
        </w:r>
        <w:r w:rsidR="0028798D" w:rsidRPr="0028798D">
          <w:rPr>
            <w:rFonts w:ascii="Arial" w:hAnsi="Arial" w:cs="Arial"/>
            <w:noProof/>
            <w:webHidden/>
            <w:sz w:val="24"/>
            <w:szCs w:val="24"/>
          </w:rPr>
          <w:fldChar w:fldCharType="end"/>
        </w:r>
      </w:hyperlink>
    </w:p>
    <w:p w14:paraId="70A06A3C" w14:textId="1F317C0B"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1" w:anchor="_Toc106083557" w:history="1">
        <w:r w:rsidR="0028798D" w:rsidRPr="0028798D">
          <w:rPr>
            <w:rStyle w:val="Hyperlink"/>
            <w:rFonts w:ascii="Arial" w:hAnsi="Arial" w:cs="Arial"/>
            <w:b/>
            <w:noProof/>
            <w:sz w:val="24"/>
            <w:szCs w:val="24"/>
          </w:rPr>
          <w:t>Figura 18:</w:t>
        </w:r>
        <w:r w:rsidR="0028798D" w:rsidRPr="0028798D">
          <w:rPr>
            <w:rStyle w:val="Hyperlink"/>
            <w:rFonts w:ascii="Arial" w:hAnsi="Arial" w:cs="Arial"/>
            <w:noProof/>
            <w:sz w:val="24"/>
            <w:szCs w:val="24"/>
          </w:rPr>
          <w:t xml:space="preserve"> Importância Acumulada -Arquivo Único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53</w:t>
        </w:r>
        <w:r w:rsidR="0028798D" w:rsidRPr="0028798D">
          <w:rPr>
            <w:rFonts w:ascii="Arial" w:hAnsi="Arial" w:cs="Arial"/>
            <w:noProof/>
            <w:webHidden/>
            <w:sz w:val="24"/>
            <w:szCs w:val="24"/>
          </w:rPr>
          <w:fldChar w:fldCharType="end"/>
        </w:r>
      </w:hyperlink>
    </w:p>
    <w:p w14:paraId="551860E7" w14:textId="1E16806C"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2" w:anchor="_Toc106083558" w:history="1">
        <w:r w:rsidR="0028798D" w:rsidRPr="0028798D">
          <w:rPr>
            <w:rStyle w:val="Hyperlink"/>
            <w:rFonts w:ascii="Arial" w:hAnsi="Arial" w:cs="Arial"/>
            <w:b/>
            <w:noProof/>
            <w:sz w:val="24"/>
            <w:szCs w:val="24"/>
          </w:rPr>
          <w:t>Figura 19:</w:t>
        </w:r>
        <w:r w:rsidR="0028798D" w:rsidRPr="0028798D">
          <w:rPr>
            <w:rStyle w:val="Hyperlink"/>
            <w:rFonts w:ascii="Arial" w:hAnsi="Arial" w:cs="Arial"/>
            <w:noProof/>
            <w:sz w:val="24"/>
            <w:szCs w:val="24"/>
          </w:rPr>
          <w:t xml:space="preserve"> Importância Acumulada -Múltiplos Arquivos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53</w:t>
        </w:r>
        <w:r w:rsidR="0028798D" w:rsidRPr="0028798D">
          <w:rPr>
            <w:rFonts w:ascii="Arial" w:hAnsi="Arial" w:cs="Arial"/>
            <w:noProof/>
            <w:webHidden/>
            <w:sz w:val="24"/>
            <w:szCs w:val="24"/>
          </w:rPr>
          <w:fldChar w:fldCharType="end"/>
        </w:r>
      </w:hyperlink>
    </w:p>
    <w:p w14:paraId="234A6758" w14:textId="79D877BC"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3" w:anchor="_Toc106083559" w:history="1">
        <w:r w:rsidR="0028798D" w:rsidRPr="0028798D">
          <w:rPr>
            <w:rStyle w:val="Hyperlink"/>
            <w:rFonts w:ascii="Arial" w:hAnsi="Arial" w:cs="Arial"/>
            <w:b/>
            <w:noProof/>
            <w:sz w:val="24"/>
            <w:szCs w:val="24"/>
          </w:rPr>
          <w:t>Figura 20:</w:t>
        </w:r>
        <w:r w:rsidR="0028798D" w:rsidRPr="0028798D">
          <w:rPr>
            <w:rStyle w:val="Hyperlink"/>
            <w:rFonts w:ascii="Arial" w:hAnsi="Arial" w:cs="Arial"/>
            <w:noProof/>
            <w:sz w:val="24"/>
            <w:szCs w:val="24"/>
          </w:rPr>
          <w:t xml:space="preserve"> Resultados Para Tranformação do Problema para arquivo com 150.000 linhas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_Toc106083559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55</w:t>
        </w:r>
        <w:r w:rsidR="0028798D" w:rsidRPr="0028798D">
          <w:rPr>
            <w:rFonts w:ascii="Arial" w:hAnsi="Arial" w:cs="Arial"/>
            <w:noProof/>
            <w:webHidden/>
            <w:sz w:val="24"/>
            <w:szCs w:val="24"/>
          </w:rPr>
          <w:fldChar w:fldCharType="end"/>
        </w:r>
      </w:hyperlink>
    </w:p>
    <w:p w14:paraId="786B643F" w14:textId="5905EFE7"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4" w:anchor="_Toc106083560" w:history="1">
        <w:r w:rsidR="0028798D" w:rsidRPr="0028798D">
          <w:rPr>
            <w:rStyle w:val="Hyperlink"/>
            <w:rFonts w:ascii="Arial" w:hAnsi="Arial" w:cs="Arial"/>
            <w:b/>
            <w:noProof/>
            <w:sz w:val="24"/>
            <w:szCs w:val="24"/>
          </w:rPr>
          <w:t>Figura 21:</w:t>
        </w:r>
        <w:r w:rsidR="0028798D" w:rsidRPr="0028798D">
          <w:rPr>
            <w:rStyle w:val="Hyperlink"/>
            <w:rFonts w:ascii="Arial" w:hAnsi="Arial" w:cs="Arial"/>
            <w:noProof/>
            <w:sz w:val="24"/>
            <w:szCs w:val="24"/>
          </w:rPr>
          <w:t xml:space="preserve"> Gráfico Radar para Transformação do Problema 150.000 linhas</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56</w:t>
        </w:r>
        <w:r w:rsidR="0028798D" w:rsidRPr="0028798D">
          <w:rPr>
            <w:rFonts w:ascii="Arial" w:hAnsi="Arial" w:cs="Arial"/>
            <w:noProof/>
            <w:webHidden/>
            <w:sz w:val="24"/>
            <w:szCs w:val="24"/>
          </w:rPr>
          <w:fldChar w:fldCharType="end"/>
        </w:r>
      </w:hyperlink>
    </w:p>
    <w:p w14:paraId="4AF1B774" w14:textId="1F646F28"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5" w:anchor="_Toc106083561" w:history="1">
        <w:r w:rsidR="0028798D" w:rsidRPr="0028798D">
          <w:rPr>
            <w:rStyle w:val="Hyperlink"/>
            <w:rFonts w:ascii="Arial" w:hAnsi="Arial" w:cs="Arial"/>
            <w:b/>
            <w:noProof/>
            <w:sz w:val="24"/>
            <w:szCs w:val="24"/>
          </w:rPr>
          <w:t>Figura 22:</w:t>
        </w:r>
        <w:r w:rsidR="0028798D" w:rsidRPr="0028798D">
          <w:rPr>
            <w:rStyle w:val="Hyperlink"/>
            <w:rFonts w:ascii="Arial" w:hAnsi="Arial" w:cs="Arial"/>
            <w:noProof/>
            <w:sz w:val="24"/>
            <w:szCs w:val="24"/>
          </w:rPr>
          <w:t xml:space="preserve"> Resultados Obtidos Por  Adaptação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57</w:t>
        </w:r>
        <w:r w:rsidR="0028798D" w:rsidRPr="0028798D">
          <w:rPr>
            <w:rFonts w:ascii="Arial" w:hAnsi="Arial" w:cs="Arial"/>
            <w:noProof/>
            <w:webHidden/>
            <w:sz w:val="24"/>
            <w:szCs w:val="24"/>
          </w:rPr>
          <w:fldChar w:fldCharType="end"/>
        </w:r>
      </w:hyperlink>
    </w:p>
    <w:p w14:paraId="3617ACA4" w14:textId="58507E83"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r:id="rId26" w:anchor="_Toc106083562" w:history="1">
        <w:r w:rsidR="0028798D" w:rsidRPr="0028798D">
          <w:rPr>
            <w:rStyle w:val="Hyperlink"/>
            <w:rFonts w:ascii="Arial" w:hAnsi="Arial" w:cs="Arial"/>
            <w:b/>
            <w:noProof/>
            <w:sz w:val="24"/>
            <w:szCs w:val="24"/>
          </w:rPr>
          <w:t>Figura 23:</w:t>
        </w:r>
        <w:r w:rsidR="0028798D" w:rsidRPr="0028798D">
          <w:rPr>
            <w:rStyle w:val="Hyperlink"/>
            <w:rFonts w:ascii="Arial" w:hAnsi="Arial" w:cs="Arial"/>
            <w:noProof/>
            <w:sz w:val="24"/>
            <w:szCs w:val="24"/>
          </w:rPr>
          <w:t xml:space="preserve"> Gráfico Radar para Adaptação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_Toc106083562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57</w:t>
        </w:r>
        <w:r w:rsidR="0028798D" w:rsidRPr="0028798D">
          <w:rPr>
            <w:rFonts w:ascii="Arial" w:hAnsi="Arial" w:cs="Arial"/>
            <w:noProof/>
            <w:webHidden/>
            <w:sz w:val="24"/>
            <w:szCs w:val="24"/>
          </w:rPr>
          <w:fldChar w:fldCharType="end"/>
        </w:r>
      </w:hyperlink>
    </w:p>
    <w:p w14:paraId="6A73DF33" w14:textId="5A7B099C" w:rsidR="00DB7EC8" w:rsidRDefault="0028798D" w:rsidP="0028798D">
      <w:pPr>
        <w:suppressAutoHyphens w:val="0"/>
        <w:spacing w:after="0" w:line="240" w:lineRule="auto"/>
        <w:jc w:val="center"/>
        <w:rPr>
          <w:rFonts w:ascii="Arial" w:hAnsi="Arial" w:cs="Arial"/>
          <w:b/>
          <w:color w:val="auto"/>
          <w:sz w:val="24"/>
          <w:szCs w:val="24"/>
        </w:rPr>
      </w:pPr>
      <w:r w:rsidRPr="0028798D">
        <w:rPr>
          <w:rFonts w:ascii="Arial" w:hAnsi="Arial" w:cs="Arial"/>
          <w:b/>
          <w:color w:val="auto"/>
          <w:sz w:val="24"/>
          <w:szCs w:val="24"/>
        </w:rPr>
        <w:fldChar w:fldCharType="end"/>
      </w:r>
      <w:r w:rsidR="00DB7EC8" w:rsidRPr="0028798D">
        <w:rPr>
          <w:rFonts w:ascii="Arial" w:hAnsi="Arial" w:cs="Arial"/>
          <w:b/>
          <w:color w:val="auto"/>
          <w:sz w:val="24"/>
          <w:szCs w:val="24"/>
        </w:rPr>
        <w:br w:type="page"/>
      </w:r>
    </w:p>
    <w:p w14:paraId="6173BCC1" w14:textId="77777777" w:rsidR="001B5AA4" w:rsidRDefault="001B5AA4" w:rsidP="00B0255E">
      <w:pPr>
        <w:suppressAutoHyphens w:val="0"/>
        <w:spacing w:after="0" w:line="240" w:lineRule="auto"/>
        <w:jc w:val="center"/>
        <w:rPr>
          <w:rFonts w:ascii="Arial" w:hAnsi="Arial" w:cs="Arial"/>
          <w:b/>
          <w:color w:val="auto"/>
          <w:sz w:val="24"/>
          <w:szCs w:val="24"/>
        </w:rPr>
      </w:pPr>
    </w:p>
    <w:p w14:paraId="2067ABD9" w14:textId="6BC29D8F" w:rsidR="00EB1342" w:rsidRDefault="00EB1342">
      <w:pPr>
        <w:suppressAutoHyphens w:val="0"/>
        <w:spacing w:after="0" w:line="240" w:lineRule="auto"/>
      </w:pPr>
    </w:p>
    <w:p w14:paraId="5B354740" w14:textId="4A2E144C" w:rsidR="00EB1342" w:rsidRDefault="00EB1342" w:rsidP="00EB1342">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t>LISTA DE TABELAS</w:t>
      </w:r>
    </w:p>
    <w:p w14:paraId="0DC7415E" w14:textId="125E8982" w:rsidR="0028798D" w:rsidRPr="0028798D" w:rsidRDefault="0028798D">
      <w:pPr>
        <w:pStyle w:val="ndicedeilustraes"/>
        <w:tabs>
          <w:tab w:val="right" w:leader="dot" w:pos="9061"/>
        </w:tabs>
        <w:rPr>
          <w:rFonts w:ascii="Arial" w:eastAsiaTheme="minorEastAsia" w:hAnsi="Arial" w:cs="Arial"/>
          <w:smallCaps w:val="0"/>
          <w:noProof/>
          <w:color w:val="auto"/>
          <w:kern w:val="0"/>
          <w:sz w:val="24"/>
          <w:szCs w:val="24"/>
          <w:lang w:eastAsia="pt-BR"/>
        </w:rPr>
      </w:pPr>
      <w:r w:rsidRPr="0028798D">
        <w:rPr>
          <w:rFonts w:ascii="Arial" w:hAnsi="Arial" w:cs="Arial"/>
          <w:smallCaps w:val="0"/>
          <w:sz w:val="24"/>
          <w:szCs w:val="24"/>
        </w:rPr>
        <w:fldChar w:fldCharType="begin"/>
      </w:r>
      <w:r w:rsidRPr="0028798D">
        <w:rPr>
          <w:rFonts w:ascii="Arial" w:hAnsi="Arial" w:cs="Arial"/>
          <w:smallCaps w:val="0"/>
          <w:sz w:val="24"/>
          <w:szCs w:val="24"/>
        </w:rPr>
        <w:instrText xml:space="preserve"> TOC \h \z \c "Tabela" </w:instrText>
      </w:r>
      <w:r w:rsidRPr="0028798D">
        <w:rPr>
          <w:rFonts w:ascii="Arial" w:hAnsi="Arial" w:cs="Arial"/>
          <w:smallCaps w:val="0"/>
          <w:sz w:val="24"/>
          <w:szCs w:val="24"/>
        </w:rPr>
        <w:fldChar w:fldCharType="separate"/>
      </w:r>
      <w:hyperlink w:anchor="_Toc106083630" w:history="1">
        <w:r w:rsidRPr="0028798D">
          <w:rPr>
            <w:rStyle w:val="Hyperlink"/>
            <w:rFonts w:ascii="Arial" w:hAnsi="Arial" w:cs="Arial"/>
            <w:b/>
            <w:noProof/>
            <w:sz w:val="24"/>
            <w:szCs w:val="24"/>
          </w:rPr>
          <w:t>Tabela 1:</w:t>
        </w:r>
        <w:r w:rsidRPr="0028798D">
          <w:rPr>
            <w:rStyle w:val="Hyperlink"/>
            <w:rFonts w:ascii="Arial" w:hAnsi="Arial" w:cs="Arial"/>
            <w:noProof/>
            <w:sz w:val="24"/>
            <w:szCs w:val="24"/>
          </w:rPr>
          <w:t xml:space="preserve"> Ataques realizados por dia da semana (Retirado de [5])</w:t>
        </w:r>
        <w:r w:rsidRPr="0028798D">
          <w:rPr>
            <w:rFonts w:ascii="Arial" w:hAnsi="Arial" w:cs="Arial"/>
            <w:noProof/>
            <w:webHidden/>
            <w:sz w:val="24"/>
            <w:szCs w:val="24"/>
          </w:rPr>
          <w:tab/>
        </w:r>
        <w:r w:rsidRPr="0028798D">
          <w:rPr>
            <w:rFonts w:ascii="Arial" w:hAnsi="Arial" w:cs="Arial"/>
            <w:noProof/>
            <w:webHidden/>
            <w:sz w:val="24"/>
            <w:szCs w:val="24"/>
          </w:rPr>
          <w:fldChar w:fldCharType="begin"/>
        </w:r>
        <w:r w:rsidRPr="0028798D">
          <w:rPr>
            <w:rFonts w:ascii="Arial" w:hAnsi="Arial" w:cs="Arial"/>
            <w:noProof/>
            <w:webHidden/>
            <w:sz w:val="24"/>
            <w:szCs w:val="24"/>
          </w:rPr>
          <w:instrText xml:space="preserve"> PAGEREF _Toc106083630 \h </w:instrText>
        </w:r>
        <w:r w:rsidRPr="0028798D">
          <w:rPr>
            <w:rFonts w:ascii="Arial" w:hAnsi="Arial" w:cs="Arial"/>
            <w:noProof/>
            <w:webHidden/>
            <w:sz w:val="24"/>
            <w:szCs w:val="24"/>
          </w:rPr>
        </w:r>
        <w:r w:rsidRPr="0028798D">
          <w:rPr>
            <w:rFonts w:ascii="Arial" w:hAnsi="Arial" w:cs="Arial"/>
            <w:noProof/>
            <w:webHidden/>
            <w:sz w:val="24"/>
            <w:szCs w:val="24"/>
          </w:rPr>
          <w:fldChar w:fldCharType="separate"/>
        </w:r>
        <w:r w:rsidR="002F5EDC">
          <w:rPr>
            <w:rFonts w:ascii="Arial" w:hAnsi="Arial" w:cs="Arial"/>
            <w:noProof/>
            <w:webHidden/>
            <w:sz w:val="24"/>
            <w:szCs w:val="24"/>
          </w:rPr>
          <w:t>28</w:t>
        </w:r>
        <w:r w:rsidRPr="0028798D">
          <w:rPr>
            <w:rFonts w:ascii="Arial" w:hAnsi="Arial" w:cs="Arial"/>
            <w:noProof/>
            <w:webHidden/>
            <w:sz w:val="24"/>
            <w:szCs w:val="24"/>
          </w:rPr>
          <w:fldChar w:fldCharType="end"/>
        </w:r>
      </w:hyperlink>
    </w:p>
    <w:p w14:paraId="30236D38" w14:textId="29A0E25C"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1" w:history="1">
        <w:r w:rsidR="0028798D" w:rsidRPr="0028798D">
          <w:rPr>
            <w:rStyle w:val="Hyperlink"/>
            <w:rFonts w:ascii="Arial" w:hAnsi="Arial" w:cs="Arial"/>
            <w:b/>
            <w:noProof/>
            <w:sz w:val="24"/>
            <w:szCs w:val="24"/>
          </w:rPr>
          <w:t>Tabela 2:</w:t>
        </w:r>
        <w:r w:rsidR="0028798D" w:rsidRPr="0028798D">
          <w:rPr>
            <w:rStyle w:val="Hyperlink"/>
            <w:rFonts w:ascii="Arial" w:hAnsi="Arial" w:cs="Arial"/>
            <w:noProof/>
            <w:sz w:val="24"/>
            <w:szCs w:val="24"/>
          </w:rPr>
          <w:t xml:space="preserve"> Frequência de contagem de cada ataque  (Retirado de [5])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28</w:t>
        </w:r>
        <w:r w:rsidR="0028798D" w:rsidRPr="0028798D">
          <w:rPr>
            <w:rFonts w:ascii="Arial" w:hAnsi="Arial" w:cs="Arial"/>
            <w:noProof/>
            <w:webHidden/>
            <w:sz w:val="24"/>
            <w:szCs w:val="24"/>
          </w:rPr>
          <w:fldChar w:fldCharType="end"/>
        </w:r>
      </w:hyperlink>
    </w:p>
    <w:p w14:paraId="5A21CE6A" w14:textId="79642490"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2" w:history="1">
        <w:r w:rsidR="0028798D" w:rsidRPr="0028798D">
          <w:rPr>
            <w:rStyle w:val="Hyperlink"/>
            <w:rFonts w:ascii="Arial" w:hAnsi="Arial" w:cs="Arial"/>
            <w:b/>
            <w:noProof/>
            <w:sz w:val="24"/>
            <w:szCs w:val="24"/>
          </w:rPr>
          <w:t>Tabela 3:</w:t>
        </w:r>
        <w:r w:rsidR="0028798D" w:rsidRPr="0028798D">
          <w:rPr>
            <w:rStyle w:val="Hyperlink"/>
            <w:rFonts w:ascii="Arial" w:hAnsi="Arial" w:cs="Arial"/>
            <w:noProof/>
            <w:sz w:val="24"/>
            <w:szCs w:val="24"/>
          </w:rPr>
          <w:t xml:space="preserve"> Exemplo de chamada do RandomForestRegressor (adaptado de [6])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32</w:t>
        </w:r>
        <w:r w:rsidR="0028798D" w:rsidRPr="0028798D">
          <w:rPr>
            <w:rFonts w:ascii="Arial" w:hAnsi="Arial" w:cs="Arial"/>
            <w:noProof/>
            <w:webHidden/>
            <w:sz w:val="24"/>
            <w:szCs w:val="24"/>
          </w:rPr>
          <w:fldChar w:fldCharType="end"/>
        </w:r>
      </w:hyperlink>
    </w:p>
    <w:p w14:paraId="5DF8A6E0" w14:textId="3401D482"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3" w:history="1">
        <w:r w:rsidR="0028798D" w:rsidRPr="0028798D">
          <w:rPr>
            <w:rStyle w:val="Hyperlink"/>
            <w:rFonts w:ascii="Arial" w:hAnsi="Arial" w:cs="Arial"/>
            <w:b/>
            <w:noProof/>
            <w:sz w:val="24"/>
            <w:szCs w:val="24"/>
          </w:rPr>
          <w:t>Tabela 4:</w:t>
        </w:r>
        <w:r w:rsidR="0028798D" w:rsidRPr="0028798D">
          <w:rPr>
            <w:rStyle w:val="Hyperlink"/>
            <w:rFonts w:ascii="Arial" w:hAnsi="Arial" w:cs="Arial"/>
            <w:noProof/>
            <w:sz w:val="24"/>
            <w:szCs w:val="24"/>
          </w:rPr>
          <w:t xml:space="preserve"> Exemplo de chamada Python para Relevância Binária (Extraído de [35])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38</w:t>
        </w:r>
        <w:r w:rsidR="0028798D" w:rsidRPr="0028798D">
          <w:rPr>
            <w:rFonts w:ascii="Arial" w:hAnsi="Arial" w:cs="Arial"/>
            <w:noProof/>
            <w:webHidden/>
            <w:sz w:val="24"/>
            <w:szCs w:val="24"/>
          </w:rPr>
          <w:fldChar w:fldCharType="end"/>
        </w:r>
      </w:hyperlink>
    </w:p>
    <w:p w14:paraId="2726CE92" w14:textId="1E9904C1"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4" w:history="1">
        <w:r w:rsidR="0028798D" w:rsidRPr="0028798D">
          <w:rPr>
            <w:rStyle w:val="Hyperlink"/>
            <w:rFonts w:ascii="Arial" w:hAnsi="Arial" w:cs="Arial"/>
            <w:b/>
            <w:noProof/>
            <w:sz w:val="24"/>
            <w:szCs w:val="24"/>
          </w:rPr>
          <w:t>Tabela 5:</w:t>
        </w:r>
        <w:r w:rsidR="0028798D" w:rsidRPr="0028798D">
          <w:rPr>
            <w:rStyle w:val="Hyperlink"/>
            <w:rFonts w:ascii="Arial" w:hAnsi="Arial" w:cs="Arial"/>
            <w:noProof/>
            <w:sz w:val="24"/>
            <w:szCs w:val="24"/>
          </w:rPr>
          <w:t xml:space="preserve"> Exemplo de chamada Python para Cadeia de Classificadores</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_Toc106083634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39</w:t>
        </w:r>
        <w:r w:rsidR="0028798D" w:rsidRPr="0028798D">
          <w:rPr>
            <w:rFonts w:ascii="Arial" w:hAnsi="Arial" w:cs="Arial"/>
            <w:noProof/>
            <w:webHidden/>
            <w:sz w:val="24"/>
            <w:szCs w:val="24"/>
          </w:rPr>
          <w:fldChar w:fldCharType="end"/>
        </w:r>
      </w:hyperlink>
    </w:p>
    <w:p w14:paraId="16CF7FCC" w14:textId="228F6709"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5" w:history="1">
        <w:r w:rsidR="0028798D" w:rsidRPr="0028798D">
          <w:rPr>
            <w:rStyle w:val="Hyperlink"/>
            <w:rFonts w:ascii="Arial" w:hAnsi="Arial" w:cs="Arial"/>
            <w:b/>
            <w:noProof/>
            <w:sz w:val="24"/>
            <w:szCs w:val="24"/>
          </w:rPr>
          <w:t>Tabela 6:</w:t>
        </w:r>
        <w:r w:rsidR="0028798D" w:rsidRPr="0028798D">
          <w:rPr>
            <w:rStyle w:val="Hyperlink"/>
            <w:rFonts w:ascii="Arial" w:hAnsi="Arial" w:cs="Arial"/>
            <w:noProof/>
            <w:sz w:val="24"/>
            <w:szCs w:val="24"/>
          </w:rPr>
          <w:t xml:space="preserve"> Exemplo de chamada Python para Label PowerSets( Extraído de [35])</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_Toc106083635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40</w:t>
        </w:r>
        <w:r w:rsidR="0028798D" w:rsidRPr="0028798D">
          <w:rPr>
            <w:rFonts w:ascii="Arial" w:hAnsi="Arial" w:cs="Arial"/>
            <w:noProof/>
            <w:webHidden/>
            <w:sz w:val="24"/>
            <w:szCs w:val="24"/>
          </w:rPr>
          <w:fldChar w:fldCharType="end"/>
        </w:r>
      </w:hyperlink>
    </w:p>
    <w:p w14:paraId="316676E6" w14:textId="634C426A"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6" w:history="1">
        <w:r w:rsidR="0028798D" w:rsidRPr="0028798D">
          <w:rPr>
            <w:rStyle w:val="Hyperlink"/>
            <w:rFonts w:ascii="Arial" w:hAnsi="Arial" w:cs="Arial"/>
            <w:b/>
            <w:noProof/>
            <w:sz w:val="24"/>
            <w:szCs w:val="24"/>
          </w:rPr>
          <w:t>Tabela 7:</w:t>
        </w:r>
        <w:r w:rsidR="0028798D" w:rsidRPr="0028798D">
          <w:rPr>
            <w:rStyle w:val="Hyperlink"/>
            <w:rFonts w:ascii="Arial" w:hAnsi="Arial" w:cs="Arial"/>
            <w:noProof/>
            <w:sz w:val="24"/>
            <w:szCs w:val="24"/>
          </w:rPr>
          <w:t xml:space="preserve"> Exemplo de chamada Python para ML-KNN (Adaptado de [36])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_Toc106083636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41</w:t>
        </w:r>
        <w:r w:rsidR="0028798D" w:rsidRPr="0028798D">
          <w:rPr>
            <w:rFonts w:ascii="Arial" w:hAnsi="Arial" w:cs="Arial"/>
            <w:noProof/>
            <w:webHidden/>
            <w:sz w:val="24"/>
            <w:szCs w:val="24"/>
          </w:rPr>
          <w:fldChar w:fldCharType="end"/>
        </w:r>
      </w:hyperlink>
    </w:p>
    <w:p w14:paraId="42EC1B77" w14:textId="3C56AB9F"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7" w:history="1">
        <w:r w:rsidR="0028798D" w:rsidRPr="0028798D">
          <w:rPr>
            <w:rStyle w:val="Hyperlink"/>
            <w:rFonts w:ascii="Arial" w:hAnsi="Arial" w:cs="Arial"/>
            <w:b/>
            <w:noProof/>
            <w:sz w:val="24"/>
            <w:szCs w:val="24"/>
          </w:rPr>
          <w:t>Tabela 8:</w:t>
        </w:r>
        <w:r w:rsidR="0028798D" w:rsidRPr="0028798D">
          <w:rPr>
            <w:rStyle w:val="Hyperlink"/>
            <w:rFonts w:ascii="Arial" w:hAnsi="Arial" w:cs="Arial"/>
            <w:noProof/>
            <w:sz w:val="24"/>
            <w:szCs w:val="24"/>
          </w:rPr>
          <w:t xml:space="preserve"> Exemplo de chamada Python para BR-KNN(Adaptado de [36])</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_Toc106083637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41</w:t>
        </w:r>
        <w:r w:rsidR="0028798D" w:rsidRPr="0028798D">
          <w:rPr>
            <w:rFonts w:ascii="Arial" w:hAnsi="Arial" w:cs="Arial"/>
            <w:noProof/>
            <w:webHidden/>
            <w:sz w:val="24"/>
            <w:szCs w:val="24"/>
          </w:rPr>
          <w:fldChar w:fldCharType="end"/>
        </w:r>
      </w:hyperlink>
    </w:p>
    <w:p w14:paraId="76E669C3" w14:textId="5AE2FC71"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8" w:history="1">
        <w:r w:rsidR="0028798D" w:rsidRPr="0028798D">
          <w:rPr>
            <w:rStyle w:val="Hyperlink"/>
            <w:rFonts w:ascii="Arial" w:hAnsi="Arial" w:cs="Arial"/>
            <w:b/>
            <w:noProof/>
            <w:sz w:val="24"/>
            <w:szCs w:val="24"/>
          </w:rPr>
          <w:t>Tabela 9:</w:t>
        </w:r>
        <w:r w:rsidR="0028798D" w:rsidRPr="0028798D">
          <w:rPr>
            <w:rStyle w:val="Hyperlink"/>
            <w:rFonts w:ascii="Arial" w:hAnsi="Arial" w:cs="Arial"/>
            <w:noProof/>
            <w:sz w:val="24"/>
            <w:szCs w:val="24"/>
          </w:rPr>
          <w:t xml:space="preserve"> Pseudocódigos da solução obtida em [5]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_Toc106083638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43</w:t>
        </w:r>
        <w:r w:rsidR="0028798D" w:rsidRPr="0028798D">
          <w:rPr>
            <w:rFonts w:ascii="Arial" w:hAnsi="Arial" w:cs="Arial"/>
            <w:noProof/>
            <w:webHidden/>
            <w:sz w:val="24"/>
            <w:szCs w:val="24"/>
          </w:rPr>
          <w:fldChar w:fldCharType="end"/>
        </w:r>
      </w:hyperlink>
    </w:p>
    <w:p w14:paraId="00744D43" w14:textId="58EE12B8"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39" w:history="1">
        <w:r w:rsidR="0028798D" w:rsidRPr="0028798D">
          <w:rPr>
            <w:rStyle w:val="Hyperlink"/>
            <w:rFonts w:ascii="Arial" w:hAnsi="Arial" w:cs="Arial"/>
            <w:b/>
            <w:noProof/>
            <w:sz w:val="24"/>
            <w:szCs w:val="24"/>
          </w:rPr>
          <w:t xml:space="preserve">Tabela 10: </w:t>
        </w:r>
        <w:r w:rsidR="0028798D" w:rsidRPr="0028798D">
          <w:rPr>
            <w:rStyle w:val="Hyperlink"/>
            <w:rFonts w:ascii="Arial" w:hAnsi="Arial" w:cs="Arial"/>
            <w:noProof/>
            <w:sz w:val="24"/>
            <w:szCs w:val="24"/>
          </w:rPr>
          <w:t xml:space="preserve"> Pseudo-código para Geração de Lista de Importâncias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_Toc106083639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43</w:t>
        </w:r>
        <w:r w:rsidR="0028798D" w:rsidRPr="0028798D">
          <w:rPr>
            <w:rFonts w:ascii="Arial" w:hAnsi="Arial" w:cs="Arial"/>
            <w:noProof/>
            <w:webHidden/>
            <w:sz w:val="24"/>
            <w:szCs w:val="24"/>
          </w:rPr>
          <w:fldChar w:fldCharType="end"/>
        </w:r>
      </w:hyperlink>
    </w:p>
    <w:p w14:paraId="08C4BAB7" w14:textId="7CDAEBD4"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0" w:history="1">
        <w:r w:rsidR="0028798D" w:rsidRPr="0028798D">
          <w:rPr>
            <w:rStyle w:val="Hyperlink"/>
            <w:rFonts w:ascii="Arial" w:hAnsi="Arial" w:cs="Arial"/>
            <w:b/>
            <w:noProof/>
            <w:sz w:val="24"/>
            <w:szCs w:val="24"/>
          </w:rPr>
          <w:t>Tabela 11:</w:t>
        </w:r>
        <w:r w:rsidR="0028798D" w:rsidRPr="0028798D">
          <w:rPr>
            <w:rStyle w:val="Hyperlink"/>
            <w:rFonts w:ascii="Arial" w:hAnsi="Arial" w:cs="Arial"/>
            <w:noProof/>
            <w:sz w:val="24"/>
            <w:szCs w:val="24"/>
          </w:rPr>
          <w:t xml:space="preserve"> Pseudo-código para Importância Acumulada de Features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_Toc106083640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44</w:t>
        </w:r>
        <w:r w:rsidR="0028798D" w:rsidRPr="0028798D">
          <w:rPr>
            <w:rFonts w:ascii="Arial" w:hAnsi="Arial" w:cs="Arial"/>
            <w:noProof/>
            <w:webHidden/>
            <w:sz w:val="24"/>
            <w:szCs w:val="24"/>
          </w:rPr>
          <w:fldChar w:fldCharType="end"/>
        </w:r>
      </w:hyperlink>
    </w:p>
    <w:p w14:paraId="7E3BBADF" w14:textId="1CC1810A"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1" w:history="1">
        <w:r w:rsidR="0028798D" w:rsidRPr="0028798D">
          <w:rPr>
            <w:rStyle w:val="Hyperlink"/>
            <w:rFonts w:ascii="Arial" w:hAnsi="Arial" w:cs="Arial"/>
            <w:b/>
            <w:noProof/>
            <w:sz w:val="24"/>
            <w:szCs w:val="24"/>
          </w:rPr>
          <w:t>Tabela 12:</w:t>
        </w:r>
        <w:r w:rsidR="0028798D" w:rsidRPr="0028798D">
          <w:rPr>
            <w:rStyle w:val="Hyperlink"/>
            <w:rFonts w:ascii="Arial" w:hAnsi="Arial" w:cs="Arial"/>
            <w:noProof/>
            <w:sz w:val="24"/>
            <w:szCs w:val="24"/>
          </w:rPr>
          <w:t xml:space="preserve"> Pseudo-código para Geração de Arquivos Reduzidos (Do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_Toc106083641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45</w:t>
        </w:r>
        <w:r w:rsidR="0028798D" w:rsidRPr="0028798D">
          <w:rPr>
            <w:rFonts w:ascii="Arial" w:hAnsi="Arial" w:cs="Arial"/>
            <w:noProof/>
            <w:webHidden/>
            <w:sz w:val="24"/>
            <w:szCs w:val="24"/>
          </w:rPr>
          <w:fldChar w:fldCharType="end"/>
        </w:r>
      </w:hyperlink>
    </w:p>
    <w:p w14:paraId="547CF1C9" w14:textId="3DB6E8A6"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2" w:history="1">
        <w:r w:rsidR="0028798D" w:rsidRPr="0028798D">
          <w:rPr>
            <w:rStyle w:val="Hyperlink"/>
            <w:rFonts w:ascii="Arial" w:hAnsi="Arial" w:cs="Arial"/>
            <w:b/>
            <w:noProof/>
            <w:sz w:val="24"/>
            <w:szCs w:val="24"/>
          </w:rPr>
          <w:t>Tabela 13:</w:t>
        </w:r>
        <w:r w:rsidR="0028798D" w:rsidRPr="0028798D">
          <w:rPr>
            <w:rStyle w:val="Hyperlink"/>
            <w:rFonts w:ascii="Arial" w:hAnsi="Arial" w:cs="Arial"/>
            <w:noProof/>
            <w:sz w:val="24"/>
            <w:szCs w:val="24"/>
          </w:rPr>
          <w:t xml:space="preserve"> Pseudocódigo para a Implementação e Teste para Classificação Multi-Label por Transformação Do Problema(Do Autor)</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_Toc106083642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48</w:t>
        </w:r>
        <w:r w:rsidR="0028798D" w:rsidRPr="0028798D">
          <w:rPr>
            <w:rFonts w:ascii="Arial" w:hAnsi="Arial" w:cs="Arial"/>
            <w:noProof/>
            <w:webHidden/>
            <w:sz w:val="24"/>
            <w:szCs w:val="24"/>
          </w:rPr>
          <w:fldChar w:fldCharType="end"/>
        </w:r>
      </w:hyperlink>
    </w:p>
    <w:p w14:paraId="58549C7C" w14:textId="27E80FDF" w:rsidR="0028798D" w:rsidRPr="0028798D" w:rsidRDefault="00AF7E87">
      <w:pPr>
        <w:pStyle w:val="ndicedeilustraes"/>
        <w:tabs>
          <w:tab w:val="right" w:leader="dot" w:pos="9061"/>
        </w:tabs>
        <w:rPr>
          <w:rFonts w:ascii="Arial" w:eastAsiaTheme="minorEastAsia" w:hAnsi="Arial" w:cs="Arial"/>
          <w:smallCaps w:val="0"/>
          <w:noProof/>
          <w:color w:val="auto"/>
          <w:kern w:val="0"/>
          <w:sz w:val="24"/>
          <w:szCs w:val="24"/>
          <w:lang w:eastAsia="pt-BR"/>
        </w:rPr>
      </w:pPr>
      <w:hyperlink w:anchor="_Toc106083643" w:history="1">
        <w:r w:rsidR="0028798D" w:rsidRPr="0028798D">
          <w:rPr>
            <w:rStyle w:val="Hyperlink"/>
            <w:rFonts w:ascii="Arial" w:hAnsi="Arial" w:cs="Arial"/>
            <w:b/>
            <w:noProof/>
            <w:sz w:val="24"/>
            <w:szCs w:val="24"/>
          </w:rPr>
          <w:t>Tabela 14:</w:t>
        </w:r>
        <w:r w:rsidR="0028798D" w:rsidRPr="0028798D">
          <w:rPr>
            <w:rStyle w:val="Hyperlink"/>
            <w:rFonts w:ascii="Arial" w:hAnsi="Arial" w:cs="Arial"/>
            <w:noProof/>
            <w:sz w:val="24"/>
            <w:szCs w:val="24"/>
          </w:rPr>
          <w:t xml:space="preserve"> Pseudocódigo para a Implementação e Teste de Classificação</w:t>
        </w:r>
        <w:r w:rsidR="0028798D" w:rsidRPr="0028798D">
          <w:rPr>
            <w:rFonts w:ascii="Arial" w:hAnsi="Arial" w:cs="Arial"/>
            <w:noProof/>
            <w:webHidden/>
            <w:sz w:val="24"/>
            <w:szCs w:val="24"/>
          </w:rPr>
          <w:tab/>
        </w:r>
        <w:r w:rsidR="0028798D" w:rsidRPr="0028798D">
          <w:rPr>
            <w:rFonts w:ascii="Arial" w:hAnsi="Arial" w:cs="Arial"/>
            <w:noProof/>
            <w:webHidden/>
            <w:sz w:val="24"/>
            <w:szCs w:val="24"/>
          </w:rPr>
          <w:fldChar w:fldCharType="begin"/>
        </w:r>
        <w:r w:rsidR="0028798D" w:rsidRPr="0028798D">
          <w:rPr>
            <w:rFonts w:ascii="Arial" w:hAnsi="Arial" w:cs="Arial"/>
            <w:noProof/>
            <w:webHidden/>
            <w:sz w:val="24"/>
            <w:szCs w:val="24"/>
          </w:rPr>
          <w:instrText xml:space="preserve"> PAGEREF _Toc106083643 \h </w:instrText>
        </w:r>
        <w:r w:rsidR="0028798D" w:rsidRPr="0028798D">
          <w:rPr>
            <w:rFonts w:ascii="Arial" w:hAnsi="Arial" w:cs="Arial"/>
            <w:noProof/>
            <w:webHidden/>
            <w:sz w:val="24"/>
            <w:szCs w:val="24"/>
          </w:rPr>
        </w:r>
        <w:r w:rsidR="0028798D" w:rsidRPr="0028798D">
          <w:rPr>
            <w:rFonts w:ascii="Arial" w:hAnsi="Arial" w:cs="Arial"/>
            <w:noProof/>
            <w:webHidden/>
            <w:sz w:val="24"/>
            <w:szCs w:val="24"/>
          </w:rPr>
          <w:fldChar w:fldCharType="separate"/>
        </w:r>
        <w:r w:rsidR="002F5EDC">
          <w:rPr>
            <w:rFonts w:ascii="Arial" w:hAnsi="Arial" w:cs="Arial"/>
            <w:noProof/>
            <w:webHidden/>
            <w:sz w:val="24"/>
            <w:szCs w:val="24"/>
          </w:rPr>
          <w:t>49</w:t>
        </w:r>
        <w:r w:rsidR="0028798D" w:rsidRPr="0028798D">
          <w:rPr>
            <w:rFonts w:ascii="Arial" w:hAnsi="Arial" w:cs="Arial"/>
            <w:noProof/>
            <w:webHidden/>
            <w:sz w:val="24"/>
            <w:szCs w:val="24"/>
          </w:rPr>
          <w:fldChar w:fldCharType="end"/>
        </w:r>
      </w:hyperlink>
    </w:p>
    <w:p w14:paraId="0B7D766E" w14:textId="7F37C477" w:rsidR="000E6E52" w:rsidRPr="0028798D" w:rsidRDefault="0028798D" w:rsidP="001B5AA4">
      <w:pPr>
        <w:suppressAutoHyphens w:val="0"/>
        <w:spacing w:after="0" w:line="240" w:lineRule="auto"/>
        <w:jc w:val="center"/>
        <w:rPr>
          <w:rFonts w:ascii="Arial" w:hAnsi="Arial" w:cs="Arial"/>
          <w:sz w:val="24"/>
          <w:szCs w:val="24"/>
        </w:rPr>
      </w:pPr>
      <w:r w:rsidRPr="0028798D">
        <w:rPr>
          <w:rFonts w:ascii="Arial" w:hAnsi="Arial" w:cs="Arial"/>
          <w:smallCaps/>
          <w:sz w:val="24"/>
          <w:szCs w:val="24"/>
        </w:rPr>
        <w:fldChar w:fldCharType="end"/>
      </w:r>
      <w:r w:rsidR="000E6E52" w:rsidRPr="0028798D">
        <w:rPr>
          <w:rFonts w:ascii="Arial" w:hAnsi="Arial" w:cs="Arial"/>
          <w:sz w:val="24"/>
          <w:szCs w:val="24"/>
        </w:rPr>
        <w:br w:type="page"/>
      </w:r>
    </w:p>
    <w:p w14:paraId="722A6E88" w14:textId="1C92E924" w:rsidR="000C3FA9" w:rsidRDefault="000C3FA9" w:rsidP="000C3FA9">
      <w:pPr>
        <w:spacing w:after="0" w:line="360" w:lineRule="auto"/>
        <w:jc w:val="center"/>
        <w:rPr>
          <w:rFonts w:ascii="Arial" w:hAnsi="Arial" w:cs="Arial"/>
          <w:b/>
          <w:color w:val="auto"/>
          <w:sz w:val="24"/>
          <w:szCs w:val="24"/>
          <w:lang w:val="en-US"/>
        </w:rPr>
      </w:pPr>
      <w:r>
        <w:rPr>
          <w:rFonts w:ascii="Arial" w:hAnsi="Arial" w:cs="Arial"/>
          <w:b/>
          <w:color w:val="auto"/>
          <w:sz w:val="24"/>
          <w:szCs w:val="24"/>
          <w:lang w:val="en-US"/>
        </w:rPr>
        <w:lastRenderedPageBreak/>
        <w:t>LISTA DE ABREVIATURAS E SÍMBOLOS</w:t>
      </w:r>
    </w:p>
    <w:p w14:paraId="4B06C5CC" w14:textId="3C0A61CB" w:rsidR="000C3FA9" w:rsidRDefault="000C3FA9" w:rsidP="000C3FA9">
      <w:pPr>
        <w:spacing w:after="0" w:line="360" w:lineRule="auto"/>
        <w:jc w:val="center"/>
        <w:rPr>
          <w:rFonts w:ascii="Arial" w:hAnsi="Arial" w:cs="Arial"/>
          <w:b/>
          <w:color w:val="auto"/>
          <w:sz w:val="24"/>
          <w:szCs w:val="24"/>
          <w:lang w:val="en-US"/>
        </w:rPr>
      </w:pPr>
    </w:p>
    <w:tbl>
      <w:tblPr>
        <w:tblStyle w:val="Tabelacomgrade"/>
        <w:tblW w:w="0" w:type="auto"/>
        <w:tblLook w:val="04A0" w:firstRow="1" w:lastRow="0" w:firstColumn="1" w:lastColumn="0" w:noHBand="0" w:noVBand="1"/>
      </w:tblPr>
      <w:tblGrid>
        <w:gridCol w:w="1980"/>
        <w:gridCol w:w="6514"/>
      </w:tblGrid>
      <w:tr w:rsidR="00442899" w:rsidRPr="00BF55BA" w14:paraId="6482EF4E" w14:textId="77777777" w:rsidTr="000C3FA9">
        <w:tc>
          <w:tcPr>
            <w:tcW w:w="1980" w:type="dxa"/>
          </w:tcPr>
          <w:p w14:paraId="41F1D7A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5G</w:t>
            </w:r>
          </w:p>
        </w:tc>
        <w:tc>
          <w:tcPr>
            <w:tcW w:w="6514" w:type="dxa"/>
          </w:tcPr>
          <w:p w14:paraId="75EB720A" w14:textId="77777777" w:rsidR="00442899" w:rsidRPr="00BF55BA" w:rsidRDefault="00442899" w:rsidP="000C3FA9">
            <w:pPr>
              <w:spacing w:after="0" w:line="360" w:lineRule="auto"/>
              <w:rPr>
                <w:rFonts w:ascii="Arial" w:hAnsi="Arial" w:cs="Arial"/>
                <w:color w:val="auto"/>
                <w:sz w:val="24"/>
                <w:szCs w:val="24"/>
              </w:rPr>
            </w:pPr>
            <w:r>
              <w:rPr>
                <w:rFonts w:ascii="Arial" w:hAnsi="Arial" w:cs="Arial"/>
                <w:color w:val="auto"/>
                <w:sz w:val="24"/>
                <w:szCs w:val="24"/>
              </w:rPr>
              <w:t>Quinta geração de redes celulares de dados móveis</w:t>
            </w:r>
          </w:p>
        </w:tc>
      </w:tr>
      <w:tr w:rsidR="00442899" w:rsidRPr="00F9490A" w14:paraId="478FDB95" w14:textId="77777777" w:rsidTr="000C3FA9">
        <w:tc>
          <w:tcPr>
            <w:tcW w:w="1980" w:type="dxa"/>
          </w:tcPr>
          <w:p w14:paraId="0E235EF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BR-KNN</w:t>
            </w:r>
          </w:p>
        </w:tc>
        <w:tc>
          <w:tcPr>
            <w:tcW w:w="6514" w:type="dxa"/>
          </w:tcPr>
          <w:p w14:paraId="7DFF55EA" w14:textId="77777777" w:rsidR="00442899" w:rsidRPr="007C2C38" w:rsidRDefault="00442899" w:rsidP="00A94566">
            <w:pPr>
              <w:spacing w:after="0" w:line="360" w:lineRule="auto"/>
              <w:rPr>
                <w:rFonts w:ascii="Arial" w:hAnsi="Arial" w:cs="Arial"/>
                <w:i/>
                <w:color w:val="auto"/>
                <w:sz w:val="24"/>
                <w:szCs w:val="24"/>
                <w:lang w:val="en-US"/>
              </w:rPr>
            </w:pPr>
            <w:r w:rsidRPr="007C2C38">
              <w:rPr>
                <w:rFonts w:ascii="Arial" w:hAnsi="Arial" w:cs="Arial"/>
                <w:i/>
                <w:color w:val="auto"/>
                <w:sz w:val="24"/>
                <w:szCs w:val="24"/>
                <w:lang w:val="en-US"/>
              </w:rPr>
              <w:t xml:space="preserve">Binary </w:t>
            </w:r>
            <w:r>
              <w:rPr>
                <w:rFonts w:ascii="Arial" w:hAnsi="Arial" w:cs="Arial"/>
                <w:i/>
                <w:color w:val="auto"/>
                <w:sz w:val="24"/>
                <w:szCs w:val="24"/>
                <w:lang w:val="en-US"/>
              </w:rPr>
              <w:t>Relevance</w:t>
            </w:r>
            <w:r w:rsidRPr="007C2C38">
              <w:rPr>
                <w:rFonts w:ascii="Arial" w:hAnsi="Arial" w:cs="Arial"/>
                <w:i/>
                <w:color w:val="auto"/>
                <w:sz w:val="24"/>
                <w:szCs w:val="24"/>
                <w:lang w:val="en-US"/>
              </w:rPr>
              <w:t xml:space="preserve"> K Nearest Neighbors</w:t>
            </w:r>
          </w:p>
        </w:tc>
      </w:tr>
      <w:tr w:rsidR="00442899" w:rsidRPr="00F9490A" w14:paraId="65F8F34F" w14:textId="77777777" w:rsidTr="000C3FA9">
        <w:tc>
          <w:tcPr>
            <w:tcW w:w="1980" w:type="dxa"/>
          </w:tcPr>
          <w:p w14:paraId="74E7BA6B" w14:textId="77777777" w:rsidR="00442899" w:rsidRPr="000B5A85" w:rsidRDefault="00442899" w:rsidP="000C3FA9">
            <w:pPr>
              <w:spacing w:after="0" w:line="360" w:lineRule="auto"/>
              <w:rPr>
                <w:rFonts w:ascii="Arial" w:hAnsi="Arial" w:cs="Arial"/>
                <w:color w:val="auto"/>
                <w:sz w:val="24"/>
                <w:szCs w:val="24"/>
              </w:rPr>
            </w:pPr>
            <w:r>
              <w:rPr>
                <w:rFonts w:ascii="Arial" w:hAnsi="Arial" w:cs="Arial"/>
                <w:color w:val="auto"/>
                <w:sz w:val="24"/>
                <w:szCs w:val="24"/>
              </w:rPr>
              <w:t>CIC-IDS2017</w:t>
            </w:r>
          </w:p>
        </w:tc>
        <w:tc>
          <w:tcPr>
            <w:tcW w:w="6514" w:type="dxa"/>
          </w:tcPr>
          <w:p w14:paraId="78E78C29" w14:textId="77777777" w:rsidR="00442899" w:rsidRPr="000B5A85" w:rsidRDefault="00442899" w:rsidP="000B5A85">
            <w:pPr>
              <w:spacing w:after="0" w:line="360" w:lineRule="auto"/>
              <w:rPr>
                <w:rFonts w:ascii="Arial" w:hAnsi="Arial" w:cs="Arial"/>
                <w:i/>
                <w:color w:val="auto"/>
                <w:sz w:val="24"/>
                <w:szCs w:val="24"/>
                <w:lang w:val="en-US"/>
              </w:rPr>
            </w:pPr>
            <w:r w:rsidRPr="000B5A85">
              <w:rPr>
                <w:rFonts w:ascii="Arial" w:hAnsi="Arial" w:cs="Arial"/>
                <w:i/>
                <w:color w:val="auto"/>
                <w:sz w:val="24"/>
                <w:szCs w:val="24"/>
                <w:lang w:val="en-US"/>
              </w:rPr>
              <w:t>Canadian Institute for Cybersecurity – Intrusion Detection Evaluation Dataset 2017</w:t>
            </w:r>
          </w:p>
        </w:tc>
      </w:tr>
      <w:tr w:rsidR="00442899" w:rsidRPr="00F9490A" w14:paraId="41819A2C" w14:textId="77777777" w:rsidTr="000C3FA9">
        <w:tc>
          <w:tcPr>
            <w:tcW w:w="1980" w:type="dxa"/>
          </w:tcPr>
          <w:p w14:paraId="5760C76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DARPA</w:t>
            </w:r>
          </w:p>
        </w:tc>
        <w:tc>
          <w:tcPr>
            <w:tcW w:w="6514" w:type="dxa"/>
          </w:tcPr>
          <w:p w14:paraId="36CF15BC" w14:textId="77777777" w:rsidR="00442899" w:rsidRPr="009D6E4C" w:rsidRDefault="00442899" w:rsidP="009D6E4C">
            <w:pPr>
              <w:spacing w:after="0" w:line="360" w:lineRule="auto"/>
              <w:rPr>
                <w:rFonts w:ascii="Arial" w:hAnsi="Arial" w:cs="Arial"/>
                <w:i/>
                <w:color w:val="auto"/>
                <w:sz w:val="24"/>
                <w:szCs w:val="24"/>
                <w:lang w:val="en-US"/>
              </w:rPr>
            </w:pPr>
            <w:r w:rsidRPr="009D6E4C">
              <w:rPr>
                <w:rFonts w:ascii="Arial" w:hAnsi="Arial" w:cs="Arial"/>
                <w:i/>
                <w:color w:val="auto"/>
                <w:sz w:val="24"/>
                <w:szCs w:val="24"/>
                <w:lang w:val="en-US"/>
              </w:rPr>
              <w:t>Defense Advanced Research Projects A</w:t>
            </w:r>
            <w:r>
              <w:rPr>
                <w:rFonts w:ascii="Arial" w:hAnsi="Arial" w:cs="Arial"/>
                <w:i/>
                <w:color w:val="auto"/>
                <w:sz w:val="24"/>
                <w:szCs w:val="24"/>
                <w:lang w:val="en-US"/>
              </w:rPr>
              <w:t>gency</w:t>
            </w:r>
          </w:p>
        </w:tc>
      </w:tr>
      <w:tr w:rsidR="00442899" w:rsidRPr="0083112F" w14:paraId="138FA435" w14:textId="77777777" w:rsidTr="000C3FA9">
        <w:tc>
          <w:tcPr>
            <w:tcW w:w="1980" w:type="dxa"/>
          </w:tcPr>
          <w:p w14:paraId="240471C3"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DDoS</w:t>
            </w:r>
          </w:p>
        </w:tc>
        <w:tc>
          <w:tcPr>
            <w:tcW w:w="6514" w:type="dxa"/>
          </w:tcPr>
          <w:p w14:paraId="598D0F45"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Distributed Denial Of Service</w:t>
            </w:r>
          </w:p>
        </w:tc>
      </w:tr>
      <w:tr w:rsidR="00442899" w:rsidRPr="0083112F" w14:paraId="7571EFF1" w14:textId="77777777" w:rsidTr="000C3FA9">
        <w:tc>
          <w:tcPr>
            <w:tcW w:w="1980" w:type="dxa"/>
          </w:tcPr>
          <w:p w14:paraId="089B4C71" w14:textId="77777777" w:rsidR="00442899" w:rsidRPr="00E1084F" w:rsidRDefault="00442899" w:rsidP="000C3FA9">
            <w:pPr>
              <w:spacing w:after="0" w:line="360" w:lineRule="auto"/>
              <w:rPr>
                <w:rFonts w:ascii="Arial" w:hAnsi="Arial" w:cs="Arial"/>
                <w:color w:val="auto"/>
                <w:sz w:val="24"/>
                <w:szCs w:val="24"/>
              </w:rPr>
            </w:pPr>
            <w:r>
              <w:rPr>
                <w:rFonts w:ascii="Arial" w:hAnsi="Arial" w:cs="Arial"/>
                <w:color w:val="auto"/>
                <w:sz w:val="24"/>
                <w:szCs w:val="24"/>
              </w:rPr>
              <w:t>DoS</w:t>
            </w:r>
          </w:p>
        </w:tc>
        <w:tc>
          <w:tcPr>
            <w:tcW w:w="6514" w:type="dxa"/>
          </w:tcPr>
          <w:p w14:paraId="48D02D98" w14:textId="77777777" w:rsidR="00442899" w:rsidRPr="009D6E4C" w:rsidRDefault="00442899" w:rsidP="000C3FA9">
            <w:pPr>
              <w:spacing w:after="0" w:line="360" w:lineRule="auto"/>
              <w:rPr>
                <w:rFonts w:ascii="Arial" w:hAnsi="Arial" w:cs="Arial"/>
                <w:i/>
                <w:color w:val="auto"/>
                <w:sz w:val="24"/>
                <w:szCs w:val="24"/>
              </w:rPr>
            </w:pPr>
            <w:r w:rsidRPr="009D6E4C">
              <w:rPr>
                <w:rFonts w:ascii="Arial" w:hAnsi="Arial" w:cs="Arial"/>
                <w:i/>
                <w:color w:val="auto"/>
                <w:sz w:val="24"/>
                <w:szCs w:val="24"/>
              </w:rPr>
              <w:t>Denial of Services</w:t>
            </w:r>
          </w:p>
        </w:tc>
      </w:tr>
      <w:tr w:rsidR="00442899" w:rsidRPr="00BF55BA" w14:paraId="3DE46A64" w14:textId="77777777" w:rsidTr="000C3FA9">
        <w:tc>
          <w:tcPr>
            <w:tcW w:w="1980" w:type="dxa"/>
          </w:tcPr>
          <w:p w14:paraId="2F0ED49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HTTP</w:t>
            </w:r>
          </w:p>
        </w:tc>
        <w:tc>
          <w:tcPr>
            <w:tcW w:w="6514" w:type="dxa"/>
          </w:tcPr>
          <w:p w14:paraId="66FE1E7C"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HyperText Transfer Protocol</w:t>
            </w:r>
          </w:p>
        </w:tc>
      </w:tr>
      <w:tr w:rsidR="00442899" w:rsidRPr="0083112F" w14:paraId="364A2EBE" w14:textId="77777777" w:rsidTr="000C3FA9">
        <w:tc>
          <w:tcPr>
            <w:tcW w:w="1980" w:type="dxa"/>
          </w:tcPr>
          <w:p w14:paraId="4A1663EC"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ID3</w:t>
            </w:r>
          </w:p>
        </w:tc>
        <w:tc>
          <w:tcPr>
            <w:tcW w:w="6514" w:type="dxa"/>
          </w:tcPr>
          <w:p w14:paraId="5804414E" w14:textId="77777777" w:rsidR="00442899" w:rsidRPr="00E1084F" w:rsidRDefault="00442899" w:rsidP="000C3FA9">
            <w:pPr>
              <w:spacing w:after="0" w:line="360" w:lineRule="auto"/>
              <w:rPr>
                <w:rFonts w:ascii="Arial" w:hAnsi="Arial" w:cs="Arial"/>
                <w:color w:val="auto"/>
                <w:sz w:val="24"/>
                <w:szCs w:val="24"/>
              </w:rPr>
            </w:pPr>
            <w:r w:rsidRPr="00E1084F">
              <w:rPr>
                <w:rFonts w:ascii="Arial" w:hAnsi="Arial" w:cs="Arial"/>
                <w:color w:val="auto"/>
                <w:sz w:val="24"/>
                <w:szCs w:val="24"/>
              </w:rPr>
              <w:t xml:space="preserve">Tipo de </w:t>
            </w:r>
            <w:r>
              <w:rPr>
                <w:rFonts w:ascii="Arial" w:hAnsi="Arial" w:cs="Arial"/>
                <w:color w:val="auto"/>
                <w:sz w:val="24"/>
                <w:szCs w:val="24"/>
              </w:rPr>
              <w:t>ár</w:t>
            </w:r>
            <w:r w:rsidRPr="00E1084F">
              <w:rPr>
                <w:rFonts w:ascii="Arial" w:hAnsi="Arial" w:cs="Arial"/>
                <w:color w:val="auto"/>
                <w:sz w:val="24"/>
                <w:szCs w:val="24"/>
              </w:rPr>
              <w:t>rvore de decis</w:t>
            </w:r>
            <w:r>
              <w:rPr>
                <w:rFonts w:ascii="Arial" w:hAnsi="Arial" w:cs="Arial"/>
                <w:color w:val="auto"/>
                <w:sz w:val="24"/>
                <w:szCs w:val="24"/>
              </w:rPr>
              <w:t>ão que pode ser utilizada para regressão ou classificação</w:t>
            </w:r>
          </w:p>
        </w:tc>
      </w:tr>
      <w:tr w:rsidR="00442899" w:rsidRPr="0083112F" w14:paraId="076DCBF6" w14:textId="77777777" w:rsidTr="000C3FA9">
        <w:tc>
          <w:tcPr>
            <w:tcW w:w="1980" w:type="dxa"/>
          </w:tcPr>
          <w:p w14:paraId="56F00DF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IDS</w:t>
            </w:r>
          </w:p>
        </w:tc>
        <w:tc>
          <w:tcPr>
            <w:tcW w:w="6514" w:type="dxa"/>
          </w:tcPr>
          <w:p w14:paraId="52544F29" w14:textId="77777777" w:rsidR="00442899" w:rsidRPr="00AA54B7" w:rsidRDefault="00442899" w:rsidP="000C3FA9">
            <w:pPr>
              <w:spacing w:after="0" w:line="360" w:lineRule="auto"/>
              <w:rPr>
                <w:rFonts w:ascii="Arial" w:hAnsi="Arial" w:cs="Arial"/>
                <w:i/>
                <w:color w:val="auto"/>
                <w:sz w:val="24"/>
                <w:szCs w:val="24"/>
              </w:rPr>
            </w:pPr>
            <w:r w:rsidRPr="00AA54B7">
              <w:rPr>
                <w:rFonts w:ascii="Arial" w:hAnsi="Arial" w:cs="Arial"/>
                <w:i/>
                <w:color w:val="auto"/>
                <w:sz w:val="24"/>
                <w:szCs w:val="24"/>
              </w:rPr>
              <w:t>Intrusion Detection Sysrem</w:t>
            </w:r>
          </w:p>
        </w:tc>
      </w:tr>
      <w:tr w:rsidR="00442899" w:rsidRPr="00BF55BA" w14:paraId="72FFB988" w14:textId="77777777" w:rsidTr="000C3FA9">
        <w:tc>
          <w:tcPr>
            <w:tcW w:w="1980" w:type="dxa"/>
          </w:tcPr>
          <w:p w14:paraId="18CB8055"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IP</w:t>
            </w:r>
          </w:p>
        </w:tc>
        <w:tc>
          <w:tcPr>
            <w:tcW w:w="6514" w:type="dxa"/>
          </w:tcPr>
          <w:p w14:paraId="52070961"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Internet Protocol</w:t>
            </w:r>
          </w:p>
        </w:tc>
      </w:tr>
      <w:tr w:rsidR="00442899" w:rsidRPr="00BF55BA" w14:paraId="496F031B" w14:textId="77777777" w:rsidTr="000C3FA9">
        <w:tc>
          <w:tcPr>
            <w:tcW w:w="1980" w:type="dxa"/>
          </w:tcPr>
          <w:p w14:paraId="577D9ACE" w14:textId="77777777" w:rsidR="00442899" w:rsidRPr="000B5A85"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lang w:val="en-US"/>
              </w:rPr>
              <w:t>LGPD</w:t>
            </w:r>
          </w:p>
        </w:tc>
        <w:tc>
          <w:tcPr>
            <w:tcW w:w="6514" w:type="dxa"/>
          </w:tcPr>
          <w:p w14:paraId="08A8A92E" w14:textId="77777777" w:rsidR="00442899" w:rsidRPr="00BF55BA" w:rsidRDefault="00442899" w:rsidP="000C3FA9">
            <w:pPr>
              <w:spacing w:after="0" w:line="360" w:lineRule="auto"/>
              <w:rPr>
                <w:rFonts w:ascii="Arial" w:hAnsi="Arial" w:cs="Arial"/>
                <w:color w:val="auto"/>
                <w:sz w:val="24"/>
                <w:szCs w:val="24"/>
              </w:rPr>
            </w:pPr>
            <w:r w:rsidRPr="00BF55BA">
              <w:rPr>
                <w:rFonts w:ascii="Arial" w:hAnsi="Arial" w:cs="Arial"/>
                <w:color w:val="auto"/>
                <w:sz w:val="24"/>
                <w:szCs w:val="24"/>
              </w:rPr>
              <w:t xml:space="preserve">Lei Geral de Proteção de </w:t>
            </w:r>
            <w:r>
              <w:rPr>
                <w:rFonts w:ascii="Arial" w:hAnsi="Arial" w:cs="Arial"/>
                <w:color w:val="auto"/>
                <w:sz w:val="24"/>
                <w:szCs w:val="24"/>
              </w:rPr>
              <w:t>Dados</w:t>
            </w:r>
          </w:p>
        </w:tc>
      </w:tr>
      <w:tr w:rsidR="00442899" w:rsidRPr="0083112F" w14:paraId="6E426D8E" w14:textId="77777777" w:rsidTr="000C3FA9">
        <w:tc>
          <w:tcPr>
            <w:tcW w:w="1980" w:type="dxa"/>
          </w:tcPr>
          <w:p w14:paraId="42D701E5" w14:textId="77777777" w:rsidR="00442899" w:rsidRPr="0083112F" w:rsidRDefault="00442899" w:rsidP="000C3FA9">
            <w:pPr>
              <w:spacing w:after="0" w:line="360" w:lineRule="auto"/>
              <w:rPr>
                <w:rFonts w:ascii="Arial" w:hAnsi="Arial" w:cs="Arial"/>
                <w:color w:val="auto"/>
                <w:sz w:val="24"/>
                <w:szCs w:val="24"/>
                <w:lang w:val="en-US"/>
              </w:rPr>
            </w:pPr>
            <w:r>
              <w:rPr>
                <w:rFonts w:ascii="Arial" w:hAnsi="Arial" w:cs="Arial"/>
                <w:color w:val="auto"/>
                <w:sz w:val="24"/>
                <w:szCs w:val="24"/>
              </w:rPr>
              <w:t>MIT</w:t>
            </w:r>
          </w:p>
        </w:tc>
        <w:tc>
          <w:tcPr>
            <w:tcW w:w="6514" w:type="dxa"/>
          </w:tcPr>
          <w:p w14:paraId="4D7074EC" w14:textId="77777777" w:rsidR="00442899" w:rsidRPr="003C0C54" w:rsidRDefault="00442899" w:rsidP="000C3FA9">
            <w:pPr>
              <w:spacing w:after="0" w:line="360" w:lineRule="auto"/>
              <w:rPr>
                <w:rFonts w:ascii="Arial" w:hAnsi="Arial" w:cs="Arial"/>
                <w:i/>
                <w:color w:val="auto"/>
                <w:sz w:val="24"/>
                <w:szCs w:val="24"/>
                <w:lang w:val="en-US"/>
              </w:rPr>
            </w:pPr>
            <w:r w:rsidRPr="003C0C54">
              <w:rPr>
                <w:rFonts w:ascii="Arial" w:hAnsi="Arial" w:cs="Arial"/>
                <w:i/>
                <w:color w:val="auto"/>
                <w:sz w:val="24"/>
                <w:szCs w:val="24"/>
                <w:lang w:val="en-US"/>
              </w:rPr>
              <w:t>Massachussetz Institute of Technology</w:t>
            </w:r>
          </w:p>
        </w:tc>
      </w:tr>
      <w:tr w:rsidR="00442899" w:rsidRPr="00F9490A" w14:paraId="4ABDCDE0" w14:textId="77777777" w:rsidTr="000C3FA9">
        <w:tc>
          <w:tcPr>
            <w:tcW w:w="1980" w:type="dxa"/>
          </w:tcPr>
          <w:p w14:paraId="0571C90A"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ML-KNN</w:t>
            </w:r>
          </w:p>
        </w:tc>
        <w:tc>
          <w:tcPr>
            <w:tcW w:w="6514" w:type="dxa"/>
          </w:tcPr>
          <w:p w14:paraId="793A4033" w14:textId="77777777" w:rsidR="00442899" w:rsidRPr="00A56661" w:rsidRDefault="00442899" w:rsidP="000C3FA9">
            <w:pPr>
              <w:spacing w:after="0" w:line="360" w:lineRule="auto"/>
              <w:rPr>
                <w:rFonts w:ascii="Arial" w:hAnsi="Arial" w:cs="Arial"/>
                <w:i/>
                <w:color w:val="auto"/>
                <w:sz w:val="24"/>
                <w:szCs w:val="24"/>
                <w:lang w:val="en-US"/>
              </w:rPr>
            </w:pPr>
            <w:r w:rsidRPr="00A56661">
              <w:rPr>
                <w:rFonts w:ascii="Arial" w:hAnsi="Arial" w:cs="Arial"/>
                <w:i/>
                <w:color w:val="auto"/>
                <w:sz w:val="24"/>
                <w:szCs w:val="24"/>
                <w:lang w:val="en-US"/>
              </w:rPr>
              <w:t>Multi-Label K Nearest Neighbors</w:t>
            </w:r>
          </w:p>
        </w:tc>
      </w:tr>
      <w:tr w:rsidR="00442899" w:rsidRPr="00BF55BA" w14:paraId="5F571157" w14:textId="77777777" w:rsidTr="000C3FA9">
        <w:tc>
          <w:tcPr>
            <w:tcW w:w="1980" w:type="dxa"/>
          </w:tcPr>
          <w:p w14:paraId="6E8FF332"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R2L</w:t>
            </w:r>
          </w:p>
        </w:tc>
        <w:tc>
          <w:tcPr>
            <w:tcW w:w="6514" w:type="dxa"/>
          </w:tcPr>
          <w:p w14:paraId="2371C9CA"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Remote To Local Attack</w:t>
            </w:r>
          </w:p>
        </w:tc>
      </w:tr>
      <w:tr w:rsidR="00442899" w:rsidRPr="00BF55BA" w14:paraId="5DF3BB0A" w14:textId="77777777" w:rsidTr="000C3FA9">
        <w:tc>
          <w:tcPr>
            <w:tcW w:w="1980" w:type="dxa"/>
          </w:tcPr>
          <w:p w14:paraId="7B57CF3E"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SQL</w:t>
            </w:r>
          </w:p>
        </w:tc>
        <w:tc>
          <w:tcPr>
            <w:tcW w:w="6514" w:type="dxa"/>
          </w:tcPr>
          <w:p w14:paraId="72B67D59"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Standard Query Language</w:t>
            </w:r>
          </w:p>
        </w:tc>
      </w:tr>
      <w:tr w:rsidR="00442899" w:rsidRPr="00BF55BA" w14:paraId="0BE19F01" w14:textId="77777777" w:rsidTr="000C3FA9">
        <w:tc>
          <w:tcPr>
            <w:tcW w:w="1980" w:type="dxa"/>
          </w:tcPr>
          <w:p w14:paraId="6A5B4446"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TCP</w:t>
            </w:r>
          </w:p>
        </w:tc>
        <w:tc>
          <w:tcPr>
            <w:tcW w:w="6514" w:type="dxa"/>
          </w:tcPr>
          <w:p w14:paraId="4A5722DF" w14:textId="77777777" w:rsidR="00442899"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Transmission Control Protocol</w:t>
            </w:r>
          </w:p>
        </w:tc>
      </w:tr>
      <w:tr w:rsidR="00442899" w:rsidRPr="00BF55BA" w14:paraId="01F64645" w14:textId="77777777" w:rsidTr="000C3FA9">
        <w:tc>
          <w:tcPr>
            <w:tcW w:w="1980" w:type="dxa"/>
          </w:tcPr>
          <w:p w14:paraId="699DA29B" w14:textId="77777777" w:rsidR="00442899" w:rsidRDefault="00442899" w:rsidP="000C3FA9">
            <w:pPr>
              <w:spacing w:after="0" w:line="360" w:lineRule="auto"/>
              <w:rPr>
                <w:rFonts w:ascii="Arial" w:hAnsi="Arial" w:cs="Arial"/>
                <w:color w:val="auto"/>
                <w:sz w:val="24"/>
                <w:szCs w:val="24"/>
              </w:rPr>
            </w:pPr>
            <w:r>
              <w:rPr>
                <w:rFonts w:ascii="Arial" w:hAnsi="Arial" w:cs="Arial"/>
                <w:color w:val="auto"/>
                <w:sz w:val="24"/>
                <w:szCs w:val="24"/>
              </w:rPr>
              <w:t>U2R</w:t>
            </w:r>
          </w:p>
        </w:tc>
        <w:tc>
          <w:tcPr>
            <w:tcW w:w="6514" w:type="dxa"/>
          </w:tcPr>
          <w:p w14:paraId="5F740BD1" w14:textId="77777777" w:rsidR="00442899" w:rsidRPr="00590931" w:rsidRDefault="00442899" w:rsidP="000C3FA9">
            <w:pPr>
              <w:spacing w:after="0" w:line="360" w:lineRule="auto"/>
              <w:rPr>
                <w:rFonts w:ascii="Arial" w:hAnsi="Arial" w:cs="Arial"/>
                <w:i/>
                <w:color w:val="auto"/>
                <w:sz w:val="24"/>
                <w:szCs w:val="24"/>
              </w:rPr>
            </w:pPr>
            <w:r>
              <w:rPr>
                <w:rFonts w:ascii="Arial" w:hAnsi="Arial" w:cs="Arial"/>
                <w:i/>
                <w:color w:val="auto"/>
                <w:sz w:val="24"/>
                <w:szCs w:val="24"/>
              </w:rPr>
              <w:t>User To Root Attack</w:t>
            </w:r>
          </w:p>
        </w:tc>
      </w:tr>
    </w:tbl>
    <w:p w14:paraId="75567DB6" w14:textId="77777777" w:rsidR="000C3FA9" w:rsidRPr="00A56661" w:rsidRDefault="000C3FA9" w:rsidP="000B5A85">
      <w:pPr>
        <w:spacing w:after="0" w:line="360" w:lineRule="auto"/>
        <w:rPr>
          <w:rFonts w:ascii="Arial" w:hAnsi="Arial" w:cs="Arial"/>
          <w:color w:val="auto"/>
          <w:sz w:val="24"/>
          <w:szCs w:val="24"/>
        </w:rPr>
      </w:pPr>
    </w:p>
    <w:p w14:paraId="19208F62" w14:textId="77777777" w:rsidR="000E6E52" w:rsidRPr="00A56661" w:rsidRDefault="000E6E52" w:rsidP="00EB1342">
      <w:pPr>
        <w:spacing w:after="0" w:line="360" w:lineRule="auto"/>
        <w:jc w:val="center"/>
      </w:pPr>
    </w:p>
    <w:p w14:paraId="7B4DBE1F" w14:textId="77777777" w:rsidR="000E6E52" w:rsidRPr="00A56661" w:rsidRDefault="000E6E52" w:rsidP="00EB1342">
      <w:pPr>
        <w:spacing w:after="0" w:line="360" w:lineRule="auto"/>
        <w:jc w:val="center"/>
      </w:pPr>
    </w:p>
    <w:p w14:paraId="0678446E" w14:textId="77777777" w:rsidR="000E6E52" w:rsidRPr="00A56661" w:rsidRDefault="000E6E52" w:rsidP="00EB1342">
      <w:pPr>
        <w:spacing w:after="0" w:line="360" w:lineRule="auto"/>
        <w:jc w:val="center"/>
      </w:pPr>
    </w:p>
    <w:p w14:paraId="63A6991E" w14:textId="77777777" w:rsidR="000E6E52" w:rsidRPr="00A56661" w:rsidRDefault="000E6E52" w:rsidP="00EB1342">
      <w:pPr>
        <w:spacing w:after="0" w:line="360" w:lineRule="auto"/>
        <w:jc w:val="center"/>
      </w:pPr>
    </w:p>
    <w:p w14:paraId="1B97AC46" w14:textId="182C78C3" w:rsidR="000B5A85" w:rsidRPr="00A56661" w:rsidRDefault="000B5A85" w:rsidP="00410790">
      <w:pPr>
        <w:suppressAutoHyphens w:val="0"/>
        <w:spacing w:after="0" w:line="240" w:lineRule="auto"/>
      </w:pPr>
      <w:r w:rsidRPr="00A56661">
        <w:br w:type="page"/>
      </w:r>
      <w:r w:rsidR="00410790" w:rsidRPr="00A56661">
        <w:lastRenderedPageBreak/>
        <w:t xml:space="preserve"> </w:t>
      </w:r>
    </w:p>
    <w:p w14:paraId="5C525AA2" w14:textId="77777777" w:rsidR="000B5A85" w:rsidRPr="00A56661" w:rsidRDefault="000B5A85" w:rsidP="00EB1342">
      <w:pPr>
        <w:spacing w:after="0" w:line="360" w:lineRule="auto"/>
        <w:jc w:val="center"/>
      </w:pPr>
    </w:p>
    <w:p w14:paraId="650ECAF1" w14:textId="75CD2347" w:rsidR="006758C4" w:rsidRPr="00A56661" w:rsidRDefault="006758C4">
      <w:pPr>
        <w:suppressAutoHyphens w:val="0"/>
        <w:spacing w:after="0" w:line="240" w:lineRule="auto"/>
      </w:pPr>
    </w:p>
    <w:p w14:paraId="06416471" w14:textId="4DE5AA96" w:rsidR="001012B5" w:rsidRPr="00A56661" w:rsidRDefault="004314BA" w:rsidP="004314BA">
      <w:pPr>
        <w:tabs>
          <w:tab w:val="left" w:pos="6195"/>
        </w:tabs>
      </w:pPr>
      <w:r w:rsidRPr="00A56661">
        <w:tab/>
      </w:r>
    </w:p>
    <w:sdt>
      <w:sdtPr>
        <w:rPr>
          <w:rFonts w:ascii="Calibri" w:eastAsia="WenQuanYi Micro Hei" w:hAnsi="Calibri" w:cs="Calibri"/>
          <w:b w:val="0"/>
          <w:bCs w:val="0"/>
          <w:color w:val="auto"/>
          <w:kern w:val="1"/>
          <w:sz w:val="22"/>
          <w:szCs w:val="22"/>
          <w:lang w:val="en-US" w:eastAsia="zh-CN"/>
        </w:rPr>
        <w:id w:val="2003242208"/>
        <w:docPartObj>
          <w:docPartGallery w:val="Table of Contents"/>
          <w:docPartUnique/>
        </w:docPartObj>
      </w:sdtPr>
      <w:sdtEndPr>
        <w:rPr>
          <w:lang w:val="pt-BR"/>
        </w:rPr>
      </w:sdtEndPr>
      <w:sdtContent>
        <w:p w14:paraId="1D830D66" w14:textId="77777777" w:rsidR="007854AA" w:rsidRPr="00E1084F" w:rsidRDefault="008F2A32" w:rsidP="00E06E04">
          <w:pPr>
            <w:pStyle w:val="CabealhodoSumrio"/>
            <w:jc w:val="center"/>
            <w:rPr>
              <w:color w:val="auto"/>
            </w:rPr>
          </w:pPr>
          <w:r w:rsidRPr="00E1084F">
            <w:rPr>
              <w:rFonts w:ascii="Arial" w:hAnsi="Arial" w:cs="Arial"/>
              <w:color w:val="auto"/>
            </w:rPr>
            <w:t>SUMÁRIO</w:t>
          </w:r>
        </w:p>
        <w:p w14:paraId="47A5B9F3" w14:textId="77777777" w:rsidR="004C4139" w:rsidRPr="00E1084F" w:rsidRDefault="004C4139" w:rsidP="00E06E04">
          <w:pPr>
            <w:rPr>
              <w:color w:val="auto"/>
              <w:lang w:eastAsia="pt-BR"/>
            </w:rPr>
          </w:pPr>
        </w:p>
        <w:p w14:paraId="089A816F" w14:textId="1FDDC006" w:rsidR="00761960" w:rsidRDefault="00D73B14">
          <w:pPr>
            <w:pStyle w:val="Sumrio1"/>
            <w:tabs>
              <w:tab w:val="right" w:leader="dot" w:pos="9061"/>
            </w:tabs>
            <w:rPr>
              <w:rFonts w:asciiTheme="minorHAnsi" w:eastAsiaTheme="minorEastAsia" w:hAnsiTheme="minorHAnsi" w:cstheme="minorBidi"/>
              <w:noProof/>
              <w:color w:val="auto"/>
              <w:kern w:val="0"/>
              <w:lang w:eastAsia="pt-BR"/>
            </w:rPr>
          </w:pPr>
          <w:r w:rsidRPr="00875B43">
            <w:rPr>
              <w:color w:val="auto"/>
            </w:rPr>
            <w:fldChar w:fldCharType="begin"/>
          </w:r>
          <w:r w:rsidR="007854AA" w:rsidRPr="00875B43">
            <w:rPr>
              <w:color w:val="auto"/>
            </w:rPr>
            <w:instrText xml:space="preserve"> TOC \o "1-3" \h \z \u </w:instrText>
          </w:r>
          <w:r w:rsidRPr="00875B43">
            <w:rPr>
              <w:color w:val="auto"/>
            </w:rPr>
            <w:fldChar w:fldCharType="separate"/>
          </w:r>
          <w:hyperlink w:anchor="_Toc106083679" w:history="1">
            <w:r w:rsidR="00761960" w:rsidRPr="00A873FB">
              <w:rPr>
                <w:rStyle w:val="Hyperlink"/>
                <w:rFonts w:ascii="Arial" w:hAnsi="Arial" w:cs="Arial"/>
                <w:b/>
                <w:noProof/>
              </w:rPr>
              <w:t>1 INTRODUÇÃO</w:t>
            </w:r>
            <w:r w:rsidR="00761960">
              <w:rPr>
                <w:noProof/>
                <w:webHidden/>
              </w:rPr>
              <w:tab/>
            </w:r>
            <w:r w:rsidR="00761960">
              <w:rPr>
                <w:noProof/>
                <w:webHidden/>
              </w:rPr>
              <w:fldChar w:fldCharType="begin"/>
            </w:r>
            <w:r w:rsidR="00761960">
              <w:rPr>
                <w:noProof/>
                <w:webHidden/>
              </w:rPr>
              <w:instrText xml:space="preserve"> PAGEREF _Toc106083679 \h </w:instrText>
            </w:r>
            <w:r w:rsidR="00761960">
              <w:rPr>
                <w:noProof/>
                <w:webHidden/>
              </w:rPr>
            </w:r>
            <w:r w:rsidR="00761960">
              <w:rPr>
                <w:noProof/>
                <w:webHidden/>
              </w:rPr>
              <w:fldChar w:fldCharType="separate"/>
            </w:r>
            <w:r w:rsidR="002F5EDC">
              <w:rPr>
                <w:noProof/>
                <w:webHidden/>
              </w:rPr>
              <w:t>15</w:t>
            </w:r>
            <w:r w:rsidR="00761960">
              <w:rPr>
                <w:noProof/>
                <w:webHidden/>
              </w:rPr>
              <w:fldChar w:fldCharType="end"/>
            </w:r>
          </w:hyperlink>
        </w:p>
        <w:p w14:paraId="2A643DAB" w14:textId="6F2F9922" w:rsidR="00761960" w:rsidRDefault="00AF7E87">
          <w:pPr>
            <w:pStyle w:val="Sumrio1"/>
            <w:tabs>
              <w:tab w:val="left" w:pos="660"/>
              <w:tab w:val="right" w:leader="dot" w:pos="9061"/>
            </w:tabs>
            <w:rPr>
              <w:rFonts w:asciiTheme="minorHAnsi" w:eastAsiaTheme="minorEastAsia" w:hAnsiTheme="minorHAnsi" w:cstheme="minorBidi"/>
              <w:noProof/>
              <w:color w:val="auto"/>
              <w:kern w:val="0"/>
              <w:lang w:eastAsia="pt-BR"/>
            </w:rPr>
          </w:pPr>
          <w:hyperlink w:anchor="_Toc106083680" w:history="1">
            <w:r w:rsidR="00761960" w:rsidRPr="00A873FB">
              <w:rPr>
                <w:rStyle w:val="Hyperlink"/>
                <w:rFonts w:ascii="Arial" w:hAnsi="Arial" w:cs="Arial"/>
                <w:b/>
                <w:noProof/>
              </w:rPr>
              <w:t>1.1</w:t>
            </w:r>
            <w:r w:rsidR="00761960">
              <w:rPr>
                <w:rFonts w:asciiTheme="minorHAnsi" w:eastAsiaTheme="minorEastAsia" w:hAnsiTheme="minorHAnsi" w:cstheme="minorBidi"/>
                <w:noProof/>
                <w:color w:val="auto"/>
                <w:kern w:val="0"/>
                <w:lang w:eastAsia="pt-BR"/>
              </w:rPr>
              <w:tab/>
            </w:r>
            <w:r w:rsidR="00761960" w:rsidRPr="00A873FB">
              <w:rPr>
                <w:rStyle w:val="Hyperlink"/>
                <w:rFonts w:ascii="Arial" w:hAnsi="Arial" w:cs="Arial"/>
                <w:b/>
                <w:noProof/>
                <w:shd w:val="clear" w:color="auto" w:fill="FFFFFF"/>
              </w:rPr>
              <w:t>Objetivo Geral</w:t>
            </w:r>
            <w:r w:rsidR="00761960">
              <w:rPr>
                <w:noProof/>
                <w:webHidden/>
              </w:rPr>
              <w:tab/>
            </w:r>
            <w:r w:rsidR="00761960">
              <w:rPr>
                <w:noProof/>
                <w:webHidden/>
              </w:rPr>
              <w:fldChar w:fldCharType="begin"/>
            </w:r>
            <w:r w:rsidR="00761960">
              <w:rPr>
                <w:noProof/>
                <w:webHidden/>
              </w:rPr>
              <w:instrText xml:space="preserve"> PAGEREF _Toc106083680 \h </w:instrText>
            </w:r>
            <w:r w:rsidR="00761960">
              <w:rPr>
                <w:noProof/>
                <w:webHidden/>
              </w:rPr>
            </w:r>
            <w:r w:rsidR="00761960">
              <w:rPr>
                <w:noProof/>
                <w:webHidden/>
              </w:rPr>
              <w:fldChar w:fldCharType="separate"/>
            </w:r>
            <w:r w:rsidR="002F5EDC">
              <w:rPr>
                <w:noProof/>
                <w:webHidden/>
              </w:rPr>
              <w:t>15</w:t>
            </w:r>
            <w:r w:rsidR="00761960">
              <w:rPr>
                <w:noProof/>
                <w:webHidden/>
              </w:rPr>
              <w:fldChar w:fldCharType="end"/>
            </w:r>
          </w:hyperlink>
        </w:p>
        <w:p w14:paraId="629E8164" w14:textId="34B91371"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1" w:history="1">
            <w:r w:rsidR="00761960" w:rsidRPr="00A873FB">
              <w:rPr>
                <w:rStyle w:val="Hyperlink"/>
                <w:rFonts w:ascii="Arial" w:hAnsi="Arial" w:cs="Arial"/>
                <w:b/>
                <w:noProof/>
                <w:shd w:val="clear" w:color="auto" w:fill="FFFFFF"/>
              </w:rPr>
              <w:t>1.2 Motivação</w:t>
            </w:r>
            <w:r w:rsidR="00761960">
              <w:rPr>
                <w:noProof/>
                <w:webHidden/>
              </w:rPr>
              <w:tab/>
            </w:r>
            <w:r w:rsidR="00761960">
              <w:rPr>
                <w:noProof/>
                <w:webHidden/>
              </w:rPr>
              <w:fldChar w:fldCharType="begin"/>
            </w:r>
            <w:r w:rsidR="00761960">
              <w:rPr>
                <w:noProof/>
                <w:webHidden/>
              </w:rPr>
              <w:instrText xml:space="preserve"> PAGEREF _Toc106083681 \h </w:instrText>
            </w:r>
            <w:r w:rsidR="00761960">
              <w:rPr>
                <w:noProof/>
                <w:webHidden/>
              </w:rPr>
            </w:r>
            <w:r w:rsidR="00761960">
              <w:rPr>
                <w:noProof/>
                <w:webHidden/>
              </w:rPr>
              <w:fldChar w:fldCharType="separate"/>
            </w:r>
            <w:r w:rsidR="002F5EDC">
              <w:rPr>
                <w:noProof/>
                <w:webHidden/>
              </w:rPr>
              <w:t>17</w:t>
            </w:r>
            <w:r w:rsidR="00761960">
              <w:rPr>
                <w:noProof/>
                <w:webHidden/>
              </w:rPr>
              <w:fldChar w:fldCharType="end"/>
            </w:r>
          </w:hyperlink>
        </w:p>
        <w:p w14:paraId="75D6C2F9" w14:textId="1421C55C"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2" w:history="1">
            <w:r w:rsidR="00761960" w:rsidRPr="00A873FB">
              <w:rPr>
                <w:rStyle w:val="Hyperlink"/>
                <w:rFonts w:ascii="Arial" w:hAnsi="Arial" w:cs="Arial"/>
                <w:b/>
                <w:noProof/>
                <w:shd w:val="clear" w:color="auto" w:fill="FFFFFF"/>
              </w:rPr>
              <w:t>1.3. Justificativa</w:t>
            </w:r>
            <w:r w:rsidR="00761960">
              <w:rPr>
                <w:noProof/>
                <w:webHidden/>
              </w:rPr>
              <w:tab/>
            </w:r>
            <w:r w:rsidR="00761960">
              <w:rPr>
                <w:noProof/>
                <w:webHidden/>
              </w:rPr>
              <w:fldChar w:fldCharType="begin"/>
            </w:r>
            <w:r w:rsidR="00761960">
              <w:rPr>
                <w:noProof/>
                <w:webHidden/>
              </w:rPr>
              <w:instrText xml:space="preserve"> PAGEREF _Toc106083682 \h </w:instrText>
            </w:r>
            <w:r w:rsidR="00761960">
              <w:rPr>
                <w:noProof/>
                <w:webHidden/>
              </w:rPr>
            </w:r>
            <w:r w:rsidR="00761960">
              <w:rPr>
                <w:noProof/>
                <w:webHidden/>
              </w:rPr>
              <w:fldChar w:fldCharType="separate"/>
            </w:r>
            <w:r w:rsidR="002F5EDC">
              <w:rPr>
                <w:noProof/>
                <w:webHidden/>
              </w:rPr>
              <w:t>17</w:t>
            </w:r>
            <w:r w:rsidR="00761960">
              <w:rPr>
                <w:noProof/>
                <w:webHidden/>
              </w:rPr>
              <w:fldChar w:fldCharType="end"/>
            </w:r>
          </w:hyperlink>
        </w:p>
        <w:p w14:paraId="4B02CF01" w14:textId="1AFCD8C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3" w:history="1">
            <w:r w:rsidR="00761960" w:rsidRPr="00A873FB">
              <w:rPr>
                <w:rStyle w:val="Hyperlink"/>
                <w:rFonts w:ascii="Arial" w:hAnsi="Arial" w:cs="Arial"/>
                <w:b/>
                <w:noProof/>
              </w:rPr>
              <w:t>1.4 Materiais e Métodos</w:t>
            </w:r>
            <w:r w:rsidR="00761960">
              <w:rPr>
                <w:noProof/>
                <w:webHidden/>
              </w:rPr>
              <w:tab/>
            </w:r>
            <w:r w:rsidR="00761960">
              <w:rPr>
                <w:noProof/>
                <w:webHidden/>
              </w:rPr>
              <w:fldChar w:fldCharType="begin"/>
            </w:r>
            <w:r w:rsidR="00761960">
              <w:rPr>
                <w:noProof/>
                <w:webHidden/>
              </w:rPr>
              <w:instrText xml:space="preserve"> PAGEREF _Toc106083683 \h </w:instrText>
            </w:r>
            <w:r w:rsidR="00761960">
              <w:rPr>
                <w:noProof/>
                <w:webHidden/>
              </w:rPr>
            </w:r>
            <w:r w:rsidR="00761960">
              <w:rPr>
                <w:noProof/>
                <w:webHidden/>
              </w:rPr>
              <w:fldChar w:fldCharType="separate"/>
            </w:r>
            <w:r w:rsidR="002F5EDC">
              <w:rPr>
                <w:noProof/>
                <w:webHidden/>
              </w:rPr>
              <w:t>18</w:t>
            </w:r>
            <w:r w:rsidR="00761960">
              <w:rPr>
                <w:noProof/>
                <w:webHidden/>
              </w:rPr>
              <w:fldChar w:fldCharType="end"/>
            </w:r>
          </w:hyperlink>
        </w:p>
        <w:p w14:paraId="45CC3FA4" w14:textId="5F71EFC3"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4" w:history="1">
            <w:r w:rsidR="00761960" w:rsidRPr="00A873FB">
              <w:rPr>
                <w:rStyle w:val="Hyperlink"/>
                <w:rFonts w:ascii="Arial" w:hAnsi="Arial" w:cs="Arial"/>
                <w:b/>
                <w:noProof/>
              </w:rPr>
              <w:t>1.5 Organização do Trabalho</w:t>
            </w:r>
            <w:r w:rsidR="00761960">
              <w:rPr>
                <w:noProof/>
                <w:webHidden/>
              </w:rPr>
              <w:tab/>
            </w:r>
            <w:r w:rsidR="00761960">
              <w:rPr>
                <w:noProof/>
                <w:webHidden/>
              </w:rPr>
              <w:fldChar w:fldCharType="begin"/>
            </w:r>
            <w:r w:rsidR="00761960">
              <w:rPr>
                <w:noProof/>
                <w:webHidden/>
              </w:rPr>
              <w:instrText xml:space="preserve"> PAGEREF _Toc106083684 \h </w:instrText>
            </w:r>
            <w:r w:rsidR="00761960">
              <w:rPr>
                <w:noProof/>
                <w:webHidden/>
              </w:rPr>
            </w:r>
            <w:r w:rsidR="00761960">
              <w:rPr>
                <w:noProof/>
                <w:webHidden/>
              </w:rPr>
              <w:fldChar w:fldCharType="separate"/>
            </w:r>
            <w:r w:rsidR="002F5EDC">
              <w:rPr>
                <w:noProof/>
                <w:webHidden/>
              </w:rPr>
              <w:t>18</w:t>
            </w:r>
            <w:r w:rsidR="00761960">
              <w:rPr>
                <w:noProof/>
                <w:webHidden/>
              </w:rPr>
              <w:fldChar w:fldCharType="end"/>
            </w:r>
          </w:hyperlink>
        </w:p>
        <w:p w14:paraId="47B24E18" w14:textId="1BC5DF0D"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5" w:history="1">
            <w:r w:rsidR="00761960" w:rsidRPr="00A873FB">
              <w:rPr>
                <w:rStyle w:val="Hyperlink"/>
                <w:rFonts w:ascii="Arial" w:hAnsi="Arial" w:cs="Arial"/>
                <w:b/>
                <w:caps/>
                <w:noProof/>
              </w:rPr>
              <w:t>2 FUNDAMENTAÇÃO BÁSICA</w:t>
            </w:r>
            <w:r w:rsidR="00761960">
              <w:rPr>
                <w:noProof/>
                <w:webHidden/>
              </w:rPr>
              <w:tab/>
            </w:r>
            <w:r w:rsidR="00761960">
              <w:rPr>
                <w:noProof/>
                <w:webHidden/>
              </w:rPr>
              <w:fldChar w:fldCharType="begin"/>
            </w:r>
            <w:r w:rsidR="00761960">
              <w:rPr>
                <w:noProof/>
                <w:webHidden/>
              </w:rPr>
              <w:instrText xml:space="preserve"> PAGEREF _Toc106083685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1E6ACE8E" w14:textId="63937DF8"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6" w:history="1">
            <w:r w:rsidR="00761960" w:rsidRPr="00A873FB">
              <w:rPr>
                <w:rStyle w:val="Hyperlink"/>
                <w:rFonts w:ascii="Arial" w:hAnsi="Arial" w:cs="Arial"/>
                <w:b/>
                <w:caps/>
                <w:noProof/>
              </w:rPr>
              <w:t>2.1. O processo de geração dos dados para a detecção dos tipos de ataques à Segurança da Informação em ambiente de redes de computadores</w:t>
            </w:r>
            <w:r w:rsidR="00761960">
              <w:rPr>
                <w:noProof/>
                <w:webHidden/>
              </w:rPr>
              <w:tab/>
            </w:r>
            <w:r w:rsidR="00761960">
              <w:rPr>
                <w:noProof/>
                <w:webHidden/>
              </w:rPr>
              <w:fldChar w:fldCharType="begin"/>
            </w:r>
            <w:r w:rsidR="00761960">
              <w:rPr>
                <w:noProof/>
                <w:webHidden/>
              </w:rPr>
              <w:instrText xml:space="preserve"> PAGEREF _Toc106083686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0282DD47" w14:textId="41FA2F6C"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7" w:history="1">
            <w:r w:rsidR="00761960" w:rsidRPr="00A873FB">
              <w:rPr>
                <w:rStyle w:val="Hyperlink"/>
                <w:rFonts w:ascii="Arial" w:hAnsi="Arial" w:cs="Arial"/>
                <w:b/>
                <w:noProof/>
              </w:rPr>
              <w:t>2.1.1 Taxonomia dos Tipos de Ataques</w:t>
            </w:r>
            <w:r w:rsidR="00761960">
              <w:rPr>
                <w:noProof/>
                <w:webHidden/>
              </w:rPr>
              <w:tab/>
            </w:r>
            <w:r w:rsidR="00761960">
              <w:rPr>
                <w:noProof/>
                <w:webHidden/>
              </w:rPr>
              <w:fldChar w:fldCharType="begin"/>
            </w:r>
            <w:r w:rsidR="00761960">
              <w:rPr>
                <w:noProof/>
                <w:webHidden/>
              </w:rPr>
              <w:instrText xml:space="preserve"> PAGEREF _Toc106083687 \h </w:instrText>
            </w:r>
            <w:r w:rsidR="00761960">
              <w:rPr>
                <w:noProof/>
                <w:webHidden/>
              </w:rPr>
            </w:r>
            <w:r w:rsidR="00761960">
              <w:rPr>
                <w:noProof/>
                <w:webHidden/>
              </w:rPr>
              <w:fldChar w:fldCharType="separate"/>
            </w:r>
            <w:r w:rsidR="002F5EDC">
              <w:rPr>
                <w:noProof/>
                <w:webHidden/>
              </w:rPr>
              <w:t>20</w:t>
            </w:r>
            <w:r w:rsidR="00761960">
              <w:rPr>
                <w:noProof/>
                <w:webHidden/>
              </w:rPr>
              <w:fldChar w:fldCharType="end"/>
            </w:r>
          </w:hyperlink>
        </w:p>
        <w:p w14:paraId="716FAF67" w14:textId="566D1E13"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8" w:history="1">
            <w:r w:rsidR="00761960" w:rsidRPr="00A873FB">
              <w:rPr>
                <w:rStyle w:val="Hyperlink"/>
                <w:rFonts w:ascii="Arial" w:hAnsi="Arial" w:cs="Arial"/>
                <w:b/>
                <w:noProof/>
              </w:rPr>
              <w:t>2.1.2 Descrição das características dos dados gravados e da Ferramenta Utilizada para Gravação</w:t>
            </w:r>
            <w:r w:rsidR="00761960">
              <w:rPr>
                <w:noProof/>
                <w:webHidden/>
              </w:rPr>
              <w:tab/>
            </w:r>
            <w:r w:rsidR="00761960">
              <w:rPr>
                <w:noProof/>
                <w:webHidden/>
              </w:rPr>
              <w:fldChar w:fldCharType="begin"/>
            </w:r>
            <w:r w:rsidR="00761960">
              <w:rPr>
                <w:noProof/>
                <w:webHidden/>
              </w:rPr>
              <w:instrText xml:space="preserve"> PAGEREF _Toc106083688 \h </w:instrText>
            </w:r>
            <w:r w:rsidR="00761960">
              <w:rPr>
                <w:noProof/>
                <w:webHidden/>
              </w:rPr>
            </w:r>
            <w:r w:rsidR="00761960">
              <w:rPr>
                <w:noProof/>
                <w:webHidden/>
              </w:rPr>
              <w:fldChar w:fldCharType="separate"/>
            </w:r>
            <w:r w:rsidR="002F5EDC">
              <w:rPr>
                <w:noProof/>
                <w:webHidden/>
              </w:rPr>
              <w:t>21</w:t>
            </w:r>
            <w:r w:rsidR="00761960">
              <w:rPr>
                <w:noProof/>
                <w:webHidden/>
              </w:rPr>
              <w:fldChar w:fldCharType="end"/>
            </w:r>
          </w:hyperlink>
        </w:p>
        <w:p w14:paraId="64A8EE9D" w14:textId="125D7437"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89" w:history="1">
            <w:r w:rsidR="00761960" w:rsidRPr="00A873FB">
              <w:rPr>
                <w:rStyle w:val="Hyperlink"/>
                <w:rFonts w:ascii="Arial" w:hAnsi="Arial" w:cs="Arial"/>
                <w:b/>
                <w:noProof/>
              </w:rPr>
              <w:t>2.1.3 Processo Utilizado para Geração do Conjunto de Dados Gravados</w:t>
            </w:r>
            <w:r w:rsidR="00761960">
              <w:rPr>
                <w:noProof/>
                <w:webHidden/>
              </w:rPr>
              <w:tab/>
            </w:r>
            <w:r w:rsidR="00761960">
              <w:rPr>
                <w:noProof/>
                <w:webHidden/>
              </w:rPr>
              <w:fldChar w:fldCharType="begin"/>
            </w:r>
            <w:r w:rsidR="00761960">
              <w:rPr>
                <w:noProof/>
                <w:webHidden/>
              </w:rPr>
              <w:instrText xml:space="preserve"> PAGEREF _Toc106083689 \h </w:instrText>
            </w:r>
            <w:r w:rsidR="00761960">
              <w:rPr>
                <w:noProof/>
                <w:webHidden/>
              </w:rPr>
            </w:r>
            <w:r w:rsidR="00761960">
              <w:rPr>
                <w:noProof/>
                <w:webHidden/>
              </w:rPr>
              <w:fldChar w:fldCharType="separate"/>
            </w:r>
            <w:r w:rsidR="002F5EDC">
              <w:rPr>
                <w:noProof/>
                <w:webHidden/>
              </w:rPr>
              <w:t>22</w:t>
            </w:r>
            <w:r w:rsidR="00761960">
              <w:rPr>
                <w:noProof/>
                <w:webHidden/>
              </w:rPr>
              <w:fldChar w:fldCharType="end"/>
            </w:r>
          </w:hyperlink>
        </w:p>
        <w:p w14:paraId="3FD6F90B" w14:textId="0344BE06"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0" w:history="1">
            <w:r w:rsidR="00761960" w:rsidRPr="00A873FB">
              <w:rPr>
                <w:rStyle w:val="Hyperlink"/>
                <w:rFonts w:ascii="Arial" w:hAnsi="Arial" w:cs="Arial"/>
                <w:b/>
                <w:noProof/>
              </w:rPr>
              <w:t>2.1.4 Ambiente de Teste Controlado para Gravação</w:t>
            </w:r>
            <w:r w:rsidR="00761960">
              <w:rPr>
                <w:noProof/>
                <w:webHidden/>
              </w:rPr>
              <w:tab/>
            </w:r>
            <w:r w:rsidR="00761960">
              <w:rPr>
                <w:noProof/>
                <w:webHidden/>
              </w:rPr>
              <w:fldChar w:fldCharType="begin"/>
            </w:r>
            <w:r w:rsidR="00761960">
              <w:rPr>
                <w:noProof/>
                <w:webHidden/>
              </w:rPr>
              <w:instrText xml:space="preserve"> PAGEREF _Toc106083690 \h </w:instrText>
            </w:r>
            <w:r w:rsidR="00761960">
              <w:rPr>
                <w:noProof/>
                <w:webHidden/>
              </w:rPr>
            </w:r>
            <w:r w:rsidR="00761960">
              <w:rPr>
                <w:noProof/>
                <w:webHidden/>
              </w:rPr>
              <w:fldChar w:fldCharType="separate"/>
            </w:r>
            <w:r w:rsidR="002F5EDC">
              <w:rPr>
                <w:noProof/>
                <w:webHidden/>
              </w:rPr>
              <w:t>23</w:t>
            </w:r>
            <w:r w:rsidR="00761960">
              <w:rPr>
                <w:noProof/>
                <w:webHidden/>
              </w:rPr>
              <w:fldChar w:fldCharType="end"/>
            </w:r>
          </w:hyperlink>
        </w:p>
        <w:p w14:paraId="351CE613" w14:textId="09112A6E"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1" w:history="1">
            <w:r w:rsidR="00761960" w:rsidRPr="00A873FB">
              <w:rPr>
                <w:rStyle w:val="Hyperlink"/>
                <w:rFonts w:ascii="Arial" w:hAnsi="Arial" w:cs="Arial"/>
                <w:b/>
                <w:noProof/>
              </w:rPr>
              <w:t>2.1.5 Descrição do Processo de Detecção de Ataques com Classificação Multi-Label</w:t>
            </w:r>
            <w:r w:rsidR="00761960">
              <w:rPr>
                <w:noProof/>
                <w:webHidden/>
              </w:rPr>
              <w:tab/>
            </w:r>
            <w:r w:rsidR="00761960">
              <w:rPr>
                <w:noProof/>
                <w:webHidden/>
              </w:rPr>
              <w:fldChar w:fldCharType="begin"/>
            </w:r>
            <w:r w:rsidR="00761960">
              <w:rPr>
                <w:noProof/>
                <w:webHidden/>
              </w:rPr>
              <w:instrText xml:space="preserve"> PAGEREF _Toc106083691 \h </w:instrText>
            </w:r>
            <w:r w:rsidR="00761960">
              <w:rPr>
                <w:noProof/>
                <w:webHidden/>
              </w:rPr>
            </w:r>
            <w:r w:rsidR="00761960">
              <w:rPr>
                <w:noProof/>
                <w:webHidden/>
              </w:rPr>
              <w:fldChar w:fldCharType="separate"/>
            </w:r>
            <w:r w:rsidR="002F5EDC">
              <w:rPr>
                <w:noProof/>
                <w:webHidden/>
              </w:rPr>
              <w:t>24</w:t>
            </w:r>
            <w:r w:rsidR="00761960">
              <w:rPr>
                <w:noProof/>
                <w:webHidden/>
              </w:rPr>
              <w:fldChar w:fldCharType="end"/>
            </w:r>
          </w:hyperlink>
        </w:p>
        <w:p w14:paraId="30B340E4" w14:textId="6BA3568B"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2" w:history="1">
            <w:r w:rsidR="00761960" w:rsidRPr="00A873FB">
              <w:rPr>
                <w:rStyle w:val="Hyperlink"/>
                <w:rFonts w:ascii="Arial" w:hAnsi="Arial" w:cs="Arial"/>
                <w:bCs/>
                <w:noProof/>
              </w:rPr>
              <w:t xml:space="preserve">2.1.5.1 </w:t>
            </w:r>
            <w:r w:rsidR="00761960" w:rsidRPr="00A873FB">
              <w:rPr>
                <w:rStyle w:val="Hyperlink"/>
                <w:rFonts w:ascii="Arial" w:hAnsi="Arial" w:cs="Arial"/>
                <w:bCs/>
                <w:i/>
                <w:noProof/>
              </w:rPr>
              <w:t>Etapa de Pré-processamento</w:t>
            </w:r>
            <w:r w:rsidR="00761960">
              <w:rPr>
                <w:noProof/>
                <w:webHidden/>
              </w:rPr>
              <w:tab/>
            </w:r>
            <w:r w:rsidR="00761960">
              <w:rPr>
                <w:noProof/>
                <w:webHidden/>
              </w:rPr>
              <w:fldChar w:fldCharType="begin"/>
            </w:r>
            <w:r w:rsidR="00761960">
              <w:rPr>
                <w:noProof/>
                <w:webHidden/>
              </w:rPr>
              <w:instrText xml:space="preserve"> PAGEREF _Toc106083692 \h </w:instrText>
            </w:r>
            <w:r w:rsidR="00761960">
              <w:rPr>
                <w:noProof/>
                <w:webHidden/>
              </w:rPr>
            </w:r>
            <w:r w:rsidR="00761960">
              <w:rPr>
                <w:noProof/>
                <w:webHidden/>
              </w:rPr>
              <w:fldChar w:fldCharType="separate"/>
            </w:r>
            <w:r w:rsidR="002F5EDC">
              <w:rPr>
                <w:noProof/>
                <w:webHidden/>
              </w:rPr>
              <w:t>25</w:t>
            </w:r>
            <w:r w:rsidR="00761960">
              <w:rPr>
                <w:noProof/>
                <w:webHidden/>
              </w:rPr>
              <w:fldChar w:fldCharType="end"/>
            </w:r>
          </w:hyperlink>
        </w:p>
        <w:p w14:paraId="67CD4A6F" w14:textId="3FC8AD39"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3" w:history="1">
            <w:r w:rsidR="00761960" w:rsidRPr="00A873FB">
              <w:rPr>
                <w:rStyle w:val="Hyperlink"/>
                <w:rFonts w:ascii="Arial" w:hAnsi="Arial" w:cs="Arial"/>
                <w:bCs/>
                <w:noProof/>
              </w:rPr>
              <w:t xml:space="preserve">2.1.5.2 </w:t>
            </w:r>
            <w:r w:rsidR="00761960" w:rsidRPr="00A873FB">
              <w:rPr>
                <w:rStyle w:val="Hyperlink"/>
                <w:rFonts w:ascii="Arial" w:hAnsi="Arial" w:cs="Arial"/>
                <w:bCs/>
                <w:i/>
                <w:noProof/>
              </w:rPr>
              <w:t>Etapa de Seleção de Features</w:t>
            </w:r>
            <w:r w:rsidR="00761960">
              <w:rPr>
                <w:noProof/>
                <w:webHidden/>
              </w:rPr>
              <w:tab/>
            </w:r>
            <w:r w:rsidR="00761960">
              <w:rPr>
                <w:noProof/>
                <w:webHidden/>
              </w:rPr>
              <w:fldChar w:fldCharType="begin"/>
            </w:r>
            <w:r w:rsidR="00761960">
              <w:rPr>
                <w:noProof/>
                <w:webHidden/>
              </w:rPr>
              <w:instrText xml:space="preserve"> PAGEREF _Toc106083693 \h </w:instrText>
            </w:r>
            <w:r w:rsidR="00761960">
              <w:rPr>
                <w:noProof/>
                <w:webHidden/>
              </w:rPr>
            </w:r>
            <w:r w:rsidR="00761960">
              <w:rPr>
                <w:noProof/>
                <w:webHidden/>
              </w:rPr>
              <w:fldChar w:fldCharType="separate"/>
            </w:r>
            <w:r w:rsidR="002F5EDC">
              <w:rPr>
                <w:noProof/>
                <w:webHidden/>
              </w:rPr>
              <w:t>25</w:t>
            </w:r>
            <w:r w:rsidR="00761960">
              <w:rPr>
                <w:noProof/>
                <w:webHidden/>
              </w:rPr>
              <w:fldChar w:fldCharType="end"/>
            </w:r>
          </w:hyperlink>
        </w:p>
        <w:p w14:paraId="49AD7BD6" w14:textId="6D5B7D4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4" w:history="1">
            <w:r w:rsidR="00761960" w:rsidRPr="00A873FB">
              <w:rPr>
                <w:rStyle w:val="Hyperlink"/>
                <w:rFonts w:ascii="Arial" w:hAnsi="Arial" w:cs="Arial"/>
                <w:bCs/>
                <w:noProof/>
              </w:rPr>
              <w:t xml:space="preserve">2.1.5.3 </w:t>
            </w:r>
            <w:r w:rsidR="00761960" w:rsidRPr="00A873FB">
              <w:rPr>
                <w:rStyle w:val="Hyperlink"/>
                <w:rFonts w:ascii="Arial" w:hAnsi="Arial" w:cs="Arial"/>
                <w:bCs/>
                <w:i/>
                <w:noProof/>
              </w:rPr>
              <w:t>Etapa de Redução Controlada do Arquivo</w:t>
            </w:r>
            <w:r w:rsidR="00761960">
              <w:rPr>
                <w:noProof/>
                <w:webHidden/>
              </w:rPr>
              <w:tab/>
            </w:r>
            <w:r w:rsidR="00761960">
              <w:rPr>
                <w:noProof/>
                <w:webHidden/>
              </w:rPr>
              <w:fldChar w:fldCharType="begin"/>
            </w:r>
            <w:r w:rsidR="00761960">
              <w:rPr>
                <w:noProof/>
                <w:webHidden/>
              </w:rPr>
              <w:instrText xml:space="preserve"> PAGEREF _Toc106083694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1F748FB8" w14:textId="2E17033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5" w:history="1">
            <w:r w:rsidR="00761960" w:rsidRPr="00A873FB">
              <w:rPr>
                <w:rStyle w:val="Hyperlink"/>
                <w:rFonts w:ascii="Arial" w:hAnsi="Arial" w:cs="Arial"/>
                <w:bCs/>
                <w:noProof/>
              </w:rPr>
              <w:t xml:space="preserve">2.1.5.4 </w:t>
            </w:r>
            <w:r w:rsidR="00761960" w:rsidRPr="00A873FB">
              <w:rPr>
                <w:rStyle w:val="Hyperlink"/>
                <w:rFonts w:ascii="Arial" w:hAnsi="Arial" w:cs="Arial"/>
                <w:bCs/>
                <w:i/>
                <w:noProof/>
              </w:rPr>
              <w:t>Etapa de Transformação do Arquivo para Multi-Label</w:t>
            </w:r>
            <w:r w:rsidR="00761960">
              <w:rPr>
                <w:noProof/>
                <w:webHidden/>
              </w:rPr>
              <w:tab/>
            </w:r>
            <w:r w:rsidR="00761960">
              <w:rPr>
                <w:noProof/>
                <w:webHidden/>
              </w:rPr>
              <w:fldChar w:fldCharType="begin"/>
            </w:r>
            <w:r w:rsidR="00761960">
              <w:rPr>
                <w:noProof/>
                <w:webHidden/>
              </w:rPr>
              <w:instrText xml:space="preserve"> PAGEREF _Toc106083695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55BA4A8D" w14:textId="27A07B1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6" w:history="1">
            <w:r w:rsidR="00761960" w:rsidRPr="00A873FB">
              <w:rPr>
                <w:rStyle w:val="Hyperlink"/>
                <w:rFonts w:ascii="Arial" w:hAnsi="Arial" w:cs="Arial"/>
                <w:bCs/>
                <w:noProof/>
              </w:rPr>
              <w:t xml:space="preserve">2.1.5.5 </w:t>
            </w:r>
            <w:r w:rsidR="00761960" w:rsidRPr="00A873FB">
              <w:rPr>
                <w:rStyle w:val="Hyperlink"/>
                <w:rFonts w:ascii="Arial" w:hAnsi="Arial" w:cs="Arial"/>
                <w:bCs/>
                <w:i/>
                <w:noProof/>
              </w:rPr>
              <w:t>Etapa de Processamento de Inteligência Artificial Multi-Label</w:t>
            </w:r>
            <w:r w:rsidR="00761960">
              <w:rPr>
                <w:noProof/>
                <w:webHidden/>
              </w:rPr>
              <w:tab/>
            </w:r>
            <w:r w:rsidR="00761960">
              <w:rPr>
                <w:noProof/>
                <w:webHidden/>
              </w:rPr>
              <w:fldChar w:fldCharType="begin"/>
            </w:r>
            <w:r w:rsidR="00761960">
              <w:rPr>
                <w:noProof/>
                <w:webHidden/>
              </w:rPr>
              <w:instrText xml:space="preserve"> PAGEREF _Toc106083696 \h </w:instrText>
            </w:r>
            <w:r w:rsidR="00761960">
              <w:rPr>
                <w:noProof/>
                <w:webHidden/>
              </w:rPr>
            </w:r>
            <w:r w:rsidR="00761960">
              <w:rPr>
                <w:noProof/>
                <w:webHidden/>
              </w:rPr>
              <w:fldChar w:fldCharType="separate"/>
            </w:r>
            <w:r w:rsidR="002F5EDC">
              <w:rPr>
                <w:noProof/>
                <w:webHidden/>
              </w:rPr>
              <w:t>26</w:t>
            </w:r>
            <w:r w:rsidR="00761960">
              <w:rPr>
                <w:noProof/>
                <w:webHidden/>
              </w:rPr>
              <w:fldChar w:fldCharType="end"/>
            </w:r>
          </w:hyperlink>
        </w:p>
        <w:p w14:paraId="66CAF2B7" w14:textId="61D9BDD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7" w:history="1">
            <w:r w:rsidR="00761960" w:rsidRPr="00A873FB">
              <w:rPr>
                <w:rStyle w:val="Hyperlink"/>
                <w:rFonts w:ascii="Arial" w:hAnsi="Arial" w:cs="Arial"/>
                <w:bCs/>
                <w:noProof/>
              </w:rPr>
              <w:t xml:space="preserve">2.1.5.6 </w:t>
            </w:r>
            <w:r w:rsidR="00761960" w:rsidRPr="00A873FB">
              <w:rPr>
                <w:rStyle w:val="Hyperlink"/>
                <w:rFonts w:ascii="Arial" w:hAnsi="Arial" w:cs="Arial"/>
                <w:bCs/>
                <w:i/>
                <w:noProof/>
              </w:rPr>
              <w:t>Etapa de Avaliação dos Resultados</w:t>
            </w:r>
            <w:r w:rsidR="00761960">
              <w:rPr>
                <w:noProof/>
                <w:webHidden/>
              </w:rPr>
              <w:tab/>
            </w:r>
            <w:r w:rsidR="00761960">
              <w:rPr>
                <w:noProof/>
                <w:webHidden/>
              </w:rPr>
              <w:fldChar w:fldCharType="begin"/>
            </w:r>
            <w:r w:rsidR="00761960">
              <w:rPr>
                <w:noProof/>
                <w:webHidden/>
              </w:rPr>
              <w:instrText xml:space="preserve"> PAGEREF _Toc106083697 \h </w:instrText>
            </w:r>
            <w:r w:rsidR="00761960">
              <w:rPr>
                <w:noProof/>
                <w:webHidden/>
              </w:rPr>
            </w:r>
            <w:r w:rsidR="00761960">
              <w:rPr>
                <w:noProof/>
                <w:webHidden/>
              </w:rPr>
              <w:fldChar w:fldCharType="separate"/>
            </w:r>
            <w:r w:rsidR="002F5EDC">
              <w:rPr>
                <w:noProof/>
                <w:webHidden/>
              </w:rPr>
              <w:t>27</w:t>
            </w:r>
            <w:r w:rsidR="00761960">
              <w:rPr>
                <w:noProof/>
                <w:webHidden/>
              </w:rPr>
              <w:fldChar w:fldCharType="end"/>
            </w:r>
          </w:hyperlink>
        </w:p>
        <w:p w14:paraId="12CE3B1D" w14:textId="735E55A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8" w:history="1">
            <w:r w:rsidR="00761960" w:rsidRPr="00A873FB">
              <w:rPr>
                <w:rStyle w:val="Hyperlink"/>
                <w:rFonts w:ascii="Arial" w:hAnsi="Arial" w:cs="Arial"/>
                <w:b/>
                <w:noProof/>
              </w:rPr>
              <w:t>2.1.6 Tipos de Ataques Realizados e Ferramentas Utilizadas</w:t>
            </w:r>
            <w:r w:rsidR="00761960">
              <w:rPr>
                <w:noProof/>
                <w:webHidden/>
              </w:rPr>
              <w:tab/>
            </w:r>
            <w:r w:rsidR="00761960">
              <w:rPr>
                <w:noProof/>
                <w:webHidden/>
              </w:rPr>
              <w:fldChar w:fldCharType="begin"/>
            </w:r>
            <w:r w:rsidR="00761960">
              <w:rPr>
                <w:noProof/>
                <w:webHidden/>
              </w:rPr>
              <w:instrText xml:space="preserve"> PAGEREF _Toc106083698 \h </w:instrText>
            </w:r>
            <w:r w:rsidR="00761960">
              <w:rPr>
                <w:noProof/>
                <w:webHidden/>
              </w:rPr>
            </w:r>
            <w:r w:rsidR="00761960">
              <w:rPr>
                <w:noProof/>
                <w:webHidden/>
              </w:rPr>
              <w:fldChar w:fldCharType="separate"/>
            </w:r>
            <w:r w:rsidR="002F5EDC">
              <w:rPr>
                <w:noProof/>
                <w:webHidden/>
              </w:rPr>
              <w:t>27</w:t>
            </w:r>
            <w:r w:rsidR="00761960">
              <w:rPr>
                <w:noProof/>
                <w:webHidden/>
              </w:rPr>
              <w:fldChar w:fldCharType="end"/>
            </w:r>
          </w:hyperlink>
        </w:p>
        <w:p w14:paraId="0CBE78D7" w14:textId="4E98134B"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699" w:history="1">
            <w:r w:rsidR="00761960" w:rsidRPr="00A873FB">
              <w:rPr>
                <w:rStyle w:val="Hyperlink"/>
                <w:rFonts w:ascii="Arial" w:hAnsi="Arial" w:cs="Arial"/>
                <w:b/>
                <w:caps/>
                <w:noProof/>
              </w:rPr>
              <w:t>2.2 T</w:t>
            </w:r>
            <w:r w:rsidR="00761960" w:rsidRPr="00A873FB">
              <w:rPr>
                <w:rStyle w:val="Hyperlink"/>
                <w:rFonts w:ascii="Arial" w:hAnsi="Arial" w:cs="Arial"/>
                <w:b/>
                <w:noProof/>
              </w:rPr>
              <w:t>écnicas utilizadas para classificar os dados em busca de padrões anômalos que possam caracterizar ataques à Segurança da Informação</w:t>
            </w:r>
            <w:r w:rsidR="00761960">
              <w:rPr>
                <w:noProof/>
                <w:webHidden/>
              </w:rPr>
              <w:tab/>
            </w:r>
            <w:r w:rsidR="00761960">
              <w:rPr>
                <w:noProof/>
                <w:webHidden/>
              </w:rPr>
              <w:fldChar w:fldCharType="begin"/>
            </w:r>
            <w:r w:rsidR="00761960">
              <w:rPr>
                <w:noProof/>
                <w:webHidden/>
              </w:rPr>
              <w:instrText xml:space="preserve"> PAGEREF _Toc106083699 \h </w:instrText>
            </w:r>
            <w:r w:rsidR="00761960">
              <w:rPr>
                <w:noProof/>
                <w:webHidden/>
              </w:rPr>
            </w:r>
            <w:r w:rsidR="00761960">
              <w:rPr>
                <w:noProof/>
                <w:webHidden/>
              </w:rPr>
              <w:fldChar w:fldCharType="separate"/>
            </w:r>
            <w:r w:rsidR="002F5EDC">
              <w:rPr>
                <w:noProof/>
                <w:webHidden/>
              </w:rPr>
              <w:t>29</w:t>
            </w:r>
            <w:r w:rsidR="00761960">
              <w:rPr>
                <w:noProof/>
                <w:webHidden/>
              </w:rPr>
              <w:fldChar w:fldCharType="end"/>
            </w:r>
          </w:hyperlink>
        </w:p>
        <w:p w14:paraId="022E9784" w14:textId="2DCB0DA0"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0" w:history="1">
            <w:r w:rsidR="00761960" w:rsidRPr="00A873FB">
              <w:rPr>
                <w:rStyle w:val="Hyperlink"/>
                <w:rFonts w:ascii="Arial" w:hAnsi="Arial" w:cs="Arial"/>
                <w:b/>
                <w:noProof/>
              </w:rPr>
              <w:t xml:space="preserve">2.2.1 Técnicas de Seleção de </w:t>
            </w:r>
            <w:r w:rsidR="00761960" w:rsidRPr="00A873FB">
              <w:rPr>
                <w:rStyle w:val="Hyperlink"/>
                <w:rFonts w:ascii="Arial" w:hAnsi="Arial" w:cs="Arial"/>
                <w:b/>
                <w:i/>
                <w:noProof/>
              </w:rPr>
              <w:t>Features</w:t>
            </w:r>
            <w:r w:rsidR="00761960">
              <w:rPr>
                <w:noProof/>
                <w:webHidden/>
              </w:rPr>
              <w:tab/>
            </w:r>
            <w:r w:rsidR="00761960">
              <w:rPr>
                <w:noProof/>
                <w:webHidden/>
              </w:rPr>
              <w:fldChar w:fldCharType="begin"/>
            </w:r>
            <w:r w:rsidR="00761960">
              <w:rPr>
                <w:noProof/>
                <w:webHidden/>
              </w:rPr>
              <w:instrText xml:space="preserve"> PAGEREF _Toc106083700 \h </w:instrText>
            </w:r>
            <w:r w:rsidR="00761960">
              <w:rPr>
                <w:noProof/>
                <w:webHidden/>
              </w:rPr>
            </w:r>
            <w:r w:rsidR="00761960">
              <w:rPr>
                <w:noProof/>
                <w:webHidden/>
              </w:rPr>
              <w:fldChar w:fldCharType="separate"/>
            </w:r>
            <w:r w:rsidR="002F5EDC">
              <w:rPr>
                <w:noProof/>
                <w:webHidden/>
              </w:rPr>
              <w:t>29</w:t>
            </w:r>
            <w:r w:rsidR="00761960">
              <w:rPr>
                <w:noProof/>
                <w:webHidden/>
              </w:rPr>
              <w:fldChar w:fldCharType="end"/>
            </w:r>
          </w:hyperlink>
        </w:p>
        <w:p w14:paraId="50775A66" w14:textId="7AA9426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1" w:history="1">
            <w:r w:rsidR="00761960" w:rsidRPr="00A873FB">
              <w:rPr>
                <w:rStyle w:val="Hyperlink"/>
                <w:rFonts w:ascii="Arial" w:hAnsi="Arial" w:cs="Arial"/>
                <w:b/>
                <w:noProof/>
              </w:rPr>
              <w:t>2.2.2 Árvores de Decisão</w:t>
            </w:r>
            <w:r w:rsidR="00761960">
              <w:rPr>
                <w:noProof/>
                <w:webHidden/>
              </w:rPr>
              <w:tab/>
            </w:r>
            <w:r w:rsidR="00761960">
              <w:rPr>
                <w:noProof/>
                <w:webHidden/>
              </w:rPr>
              <w:fldChar w:fldCharType="begin"/>
            </w:r>
            <w:r w:rsidR="00761960">
              <w:rPr>
                <w:noProof/>
                <w:webHidden/>
              </w:rPr>
              <w:instrText xml:space="preserve"> PAGEREF _Toc106083701 \h </w:instrText>
            </w:r>
            <w:r w:rsidR="00761960">
              <w:rPr>
                <w:noProof/>
                <w:webHidden/>
              </w:rPr>
            </w:r>
            <w:r w:rsidR="00761960">
              <w:rPr>
                <w:noProof/>
                <w:webHidden/>
              </w:rPr>
              <w:fldChar w:fldCharType="separate"/>
            </w:r>
            <w:r w:rsidR="002F5EDC">
              <w:rPr>
                <w:noProof/>
                <w:webHidden/>
              </w:rPr>
              <w:t>30</w:t>
            </w:r>
            <w:r w:rsidR="00761960">
              <w:rPr>
                <w:noProof/>
                <w:webHidden/>
              </w:rPr>
              <w:fldChar w:fldCharType="end"/>
            </w:r>
          </w:hyperlink>
        </w:p>
        <w:p w14:paraId="0DD3E4C9" w14:textId="3F1937B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2" w:history="1">
            <w:r w:rsidR="00761960" w:rsidRPr="00A873FB">
              <w:rPr>
                <w:rStyle w:val="Hyperlink"/>
                <w:rFonts w:ascii="Arial" w:hAnsi="Arial" w:cs="Arial"/>
                <w:b/>
                <w:noProof/>
              </w:rPr>
              <w:t>2.2.3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_Toc106083702 \h </w:instrText>
            </w:r>
            <w:r w:rsidR="00761960">
              <w:rPr>
                <w:noProof/>
                <w:webHidden/>
              </w:rPr>
            </w:r>
            <w:r w:rsidR="00761960">
              <w:rPr>
                <w:noProof/>
                <w:webHidden/>
              </w:rPr>
              <w:fldChar w:fldCharType="separate"/>
            </w:r>
            <w:r w:rsidR="002F5EDC">
              <w:rPr>
                <w:noProof/>
                <w:webHidden/>
              </w:rPr>
              <w:t>31</w:t>
            </w:r>
            <w:r w:rsidR="00761960">
              <w:rPr>
                <w:noProof/>
                <w:webHidden/>
              </w:rPr>
              <w:fldChar w:fldCharType="end"/>
            </w:r>
          </w:hyperlink>
        </w:p>
        <w:p w14:paraId="14FCA274" w14:textId="348B9FE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3" w:history="1">
            <w:r w:rsidR="00761960" w:rsidRPr="00A873FB">
              <w:rPr>
                <w:rStyle w:val="Hyperlink"/>
                <w:rFonts w:ascii="Arial" w:hAnsi="Arial" w:cs="Arial"/>
                <w:b/>
                <w:noProof/>
              </w:rPr>
              <w:t>2.2.4 -  Classificação Binária</w:t>
            </w:r>
            <w:r w:rsidR="00761960">
              <w:rPr>
                <w:noProof/>
                <w:webHidden/>
              </w:rPr>
              <w:tab/>
            </w:r>
            <w:r w:rsidR="00761960">
              <w:rPr>
                <w:noProof/>
                <w:webHidden/>
              </w:rPr>
              <w:fldChar w:fldCharType="begin"/>
            </w:r>
            <w:r w:rsidR="00761960">
              <w:rPr>
                <w:noProof/>
                <w:webHidden/>
              </w:rPr>
              <w:instrText xml:space="preserve"> PAGEREF _Toc106083703 \h </w:instrText>
            </w:r>
            <w:r w:rsidR="00761960">
              <w:rPr>
                <w:noProof/>
                <w:webHidden/>
              </w:rPr>
            </w:r>
            <w:r w:rsidR="00761960">
              <w:rPr>
                <w:noProof/>
                <w:webHidden/>
              </w:rPr>
              <w:fldChar w:fldCharType="separate"/>
            </w:r>
            <w:r w:rsidR="002F5EDC">
              <w:rPr>
                <w:noProof/>
                <w:webHidden/>
              </w:rPr>
              <w:t>33</w:t>
            </w:r>
            <w:r w:rsidR="00761960">
              <w:rPr>
                <w:noProof/>
                <w:webHidden/>
              </w:rPr>
              <w:fldChar w:fldCharType="end"/>
            </w:r>
          </w:hyperlink>
        </w:p>
        <w:p w14:paraId="3AF0EECB" w14:textId="0D96A38E"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4" w:history="1">
            <w:r w:rsidR="00761960" w:rsidRPr="00A873FB">
              <w:rPr>
                <w:rStyle w:val="Hyperlink"/>
                <w:rFonts w:ascii="Arial" w:hAnsi="Arial" w:cs="Arial"/>
                <w:b/>
                <w:noProof/>
              </w:rPr>
              <w:t>2.2.5 -  K Vizinhos Mais Próximos</w:t>
            </w:r>
            <w:r w:rsidR="00761960">
              <w:rPr>
                <w:noProof/>
                <w:webHidden/>
              </w:rPr>
              <w:tab/>
            </w:r>
            <w:r w:rsidR="00761960">
              <w:rPr>
                <w:noProof/>
                <w:webHidden/>
              </w:rPr>
              <w:fldChar w:fldCharType="begin"/>
            </w:r>
            <w:r w:rsidR="00761960">
              <w:rPr>
                <w:noProof/>
                <w:webHidden/>
              </w:rPr>
              <w:instrText xml:space="preserve"> PAGEREF _Toc106083704 \h </w:instrText>
            </w:r>
            <w:r w:rsidR="00761960">
              <w:rPr>
                <w:noProof/>
                <w:webHidden/>
              </w:rPr>
            </w:r>
            <w:r w:rsidR="00761960">
              <w:rPr>
                <w:noProof/>
                <w:webHidden/>
              </w:rPr>
              <w:fldChar w:fldCharType="separate"/>
            </w:r>
            <w:r w:rsidR="002F5EDC">
              <w:rPr>
                <w:noProof/>
                <w:webHidden/>
              </w:rPr>
              <w:t>33</w:t>
            </w:r>
            <w:r w:rsidR="00761960">
              <w:rPr>
                <w:noProof/>
                <w:webHidden/>
              </w:rPr>
              <w:fldChar w:fldCharType="end"/>
            </w:r>
          </w:hyperlink>
        </w:p>
        <w:p w14:paraId="4805B37E" w14:textId="7E357947"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5" w:history="1">
            <w:r w:rsidR="00761960" w:rsidRPr="00A873FB">
              <w:rPr>
                <w:rStyle w:val="Hyperlink"/>
                <w:rFonts w:ascii="Arial" w:hAnsi="Arial" w:cs="Arial"/>
                <w:b/>
                <w:noProof/>
              </w:rPr>
              <w:t xml:space="preserve">2.2.6   Classificação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_Toc106083705 \h </w:instrText>
            </w:r>
            <w:r w:rsidR="00761960">
              <w:rPr>
                <w:noProof/>
                <w:webHidden/>
              </w:rPr>
            </w:r>
            <w:r w:rsidR="00761960">
              <w:rPr>
                <w:noProof/>
                <w:webHidden/>
              </w:rPr>
              <w:fldChar w:fldCharType="separate"/>
            </w:r>
            <w:r w:rsidR="002F5EDC">
              <w:rPr>
                <w:noProof/>
                <w:webHidden/>
              </w:rPr>
              <w:t>34</w:t>
            </w:r>
            <w:r w:rsidR="00761960">
              <w:rPr>
                <w:noProof/>
                <w:webHidden/>
              </w:rPr>
              <w:fldChar w:fldCharType="end"/>
            </w:r>
          </w:hyperlink>
        </w:p>
        <w:p w14:paraId="1DC3C922" w14:textId="4CE210AE"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6" w:history="1">
            <w:r w:rsidR="00761960" w:rsidRPr="00A873FB">
              <w:rPr>
                <w:rStyle w:val="Hyperlink"/>
                <w:rFonts w:ascii="Arial" w:hAnsi="Arial" w:cs="Arial"/>
                <w:b/>
                <w:noProof/>
              </w:rPr>
              <w:t xml:space="preserve">2.2.7 Métricas de Desempenho para os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de Ataques</w:t>
            </w:r>
            <w:r w:rsidR="00761960">
              <w:rPr>
                <w:noProof/>
                <w:webHidden/>
              </w:rPr>
              <w:tab/>
            </w:r>
            <w:r w:rsidR="00761960">
              <w:rPr>
                <w:noProof/>
                <w:webHidden/>
              </w:rPr>
              <w:fldChar w:fldCharType="begin"/>
            </w:r>
            <w:r w:rsidR="00761960">
              <w:rPr>
                <w:noProof/>
                <w:webHidden/>
              </w:rPr>
              <w:instrText xml:space="preserve"> PAGEREF _Toc106083706 \h </w:instrText>
            </w:r>
            <w:r w:rsidR="00761960">
              <w:rPr>
                <w:noProof/>
                <w:webHidden/>
              </w:rPr>
            </w:r>
            <w:r w:rsidR="00761960">
              <w:rPr>
                <w:noProof/>
                <w:webHidden/>
              </w:rPr>
              <w:fldChar w:fldCharType="separate"/>
            </w:r>
            <w:r w:rsidR="002F5EDC">
              <w:rPr>
                <w:noProof/>
                <w:webHidden/>
              </w:rPr>
              <w:t>36</w:t>
            </w:r>
            <w:r w:rsidR="00761960">
              <w:rPr>
                <w:noProof/>
                <w:webHidden/>
              </w:rPr>
              <w:fldChar w:fldCharType="end"/>
            </w:r>
          </w:hyperlink>
        </w:p>
        <w:p w14:paraId="7B07E774" w14:textId="70FD60EC"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7" w:history="1">
            <w:r w:rsidR="00761960" w:rsidRPr="00A873FB">
              <w:rPr>
                <w:rStyle w:val="Hyperlink"/>
                <w:rFonts w:ascii="Arial" w:hAnsi="Arial" w:cs="Arial"/>
                <w:b/>
                <w:noProof/>
              </w:rPr>
              <w:t xml:space="preserve">2.2.8   Técnicas de Transformação do Problema para Classificação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_Toc106083707 \h </w:instrText>
            </w:r>
            <w:r w:rsidR="00761960">
              <w:rPr>
                <w:noProof/>
                <w:webHidden/>
              </w:rPr>
            </w:r>
            <w:r w:rsidR="00761960">
              <w:rPr>
                <w:noProof/>
                <w:webHidden/>
              </w:rPr>
              <w:fldChar w:fldCharType="separate"/>
            </w:r>
            <w:r w:rsidR="002F5EDC">
              <w:rPr>
                <w:noProof/>
                <w:webHidden/>
              </w:rPr>
              <w:t>36</w:t>
            </w:r>
            <w:r w:rsidR="00761960">
              <w:rPr>
                <w:noProof/>
                <w:webHidden/>
              </w:rPr>
              <w:fldChar w:fldCharType="end"/>
            </w:r>
          </w:hyperlink>
        </w:p>
        <w:p w14:paraId="79473FA1" w14:textId="0BD4C664"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8" w:history="1">
            <w:r w:rsidR="00761960" w:rsidRPr="00A873FB">
              <w:rPr>
                <w:rStyle w:val="Hyperlink"/>
                <w:rFonts w:ascii="Arial" w:hAnsi="Arial" w:cs="Arial"/>
                <w:bCs/>
                <w:noProof/>
              </w:rPr>
              <w:t>2.2.8.1   Relevância Binária</w:t>
            </w:r>
            <w:r w:rsidR="00761960">
              <w:rPr>
                <w:noProof/>
                <w:webHidden/>
              </w:rPr>
              <w:tab/>
            </w:r>
            <w:r w:rsidR="00761960">
              <w:rPr>
                <w:noProof/>
                <w:webHidden/>
              </w:rPr>
              <w:fldChar w:fldCharType="begin"/>
            </w:r>
            <w:r w:rsidR="00761960">
              <w:rPr>
                <w:noProof/>
                <w:webHidden/>
              </w:rPr>
              <w:instrText xml:space="preserve"> PAGEREF _Toc106083708 \h </w:instrText>
            </w:r>
            <w:r w:rsidR="00761960">
              <w:rPr>
                <w:noProof/>
                <w:webHidden/>
              </w:rPr>
            </w:r>
            <w:r w:rsidR="00761960">
              <w:rPr>
                <w:noProof/>
                <w:webHidden/>
              </w:rPr>
              <w:fldChar w:fldCharType="separate"/>
            </w:r>
            <w:r w:rsidR="002F5EDC">
              <w:rPr>
                <w:noProof/>
                <w:webHidden/>
              </w:rPr>
              <w:t>37</w:t>
            </w:r>
            <w:r w:rsidR="00761960">
              <w:rPr>
                <w:noProof/>
                <w:webHidden/>
              </w:rPr>
              <w:fldChar w:fldCharType="end"/>
            </w:r>
          </w:hyperlink>
        </w:p>
        <w:p w14:paraId="3D60F24F" w14:textId="299FE2F3"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09" w:history="1">
            <w:r w:rsidR="00761960" w:rsidRPr="00A873FB">
              <w:rPr>
                <w:rStyle w:val="Hyperlink"/>
                <w:rFonts w:ascii="Arial" w:hAnsi="Arial" w:cs="Arial"/>
                <w:bCs/>
                <w:noProof/>
              </w:rPr>
              <w:t>2.2.8.2   Cadeia de Classificadores</w:t>
            </w:r>
            <w:r w:rsidR="00761960">
              <w:rPr>
                <w:noProof/>
                <w:webHidden/>
              </w:rPr>
              <w:tab/>
            </w:r>
            <w:r w:rsidR="00761960">
              <w:rPr>
                <w:noProof/>
                <w:webHidden/>
              </w:rPr>
              <w:fldChar w:fldCharType="begin"/>
            </w:r>
            <w:r w:rsidR="00761960">
              <w:rPr>
                <w:noProof/>
                <w:webHidden/>
              </w:rPr>
              <w:instrText xml:space="preserve"> PAGEREF _Toc106083709 \h </w:instrText>
            </w:r>
            <w:r w:rsidR="00761960">
              <w:rPr>
                <w:noProof/>
                <w:webHidden/>
              </w:rPr>
            </w:r>
            <w:r w:rsidR="00761960">
              <w:rPr>
                <w:noProof/>
                <w:webHidden/>
              </w:rPr>
              <w:fldChar w:fldCharType="separate"/>
            </w:r>
            <w:r w:rsidR="002F5EDC">
              <w:rPr>
                <w:noProof/>
                <w:webHidden/>
              </w:rPr>
              <w:t>38</w:t>
            </w:r>
            <w:r w:rsidR="00761960">
              <w:rPr>
                <w:noProof/>
                <w:webHidden/>
              </w:rPr>
              <w:fldChar w:fldCharType="end"/>
            </w:r>
          </w:hyperlink>
        </w:p>
        <w:p w14:paraId="4B3C8D0D" w14:textId="217A41B2"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0" w:history="1">
            <w:r w:rsidR="00761960" w:rsidRPr="00A873FB">
              <w:rPr>
                <w:rStyle w:val="Hyperlink"/>
                <w:rFonts w:ascii="Arial" w:hAnsi="Arial" w:cs="Arial"/>
                <w:bCs/>
                <w:noProof/>
              </w:rPr>
              <w:t>2.2.8.3   Label PowerSets</w:t>
            </w:r>
            <w:r w:rsidR="00761960">
              <w:rPr>
                <w:noProof/>
                <w:webHidden/>
              </w:rPr>
              <w:tab/>
            </w:r>
            <w:r w:rsidR="00761960">
              <w:rPr>
                <w:noProof/>
                <w:webHidden/>
              </w:rPr>
              <w:fldChar w:fldCharType="begin"/>
            </w:r>
            <w:r w:rsidR="00761960">
              <w:rPr>
                <w:noProof/>
                <w:webHidden/>
              </w:rPr>
              <w:instrText xml:space="preserve"> PAGEREF _Toc106083710 \h </w:instrText>
            </w:r>
            <w:r w:rsidR="00761960">
              <w:rPr>
                <w:noProof/>
                <w:webHidden/>
              </w:rPr>
            </w:r>
            <w:r w:rsidR="00761960">
              <w:rPr>
                <w:noProof/>
                <w:webHidden/>
              </w:rPr>
              <w:fldChar w:fldCharType="separate"/>
            </w:r>
            <w:r w:rsidR="002F5EDC">
              <w:rPr>
                <w:noProof/>
                <w:webHidden/>
              </w:rPr>
              <w:t>39</w:t>
            </w:r>
            <w:r w:rsidR="00761960">
              <w:rPr>
                <w:noProof/>
                <w:webHidden/>
              </w:rPr>
              <w:fldChar w:fldCharType="end"/>
            </w:r>
          </w:hyperlink>
        </w:p>
        <w:p w14:paraId="6CFC0915" w14:textId="5BE790B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1" w:history="1">
            <w:r w:rsidR="00761960" w:rsidRPr="00A873FB">
              <w:rPr>
                <w:rStyle w:val="Hyperlink"/>
                <w:rFonts w:ascii="Arial" w:hAnsi="Arial" w:cs="Arial"/>
                <w:b/>
                <w:noProof/>
              </w:rPr>
              <w:t>2.2.9   Técnicas de Adaptação para Classificação Multi-Label</w:t>
            </w:r>
            <w:r w:rsidR="00761960">
              <w:rPr>
                <w:noProof/>
                <w:webHidden/>
              </w:rPr>
              <w:tab/>
            </w:r>
            <w:r w:rsidR="00761960">
              <w:rPr>
                <w:noProof/>
                <w:webHidden/>
              </w:rPr>
              <w:fldChar w:fldCharType="begin"/>
            </w:r>
            <w:r w:rsidR="00761960">
              <w:rPr>
                <w:noProof/>
                <w:webHidden/>
              </w:rPr>
              <w:instrText xml:space="preserve"> PAGEREF _Toc106083711 \h </w:instrText>
            </w:r>
            <w:r w:rsidR="00761960">
              <w:rPr>
                <w:noProof/>
                <w:webHidden/>
              </w:rPr>
            </w:r>
            <w:r w:rsidR="00761960">
              <w:rPr>
                <w:noProof/>
                <w:webHidden/>
              </w:rPr>
              <w:fldChar w:fldCharType="separate"/>
            </w:r>
            <w:r w:rsidR="002F5EDC">
              <w:rPr>
                <w:noProof/>
                <w:webHidden/>
              </w:rPr>
              <w:t>40</w:t>
            </w:r>
            <w:r w:rsidR="00761960">
              <w:rPr>
                <w:noProof/>
                <w:webHidden/>
              </w:rPr>
              <w:fldChar w:fldCharType="end"/>
            </w:r>
          </w:hyperlink>
        </w:p>
        <w:p w14:paraId="1BF550E9" w14:textId="3244A4D3"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2" w:history="1">
            <w:r w:rsidR="00761960" w:rsidRPr="00A873FB">
              <w:rPr>
                <w:rStyle w:val="Hyperlink"/>
                <w:rFonts w:ascii="Arial" w:hAnsi="Arial" w:cs="Arial"/>
                <w:bCs/>
                <w:noProof/>
              </w:rPr>
              <w:t>2.2.9.1   Multi-Label K Nearest Neighbors</w:t>
            </w:r>
            <w:r w:rsidR="00761960">
              <w:rPr>
                <w:noProof/>
                <w:webHidden/>
              </w:rPr>
              <w:tab/>
            </w:r>
            <w:r w:rsidR="00761960">
              <w:rPr>
                <w:noProof/>
                <w:webHidden/>
              </w:rPr>
              <w:fldChar w:fldCharType="begin"/>
            </w:r>
            <w:r w:rsidR="00761960">
              <w:rPr>
                <w:noProof/>
                <w:webHidden/>
              </w:rPr>
              <w:instrText xml:space="preserve"> PAGEREF _Toc106083712 \h </w:instrText>
            </w:r>
            <w:r w:rsidR="00761960">
              <w:rPr>
                <w:noProof/>
                <w:webHidden/>
              </w:rPr>
            </w:r>
            <w:r w:rsidR="00761960">
              <w:rPr>
                <w:noProof/>
                <w:webHidden/>
              </w:rPr>
              <w:fldChar w:fldCharType="separate"/>
            </w:r>
            <w:r w:rsidR="002F5EDC">
              <w:rPr>
                <w:noProof/>
                <w:webHidden/>
              </w:rPr>
              <w:t>40</w:t>
            </w:r>
            <w:r w:rsidR="00761960">
              <w:rPr>
                <w:noProof/>
                <w:webHidden/>
              </w:rPr>
              <w:fldChar w:fldCharType="end"/>
            </w:r>
          </w:hyperlink>
        </w:p>
        <w:p w14:paraId="2D2DABE0" w14:textId="14F9107C"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3" w:history="1">
            <w:r w:rsidR="00761960" w:rsidRPr="00A873FB">
              <w:rPr>
                <w:rStyle w:val="Hyperlink"/>
                <w:rFonts w:ascii="Arial" w:hAnsi="Arial" w:cs="Arial"/>
                <w:bCs/>
                <w:noProof/>
              </w:rPr>
              <w:t>2.2.9.2   Binary Relevance K Nearest Neighbors</w:t>
            </w:r>
            <w:r w:rsidR="00761960">
              <w:rPr>
                <w:noProof/>
                <w:webHidden/>
              </w:rPr>
              <w:tab/>
            </w:r>
            <w:r w:rsidR="00761960">
              <w:rPr>
                <w:noProof/>
                <w:webHidden/>
              </w:rPr>
              <w:fldChar w:fldCharType="begin"/>
            </w:r>
            <w:r w:rsidR="00761960">
              <w:rPr>
                <w:noProof/>
                <w:webHidden/>
              </w:rPr>
              <w:instrText xml:space="preserve"> PAGEREF _Toc106083713 \h </w:instrText>
            </w:r>
            <w:r w:rsidR="00761960">
              <w:rPr>
                <w:noProof/>
                <w:webHidden/>
              </w:rPr>
            </w:r>
            <w:r w:rsidR="00761960">
              <w:rPr>
                <w:noProof/>
                <w:webHidden/>
              </w:rPr>
              <w:fldChar w:fldCharType="separate"/>
            </w:r>
            <w:r w:rsidR="002F5EDC">
              <w:rPr>
                <w:noProof/>
                <w:webHidden/>
              </w:rPr>
              <w:t>41</w:t>
            </w:r>
            <w:r w:rsidR="00761960">
              <w:rPr>
                <w:noProof/>
                <w:webHidden/>
              </w:rPr>
              <w:fldChar w:fldCharType="end"/>
            </w:r>
          </w:hyperlink>
        </w:p>
        <w:p w14:paraId="4C2770D0" w14:textId="61AB6870"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4" w:history="1">
            <w:r w:rsidR="00761960" w:rsidRPr="00A873FB">
              <w:rPr>
                <w:rStyle w:val="Hyperlink"/>
                <w:rFonts w:ascii="Arial" w:hAnsi="Arial" w:cs="Arial"/>
                <w:b/>
                <w:caps/>
                <w:noProof/>
              </w:rPr>
              <w:t>3 TESTES REALIZADOS</w:t>
            </w:r>
            <w:r w:rsidR="00761960">
              <w:rPr>
                <w:noProof/>
                <w:webHidden/>
              </w:rPr>
              <w:tab/>
            </w:r>
            <w:r w:rsidR="00761960">
              <w:rPr>
                <w:noProof/>
                <w:webHidden/>
              </w:rPr>
              <w:fldChar w:fldCharType="begin"/>
            </w:r>
            <w:r w:rsidR="00761960">
              <w:rPr>
                <w:noProof/>
                <w:webHidden/>
              </w:rPr>
              <w:instrText xml:space="preserve"> PAGEREF _Toc106083714 \h </w:instrText>
            </w:r>
            <w:r w:rsidR="00761960">
              <w:rPr>
                <w:noProof/>
                <w:webHidden/>
              </w:rPr>
            </w:r>
            <w:r w:rsidR="00761960">
              <w:rPr>
                <w:noProof/>
                <w:webHidden/>
              </w:rPr>
              <w:fldChar w:fldCharType="separate"/>
            </w:r>
            <w:r w:rsidR="002F5EDC">
              <w:rPr>
                <w:noProof/>
                <w:webHidden/>
              </w:rPr>
              <w:t>42</w:t>
            </w:r>
            <w:r w:rsidR="00761960">
              <w:rPr>
                <w:noProof/>
                <w:webHidden/>
              </w:rPr>
              <w:fldChar w:fldCharType="end"/>
            </w:r>
          </w:hyperlink>
        </w:p>
        <w:p w14:paraId="201FBD7F" w14:textId="3069F667"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5" w:history="1">
            <w:r w:rsidR="00761960" w:rsidRPr="00A873FB">
              <w:rPr>
                <w:rStyle w:val="Hyperlink"/>
                <w:rFonts w:ascii="Arial" w:hAnsi="Arial" w:cs="Arial"/>
                <w:b/>
                <w:noProof/>
              </w:rPr>
              <w:t>3.1 Implementação de Novo Algoritmo de Seleção de Features por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_Toc106083715 \h </w:instrText>
            </w:r>
            <w:r w:rsidR="00761960">
              <w:rPr>
                <w:noProof/>
                <w:webHidden/>
              </w:rPr>
            </w:r>
            <w:r w:rsidR="00761960">
              <w:rPr>
                <w:noProof/>
                <w:webHidden/>
              </w:rPr>
              <w:fldChar w:fldCharType="separate"/>
            </w:r>
            <w:r w:rsidR="002F5EDC">
              <w:rPr>
                <w:noProof/>
                <w:webHidden/>
              </w:rPr>
              <w:t>42</w:t>
            </w:r>
            <w:r w:rsidR="00761960">
              <w:rPr>
                <w:noProof/>
                <w:webHidden/>
              </w:rPr>
              <w:fldChar w:fldCharType="end"/>
            </w:r>
          </w:hyperlink>
        </w:p>
        <w:p w14:paraId="7CB5741F" w14:textId="6DD2AE5B"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6" w:history="1">
            <w:r w:rsidR="00761960" w:rsidRPr="00A873FB">
              <w:rPr>
                <w:rStyle w:val="Hyperlink"/>
                <w:rFonts w:ascii="Arial" w:hAnsi="Arial" w:cs="Arial"/>
                <w:b/>
                <w:noProof/>
              </w:rPr>
              <w:t>3.2 Redução Controlada do Arquivo de Gravação de Dados de Ataques</w:t>
            </w:r>
            <w:r w:rsidR="00761960">
              <w:rPr>
                <w:noProof/>
                <w:webHidden/>
              </w:rPr>
              <w:tab/>
            </w:r>
            <w:r w:rsidR="00761960">
              <w:rPr>
                <w:noProof/>
                <w:webHidden/>
              </w:rPr>
              <w:fldChar w:fldCharType="begin"/>
            </w:r>
            <w:r w:rsidR="00761960">
              <w:rPr>
                <w:noProof/>
                <w:webHidden/>
              </w:rPr>
              <w:instrText xml:space="preserve"> PAGEREF _Toc106083716 \h </w:instrText>
            </w:r>
            <w:r w:rsidR="00761960">
              <w:rPr>
                <w:noProof/>
                <w:webHidden/>
              </w:rPr>
            </w:r>
            <w:r w:rsidR="00761960">
              <w:rPr>
                <w:noProof/>
                <w:webHidden/>
              </w:rPr>
              <w:fldChar w:fldCharType="separate"/>
            </w:r>
            <w:r w:rsidR="002F5EDC">
              <w:rPr>
                <w:noProof/>
                <w:webHidden/>
              </w:rPr>
              <w:t>44</w:t>
            </w:r>
            <w:r w:rsidR="00761960">
              <w:rPr>
                <w:noProof/>
                <w:webHidden/>
              </w:rPr>
              <w:fldChar w:fldCharType="end"/>
            </w:r>
          </w:hyperlink>
        </w:p>
        <w:p w14:paraId="5834B1EF" w14:textId="7B3EDA78"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7" w:history="1">
            <w:r w:rsidR="00761960" w:rsidRPr="00A873FB">
              <w:rPr>
                <w:rStyle w:val="Hyperlink"/>
                <w:rFonts w:ascii="Arial" w:hAnsi="Arial" w:cs="Arial"/>
                <w:b/>
                <w:noProof/>
              </w:rPr>
              <w:t xml:space="preserve">3.3 Transformação dos arquivos para processamento por classificador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_Toc106083717 \h </w:instrText>
            </w:r>
            <w:r w:rsidR="00761960">
              <w:rPr>
                <w:noProof/>
                <w:webHidden/>
              </w:rPr>
            </w:r>
            <w:r w:rsidR="00761960">
              <w:rPr>
                <w:noProof/>
                <w:webHidden/>
              </w:rPr>
              <w:fldChar w:fldCharType="separate"/>
            </w:r>
            <w:r w:rsidR="002F5EDC">
              <w:rPr>
                <w:noProof/>
                <w:webHidden/>
              </w:rPr>
              <w:t>46</w:t>
            </w:r>
            <w:r w:rsidR="00761960">
              <w:rPr>
                <w:noProof/>
                <w:webHidden/>
              </w:rPr>
              <w:fldChar w:fldCharType="end"/>
            </w:r>
          </w:hyperlink>
        </w:p>
        <w:p w14:paraId="789B1495" w14:textId="5D5BFB10"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8" w:history="1">
            <w:r w:rsidR="00761960" w:rsidRPr="00A873FB">
              <w:rPr>
                <w:rStyle w:val="Hyperlink"/>
                <w:rFonts w:ascii="Arial" w:hAnsi="Arial" w:cs="Arial"/>
                <w:b/>
                <w:noProof/>
              </w:rPr>
              <w:t xml:space="preserve">3.4   Implementação em Python de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Transformação do Problema</w:t>
            </w:r>
            <w:r w:rsidR="00761960">
              <w:rPr>
                <w:noProof/>
                <w:webHidden/>
              </w:rPr>
              <w:tab/>
            </w:r>
            <w:r w:rsidR="00761960">
              <w:rPr>
                <w:noProof/>
                <w:webHidden/>
              </w:rPr>
              <w:fldChar w:fldCharType="begin"/>
            </w:r>
            <w:r w:rsidR="00761960">
              <w:rPr>
                <w:noProof/>
                <w:webHidden/>
              </w:rPr>
              <w:instrText xml:space="preserve"> PAGEREF _Toc106083718 \h </w:instrText>
            </w:r>
            <w:r w:rsidR="00761960">
              <w:rPr>
                <w:noProof/>
                <w:webHidden/>
              </w:rPr>
            </w:r>
            <w:r w:rsidR="00761960">
              <w:rPr>
                <w:noProof/>
                <w:webHidden/>
              </w:rPr>
              <w:fldChar w:fldCharType="separate"/>
            </w:r>
            <w:r w:rsidR="002F5EDC">
              <w:rPr>
                <w:noProof/>
                <w:webHidden/>
              </w:rPr>
              <w:t>46</w:t>
            </w:r>
            <w:r w:rsidR="00761960">
              <w:rPr>
                <w:noProof/>
                <w:webHidden/>
              </w:rPr>
              <w:fldChar w:fldCharType="end"/>
            </w:r>
          </w:hyperlink>
        </w:p>
        <w:p w14:paraId="70719482" w14:textId="2FC1551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19" w:history="1">
            <w:r w:rsidR="00761960" w:rsidRPr="00A873FB">
              <w:rPr>
                <w:rStyle w:val="Hyperlink"/>
                <w:rFonts w:ascii="Arial" w:hAnsi="Arial" w:cs="Arial"/>
                <w:b/>
                <w:noProof/>
              </w:rPr>
              <w:t xml:space="preserve">3.5   Implementação em Python do Classificador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Adaptação</w:t>
            </w:r>
            <w:r w:rsidR="00761960">
              <w:rPr>
                <w:noProof/>
                <w:webHidden/>
              </w:rPr>
              <w:tab/>
            </w:r>
            <w:r w:rsidR="00761960">
              <w:rPr>
                <w:noProof/>
                <w:webHidden/>
              </w:rPr>
              <w:fldChar w:fldCharType="begin"/>
            </w:r>
            <w:r w:rsidR="00761960">
              <w:rPr>
                <w:noProof/>
                <w:webHidden/>
              </w:rPr>
              <w:instrText xml:space="preserve"> PAGEREF _Toc106083719 \h </w:instrText>
            </w:r>
            <w:r w:rsidR="00761960">
              <w:rPr>
                <w:noProof/>
                <w:webHidden/>
              </w:rPr>
            </w:r>
            <w:r w:rsidR="00761960">
              <w:rPr>
                <w:noProof/>
                <w:webHidden/>
              </w:rPr>
              <w:fldChar w:fldCharType="separate"/>
            </w:r>
            <w:r w:rsidR="002F5EDC">
              <w:rPr>
                <w:noProof/>
                <w:webHidden/>
              </w:rPr>
              <w:t>48</w:t>
            </w:r>
            <w:r w:rsidR="00761960">
              <w:rPr>
                <w:noProof/>
                <w:webHidden/>
              </w:rPr>
              <w:fldChar w:fldCharType="end"/>
            </w:r>
          </w:hyperlink>
        </w:p>
        <w:p w14:paraId="505B2D25" w14:textId="2F0EF467"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0" w:history="1">
            <w:r w:rsidR="00761960" w:rsidRPr="00A873FB">
              <w:rPr>
                <w:rStyle w:val="Hyperlink"/>
                <w:rFonts w:ascii="Arial" w:hAnsi="Arial" w:cs="Arial"/>
                <w:b/>
                <w:caps/>
                <w:noProof/>
              </w:rPr>
              <w:t>4 RESULTADOS DOS TESTES</w:t>
            </w:r>
            <w:r w:rsidR="00761960">
              <w:rPr>
                <w:noProof/>
                <w:webHidden/>
              </w:rPr>
              <w:tab/>
            </w:r>
            <w:r w:rsidR="00761960">
              <w:rPr>
                <w:noProof/>
                <w:webHidden/>
              </w:rPr>
              <w:fldChar w:fldCharType="begin"/>
            </w:r>
            <w:r w:rsidR="00761960">
              <w:rPr>
                <w:noProof/>
                <w:webHidden/>
              </w:rPr>
              <w:instrText xml:space="preserve"> PAGEREF _Toc106083720 \h </w:instrText>
            </w:r>
            <w:r w:rsidR="00761960">
              <w:rPr>
                <w:noProof/>
                <w:webHidden/>
              </w:rPr>
            </w:r>
            <w:r w:rsidR="00761960">
              <w:rPr>
                <w:noProof/>
                <w:webHidden/>
              </w:rPr>
              <w:fldChar w:fldCharType="separate"/>
            </w:r>
            <w:r w:rsidR="002F5EDC">
              <w:rPr>
                <w:noProof/>
                <w:webHidden/>
              </w:rPr>
              <w:t>50</w:t>
            </w:r>
            <w:r w:rsidR="00761960">
              <w:rPr>
                <w:noProof/>
                <w:webHidden/>
              </w:rPr>
              <w:fldChar w:fldCharType="end"/>
            </w:r>
          </w:hyperlink>
        </w:p>
        <w:p w14:paraId="54DFD043" w14:textId="2E8B005E"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1" w:history="1">
            <w:r w:rsidR="00761960" w:rsidRPr="00A873FB">
              <w:rPr>
                <w:rStyle w:val="Hyperlink"/>
                <w:rFonts w:ascii="Arial" w:hAnsi="Arial" w:cs="Arial"/>
                <w:b/>
                <w:noProof/>
              </w:rPr>
              <w:t>4.1 Implementação de Novo Algoritmo de Seleção de Features por Florestas Aleatórias (</w:t>
            </w:r>
            <w:r w:rsidR="00761960" w:rsidRPr="00A873FB">
              <w:rPr>
                <w:rStyle w:val="Hyperlink"/>
                <w:rFonts w:ascii="Arial" w:hAnsi="Arial" w:cs="Arial"/>
                <w:b/>
                <w:i/>
                <w:noProof/>
              </w:rPr>
              <w:t>Random Forests</w:t>
            </w:r>
            <w:r w:rsidR="00761960" w:rsidRPr="00A873FB">
              <w:rPr>
                <w:rStyle w:val="Hyperlink"/>
                <w:rFonts w:ascii="Arial" w:hAnsi="Arial" w:cs="Arial"/>
                <w:b/>
                <w:noProof/>
              </w:rPr>
              <w:t>)</w:t>
            </w:r>
            <w:r w:rsidR="00761960">
              <w:rPr>
                <w:noProof/>
                <w:webHidden/>
              </w:rPr>
              <w:tab/>
            </w:r>
            <w:r w:rsidR="00761960">
              <w:rPr>
                <w:noProof/>
                <w:webHidden/>
              </w:rPr>
              <w:fldChar w:fldCharType="begin"/>
            </w:r>
            <w:r w:rsidR="00761960">
              <w:rPr>
                <w:noProof/>
                <w:webHidden/>
              </w:rPr>
              <w:instrText xml:space="preserve"> PAGEREF _Toc106083721 \h </w:instrText>
            </w:r>
            <w:r w:rsidR="00761960">
              <w:rPr>
                <w:noProof/>
                <w:webHidden/>
              </w:rPr>
            </w:r>
            <w:r w:rsidR="00761960">
              <w:rPr>
                <w:noProof/>
                <w:webHidden/>
              </w:rPr>
              <w:fldChar w:fldCharType="separate"/>
            </w:r>
            <w:r w:rsidR="002F5EDC">
              <w:rPr>
                <w:noProof/>
                <w:webHidden/>
              </w:rPr>
              <w:t>50</w:t>
            </w:r>
            <w:r w:rsidR="00761960">
              <w:rPr>
                <w:noProof/>
                <w:webHidden/>
              </w:rPr>
              <w:fldChar w:fldCharType="end"/>
            </w:r>
          </w:hyperlink>
        </w:p>
        <w:p w14:paraId="294582CB" w14:textId="1BE961FC"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2" w:history="1">
            <w:r w:rsidR="00761960" w:rsidRPr="00A873FB">
              <w:rPr>
                <w:rStyle w:val="Hyperlink"/>
                <w:rFonts w:ascii="Arial" w:hAnsi="Arial" w:cs="Arial"/>
                <w:b/>
                <w:noProof/>
              </w:rPr>
              <w:t>4.2 Redução Controlada do Arquivo de Gravação de Dados de Ataques</w:t>
            </w:r>
            <w:r w:rsidR="00761960">
              <w:rPr>
                <w:noProof/>
                <w:webHidden/>
              </w:rPr>
              <w:tab/>
            </w:r>
            <w:r w:rsidR="00761960">
              <w:rPr>
                <w:noProof/>
                <w:webHidden/>
              </w:rPr>
              <w:fldChar w:fldCharType="begin"/>
            </w:r>
            <w:r w:rsidR="00761960">
              <w:rPr>
                <w:noProof/>
                <w:webHidden/>
              </w:rPr>
              <w:instrText xml:space="preserve"> PAGEREF _Toc106083722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6AB76129" w14:textId="107C9521"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3" w:history="1">
            <w:r w:rsidR="00761960" w:rsidRPr="00A873FB">
              <w:rPr>
                <w:rStyle w:val="Hyperlink"/>
                <w:rFonts w:ascii="Arial" w:hAnsi="Arial" w:cs="Arial"/>
                <w:b/>
                <w:noProof/>
              </w:rPr>
              <w:t xml:space="preserve">4.3 Transformação dos arquivos para processamento por classificador </w:t>
            </w:r>
            <w:r w:rsidR="00761960" w:rsidRPr="00A873FB">
              <w:rPr>
                <w:rStyle w:val="Hyperlink"/>
                <w:rFonts w:ascii="Arial" w:hAnsi="Arial" w:cs="Arial"/>
                <w:b/>
                <w:i/>
                <w:noProof/>
              </w:rPr>
              <w:t>Multi-Label</w:t>
            </w:r>
            <w:r w:rsidR="00761960">
              <w:rPr>
                <w:noProof/>
                <w:webHidden/>
              </w:rPr>
              <w:tab/>
            </w:r>
            <w:r w:rsidR="00761960">
              <w:rPr>
                <w:noProof/>
                <w:webHidden/>
              </w:rPr>
              <w:fldChar w:fldCharType="begin"/>
            </w:r>
            <w:r w:rsidR="00761960">
              <w:rPr>
                <w:noProof/>
                <w:webHidden/>
              </w:rPr>
              <w:instrText xml:space="preserve"> PAGEREF _Toc106083723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181763AC" w14:textId="2827BA43"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4" w:history="1">
            <w:r w:rsidR="00761960" w:rsidRPr="00A873FB">
              <w:rPr>
                <w:rStyle w:val="Hyperlink"/>
                <w:rFonts w:ascii="Arial" w:hAnsi="Arial" w:cs="Arial"/>
                <w:b/>
                <w:noProof/>
              </w:rPr>
              <w:t xml:space="preserve">4.4   Implementação em Python de Classificadores </w:t>
            </w:r>
            <w:r w:rsidR="00761960" w:rsidRPr="00A873FB">
              <w:rPr>
                <w:rStyle w:val="Hyperlink"/>
                <w:rFonts w:ascii="Arial" w:hAnsi="Arial" w:cs="Arial"/>
                <w:b/>
                <w:i/>
                <w:noProof/>
              </w:rPr>
              <w:t>Multi-Label</w:t>
            </w:r>
            <w:r w:rsidR="00761960" w:rsidRPr="00A873FB">
              <w:rPr>
                <w:rStyle w:val="Hyperlink"/>
                <w:rFonts w:ascii="Arial" w:hAnsi="Arial" w:cs="Arial"/>
                <w:b/>
                <w:noProof/>
              </w:rPr>
              <w:t xml:space="preserve"> por Transformação do Problema</w:t>
            </w:r>
            <w:r w:rsidR="00761960">
              <w:rPr>
                <w:noProof/>
                <w:webHidden/>
              </w:rPr>
              <w:tab/>
            </w:r>
            <w:r w:rsidR="00761960">
              <w:rPr>
                <w:noProof/>
                <w:webHidden/>
              </w:rPr>
              <w:fldChar w:fldCharType="begin"/>
            </w:r>
            <w:r w:rsidR="00761960">
              <w:rPr>
                <w:noProof/>
                <w:webHidden/>
              </w:rPr>
              <w:instrText xml:space="preserve"> PAGEREF _Toc106083724 \h </w:instrText>
            </w:r>
            <w:r w:rsidR="00761960">
              <w:rPr>
                <w:noProof/>
                <w:webHidden/>
              </w:rPr>
            </w:r>
            <w:r w:rsidR="00761960">
              <w:rPr>
                <w:noProof/>
                <w:webHidden/>
              </w:rPr>
              <w:fldChar w:fldCharType="separate"/>
            </w:r>
            <w:r w:rsidR="002F5EDC">
              <w:rPr>
                <w:noProof/>
                <w:webHidden/>
              </w:rPr>
              <w:t>54</w:t>
            </w:r>
            <w:r w:rsidR="00761960">
              <w:rPr>
                <w:noProof/>
                <w:webHidden/>
              </w:rPr>
              <w:fldChar w:fldCharType="end"/>
            </w:r>
          </w:hyperlink>
        </w:p>
        <w:p w14:paraId="5457880A" w14:textId="78F09DB1"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5" w:history="1">
            <w:r w:rsidR="00761960" w:rsidRPr="00A873FB">
              <w:rPr>
                <w:rStyle w:val="Hyperlink"/>
                <w:rFonts w:ascii="Arial" w:hAnsi="Arial" w:cs="Arial"/>
                <w:b/>
                <w:noProof/>
              </w:rPr>
              <w:t>4.5   Implementação em Python do Classificador Multi-label por Adaptação</w:t>
            </w:r>
            <w:r w:rsidR="00761960">
              <w:rPr>
                <w:noProof/>
                <w:webHidden/>
              </w:rPr>
              <w:tab/>
            </w:r>
            <w:r w:rsidR="00761960">
              <w:rPr>
                <w:noProof/>
                <w:webHidden/>
              </w:rPr>
              <w:fldChar w:fldCharType="begin"/>
            </w:r>
            <w:r w:rsidR="00761960">
              <w:rPr>
                <w:noProof/>
                <w:webHidden/>
              </w:rPr>
              <w:instrText xml:space="preserve"> PAGEREF _Toc106083725 \h </w:instrText>
            </w:r>
            <w:r w:rsidR="00761960">
              <w:rPr>
                <w:noProof/>
                <w:webHidden/>
              </w:rPr>
            </w:r>
            <w:r w:rsidR="00761960">
              <w:rPr>
                <w:noProof/>
                <w:webHidden/>
              </w:rPr>
              <w:fldChar w:fldCharType="separate"/>
            </w:r>
            <w:r w:rsidR="002F5EDC">
              <w:rPr>
                <w:noProof/>
                <w:webHidden/>
              </w:rPr>
              <w:t>56</w:t>
            </w:r>
            <w:r w:rsidR="00761960">
              <w:rPr>
                <w:noProof/>
                <w:webHidden/>
              </w:rPr>
              <w:fldChar w:fldCharType="end"/>
            </w:r>
          </w:hyperlink>
        </w:p>
        <w:p w14:paraId="3D0AB735" w14:textId="109BEBF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6" w:history="1">
            <w:r w:rsidR="00761960" w:rsidRPr="00A873FB">
              <w:rPr>
                <w:rStyle w:val="Hyperlink"/>
                <w:rFonts w:ascii="Arial" w:hAnsi="Arial" w:cs="Arial"/>
                <w:b/>
                <w:caps/>
                <w:noProof/>
              </w:rPr>
              <w:t>5 CONCLUSÕES E TRABALHOS FUTUROS</w:t>
            </w:r>
            <w:r w:rsidR="00761960">
              <w:rPr>
                <w:noProof/>
                <w:webHidden/>
              </w:rPr>
              <w:tab/>
            </w:r>
            <w:r w:rsidR="00761960">
              <w:rPr>
                <w:noProof/>
                <w:webHidden/>
              </w:rPr>
              <w:fldChar w:fldCharType="begin"/>
            </w:r>
            <w:r w:rsidR="00761960">
              <w:rPr>
                <w:noProof/>
                <w:webHidden/>
              </w:rPr>
              <w:instrText xml:space="preserve"> PAGEREF _Toc106083726 \h </w:instrText>
            </w:r>
            <w:r w:rsidR="00761960">
              <w:rPr>
                <w:noProof/>
                <w:webHidden/>
              </w:rPr>
            </w:r>
            <w:r w:rsidR="00761960">
              <w:rPr>
                <w:noProof/>
                <w:webHidden/>
              </w:rPr>
              <w:fldChar w:fldCharType="separate"/>
            </w:r>
            <w:r w:rsidR="002F5EDC">
              <w:rPr>
                <w:noProof/>
                <w:webHidden/>
              </w:rPr>
              <w:t>58</w:t>
            </w:r>
            <w:r w:rsidR="00761960">
              <w:rPr>
                <w:noProof/>
                <w:webHidden/>
              </w:rPr>
              <w:fldChar w:fldCharType="end"/>
            </w:r>
          </w:hyperlink>
        </w:p>
        <w:p w14:paraId="5F234258" w14:textId="6CE7BE37"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7" w:history="1">
            <w:r w:rsidR="00761960" w:rsidRPr="00A873FB">
              <w:rPr>
                <w:rStyle w:val="Hyperlink"/>
                <w:rFonts w:ascii="Arial" w:hAnsi="Arial" w:cs="Arial"/>
                <w:b/>
                <w:noProof/>
              </w:rPr>
              <w:t>5.1 Conclusões</w:t>
            </w:r>
            <w:r w:rsidR="00761960">
              <w:rPr>
                <w:noProof/>
                <w:webHidden/>
              </w:rPr>
              <w:tab/>
            </w:r>
            <w:r w:rsidR="00761960">
              <w:rPr>
                <w:noProof/>
                <w:webHidden/>
              </w:rPr>
              <w:fldChar w:fldCharType="begin"/>
            </w:r>
            <w:r w:rsidR="00761960">
              <w:rPr>
                <w:noProof/>
                <w:webHidden/>
              </w:rPr>
              <w:instrText xml:space="preserve"> PAGEREF _Toc106083727 \h </w:instrText>
            </w:r>
            <w:r w:rsidR="00761960">
              <w:rPr>
                <w:noProof/>
                <w:webHidden/>
              </w:rPr>
            </w:r>
            <w:r w:rsidR="00761960">
              <w:rPr>
                <w:noProof/>
                <w:webHidden/>
              </w:rPr>
              <w:fldChar w:fldCharType="separate"/>
            </w:r>
            <w:r w:rsidR="002F5EDC">
              <w:rPr>
                <w:noProof/>
                <w:webHidden/>
              </w:rPr>
              <w:t>58</w:t>
            </w:r>
            <w:r w:rsidR="00761960">
              <w:rPr>
                <w:noProof/>
                <w:webHidden/>
              </w:rPr>
              <w:fldChar w:fldCharType="end"/>
            </w:r>
          </w:hyperlink>
        </w:p>
        <w:p w14:paraId="66B51EDB" w14:textId="725F463B"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8" w:history="1">
            <w:r w:rsidR="00761960" w:rsidRPr="00A873FB">
              <w:rPr>
                <w:rStyle w:val="Hyperlink"/>
                <w:rFonts w:ascii="Arial" w:hAnsi="Arial" w:cs="Arial"/>
                <w:b/>
                <w:noProof/>
              </w:rPr>
              <w:t>5.2 Trabalhos Futuros</w:t>
            </w:r>
            <w:r w:rsidR="00761960">
              <w:rPr>
                <w:noProof/>
                <w:webHidden/>
              </w:rPr>
              <w:tab/>
            </w:r>
            <w:r w:rsidR="00761960">
              <w:rPr>
                <w:noProof/>
                <w:webHidden/>
              </w:rPr>
              <w:fldChar w:fldCharType="begin"/>
            </w:r>
            <w:r w:rsidR="00761960">
              <w:rPr>
                <w:noProof/>
                <w:webHidden/>
              </w:rPr>
              <w:instrText xml:space="preserve"> PAGEREF _Toc106083728 \h </w:instrText>
            </w:r>
            <w:r w:rsidR="00761960">
              <w:rPr>
                <w:noProof/>
                <w:webHidden/>
              </w:rPr>
            </w:r>
            <w:r w:rsidR="00761960">
              <w:rPr>
                <w:noProof/>
                <w:webHidden/>
              </w:rPr>
              <w:fldChar w:fldCharType="separate"/>
            </w:r>
            <w:r w:rsidR="002F5EDC">
              <w:rPr>
                <w:noProof/>
                <w:webHidden/>
              </w:rPr>
              <w:t>59</w:t>
            </w:r>
            <w:r w:rsidR="00761960">
              <w:rPr>
                <w:noProof/>
                <w:webHidden/>
              </w:rPr>
              <w:fldChar w:fldCharType="end"/>
            </w:r>
          </w:hyperlink>
        </w:p>
        <w:p w14:paraId="4D6D9F2F" w14:textId="0DEA6AFF"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29" w:history="1">
            <w:r w:rsidR="00761960" w:rsidRPr="00A873FB">
              <w:rPr>
                <w:rStyle w:val="Hyperlink"/>
                <w:rFonts w:ascii="Arial" w:hAnsi="Arial" w:cs="Arial"/>
                <w:b/>
                <w:noProof/>
                <w:lang w:val="en-US"/>
              </w:rPr>
              <w:t>REFERÊNCIAS BIBLIOGRÁFICAS</w:t>
            </w:r>
            <w:r w:rsidR="00761960">
              <w:rPr>
                <w:noProof/>
                <w:webHidden/>
              </w:rPr>
              <w:tab/>
            </w:r>
            <w:r w:rsidR="00761960">
              <w:rPr>
                <w:noProof/>
                <w:webHidden/>
              </w:rPr>
              <w:fldChar w:fldCharType="begin"/>
            </w:r>
            <w:r w:rsidR="00761960">
              <w:rPr>
                <w:noProof/>
                <w:webHidden/>
              </w:rPr>
              <w:instrText xml:space="preserve"> PAGEREF _Toc106083729 \h </w:instrText>
            </w:r>
            <w:r w:rsidR="00761960">
              <w:rPr>
                <w:noProof/>
                <w:webHidden/>
              </w:rPr>
            </w:r>
            <w:r w:rsidR="00761960">
              <w:rPr>
                <w:noProof/>
                <w:webHidden/>
              </w:rPr>
              <w:fldChar w:fldCharType="separate"/>
            </w:r>
            <w:r w:rsidR="002F5EDC">
              <w:rPr>
                <w:noProof/>
                <w:webHidden/>
              </w:rPr>
              <w:t>61</w:t>
            </w:r>
            <w:r w:rsidR="00761960">
              <w:rPr>
                <w:noProof/>
                <w:webHidden/>
              </w:rPr>
              <w:fldChar w:fldCharType="end"/>
            </w:r>
          </w:hyperlink>
        </w:p>
        <w:p w14:paraId="0180AFEF" w14:textId="1F89FB7A"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0" w:history="1">
            <w:r w:rsidR="00761960" w:rsidRPr="00A873FB">
              <w:rPr>
                <w:rStyle w:val="Hyperlink"/>
                <w:rFonts w:ascii="Arial" w:hAnsi="Arial" w:cs="Arial"/>
                <w:b/>
                <w:caps/>
                <w:noProof/>
              </w:rPr>
              <w:t>APÊNDICE a – Descrição dos Ataques E FERRAMENTAS</w:t>
            </w:r>
            <w:r w:rsidR="00761960">
              <w:rPr>
                <w:noProof/>
                <w:webHidden/>
              </w:rPr>
              <w:tab/>
            </w:r>
            <w:r w:rsidR="00761960">
              <w:rPr>
                <w:noProof/>
                <w:webHidden/>
              </w:rPr>
              <w:fldChar w:fldCharType="begin"/>
            </w:r>
            <w:r w:rsidR="00761960">
              <w:rPr>
                <w:noProof/>
                <w:webHidden/>
              </w:rPr>
              <w:instrText xml:space="preserve"> PAGEREF _Toc106083730 \h </w:instrText>
            </w:r>
            <w:r w:rsidR="00761960">
              <w:rPr>
                <w:noProof/>
                <w:webHidden/>
              </w:rPr>
            </w:r>
            <w:r w:rsidR="00761960">
              <w:rPr>
                <w:noProof/>
                <w:webHidden/>
              </w:rPr>
              <w:fldChar w:fldCharType="separate"/>
            </w:r>
            <w:r w:rsidR="002F5EDC">
              <w:rPr>
                <w:noProof/>
                <w:webHidden/>
              </w:rPr>
              <w:t>75</w:t>
            </w:r>
            <w:r w:rsidR="00761960">
              <w:rPr>
                <w:noProof/>
                <w:webHidden/>
              </w:rPr>
              <w:fldChar w:fldCharType="end"/>
            </w:r>
          </w:hyperlink>
        </w:p>
        <w:p w14:paraId="40EA1FD8" w14:textId="75C0E0DD"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1" w:history="1">
            <w:r w:rsidR="00761960" w:rsidRPr="00A873FB">
              <w:rPr>
                <w:rStyle w:val="Hyperlink"/>
                <w:rFonts w:ascii="Arial" w:hAnsi="Arial" w:cs="Arial"/>
                <w:b/>
                <w:caps/>
                <w:noProof/>
              </w:rPr>
              <w:t>APÊNDICE B – LisTA DE IMPORTÂNCIAS DE FEATURES RESULTANTE DO PROCESSAMENTO DE UM ÚNICO ARQUIVO COM TODOS OS ATAQUES</w:t>
            </w:r>
            <w:r w:rsidR="00761960">
              <w:rPr>
                <w:noProof/>
                <w:webHidden/>
              </w:rPr>
              <w:tab/>
            </w:r>
            <w:r w:rsidR="00761960">
              <w:rPr>
                <w:noProof/>
                <w:webHidden/>
              </w:rPr>
              <w:fldChar w:fldCharType="begin"/>
            </w:r>
            <w:r w:rsidR="00761960">
              <w:rPr>
                <w:noProof/>
                <w:webHidden/>
              </w:rPr>
              <w:instrText xml:space="preserve"> PAGEREF _Toc106083731 \h </w:instrText>
            </w:r>
            <w:r w:rsidR="00761960">
              <w:rPr>
                <w:noProof/>
                <w:webHidden/>
              </w:rPr>
            </w:r>
            <w:r w:rsidR="00761960">
              <w:rPr>
                <w:noProof/>
                <w:webHidden/>
              </w:rPr>
              <w:fldChar w:fldCharType="separate"/>
            </w:r>
            <w:r w:rsidR="002F5EDC">
              <w:rPr>
                <w:noProof/>
                <w:webHidden/>
              </w:rPr>
              <w:t>77</w:t>
            </w:r>
            <w:r w:rsidR="00761960">
              <w:rPr>
                <w:noProof/>
                <w:webHidden/>
              </w:rPr>
              <w:fldChar w:fldCharType="end"/>
            </w:r>
          </w:hyperlink>
        </w:p>
        <w:p w14:paraId="70D467E6" w14:textId="4C9A595D"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2" w:history="1">
            <w:r w:rsidR="00761960" w:rsidRPr="00A873FB">
              <w:rPr>
                <w:rStyle w:val="Hyperlink"/>
                <w:rFonts w:ascii="Arial" w:hAnsi="Arial" w:cs="Arial"/>
                <w:b/>
                <w:caps/>
                <w:noProof/>
              </w:rPr>
              <w:t>APÊNDICE C – CódiGo Python para obtenção de LISTA ALTERNATIVA DE IMPORTÂNCIAS PELO PROCESSAMENTO DAS LISTAS DE IMPORTÂNCIA OBTIDAS PARA CADA ATAQUE</w:t>
            </w:r>
            <w:r w:rsidR="00761960">
              <w:rPr>
                <w:noProof/>
                <w:webHidden/>
              </w:rPr>
              <w:tab/>
            </w:r>
            <w:r w:rsidR="00761960">
              <w:rPr>
                <w:noProof/>
                <w:webHidden/>
              </w:rPr>
              <w:fldChar w:fldCharType="begin"/>
            </w:r>
            <w:r w:rsidR="00761960">
              <w:rPr>
                <w:noProof/>
                <w:webHidden/>
              </w:rPr>
              <w:instrText xml:space="preserve"> PAGEREF _Toc106083732 \h </w:instrText>
            </w:r>
            <w:r w:rsidR="00761960">
              <w:rPr>
                <w:noProof/>
                <w:webHidden/>
              </w:rPr>
            </w:r>
            <w:r w:rsidR="00761960">
              <w:rPr>
                <w:noProof/>
                <w:webHidden/>
              </w:rPr>
              <w:fldChar w:fldCharType="separate"/>
            </w:r>
            <w:r w:rsidR="002F5EDC">
              <w:rPr>
                <w:noProof/>
                <w:webHidden/>
              </w:rPr>
              <w:t>80</w:t>
            </w:r>
            <w:r w:rsidR="00761960">
              <w:rPr>
                <w:noProof/>
                <w:webHidden/>
              </w:rPr>
              <w:fldChar w:fldCharType="end"/>
            </w:r>
          </w:hyperlink>
        </w:p>
        <w:p w14:paraId="1FA2E455" w14:textId="6F7ABC32"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3" w:history="1">
            <w:r w:rsidR="00761960" w:rsidRPr="00A873FB">
              <w:rPr>
                <w:rStyle w:val="Hyperlink"/>
                <w:rFonts w:ascii="Arial" w:hAnsi="Arial" w:cs="Arial"/>
                <w:b/>
                <w:caps/>
                <w:noProof/>
              </w:rPr>
              <w:t>APÊNDICE D – LisTA DE IMPORTÂNCIAS DE FEATURES RESULTANTE DO PROCESSAMENTO DE ARQUIVOS SEPARADOS PARA CADA ATAQUE</w:t>
            </w:r>
            <w:r w:rsidR="00761960">
              <w:rPr>
                <w:noProof/>
                <w:webHidden/>
              </w:rPr>
              <w:tab/>
            </w:r>
            <w:r w:rsidR="00761960">
              <w:rPr>
                <w:noProof/>
                <w:webHidden/>
              </w:rPr>
              <w:fldChar w:fldCharType="begin"/>
            </w:r>
            <w:r w:rsidR="00761960">
              <w:rPr>
                <w:noProof/>
                <w:webHidden/>
              </w:rPr>
              <w:instrText xml:space="preserve"> PAGEREF _Toc106083733 \h </w:instrText>
            </w:r>
            <w:r w:rsidR="00761960">
              <w:rPr>
                <w:noProof/>
                <w:webHidden/>
              </w:rPr>
            </w:r>
            <w:r w:rsidR="00761960">
              <w:rPr>
                <w:noProof/>
                <w:webHidden/>
              </w:rPr>
              <w:fldChar w:fldCharType="separate"/>
            </w:r>
            <w:r w:rsidR="002F5EDC">
              <w:rPr>
                <w:noProof/>
                <w:webHidden/>
              </w:rPr>
              <w:t>83</w:t>
            </w:r>
            <w:r w:rsidR="00761960">
              <w:rPr>
                <w:noProof/>
                <w:webHidden/>
              </w:rPr>
              <w:fldChar w:fldCharType="end"/>
            </w:r>
          </w:hyperlink>
        </w:p>
        <w:p w14:paraId="471E5B6F" w14:textId="64B22696"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4" w:history="1">
            <w:r w:rsidR="00761960" w:rsidRPr="00A873FB">
              <w:rPr>
                <w:rStyle w:val="Hyperlink"/>
                <w:rFonts w:ascii="Arial" w:hAnsi="Arial" w:cs="Arial"/>
                <w:b/>
                <w:caps/>
                <w:noProof/>
              </w:rPr>
              <w:t>APÊNDICE E – CÓDIGO DE ANÁLISE DAS LISTAS DE IMPORTÂNCIAS</w:t>
            </w:r>
            <w:r w:rsidR="00761960">
              <w:rPr>
                <w:noProof/>
                <w:webHidden/>
              </w:rPr>
              <w:tab/>
            </w:r>
            <w:r w:rsidR="00761960">
              <w:rPr>
                <w:noProof/>
                <w:webHidden/>
              </w:rPr>
              <w:fldChar w:fldCharType="begin"/>
            </w:r>
            <w:r w:rsidR="00761960">
              <w:rPr>
                <w:noProof/>
                <w:webHidden/>
              </w:rPr>
              <w:instrText xml:space="preserve"> PAGEREF _Toc106083734 \h </w:instrText>
            </w:r>
            <w:r w:rsidR="00761960">
              <w:rPr>
                <w:noProof/>
                <w:webHidden/>
              </w:rPr>
            </w:r>
            <w:r w:rsidR="00761960">
              <w:rPr>
                <w:noProof/>
                <w:webHidden/>
              </w:rPr>
              <w:fldChar w:fldCharType="separate"/>
            </w:r>
            <w:r w:rsidR="002F5EDC">
              <w:rPr>
                <w:noProof/>
                <w:webHidden/>
              </w:rPr>
              <w:t>86</w:t>
            </w:r>
            <w:r w:rsidR="00761960">
              <w:rPr>
                <w:noProof/>
                <w:webHidden/>
              </w:rPr>
              <w:fldChar w:fldCharType="end"/>
            </w:r>
          </w:hyperlink>
        </w:p>
        <w:p w14:paraId="72A680E5" w14:textId="27127482"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5" w:history="1">
            <w:r w:rsidR="00761960" w:rsidRPr="00A873FB">
              <w:rPr>
                <w:rStyle w:val="Hyperlink"/>
                <w:rFonts w:ascii="Arial" w:hAnsi="Arial" w:cs="Arial"/>
                <w:b/>
                <w:caps/>
                <w:noProof/>
              </w:rPr>
              <w:t>APÊNDICE F – CódiGo Python para obtenção ARQUIVO REDUZIDO DE GRAVAÇÂO DE DADOS DE ATAQUES</w:t>
            </w:r>
            <w:r w:rsidR="00761960">
              <w:rPr>
                <w:noProof/>
                <w:webHidden/>
              </w:rPr>
              <w:tab/>
            </w:r>
            <w:r w:rsidR="00761960">
              <w:rPr>
                <w:noProof/>
                <w:webHidden/>
              </w:rPr>
              <w:fldChar w:fldCharType="begin"/>
            </w:r>
            <w:r w:rsidR="00761960">
              <w:rPr>
                <w:noProof/>
                <w:webHidden/>
              </w:rPr>
              <w:instrText xml:space="preserve"> PAGEREF _Toc106083735 \h </w:instrText>
            </w:r>
            <w:r w:rsidR="00761960">
              <w:rPr>
                <w:noProof/>
                <w:webHidden/>
              </w:rPr>
            </w:r>
            <w:r w:rsidR="00761960">
              <w:rPr>
                <w:noProof/>
                <w:webHidden/>
              </w:rPr>
              <w:fldChar w:fldCharType="separate"/>
            </w:r>
            <w:r w:rsidR="002F5EDC">
              <w:rPr>
                <w:noProof/>
                <w:webHidden/>
              </w:rPr>
              <w:t>90</w:t>
            </w:r>
            <w:r w:rsidR="00761960">
              <w:rPr>
                <w:noProof/>
                <w:webHidden/>
              </w:rPr>
              <w:fldChar w:fldCharType="end"/>
            </w:r>
          </w:hyperlink>
        </w:p>
        <w:p w14:paraId="78ABCDA5" w14:textId="17BEDEB1"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6" w:history="1">
            <w:r w:rsidR="00761960" w:rsidRPr="00A873FB">
              <w:rPr>
                <w:rStyle w:val="Hyperlink"/>
                <w:rFonts w:ascii="Arial" w:hAnsi="Arial" w:cs="Arial"/>
                <w:b/>
                <w:caps/>
                <w:noProof/>
              </w:rPr>
              <w:t>APÊNDICE G – CódiGo Python para TRANFORMAÇÃO DO ARQUIVO REDUZIDO PARA PROCESSAMENTO MULTI-LABEL</w:t>
            </w:r>
            <w:r w:rsidR="00761960">
              <w:rPr>
                <w:noProof/>
                <w:webHidden/>
              </w:rPr>
              <w:tab/>
            </w:r>
            <w:r w:rsidR="00761960">
              <w:rPr>
                <w:noProof/>
                <w:webHidden/>
              </w:rPr>
              <w:fldChar w:fldCharType="begin"/>
            </w:r>
            <w:r w:rsidR="00761960">
              <w:rPr>
                <w:noProof/>
                <w:webHidden/>
              </w:rPr>
              <w:instrText xml:space="preserve"> PAGEREF _Toc106083736 \h </w:instrText>
            </w:r>
            <w:r w:rsidR="00761960">
              <w:rPr>
                <w:noProof/>
                <w:webHidden/>
              </w:rPr>
            </w:r>
            <w:r w:rsidR="00761960">
              <w:rPr>
                <w:noProof/>
                <w:webHidden/>
              </w:rPr>
              <w:fldChar w:fldCharType="separate"/>
            </w:r>
            <w:r w:rsidR="002F5EDC">
              <w:rPr>
                <w:noProof/>
                <w:webHidden/>
              </w:rPr>
              <w:t>94</w:t>
            </w:r>
            <w:r w:rsidR="00761960">
              <w:rPr>
                <w:noProof/>
                <w:webHidden/>
              </w:rPr>
              <w:fldChar w:fldCharType="end"/>
            </w:r>
          </w:hyperlink>
        </w:p>
        <w:p w14:paraId="71FD27E7" w14:textId="7DF5AC31"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7" w:history="1">
            <w:r w:rsidR="00761960" w:rsidRPr="00A873FB">
              <w:rPr>
                <w:rStyle w:val="Hyperlink"/>
                <w:rFonts w:ascii="Arial" w:hAnsi="Arial" w:cs="Arial"/>
                <w:b/>
                <w:caps/>
                <w:noProof/>
              </w:rPr>
              <w:t>APÊNDICE H – CódiGo Python para IMPLEMENTAÇÂO E TESTES DE CLASSIFICADORES MULTI-LABEL POR TRANSFORMAÇÃO DO PROBLEMA</w:t>
            </w:r>
            <w:r w:rsidR="00761960">
              <w:rPr>
                <w:noProof/>
                <w:webHidden/>
              </w:rPr>
              <w:tab/>
            </w:r>
            <w:r w:rsidR="00761960">
              <w:rPr>
                <w:noProof/>
                <w:webHidden/>
              </w:rPr>
              <w:fldChar w:fldCharType="begin"/>
            </w:r>
            <w:r w:rsidR="00761960">
              <w:rPr>
                <w:noProof/>
                <w:webHidden/>
              </w:rPr>
              <w:instrText xml:space="preserve"> PAGEREF _Toc106083737 \h </w:instrText>
            </w:r>
            <w:r w:rsidR="00761960">
              <w:rPr>
                <w:noProof/>
                <w:webHidden/>
              </w:rPr>
            </w:r>
            <w:r w:rsidR="00761960">
              <w:rPr>
                <w:noProof/>
                <w:webHidden/>
              </w:rPr>
              <w:fldChar w:fldCharType="separate"/>
            </w:r>
            <w:r w:rsidR="002F5EDC">
              <w:rPr>
                <w:noProof/>
                <w:webHidden/>
              </w:rPr>
              <w:t>96</w:t>
            </w:r>
            <w:r w:rsidR="00761960">
              <w:rPr>
                <w:noProof/>
                <w:webHidden/>
              </w:rPr>
              <w:fldChar w:fldCharType="end"/>
            </w:r>
          </w:hyperlink>
        </w:p>
        <w:p w14:paraId="17F0B797" w14:textId="0EF3EC76" w:rsidR="00761960" w:rsidRDefault="00AF7E87">
          <w:pPr>
            <w:pStyle w:val="Sumrio1"/>
            <w:tabs>
              <w:tab w:val="right" w:leader="dot" w:pos="9061"/>
            </w:tabs>
            <w:rPr>
              <w:rFonts w:asciiTheme="minorHAnsi" w:eastAsiaTheme="minorEastAsia" w:hAnsiTheme="minorHAnsi" w:cstheme="minorBidi"/>
              <w:noProof/>
              <w:color w:val="auto"/>
              <w:kern w:val="0"/>
              <w:lang w:eastAsia="pt-BR"/>
            </w:rPr>
          </w:pPr>
          <w:hyperlink w:anchor="_Toc106083738" w:history="1">
            <w:r w:rsidR="00761960" w:rsidRPr="00A873FB">
              <w:rPr>
                <w:rStyle w:val="Hyperlink"/>
                <w:rFonts w:ascii="Arial" w:hAnsi="Arial" w:cs="Arial"/>
                <w:b/>
                <w:caps/>
                <w:noProof/>
              </w:rPr>
              <w:t>APÊNDICE I  – CódiGo Python para IMPLEMENTAÇÂO E TESTES DE CLASSIFICADORES MULTI-LABEL POR ADAPTAÇÂO</w:t>
            </w:r>
            <w:r w:rsidR="00761960">
              <w:rPr>
                <w:noProof/>
                <w:webHidden/>
              </w:rPr>
              <w:tab/>
            </w:r>
            <w:r w:rsidR="00761960">
              <w:rPr>
                <w:noProof/>
                <w:webHidden/>
              </w:rPr>
              <w:fldChar w:fldCharType="begin"/>
            </w:r>
            <w:r w:rsidR="00761960">
              <w:rPr>
                <w:noProof/>
                <w:webHidden/>
              </w:rPr>
              <w:instrText xml:space="preserve"> PAGEREF _Toc106083738 \h </w:instrText>
            </w:r>
            <w:r w:rsidR="00761960">
              <w:rPr>
                <w:noProof/>
                <w:webHidden/>
              </w:rPr>
            </w:r>
            <w:r w:rsidR="00761960">
              <w:rPr>
                <w:noProof/>
                <w:webHidden/>
              </w:rPr>
              <w:fldChar w:fldCharType="separate"/>
            </w:r>
            <w:r w:rsidR="002F5EDC">
              <w:rPr>
                <w:noProof/>
                <w:webHidden/>
              </w:rPr>
              <w:t>101</w:t>
            </w:r>
            <w:r w:rsidR="00761960">
              <w:rPr>
                <w:noProof/>
                <w:webHidden/>
              </w:rPr>
              <w:fldChar w:fldCharType="end"/>
            </w:r>
          </w:hyperlink>
        </w:p>
        <w:p w14:paraId="7DD87291" w14:textId="4692CBA0" w:rsidR="007854AA" w:rsidRPr="00875B43" w:rsidRDefault="00D73B14" w:rsidP="00E06E04">
          <w:pPr>
            <w:rPr>
              <w:color w:val="auto"/>
            </w:rPr>
          </w:pPr>
          <w:r w:rsidRPr="00875B43">
            <w:rPr>
              <w:b/>
              <w:bCs/>
              <w:color w:val="auto"/>
            </w:rPr>
            <w:fldChar w:fldCharType="end"/>
          </w:r>
        </w:p>
      </w:sdtContent>
    </w:sdt>
    <w:p w14:paraId="73B01A4F" w14:textId="77777777" w:rsidR="00935F9A" w:rsidRPr="00875B43" w:rsidRDefault="00935F9A" w:rsidP="00E06E04">
      <w:pPr>
        <w:pStyle w:val="Legenda1"/>
        <w:spacing w:before="0" w:after="0" w:line="360" w:lineRule="auto"/>
        <w:ind w:firstLine="709"/>
        <w:jc w:val="both"/>
        <w:rPr>
          <w:rFonts w:ascii="Arial" w:hAnsi="Arial" w:cs="Arial"/>
          <w:b/>
          <w:i w:val="0"/>
          <w:caps/>
          <w:color w:val="auto"/>
          <w:sz w:val="28"/>
          <w:szCs w:val="28"/>
        </w:rPr>
      </w:pPr>
    </w:p>
    <w:p w14:paraId="45EE4FCB" w14:textId="6BDFDB59" w:rsidR="001B5AA4" w:rsidRDefault="001B5AA4">
      <w:pPr>
        <w:suppressAutoHyphens w:val="0"/>
        <w:spacing w:after="0" w:line="240" w:lineRule="auto"/>
        <w:rPr>
          <w:rFonts w:ascii="Arial" w:hAnsi="Arial" w:cs="Arial"/>
          <w:b/>
          <w:iCs/>
          <w:caps/>
          <w:color w:val="auto"/>
          <w:sz w:val="28"/>
          <w:szCs w:val="28"/>
        </w:rPr>
      </w:pPr>
      <w:r>
        <w:rPr>
          <w:rFonts w:ascii="Arial" w:hAnsi="Arial" w:cs="Arial"/>
          <w:b/>
          <w:i/>
          <w:caps/>
          <w:color w:val="auto"/>
          <w:sz w:val="28"/>
          <w:szCs w:val="28"/>
        </w:rPr>
        <w:br w:type="page"/>
      </w:r>
    </w:p>
    <w:p w14:paraId="53EAD633" w14:textId="191188A3" w:rsidR="00126F97" w:rsidRPr="00875B43" w:rsidRDefault="00C039F5" w:rsidP="00E06E04">
      <w:pPr>
        <w:pStyle w:val="Ttulo1"/>
        <w:numPr>
          <w:ilvl w:val="0"/>
          <w:numId w:val="0"/>
        </w:numPr>
        <w:spacing w:after="0" w:line="360" w:lineRule="auto"/>
        <w:rPr>
          <w:rFonts w:ascii="Arial" w:hAnsi="Arial" w:cs="Arial"/>
          <w:b/>
          <w:color w:val="auto"/>
          <w:sz w:val="24"/>
          <w:szCs w:val="24"/>
        </w:rPr>
      </w:pPr>
      <w:bookmarkStart w:id="1" w:name="_Toc106083679"/>
      <w:r w:rsidRPr="00875B43">
        <w:rPr>
          <w:rFonts w:ascii="Arial" w:hAnsi="Arial" w:cs="Arial"/>
          <w:b/>
          <w:color w:val="auto"/>
          <w:sz w:val="24"/>
          <w:szCs w:val="24"/>
        </w:rPr>
        <w:lastRenderedPageBreak/>
        <w:t>1 INTRODUÇÃO</w:t>
      </w:r>
      <w:bookmarkEnd w:id="1"/>
    </w:p>
    <w:p w14:paraId="73283D1D" w14:textId="77777777" w:rsidR="00126F97" w:rsidRPr="00D6687C" w:rsidRDefault="00126F97" w:rsidP="00E06E04">
      <w:pPr>
        <w:rPr>
          <w:rFonts w:ascii="Arial" w:hAnsi="Arial" w:cs="Arial"/>
          <w:sz w:val="24"/>
          <w:szCs w:val="24"/>
        </w:rPr>
      </w:pPr>
    </w:p>
    <w:p w14:paraId="58C71143" w14:textId="39A7B1DE" w:rsidR="00C81E37"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 xml:space="preserve">As redes de computadores de forma geral, como por exemplo a </w:t>
      </w:r>
      <w:r w:rsidRPr="00FC4C9C">
        <w:rPr>
          <w:rFonts w:ascii="Arial" w:hAnsi="Arial" w:cs="Arial"/>
          <w:i/>
          <w:color w:val="auto"/>
          <w:sz w:val="24"/>
          <w:szCs w:val="24"/>
        </w:rPr>
        <w:t>Internet</w:t>
      </w:r>
      <w:r w:rsidRPr="00E0545F">
        <w:rPr>
          <w:rFonts w:ascii="Arial" w:hAnsi="Arial" w:cs="Arial"/>
          <w:color w:val="auto"/>
          <w:sz w:val="24"/>
          <w:szCs w:val="24"/>
        </w:rPr>
        <w:t xml:space="preserve">, possuem vulnerabilidades que tem sido </w:t>
      </w:r>
      <w:proofErr w:type="gramStart"/>
      <w:r w:rsidR="00A34900" w:rsidRPr="00E0545F">
        <w:rPr>
          <w:rFonts w:ascii="Arial" w:hAnsi="Arial" w:cs="Arial"/>
          <w:color w:val="auto"/>
          <w:sz w:val="24"/>
          <w:szCs w:val="24"/>
        </w:rPr>
        <w:t>explorada</w:t>
      </w:r>
      <w:r w:rsidR="00A34900">
        <w:rPr>
          <w:rFonts w:ascii="Arial" w:hAnsi="Arial" w:cs="Arial"/>
          <w:color w:val="auto"/>
          <w:sz w:val="24"/>
          <w:szCs w:val="24"/>
        </w:rPr>
        <w:t>s</w:t>
      </w:r>
      <w:proofErr w:type="gramEnd"/>
      <w:r w:rsidRPr="00E0545F">
        <w:rPr>
          <w:rFonts w:ascii="Arial" w:hAnsi="Arial" w:cs="Arial"/>
          <w:color w:val="auto"/>
          <w:sz w:val="24"/>
          <w:szCs w:val="24"/>
        </w:rPr>
        <w:t xml:space="preserve"> há anos para realização de ataques de segurança de informação causando prejuízo a economia e a segurança mundial, sejam às empresas, aos governos e a todos os seus usuários, pela negação do uso da rede ou pelo acesso, roubo ou sequestro de dados privados. </w:t>
      </w:r>
    </w:p>
    <w:p w14:paraId="553AC225" w14:textId="2520075C"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Esses ataques se tornaram bastante frequentes nos dias de hoje e motivo de preocupação por partes dos governos, que emitiram leis que responsabilizam as empresas pela proteção dos dados dos seus cidadãos, como por exemplo a LGPD no Brasil (Lei Geral de Proteção de Dados).</w:t>
      </w:r>
    </w:p>
    <w:p w14:paraId="4A36E8B9" w14:textId="2C5A760D" w:rsid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O aumento da escala de utilizadores traz em si maiores vulnerabilidades e um maior risco de novos ataques coordenados a partir de uma quantidade enorme de máquinas conectadas.</w:t>
      </w:r>
    </w:p>
    <w:p w14:paraId="122CC1EA" w14:textId="61FB54DA" w:rsidR="00E0545F" w:rsidRPr="00E0545F" w:rsidRDefault="00E0545F" w:rsidP="00E0545F">
      <w:pPr>
        <w:spacing w:after="0" w:line="360" w:lineRule="auto"/>
        <w:ind w:firstLine="709"/>
        <w:jc w:val="both"/>
        <w:rPr>
          <w:rFonts w:ascii="Arial" w:hAnsi="Arial" w:cs="Arial"/>
          <w:color w:val="auto"/>
          <w:sz w:val="24"/>
          <w:szCs w:val="24"/>
        </w:rPr>
      </w:pPr>
      <w:r w:rsidRPr="00E0545F">
        <w:rPr>
          <w:rFonts w:ascii="Arial" w:hAnsi="Arial" w:cs="Arial"/>
          <w:color w:val="auto"/>
          <w:sz w:val="24"/>
          <w:szCs w:val="24"/>
        </w:rPr>
        <w:t>A gestão da segurança da informação nesse novo ambiente complexo e de larga escala passa pela automação</w:t>
      </w:r>
      <w:r w:rsidR="007115D3">
        <w:rPr>
          <w:rFonts w:ascii="Arial" w:hAnsi="Arial" w:cs="Arial"/>
          <w:color w:val="auto"/>
          <w:sz w:val="24"/>
          <w:szCs w:val="24"/>
        </w:rPr>
        <w:t xml:space="preserve"> </w:t>
      </w:r>
      <w:r w:rsidRPr="00E0545F">
        <w:rPr>
          <w:rFonts w:ascii="Arial" w:hAnsi="Arial" w:cs="Arial"/>
          <w:color w:val="auto"/>
          <w:sz w:val="24"/>
          <w:szCs w:val="24"/>
        </w:rPr>
        <w:t>através da utilização de novas tecnologias</w:t>
      </w:r>
      <w:r w:rsidR="007115D3">
        <w:rPr>
          <w:rFonts w:ascii="Arial" w:hAnsi="Arial" w:cs="Arial"/>
          <w:color w:val="auto"/>
          <w:sz w:val="24"/>
          <w:szCs w:val="24"/>
        </w:rPr>
        <w:t xml:space="preserve"> como por exemplo a de Inteligência Artificial[1]</w:t>
      </w:r>
      <w:r w:rsidRPr="00E0545F">
        <w:rPr>
          <w:rFonts w:ascii="Arial" w:hAnsi="Arial" w:cs="Arial"/>
          <w:color w:val="auto"/>
          <w:sz w:val="24"/>
          <w:szCs w:val="24"/>
        </w:rPr>
        <w:t xml:space="preserve">. A detecção automática de ataques </w:t>
      </w:r>
      <w:r w:rsidR="007115D3">
        <w:rPr>
          <w:rFonts w:ascii="Arial" w:hAnsi="Arial" w:cs="Arial"/>
          <w:color w:val="auto"/>
          <w:sz w:val="24"/>
          <w:szCs w:val="24"/>
        </w:rPr>
        <w:t>e a utilização de Sistemas de Detecção de Intrusão</w:t>
      </w:r>
      <w:r w:rsidR="00C81E37">
        <w:rPr>
          <w:rFonts w:ascii="Arial" w:hAnsi="Arial" w:cs="Arial"/>
          <w:color w:val="auto"/>
          <w:sz w:val="24"/>
          <w:szCs w:val="24"/>
        </w:rPr>
        <w:t>,</w:t>
      </w:r>
      <w:r w:rsidR="00C81E37" w:rsidRPr="00C81E37">
        <w:rPr>
          <w:rFonts w:ascii="Arial" w:hAnsi="Arial" w:cs="Arial"/>
          <w:color w:val="00B050"/>
          <w:sz w:val="24"/>
          <w:szCs w:val="24"/>
        </w:rPr>
        <w:t xml:space="preserve"> </w:t>
      </w:r>
      <w:r w:rsidR="00C81E37" w:rsidRPr="00C81E37">
        <w:rPr>
          <w:rFonts w:ascii="Arial" w:hAnsi="Arial" w:cs="Arial"/>
          <w:color w:val="auto"/>
          <w:sz w:val="24"/>
          <w:szCs w:val="24"/>
        </w:rPr>
        <w:t>com o uso das técnicas de Inteligência Artificial,</w:t>
      </w:r>
      <w:r w:rsidRPr="00C81E37">
        <w:rPr>
          <w:rFonts w:ascii="Arial" w:hAnsi="Arial" w:cs="Arial"/>
          <w:color w:val="auto"/>
          <w:sz w:val="24"/>
          <w:szCs w:val="24"/>
        </w:rPr>
        <w:t xml:space="preserve"> </w:t>
      </w:r>
      <w:r w:rsidR="007115D3">
        <w:rPr>
          <w:rFonts w:ascii="Arial" w:hAnsi="Arial" w:cs="Arial"/>
          <w:color w:val="auto"/>
          <w:sz w:val="24"/>
          <w:szCs w:val="24"/>
        </w:rPr>
        <w:t>são</w:t>
      </w:r>
      <w:r w:rsidRPr="00E0545F">
        <w:rPr>
          <w:rFonts w:ascii="Arial" w:hAnsi="Arial" w:cs="Arial"/>
          <w:color w:val="auto"/>
          <w:sz w:val="24"/>
          <w:szCs w:val="24"/>
        </w:rPr>
        <w:t xml:space="preserve"> medidas de proteção a serem utilizadas</w:t>
      </w:r>
      <w:r w:rsidR="00F267D8">
        <w:rPr>
          <w:rFonts w:ascii="Arial" w:hAnsi="Arial" w:cs="Arial"/>
          <w:color w:val="auto"/>
          <w:sz w:val="24"/>
          <w:szCs w:val="24"/>
        </w:rPr>
        <w:t xml:space="preserve"> nesse cenário</w:t>
      </w:r>
      <w:r w:rsidRPr="00E0545F">
        <w:rPr>
          <w:rFonts w:ascii="Arial" w:hAnsi="Arial" w:cs="Arial"/>
          <w:color w:val="auto"/>
          <w:sz w:val="24"/>
          <w:szCs w:val="24"/>
        </w:rPr>
        <w:t>.</w:t>
      </w:r>
    </w:p>
    <w:p w14:paraId="23DF7B96" w14:textId="77777777" w:rsidR="00126F97" w:rsidRPr="00875B43" w:rsidRDefault="00126F97" w:rsidP="00E06E04">
      <w:pPr>
        <w:spacing w:after="0" w:line="360" w:lineRule="auto"/>
        <w:ind w:firstLine="709"/>
        <w:jc w:val="both"/>
        <w:rPr>
          <w:rFonts w:ascii="Arial" w:hAnsi="Arial" w:cs="Arial"/>
          <w:color w:val="auto"/>
          <w:sz w:val="24"/>
          <w:szCs w:val="24"/>
          <w:lang w:eastAsia="pt-BR"/>
        </w:rPr>
      </w:pPr>
    </w:p>
    <w:p w14:paraId="4F94FB77" w14:textId="1EB67854" w:rsidR="00126F97" w:rsidRDefault="00C039F5" w:rsidP="003E6B70">
      <w:pPr>
        <w:pStyle w:val="Ttulo1"/>
        <w:numPr>
          <w:ilvl w:val="1"/>
          <w:numId w:val="16"/>
        </w:numPr>
        <w:spacing w:after="0" w:line="360" w:lineRule="auto"/>
        <w:rPr>
          <w:rFonts w:ascii="Arial" w:hAnsi="Arial" w:cs="Arial"/>
          <w:b/>
          <w:color w:val="auto"/>
          <w:sz w:val="24"/>
          <w:szCs w:val="24"/>
          <w:shd w:val="clear" w:color="auto" w:fill="FFFFFF"/>
        </w:rPr>
      </w:pPr>
      <w:bookmarkStart w:id="2" w:name="_Toc106083680"/>
      <w:r w:rsidRPr="00875B43">
        <w:rPr>
          <w:rFonts w:ascii="Arial" w:hAnsi="Arial" w:cs="Arial"/>
          <w:b/>
          <w:color w:val="auto"/>
          <w:sz w:val="24"/>
          <w:szCs w:val="24"/>
          <w:shd w:val="clear" w:color="auto" w:fill="FFFFFF"/>
        </w:rPr>
        <w:t>Objetivo</w:t>
      </w:r>
      <w:r w:rsidR="00757F46">
        <w:rPr>
          <w:rFonts w:ascii="Arial" w:hAnsi="Arial" w:cs="Arial"/>
          <w:b/>
          <w:color w:val="auto"/>
          <w:sz w:val="24"/>
          <w:szCs w:val="24"/>
          <w:shd w:val="clear" w:color="auto" w:fill="FFFFFF"/>
        </w:rPr>
        <w:t xml:space="preserve"> Geral</w:t>
      </w:r>
      <w:bookmarkEnd w:id="2"/>
    </w:p>
    <w:p w14:paraId="42F92447" w14:textId="77777777" w:rsidR="003E6B70" w:rsidRPr="003E6B70" w:rsidRDefault="003E6B70" w:rsidP="003E6B70">
      <w:pPr>
        <w:pStyle w:val="Corpodetexto"/>
      </w:pPr>
    </w:p>
    <w:p w14:paraId="119DC24D" w14:textId="0484FD61" w:rsidR="008A10F3" w:rsidRDefault="008A10F3" w:rsidP="00E06E04">
      <w:pPr>
        <w:spacing w:after="0" w:line="360" w:lineRule="auto"/>
        <w:ind w:firstLine="709"/>
        <w:jc w:val="both"/>
        <w:rPr>
          <w:rFonts w:ascii="Arial" w:hAnsi="Arial" w:cs="Arial"/>
          <w:color w:val="auto"/>
          <w:sz w:val="24"/>
          <w:szCs w:val="24"/>
        </w:rPr>
      </w:pPr>
      <w:r w:rsidRPr="00B638DC">
        <w:rPr>
          <w:rFonts w:ascii="Arial" w:hAnsi="Arial" w:cs="Arial"/>
          <w:color w:val="auto"/>
          <w:sz w:val="24"/>
          <w:szCs w:val="24"/>
        </w:rPr>
        <w:t xml:space="preserve">O objetivo geral desse trabalho é </w:t>
      </w:r>
      <w:r w:rsidR="009329C5" w:rsidRPr="000656C5">
        <w:rPr>
          <w:rFonts w:ascii="Arial" w:hAnsi="Arial" w:cs="Arial"/>
          <w:color w:val="auto"/>
          <w:sz w:val="24"/>
          <w:szCs w:val="24"/>
        </w:rPr>
        <w:t>obter a validação de algoritmos de classificação utilizados na detecção de ataques em redes de computadores através da comparação de várias técnicas encontradas na literatura especializada</w:t>
      </w:r>
      <w:r w:rsidRPr="00B638DC">
        <w:rPr>
          <w:rFonts w:ascii="Arial" w:hAnsi="Arial" w:cs="Arial"/>
          <w:color w:val="auto"/>
          <w:sz w:val="24"/>
          <w:szCs w:val="24"/>
        </w:rPr>
        <w:t>, e a proposição de funcionalidades que possibilitem incrementar os processos de detecção.</w:t>
      </w:r>
    </w:p>
    <w:p w14:paraId="1DA2CEBB" w14:textId="18DFA3C3" w:rsidR="00757F46" w:rsidRDefault="00757F46">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69A23B0" w14:textId="77777777" w:rsidR="00757F46" w:rsidRDefault="00757F46" w:rsidP="00E06E04">
      <w:pPr>
        <w:spacing w:after="0" w:line="360" w:lineRule="auto"/>
        <w:ind w:firstLine="709"/>
        <w:jc w:val="both"/>
        <w:rPr>
          <w:rFonts w:ascii="Arial" w:hAnsi="Arial" w:cs="Arial"/>
          <w:color w:val="auto"/>
          <w:sz w:val="24"/>
          <w:szCs w:val="24"/>
        </w:rPr>
      </w:pPr>
    </w:p>
    <w:p w14:paraId="68437ACA" w14:textId="77777777" w:rsidR="00757F46" w:rsidRPr="005C2F9A" w:rsidRDefault="00757F46" w:rsidP="00831E19">
      <w:pPr>
        <w:pStyle w:val="PargrafodaLista"/>
        <w:numPr>
          <w:ilvl w:val="2"/>
          <w:numId w:val="9"/>
        </w:numPr>
        <w:spacing w:after="0" w:line="360" w:lineRule="auto"/>
        <w:jc w:val="both"/>
        <w:rPr>
          <w:rFonts w:ascii="Arial" w:hAnsi="Arial" w:cs="Arial"/>
          <w:b/>
          <w:bCs/>
          <w:color w:val="auto"/>
          <w:sz w:val="24"/>
          <w:szCs w:val="24"/>
        </w:rPr>
      </w:pPr>
      <w:r w:rsidRPr="005C2F9A">
        <w:rPr>
          <w:rFonts w:ascii="Arial" w:hAnsi="Arial" w:cs="Arial"/>
          <w:b/>
          <w:bCs/>
          <w:color w:val="auto"/>
          <w:sz w:val="24"/>
          <w:szCs w:val="24"/>
        </w:rPr>
        <w:t>Objetivos específicos</w:t>
      </w:r>
    </w:p>
    <w:p w14:paraId="6D7F8077" w14:textId="77777777" w:rsidR="00757F46" w:rsidRPr="00B638DC" w:rsidRDefault="00757F46" w:rsidP="00E06E04">
      <w:pPr>
        <w:spacing w:after="0" w:line="360" w:lineRule="auto"/>
        <w:ind w:firstLine="709"/>
        <w:jc w:val="both"/>
        <w:rPr>
          <w:rFonts w:ascii="Arial" w:hAnsi="Arial" w:cs="Arial"/>
          <w:color w:val="auto"/>
          <w:sz w:val="24"/>
          <w:szCs w:val="24"/>
        </w:rPr>
      </w:pPr>
    </w:p>
    <w:p w14:paraId="259F53BF" w14:textId="65DB57C9" w:rsidR="00757F46" w:rsidRDefault="00757F46" w:rsidP="00757F46">
      <w:pPr>
        <w:spacing w:after="0" w:line="360" w:lineRule="auto"/>
        <w:ind w:firstLine="709"/>
        <w:jc w:val="both"/>
        <w:rPr>
          <w:rFonts w:ascii="Arial" w:hAnsi="Arial" w:cs="Arial"/>
          <w:color w:val="auto"/>
          <w:sz w:val="24"/>
          <w:szCs w:val="24"/>
          <w:shd w:val="clear" w:color="auto" w:fill="FFFFFF"/>
        </w:rPr>
      </w:pPr>
      <w:r w:rsidRPr="00B638DC">
        <w:rPr>
          <w:rFonts w:ascii="Arial" w:hAnsi="Arial" w:cs="Arial"/>
          <w:color w:val="auto"/>
          <w:sz w:val="24"/>
          <w:szCs w:val="24"/>
        </w:rPr>
        <w:t>Para alcançar esse objetivo geral</w:t>
      </w:r>
      <w:r>
        <w:rPr>
          <w:rFonts w:ascii="Arial" w:hAnsi="Arial" w:cs="Arial"/>
          <w:color w:val="auto"/>
          <w:sz w:val="24"/>
          <w:szCs w:val="24"/>
        </w:rPr>
        <w:t>,</w:t>
      </w:r>
      <w:r w:rsidRPr="00B638DC">
        <w:rPr>
          <w:rFonts w:ascii="Arial" w:hAnsi="Arial" w:cs="Arial"/>
          <w:color w:val="auto"/>
          <w:sz w:val="24"/>
          <w:szCs w:val="24"/>
        </w:rPr>
        <w:t xml:space="preserve"> </w:t>
      </w:r>
      <w:r w:rsidRPr="00757F46">
        <w:rPr>
          <w:rFonts w:ascii="Arial" w:hAnsi="Arial" w:cs="Arial"/>
          <w:color w:val="auto"/>
          <w:sz w:val="24"/>
          <w:szCs w:val="24"/>
        </w:rPr>
        <w:t>serão estudadas e colocadas em prática algumas</w:t>
      </w:r>
      <w:r w:rsidRPr="005C2F9A">
        <w:rPr>
          <w:rFonts w:ascii="Arial" w:hAnsi="Arial" w:cs="Arial"/>
          <w:color w:val="00B050"/>
          <w:sz w:val="24"/>
          <w:szCs w:val="24"/>
        </w:rPr>
        <w:t xml:space="preserve"> </w:t>
      </w:r>
      <w:r>
        <w:rPr>
          <w:rFonts w:ascii="Arial" w:hAnsi="Arial" w:cs="Arial"/>
          <w:color w:val="auto"/>
          <w:sz w:val="24"/>
          <w:szCs w:val="24"/>
        </w:rPr>
        <w:t xml:space="preserve">técnicas de Inteligência Artificial Supervisionada de Classificação </w:t>
      </w:r>
      <w:r w:rsidRPr="00FF0072">
        <w:rPr>
          <w:rFonts w:ascii="Arial" w:hAnsi="Arial" w:cs="Arial"/>
          <w:i/>
          <w:color w:val="auto"/>
          <w:sz w:val="24"/>
          <w:szCs w:val="24"/>
        </w:rPr>
        <w:t>Multi-Label</w:t>
      </w:r>
      <w:r>
        <w:rPr>
          <w:rFonts w:ascii="Arial" w:hAnsi="Arial" w:cs="Arial"/>
          <w:color w:val="auto"/>
          <w:sz w:val="24"/>
          <w:szCs w:val="24"/>
        </w:rPr>
        <w:t xml:space="preserve"> através do processamento de dados gravados de dados de ataques </w:t>
      </w:r>
      <w:r w:rsidR="000F2C00">
        <w:rPr>
          <w:rFonts w:ascii="Arial" w:hAnsi="Arial" w:cs="Arial"/>
          <w:color w:val="auto"/>
          <w:sz w:val="24"/>
          <w:szCs w:val="24"/>
        </w:rPr>
        <w:t>reais realizados</w:t>
      </w:r>
      <w:r>
        <w:rPr>
          <w:rFonts w:ascii="Arial" w:hAnsi="Arial" w:cs="Arial"/>
          <w:color w:val="auto"/>
          <w:sz w:val="24"/>
          <w:szCs w:val="24"/>
        </w:rPr>
        <w:t xml:space="preserve"> em rede controlada na Universidade de New Brunswick no Canadá e disponíveis para avaliação na </w:t>
      </w:r>
      <w:r w:rsidRPr="00536DC2">
        <w:rPr>
          <w:rFonts w:ascii="Arial" w:hAnsi="Arial" w:cs="Arial"/>
          <w:i/>
          <w:color w:val="auto"/>
          <w:sz w:val="24"/>
          <w:szCs w:val="24"/>
        </w:rPr>
        <w:t xml:space="preserve">Internet </w:t>
      </w:r>
      <w:r>
        <w:rPr>
          <w:rFonts w:ascii="Arial" w:hAnsi="Arial" w:cs="Arial"/>
          <w:color w:val="auto"/>
          <w:sz w:val="24"/>
          <w:szCs w:val="24"/>
        </w:rPr>
        <w:t>em [2]</w:t>
      </w:r>
      <w:r>
        <w:rPr>
          <w:rFonts w:ascii="Arial" w:hAnsi="Arial" w:cs="Arial"/>
          <w:color w:val="auto"/>
          <w:sz w:val="24"/>
          <w:szCs w:val="24"/>
          <w:shd w:val="clear" w:color="auto" w:fill="FFFFFF"/>
        </w:rPr>
        <w:t>.</w:t>
      </w:r>
    </w:p>
    <w:p w14:paraId="71F79A49" w14:textId="149C4ADD" w:rsidR="0095295D" w:rsidRDefault="00001A93" w:rsidP="00E06E04">
      <w:pPr>
        <w:spacing w:after="0" w:line="360" w:lineRule="auto"/>
        <w:ind w:firstLine="709"/>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O</w:t>
      </w:r>
      <w:r w:rsidR="0095295D">
        <w:rPr>
          <w:rFonts w:ascii="Arial" w:hAnsi="Arial" w:cs="Arial"/>
          <w:color w:val="auto"/>
          <w:sz w:val="24"/>
          <w:szCs w:val="24"/>
          <w:shd w:val="clear" w:color="auto" w:fill="FFFFFF"/>
        </w:rPr>
        <w:t xml:space="preserve"> trabalho </w:t>
      </w:r>
      <w:r w:rsidR="007B3934">
        <w:rPr>
          <w:rFonts w:ascii="Arial" w:hAnsi="Arial" w:cs="Arial"/>
          <w:color w:val="auto"/>
          <w:sz w:val="24"/>
          <w:szCs w:val="24"/>
          <w:shd w:val="clear" w:color="auto" w:fill="FFFFFF"/>
        </w:rPr>
        <w:t>procura</w:t>
      </w:r>
      <w:r w:rsidR="0095295D">
        <w:rPr>
          <w:rFonts w:ascii="Arial" w:hAnsi="Arial" w:cs="Arial"/>
          <w:color w:val="auto"/>
          <w:sz w:val="24"/>
          <w:szCs w:val="24"/>
          <w:shd w:val="clear" w:color="auto" w:fill="FFFFFF"/>
        </w:rPr>
        <w:t xml:space="preserve"> atingir as seguintes metas:</w:t>
      </w:r>
    </w:p>
    <w:p w14:paraId="4C35F6C4" w14:textId="2FCCEBC2" w:rsidR="0095295D" w:rsidRDefault="00001A93"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color w:val="auto"/>
          <w:sz w:val="24"/>
          <w:szCs w:val="24"/>
          <w:shd w:val="clear" w:color="auto" w:fill="FFFFFF"/>
        </w:rPr>
        <w:t xml:space="preserve">Estudar as técnicas de </w:t>
      </w:r>
      <w:r w:rsidRPr="00001A93">
        <w:rPr>
          <w:rFonts w:ascii="Arial" w:hAnsi="Arial" w:cs="Arial"/>
          <w:color w:val="auto"/>
          <w:sz w:val="24"/>
          <w:szCs w:val="24"/>
          <w:shd w:val="clear" w:color="auto" w:fill="FFFFFF"/>
        </w:rPr>
        <w:t xml:space="preserve">Inteligência Artificial de Aprendizagem Supervisionada </w:t>
      </w:r>
      <w:r w:rsidR="00D22ACD">
        <w:rPr>
          <w:rFonts w:ascii="Arial" w:hAnsi="Arial" w:cs="Arial"/>
          <w:color w:val="auto"/>
          <w:sz w:val="24"/>
          <w:szCs w:val="24"/>
          <w:shd w:val="clear" w:color="auto" w:fill="FFFFFF"/>
        </w:rPr>
        <w:t xml:space="preserve">para realização de classificação </w:t>
      </w:r>
      <w:r w:rsidR="00D22ACD" w:rsidRPr="00FF0072">
        <w:rPr>
          <w:rFonts w:ascii="Arial" w:hAnsi="Arial" w:cs="Arial"/>
          <w:i/>
          <w:color w:val="auto"/>
          <w:sz w:val="24"/>
          <w:szCs w:val="24"/>
          <w:shd w:val="clear" w:color="auto" w:fill="FFFFFF"/>
        </w:rPr>
        <w:t>Multi-Label</w:t>
      </w:r>
      <w:r w:rsidR="00D22ACD">
        <w:rPr>
          <w:rFonts w:ascii="Arial" w:hAnsi="Arial" w:cs="Arial"/>
          <w:color w:val="auto"/>
          <w:sz w:val="24"/>
          <w:szCs w:val="24"/>
          <w:shd w:val="clear" w:color="auto" w:fill="FFFFFF"/>
        </w:rPr>
        <w:t xml:space="preserve"> de forma a possibilitar a indicação do ataque realizado ou normalidade a partir do processamento dos dados de rede gravados</w:t>
      </w:r>
      <w:r w:rsidR="007B3934">
        <w:rPr>
          <w:rFonts w:ascii="Arial" w:hAnsi="Arial" w:cs="Arial"/>
          <w:color w:val="auto"/>
          <w:sz w:val="24"/>
          <w:szCs w:val="24"/>
          <w:shd w:val="clear" w:color="auto" w:fill="FFFFFF"/>
        </w:rPr>
        <w:t>;</w:t>
      </w:r>
    </w:p>
    <w:p w14:paraId="18637F04" w14:textId="5FC982DB" w:rsidR="007B3934" w:rsidRPr="00DB3684" w:rsidRDefault="007B3934"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um novo </w:t>
      </w:r>
      <w:r w:rsidR="00FF0072">
        <w:rPr>
          <w:rFonts w:ascii="Arial" w:hAnsi="Arial" w:cs="Arial"/>
          <w:sz w:val="24"/>
          <w:szCs w:val="24"/>
        </w:rPr>
        <w:t xml:space="preserve">algorítmo </w:t>
      </w:r>
      <w:r w:rsidR="00FF0072" w:rsidRPr="004D322F">
        <w:rPr>
          <w:rFonts w:ascii="Arial" w:hAnsi="Arial" w:cs="Arial"/>
          <w:sz w:val="24"/>
          <w:szCs w:val="24"/>
        </w:rPr>
        <w:t>para</w:t>
      </w:r>
      <w:r w:rsidRPr="004D322F">
        <w:rPr>
          <w:rFonts w:ascii="Arial" w:hAnsi="Arial" w:cs="Arial"/>
          <w:sz w:val="24"/>
          <w:szCs w:val="24"/>
        </w:rPr>
        <w:t xml:space="preserve"> seleção de características (</w:t>
      </w:r>
      <w:r w:rsidRPr="003B3B0C">
        <w:rPr>
          <w:rFonts w:ascii="Arial" w:hAnsi="Arial" w:cs="Arial"/>
          <w:i/>
          <w:sz w:val="24"/>
          <w:szCs w:val="24"/>
        </w:rPr>
        <w:t>Features</w:t>
      </w:r>
      <w:r w:rsidRPr="004D322F">
        <w:rPr>
          <w:rFonts w:ascii="Arial" w:hAnsi="Arial" w:cs="Arial"/>
          <w:sz w:val="24"/>
          <w:szCs w:val="24"/>
        </w:rPr>
        <w:t xml:space="preserve">) gravadas da rede de computadores de forma a melhorar o tempo de execução </w:t>
      </w:r>
      <w:r>
        <w:rPr>
          <w:rFonts w:ascii="Arial" w:hAnsi="Arial" w:cs="Arial"/>
          <w:sz w:val="24"/>
          <w:szCs w:val="24"/>
        </w:rPr>
        <w:t>desse processo de</w:t>
      </w:r>
      <w:r w:rsidRPr="004D322F">
        <w:rPr>
          <w:rFonts w:ascii="Arial" w:hAnsi="Arial" w:cs="Arial"/>
          <w:sz w:val="24"/>
          <w:szCs w:val="24"/>
        </w:rPr>
        <w:t xml:space="preserve"> seleção com baixa perda de qualidade</w:t>
      </w:r>
      <w:r w:rsidR="000F2C00">
        <w:rPr>
          <w:rFonts w:ascii="Arial" w:hAnsi="Arial" w:cs="Arial"/>
          <w:sz w:val="24"/>
          <w:szCs w:val="24"/>
        </w:rPr>
        <w:t>;</w:t>
      </w:r>
    </w:p>
    <w:p w14:paraId="30840882" w14:textId="2D9D0B41" w:rsidR="00DB3684" w:rsidRPr="00D52CA9"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redução controlada do tamanho do arquivo original de gravação para evitar tempos de processamento excessivos.</w:t>
      </w:r>
      <w:r w:rsidR="00D52CA9">
        <w:rPr>
          <w:rFonts w:ascii="Arial" w:hAnsi="Arial" w:cs="Arial"/>
          <w:sz w:val="24"/>
          <w:szCs w:val="24"/>
        </w:rPr>
        <w:t xml:space="preserve"> </w:t>
      </w:r>
    </w:p>
    <w:p w14:paraId="12037BC2" w14:textId="066095D9" w:rsidR="00D52CA9" w:rsidRPr="00E941A6" w:rsidRDefault="003B3B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 xml:space="preserve">Implementar </w:t>
      </w:r>
      <w:r w:rsidRPr="004D322F">
        <w:rPr>
          <w:rFonts w:ascii="Arial" w:hAnsi="Arial" w:cs="Arial"/>
          <w:sz w:val="24"/>
          <w:szCs w:val="24"/>
        </w:rPr>
        <w:t>um</w:t>
      </w:r>
      <w:r w:rsidR="00D52CA9" w:rsidRPr="004D322F">
        <w:rPr>
          <w:rFonts w:ascii="Arial" w:hAnsi="Arial" w:cs="Arial"/>
          <w:sz w:val="24"/>
          <w:szCs w:val="24"/>
        </w:rPr>
        <w:t xml:space="preserve"> algoritmo para preparar o arquivo reduzido de gravação para processamento </w:t>
      </w:r>
      <w:r w:rsidR="00D52CA9" w:rsidRPr="003B3B0C">
        <w:rPr>
          <w:rFonts w:ascii="Arial" w:hAnsi="Arial" w:cs="Arial"/>
          <w:i/>
          <w:sz w:val="24"/>
          <w:szCs w:val="24"/>
        </w:rPr>
        <w:t>Multi-Label</w:t>
      </w:r>
      <w:r w:rsidR="000F2C00">
        <w:rPr>
          <w:rFonts w:ascii="Arial" w:hAnsi="Arial" w:cs="Arial"/>
          <w:sz w:val="24"/>
          <w:szCs w:val="24"/>
        </w:rPr>
        <w:t>;</w:t>
      </w:r>
      <w:r w:rsidR="00D52CA9">
        <w:rPr>
          <w:rFonts w:ascii="Arial" w:hAnsi="Arial" w:cs="Arial"/>
          <w:sz w:val="24"/>
          <w:szCs w:val="24"/>
        </w:rPr>
        <w:t xml:space="preserve"> </w:t>
      </w:r>
    </w:p>
    <w:p w14:paraId="3EAB5C32" w14:textId="4A0E4F74" w:rsidR="00E941A6" w:rsidRPr="000F2C00" w:rsidRDefault="00E941A6"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sidRPr="000F2C00">
        <w:rPr>
          <w:rFonts w:ascii="Arial" w:hAnsi="Arial" w:cs="Arial"/>
          <w:color w:val="auto"/>
          <w:sz w:val="24"/>
          <w:szCs w:val="24"/>
        </w:rPr>
        <w:t xml:space="preserve">Implementar algoritmos para classificação </w:t>
      </w:r>
      <w:r w:rsidRPr="000F2C00">
        <w:rPr>
          <w:rFonts w:ascii="Arial" w:hAnsi="Arial" w:cs="Arial"/>
          <w:i/>
          <w:color w:val="auto"/>
          <w:sz w:val="24"/>
          <w:szCs w:val="24"/>
        </w:rPr>
        <w:t>Multi-Label</w:t>
      </w:r>
      <w:r w:rsidRPr="000F2C00">
        <w:rPr>
          <w:rFonts w:ascii="Arial" w:hAnsi="Arial" w:cs="Arial"/>
          <w:color w:val="auto"/>
          <w:sz w:val="24"/>
          <w:szCs w:val="24"/>
        </w:rPr>
        <w:t xml:space="preserve"> com indicação do tipo de ataque realizado, utilizando técnicas de Transformação do Problema: Relevâ</w:t>
      </w:r>
      <w:r w:rsidR="00984C32" w:rsidRPr="000F2C00">
        <w:rPr>
          <w:rFonts w:ascii="Arial" w:hAnsi="Arial" w:cs="Arial"/>
          <w:color w:val="auto"/>
          <w:sz w:val="24"/>
          <w:szCs w:val="24"/>
        </w:rPr>
        <w:t>n</w:t>
      </w:r>
      <w:r w:rsidRPr="000F2C00">
        <w:rPr>
          <w:rFonts w:ascii="Arial" w:hAnsi="Arial" w:cs="Arial"/>
          <w:color w:val="auto"/>
          <w:sz w:val="24"/>
          <w:szCs w:val="24"/>
        </w:rPr>
        <w:t xml:space="preserve">cia Binária, Cadeia de Classificadores e </w:t>
      </w:r>
      <w:r w:rsidRPr="000F2C00">
        <w:rPr>
          <w:rFonts w:ascii="Arial" w:hAnsi="Arial" w:cs="Arial"/>
          <w:i/>
          <w:color w:val="auto"/>
          <w:sz w:val="24"/>
          <w:szCs w:val="24"/>
        </w:rPr>
        <w:t>Label PowerSets</w:t>
      </w:r>
      <w:r w:rsidRPr="000F2C00">
        <w:rPr>
          <w:rFonts w:ascii="Arial" w:hAnsi="Arial" w:cs="Arial"/>
          <w:color w:val="auto"/>
          <w:sz w:val="24"/>
          <w:szCs w:val="24"/>
        </w:rPr>
        <w:t xml:space="preserve">; e </w:t>
      </w:r>
      <w:r w:rsidR="006F1A65" w:rsidRPr="000F2C00">
        <w:rPr>
          <w:rFonts w:ascii="Arial" w:hAnsi="Arial" w:cs="Arial"/>
          <w:color w:val="auto"/>
          <w:sz w:val="24"/>
          <w:szCs w:val="24"/>
        </w:rPr>
        <w:t xml:space="preserve">técnicas de </w:t>
      </w:r>
      <w:r w:rsidRPr="000F2C00">
        <w:rPr>
          <w:rFonts w:ascii="Arial" w:hAnsi="Arial" w:cs="Arial"/>
          <w:color w:val="auto"/>
          <w:sz w:val="24"/>
          <w:szCs w:val="24"/>
        </w:rPr>
        <w:t>Ada</w:t>
      </w:r>
      <w:r w:rsidR="006F1A65" w:rsidRPr="000F2C00">
        <w:rPr>
          <w:rFonts w:ascii="Arial" w:hAnsi="Arial" w:cs="Arial"/>
          <w:color w:val="auto"/>
          <w:sz w:val="24"/>
          <w:szCs w:val="24"/>
        </w:rPr>
        <w:t>ptação</w:t>
      </w:r>
      <w:r w:rsidR="003406D6" w:rsidRPr="000F2C00">
        <w:rPr>
          <w:rFonts w:ascii="Arial" w:hAnsi="Arial" w:cs="Arial"/>
          <w:color w:val="auto"/>
          <w:sz w:val="24"/>
          <w:szCs w:val="24"/>
        </w:rPr>
        <w:t xml:space="preserve">: </w:t>
      </w:r>
      <w:r w:rsidR="00A34900" w:rsidRPr="000F2C00">
        <w:rPr>
          <w:rFonts w:ascii="Arial" w:hAnsi="Arial" w:cs="Arial"/>
          <w:color w:val="auto"/>
          <w:sz w:val="24"/>
          <w:szCs w:val="24"/>
        </w:rPr>
        <w:t>ML-KNN (</w:t>
      </w:r>
      <w:r w:rsidR="00C61F5C" w:rsidRPr="000F2C00">
        <w:rPr>
          <w:rFonts w:ascii="Arial" w:hAnsi="Arial" w:cs="Arial"/>
          <w:i/>
          <w:color w:val="auto"/>
          <w:sz w:val="24"/>
          <w:szCs w:val="24"/>
        </w:rPr>
        <w:t>Multi-Label</w:t>
      </w:r>
      <w:r w:rsidR="00C61F5C" w:rsidRPr="000F2C00">
        <w:rPr>
          <w:rFonts w:ascii="Arial" w:hAnsi="Arial" w:cs="Arial"/>
          <w:color w:val="auto"/>
          <w:sz w:val="24"/>
          <w:szCs w:val="24"/>
        </w:rPr>
        <w:t xml:space="preserve"> </w:t>
      </w:r>
      <w:r w:rsidRPr="000F2C00">
        <w:rPr>
          <w:rFonts w:ascii="Arial" w:hAnsi="Arial" w:cs="Arial"/>
          <w:color w:val="auto"/>
          <w:sz w:val="24"/>
          <w:szCs w:val="24"/>
        </w:rPr>
        <w:t>K Vizinhos Mais Próximos</w:t>
      </w:r>
      <w:r w:rsidR="00A34900" w:rsidRPr="000F2C00">
        <w:rPr>
          <w:rFonts w:ascii="Arial" w:hAnsi="Arial" w:cs="Arial"/>
          <w:color w:val="auto"/>
          <w:sz w:val="24"/>
          <w:szCs w:val="24"/>
        </w:rPr>
        <w:t>)</w:t>
      </w:r>
      <w:r w:rsidRPr="000F2C00">
        <w:rPr>
          <w:rFonts w:ascii="Arial" w:hAnsi="Arial" w:cs="Arial"/>
          <w:color w:val="auto"/>
          <w:sz w:val="24"/>
          <w:szCs w:val="24"/>
        </w:rPr>
        <w:t xml:space="preserve"> e </w:t>
      </w:r>
      <w:r w:rsidR="00A34900" w:rsidRPr="000F2C00">
        <w:rPr>
          <w:rFonts w:ascii="Arial" w:hAnsi="Arial" w:cs="Arial"/>
          <w:color w:val="auto"/>
          <w:sz w:val="24"/>
          <w:szCs w:val="24"/>
        </w:rPr>
        <w:t>BR-KNN</w:t>
      </w:r>
      <w:r w:rsidR="004A6E08" w:rsidRPr="000F2C00">
        <w:rPr>
          <w:rFonts w:ascii="Arial" w:hAnsi="Arial" w:cs="Arial"/>
          <w:color w:val="auto"/>
          <w:sz w:val="24"/>
          <w:szCs w:val="24"/>
        </w:rPr>
        <w:t xml:space="preserve"> </w:t>
      </w:r>
      <w:r w:rsidR="00A34900" w:rsidRPr="000F2C00">
        <w:rPr>
          <w:rFonts w:ascii="Arial" w:hAnsi="Arial" w:cs="Arial"/>
          <w:color w:val="auto"/>
          <w:sz w:val="24"/>
          <w:szCs w:val="24"/>
        </w:rPr>
        <w:t>(</w:t>
      </w:r>
      <w:r w:rsidRPr="000F2C00">
        <w:rPr>
          <w:rFonts w:ascii="Arial" w:hAnsi="Arial" w:cs="Arial"/>
          <w:color w:val="auto"/>
          <w:sz w:val="24"/>
          <w:szCs w:val="24"/>
        </w:rPr>
        <w:t>Relevância Binári</w:t>
      </w:r>
      <w:r w:rsidR="00151005" w:rsidRPr="000F2C00">
        <w:rPr>
          <w:rFonts w:ascii="Arial" w:hAnsi="Arial" w:cs="Arial"/>
          <w:color w:val="auto"/>
          <w:sz w:val="24"/>
          <w:szCs w:val="24"/>
        </w:rPr>
        <w:t>a para K Vizinhos M</w:t>
      </w:r>
      <w:r w:rsidR="00BA7887" w:rsidRPr="000F2C00">
        <w:rPr>
          <w:rFonts w:ascii="Arial" w:hAnsi="Arial" w:cs="Arial"/>
          <w:color w:val="auto"/>
          <w:sz w:val="24"/>
          <w:szCs w:val="24"/>
        </w:rPr>
        <w:t>ais P</w:t>
      </w:r>
      <w:r w:rsidR="003406D6" w:rsidRPr="000F2C00">
        <w:rPr>
          <w:rFonts w:ascii="Arial" w:hAnsi="Arial" w:cs="Arial"/>
          <w:color w:val="auto"/>
          <w:sz w:val="24"/>
          <w:szCs w:val="24"/>
        </w:rPr>
        <w:t>róximos</w:t>
      </w:r>
      <w:r w:rsidR="00A34900" w:rsidRPr="000F2C00">
        <w:rPr>
          <w:rFonts w:ascii="Arial" w:hAnsi="Arial" w:cs="Arial"/>
          <w:color w:val="auto"/>
          <w:sz w:val="24"/>
          <w:szCs w:val="24"/>
        </w:rPr>
        <w:t>)</w:t>
      </w:r>
      <w:r w:rsidR="000F2C00">
        <w:rPr>
          <w:rFonts w:ascii="Arial" w:hAnsi="Arial" w:cs="Arial"/>
          <w:color w:val="auto"/>
          <w:sz w:val="24"/>
          <w:szCs w:val="24"/>
        </w:rPr>
        <w:t>; e</w:t>
      </w:r>
      <w:r w:rsidRPr="000F2C00">
        <w:rPr>
          <w:rFonts w:ascii="Arial" w:hAnsi="Arial" w:cs="Arial"/>
          <w:color w:val="auto"/>
          <w:sz w:val="24"/>
          <w:szCs w:val="24"/>
        </w:rPr>
        <w:t xml:space="preserve"> </w:t>
      </w:r>
    </w:p>
    <w:p w14:paraId="60209D31" w14:textId="583DB022" w:rsidR="00C6670C" w:rsidRPr="0095295D" w:rsidRDefault="00C6670C" w:rsidP="00831E19">
      <w:pPr>
        <w:pStyle w:val="PargrafodaLista"/>
        <w:numPr>
          <w:ilvl w:val="0"/>
          <w:numId w:val="3"/>
        </w:numPr>
        <w:spacing w:after="0" w:line="360" w:lineRule="auto"/>
        <w:ind w:left="1134" w:hanging="425"/>
        <w:jc w:val="both"/>
        <w:rPr>
          <w:rFonts w:ascii="Arial" w:hAnsi="Arial" w:cs="Arial"/>
          <w:color w:val="auto"/>
          <w:sz w:val="24"/>
          <w:szCs w:val="24"/>
          <w:shd w:val="clear" w:color="auto" w:fill="FFFFFF"/>
        </w:rPr>
      </w:pPr>
      <w:r>
        <w:rPr>
          <w:rFonts w:ascii="Arial" w:hAnsi="Arial" w:cs="Arial"/>
          <w:sz w:val="24"/>
          <w:szCs w:val="24"/>
        </w:rPr>
        <w:t>An</w:t>
      </w:r>
      <w:r w:rsidR="00984C32">
        <w:rPr>
          <w:rFonts w:ascii="Arial" w:hAnsi="Arial" w:cs="Arial"/>
          <w:sz w:val="24"/>
          <w:szCs w:val="24"/>
        </w:rPr>
        <w:t>a</w:t>
      </w:r>
      <w:r>
        <w:rPr>
          <w:rFonts w:ascii="Arial" w:hAnsi="Arial" w:cs="Arial"/>
          <w:sz w:val="24"/>
          <w:szCs w:val="24"/>
        </w:rPr>
        <w:t xml:space="preserve">lisar </w:t>
      </w:r>
      <w:r w:rsidR="009329C5" w:rsidRPr="000656C5">
        <w:rPr>
          <w:rFonts w:ascii="Arial" w:hAnsi="Arial" w:cs="Arial"/>
          <w:color w:val="auto"/>
          <w:sz w:val="24"/>
          <w:szCs w:val="24"/>
        </w:rPr>
        <w:t xml:space="preserve">e comparar </w:t>
      </w:r>
      <w:r>
        <w:rPr>
          <w:rFonts w:ascii="Arial" w:hAnsi="Arial" w:cs="Arial"/>
          <w:sz w:val="24"/>
          <w:szCs w:val="24"/>
        </w:rPr>
        <w:t xml:space="preserve">os resultados obtidos na implementação dos algoritmos </w:t>
      </w:r>
      <w:r w:rsidR="002914FA">
        <w:rPr>
          <w:rFonts w:ascii="Arial" w:hAnsi="Arial" w:cs="Arial"/>
          <w:sz w:val="24"/>
          <w:szCs w:val="24"/>
        </w:rPr>
        <w:t>citados</w:t>
      </w:r>
      <w:r>
        <w:rPr>
          <w:rFonts w:ascii="Arial" w:hAnsi="Arial" w:cs="Arial"/>
          <w:sz w:val="24"/>
          <w:szCs w:val="24"/>
        </w:rPr>
        <w:t xml:space="preserve"> anteriormente.</w:t>
      </w:r>
    </w:p>
    <w:p w14:paraId="2F72CEF9" w14:textId="75653299" w:rsidR="00126F97" w:rsidRDefault="00126F97" w:rsidP="00E06E04">
      <w:pPr>
        <w:spacing w:after="0" w:line="360" w:lineRule="auto"/>
        <w:ind w:firstLine="709"/>
        <w:jc w:val="both"/>
        <w:rPr>
          <w:rFonts w:ascii="Arial" w:hAnsi="Arial" w:cs="Arial"/>
          <w:color w:val="auto"/>
          <w:sz w:val="24"/>
          <w:szCs w:val="24"/>
          <w:shd w:val="clear" w:color="auto" w:fill="FFFFFF"/>
        </w:rPr>
      </w:pPr>
    </w:p>
    <w:p w14:paraId="465319A8" w14:textId="294FAF1B"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0FD5BF3" w14:textId="6C47F94F" w:rsidR="000F2C00" w:rsidRDefault="000F2C00" w:rsidP="00E06E04">
      <w:pPr>
        <w:spacing w:after="0" w:line="360" w:lineRule="auto"/>
        <w:ind w:firstLine="709"/>
        <w:jc w:val="both"/>
        <w:rPr>
          <w:rFonts w:ascii="Arial" w:hAnsi="Arial" w:cs="Arial"/>
          <w:color w:val="auto"/>
          <w:sz w:val="24"/>
          <w:szCs w:val="24"/>
          <w:shd w:val="clear" w:color="auto" w:fill="FFFFFF"/>
        </w:rPr>
      </w:pPr>
    </w:p>
    <w:p w14:paraId="20343833" w14:textId="686811D4" w:rsidR="000F2C00" w:rsidRDefault="000F2C00" w:rsidP="00E06E04">
      <w:pPr>
        <w:spacing w:after="0" w:line="360" w:lineRule="auto"/>
        <w:ind w:firstLine="709"/>
        <w:jc w:val="both"/>
        <w:rPr>
          <w:rFonts w:ascii="Arial" w:hAnsi="Arial" w:cs="Arial"/>
          <w:color w:val="auto"/>
          <w:sz w:val="24"/>
          <w:szCs w:val="24"/>
          <w:shd w:val="clear" w:color="auto" w:fill="FFFFFF"/>
        </w:rPr>
      </w:pPr>
    </w:p>
    <w:p w14:paraId="7B80D298" w14:textId="77777777" w:rsidR="000F2C00" w:rsidRPr="00875B43" w:rsidRDefault="000F2C00" w:rsidP="00E06E04">
      <w:pPr>
        <w:spacing w:after="0" w:line="360" w:lineRule="auto"/>
        <w:ind w:firstLine="709"/>
        <w:jc w:val="both"/>
        <w:rPr>
          <w:rFonts w:ascii="Arial" w:hAnsi="Arial" w:cs="Arial"/>
          <w:color w:val="auto"/>
          <w:sz w:val="24"/>
          <w:szCs w:val="24"/>
          <w:shd w:val="clear" w:color="auto" w:fill="FFFFFF"/>
        </w:rPr>
      </w:pPr>
    </w:p>
    <w:p w14:paraId="627AE459" w14:textId="7C5125D8" w:rsidR="00126F97" w:rsidRDefault="00F27856" w:rsidP="00E06E04">
      <w:pPr>
        <w:pStyle w:val="Ttulo1"/>
        <w:numPr>
          <w:ilvl w:val="0"/>
          <w:numId w:val="0"/>
        </w:numPr>
        <w:rPr>
          <w:rFonts w:ascii="Arial" w:hAnsi="Arial" w:cs="Arial"/>
          <w:b/>
          <w:color w:val="auto"/>
          <w:sz w:val="24"/>
          <w:szCs w:val="24"/>
          <w:shd w:val="clear" w:color="auto" w:fill="FFFFFF"/>
        </w:rPr>
      </w:pPr>
      <w:bookmarkStart w:id="3" w:name="_Toc106083681"/>
      <w:r w:rsidRPr="00875B43">
        <w:rPr>
          <w:rFonts w:ascii="Arial" w:hAnsi="Arial" w:cs="Arial"/>
          <w:b/>
          <w:color w:val="auto"/>
          <w:sz w:val="24"/>
          <w:szCs w:val="24"/>
          <w:shd w:val="clear" w:color="auto" w:fill="FFFFFF"/>
        </w:rPr>
        <w:lastRenderedPageBreak/>
        <w:t>1.2 Motivação</w:t>
      </w:r>
      <w:bookmarkEnd w:id="3"/>
    </w:p>
    <w:p w14:paraId="5025CD46" w14:textId="77777777" w:rsidR="00303979" w:rsidRPr="00303979" w:rsidRDefault="00303979" w:rsidP="00303979">
      <w:pPr>
        <w:pStyle w:val="Corpodetexto"/>
      </w:pPr>
    </w:p>
    <w:p w14:paraId="2EFF77DC" w14:textId="0720DE2F" w:rsidR="00984C32" w:rsidRDefault="00350D70" w:rsidP="00350D70">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trabalho de mestrado desenvolvido </w:t>
      </w:r>
      <w:r w:rsidR="001854C3">
        <w:rPr>
          <w:rFonts w:ascii="Arial" w:hAnsi="Arial" w:cs="Arial"/>
          <w:color w:val="auto"/>
          <w:sz w:val="24"/>
          <w:szCs w:val="24"/>
        </w:rPr>
        <w:t>em [</w:t>
      </w:r>
      <w:r>
        <w:rPr>
          <w:rFonts w:ascii="Arial" w:hAnsi="Arial" w:cs="Arial"/>
          <w:color w:val="auto"/>
          <w:sz w:val="24"/>
          <w:szCs w:val="24"/>
        </w:rPr>
        <w:t xml:space="preserve">5] aborda a detecção de anomalias </w:t>
      </w:r>
      <w:r w:rsidR="003510F3">
        <w:rPr>
          <w:rFonts w:ascii="Arial" w:hAnsi="Arial" w:cs="Arial"/>
          <w:color w:val="auto"/>
          <w:sz w:val="24"/>
          <w:szCs w:val="24"/>
        </w:rPr>
        <w:t xml:space="preserve">em redes de computadores </w:t>
      </w:r>
      <w:r>
        <w:rPr>
          <w:rFonts w:ascii="Arial" w:hAnsi="Arial" w:cs="Arial"/>
          <w:color w:val="auto"/>
          <w:sz w:val="24"/>
          <w:szCs w:val="24"/>
        </w:rPr>
        <w:t xml:space="preserve">a partir do processamento por Inteligência Artificial dos dados gravados no CIC-IDS2017 [2], visando a sua classificação binária (existência de ataque ou não), </w:t>
      </w:r>
      <w:r w:rsidR="006804EB">
        <w:rPr>
          <w:rFonts w:ascii="Arial" w:hAnsi="Arial" w:cs="Arial"/>
          <w:color w:val="auto"/>
          <w:sz w:val="24"/>
          <w:szCs w:val="24"/>
        </w:rPr>
        <w:t>mas não chega a</w:t>
      </w:r>
      <w:r w:rsidR="005703C3">
        <w:rPr>
          <w:rFonts w:ascii="Arial" w:hAnsi="Arial" w:cs="Arial"/>
          <w:color w:val="auto"/>
          <w:sz w:val="24"/>
          <w:szCs w:val="24"/>
        </w:rPr>
        <w:t xml:space="preserve"> utilizar</w:t>
      </w:r>
      <w:r>
        <w:rPr>
          <w:rFonts w:ascii="Arial" w:hAnsi="Arial" w:cs="Arial"/>
          <w:color w:val="auto"/>
          <w:sz w:val="24"/>
          <w:szCs w:val="24"/>
        </w:rPr>
        <w:t xml:space="preserve"> classificação Multi-Label para indicar o tipo de ataque</w:t>
      </w:r>
      <w:r w:rsidR="005703C3">
        <w:rPr>
          <w:rFonts w:ascii="Arial" w:hAnsi="Arial" w:cs="Arial"/>
          <w:color w:val="auto"/>
          <w:sz w:val="24"/>
          <w:szCs w:val="24"/>
        </w:rPr>
        <w:t xml:space="preserve">. Os resultados obtidos para classificação binária foram muito bons, mas o processamento de uma massa de dados de 1 G </w:t>
      </w:r>
      <w:r w:rsidR="005703C3" w:rsidRPr="003D268C">
        <w:rPr>
          <w:rFonts w:ascii="Arial" w:hAnsi="Arial" w:cs="Arial"/>
          <w:i/>
          <w:color w:val="auto"/>
          <w:sz w:val="24"/>
          <w:szCs w:val="24"/>
        </w:rPr>
        <w:t>Bytes</w:t>
      </w:r>
      <w:r w:rsidR="005703C3">
        <w:rPr>
          <w:rFonts w:ascii="Arial" w:hAnsi="Arial" w:cs="Arial"/>
          <w:color w:val="auto"/>
          <w:sz w:val="24"/>
          <w:szCs w:val="24"/>
        </w:rPr>
        <w:t xml:space="preserve"> requer um tempo muito alto de execução, conforme pode-se verificar ao baixar e executar os códigos desse trabalho disponibilizados em [6].</w:t>
      </w:r>
      <w:r w:rsidR="00984C32">
        <w:rPr>
          <w:rFonts w:ascii="Arial" w:hAnsi="Arial" w:cs="Arial"/>
          <w:color w:val="auto"/>
          <w:sz w:val="24"/>
          <w:szCs w:val="24"/>
        </w:rPr>
        <w:t xml:space="preserve"> </w:t>
      </w:r>
    </w:p>
    <w:p w14:paraId="419B5A69" w14:textId="4A0B2077" w:rsidR="00151005" w:rsidRDefault="00151005" w:rsidP="00151005">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resultado </w:t>
      </w:r>
      <w:r w:rsidR="003E6B70">
        <w:rPr>
          <w:rFonts w:ascii="Arial" w:hAnsi="Arial" w:cs="Arial"/>
          <w:color w:val="auto"/>
          <w:sz w:val="24"/>
          <w:szCs w:val="24"/>
        </w:rPr>
        <w:t>bem-sucedido</w:t>
      </w:r>
      <w:r>
        <w:rPr>
          <w:rFonts w:ascii="Arial" w:hAnsi="Arial" w:cs="Arial"/>
          <w:color w:val="auto"/>
          <w:sz w:val="24"/>
          <w:szCs w:val="24"/>
        </w:rPr>
        <w:t xml:space="preserve"> do trabalho mencionado no parágrafo anterior e a possibilidade de reuso do conjunto de dados gravados de redes reais já limpos e filtrados [2][6] </w:t>
      </w:r>
      <w:r w:rsidRPr="00151005">
        <w:rPr>
          <w:rFonts w:ascii="Arial" w:hAnsi="Arial" w:cs="Arial"/>
          <w:color w:val="auto"/>
          <w:sz w:val="24"/>
          <w:szCs w:val="24"/>
        </w:rPr>
        <w:t xml:space="preserve">foram os motivadores para o desenvolvimento desse trabalho, no que tange a extensão do trabalho original de modo a apresentar o processamento dos dados, </w:t>
      </w:r>
      <w:r>
        <w:rPr>
          <w:rFonts w:ascii="Arial" w:hAnsi="Arial" w:cs="Arial"/>
          <w:color w:val="auto"/>
          <w:sz w:val="24"/>
          <w:szCs w:val="24"/>
        </w:rPr>
        <w:t xml:space="preserve">com intuito de obter uma classificação </w:t>
      </w:r>
      <w:r w:rsidRPr="003D268C">
        <w:rPr>
          <w:rFonts w:ascii="Arial" w:hAnsi="Arial" w:cs="Arial"/>
          <w:i/>
          <w:color w:val="auto"/>
          <w:sz w:val="24"/>
          <w:szCs w:val="24"/>
        </w:rPr>
        <w:t>Multi-Label</w:t>
      </w:r>
      <w:r>
        <w:rPr>
          <w:rFonts w:ascii="Arial" w:hAnsi="Arial" w:cs="Arial"/>
          <w:color w:val="auto"/>
          <w:sz w:val="24"/>
          <w:szCs w:val="24"/>
        </w:rPr>
        <w:t>, que indique o tipo de ataque realizado ou normalidade. Para tal, houve uma preocupação em reduzir o seu tempo de processamento pela redução controlada do tamanho do arquivo de gravação de dados.</w:t>
      </w:r>
    </w:p>
    <w:p w14:paraId="2AFC3F69" w14:textId="77777777" w:rsidR="00151005" w:rsidRPr="00350D70" w:rsidRDefault="00151005" w:rsidP="00151005">
      <w:pPr>
        <w:spacing w:after="0" w:line="360" w:lineRule="auto"/>
        <w:ind w:firstLine="709"/>
        <w:jc w:val="both"/>
        <w:rPr>
          <w:rFonts w:ascii="Arial" w:hAnsi="Arial" w:cs="Arial"/>
          <w:color w:val="auto"/>
          <w:sz w:val="24"/>
          <w:szCs w:val="24"/>
        </w:rPr>
      </w:pPr>
    </w:p>
    <w:p w14:paraId="2B045430" w14:textId="07ED4B36" w:rsidR="00126F97" w:rsidRDefault="00C039F5" w:rsidP="00E06E04">
      <w:pPr>
        <w:pStyle w:val="Ttulo1"/>
        <w:numPr>
          <w:ilvl w:val="0"/>
          <w:numId w:val="0"/>
        </w:numPr>
        <w:spacing w:after="0" w:line="360" w:lineRule="auto"/>
        <w:rPr>
          <w:rFonts w:ascii="Arial" w:hAnsi="Arial" w:cs="Arial"/>
          <w:b/>
          <w:color w:val="auto"/>
          <w:sz w:val="24"/>
          <w:szCs w:val="24"/>
          <w:shd w:val="clear" w:color="auto" w:fill="FFFFFF"/>
        </w:rPr>
      </w:pPr>
      <w:bookmarkStart w:id="4" w:name="_GoBack1"/>
      <w:bookmarkStart w:id="5" w:name="_Toc106083682"/>
      <w:bookmarkEnd w:id="4"/>
      <w:r>
        <w:rPr>
          <w:rFonts w:ascii="Arial" w:hAnsi="Arial" w:cs="Arial"/>
          <w:b/>
          <w:color w:val="auto"/>
          <w:sz w:val="24"/>
          <w:szCs w:val="24"/>
          <w:shd w:val="clear" w:color="auto" w:fill="FFFFFF"/>
        </w:rPr>
        <w:t>1.3. Justificativa</w:t>
      </w:r>
      <w:bookmarkEnd w:id="5"/>
    </w:p>
    <w:p w14:paraId="356B10D6" w14:textId="77777777" w:rsidR="00151005" w:rsidRPr="00151005" w:rsidRDefault="00151005" w:rsidP="00151005">
      <w:pPr>
        <w:pStyle w:val="Corpodetexto"/>
      </w:pPr>
    </w:p>
    <w:p w14:paraId="6B9997DD" w14:textId="3CFFFBC2" w:rsidR="00DC7AD3" w:rsidRDefault="004F1B6E" w:rsidP="004F1B6E">
      <w:pPr>
        <w:spacing w:after="0" w:line="360" w:lineRule="auto"/>
        <w:ind w:firstLine="709"/>
        <w:jc w:val="both"/>
        <w:rPr>
          <w:rFonts w:ascii="Arial" w:hAnsi="Arial" w:cs="Arial"/>
          <w:color w:val="auto"/>
          <w:sz w:val="24"/>
          <w:szCs w:val="24"/>
        </w:rPr>
      </w:pPr>
      <w:r>
        <w:rPr>
          <w:rFonts w:ascii="Arial" w:hAnsi="Arial" w:cs="Arial"/>
          <w:color w:val="auto"/>
          <w:sz w:val="24"/>
          <w:szCs w:val="24"/>
        </w:rPr>
        <w:t>O trabalho em questão tem relevante i</w:t>
      </w:r>
      <w:r w:rsidR="00DC7AD3">
        <w:rPr>
          <w:rFonts w:ascii="Arial" w:hAnsi="Arial" w:cs="Arial"/>
          <w:color w:val="auto"/>
          <w:sz w:val="24"/>
          <w:szCs w:val="24"/>
        </w:rPr>
        <w:t xml:space="preserve">mportância </w:t>
      </w:r>
      <w:r w:rsidR="00BE582B">
        <w:rPr>
          <w:rFonts w:ascii="Arial" w:hAnsi="Arial" w:cs="Arial"/>
          <w:color w:val="auto"/>
          <w:sz w:val="24"/>
          <w:szCs w:val="24"/>
        </w:rPr>
        <w:t xml:space="preserve">ao </w:t>
      </w:r>
      <w:r w:rsidR="003E6B70">
        <w:rPr>
          <w:rFonts w:ascii="Arial" w:hAnsi="Arial" w:cs="Arial"/>
          <w:color w:val="auto"/>
          <w:sz w:val="24"/>
          <w:szCs w:val="24"/>
        </w:rPr>
        <w:t>considerar as</w:t>
      </w:r>
      <w:r>
        <w:rPr>
          <w:rFonts w:ascii="Arial" w:hAnsi="Arial" w:cs="Arial"/>
          <w:color w:val="auto"/>
          <w:sz w:val="24"/>
          <w:szCs w:val="24"/>
        </w:rPr>
        <w:t xml:space="preserve"> vulnerabilidades nos </w:t>
      </w:r>
      <w:r w:rsidR="00DC7AD3">
        <w:rPr>
          <w:rFonts w:ascii="Arial" w:hAnsi="Arial" w:cs="Arial"/>
          <w:color w:val="auto"/>
          <w:sz w:val="24"/>
          <w:szCs w:val="24"/>
        </w:rPr>
        <w:t>cenário</w:t>
      </w:r>
      <w:r>
        <w:rPr>
          <w:rFonts w:ascii="Arial" w:hAnsi="Arial" w:cs="Arial"/>
          <w:color w:val="auto"/>
          <w:sz w:val="24"/>
          <w:szCs w:val="24"/>
        </w:rPr>
        <w:t>s</w:t>
      </w:r>
      <w:r w:rsidR="00DC7AD3">
        <w:rPr>
          <w:rFonts w:ascii="Arial" w:hAnsi="Arial" w:cs="Arial"/>
          <w:color w:val="auto"/>
          <w:sz w:val="24"/>
          <w:szCs w:val="24"/>
        </w:rPr>
        <w:t xml:space="preserve"> de segurança de informação</w:t>
      </w:r>
      <w:r>
        <w:rPr>
          <w:rFonts w:ascii="Arial" w:hAnsi="Arial" w:cs="Arial"/>
          <w:color w:val="auto"/>
          <w:sz w:val="24"/>
          <w:szCs w:val="24"/>
        </w:rPr>
        <w:t xml:space="preserve"> em redes de grande </w:t>
      </w:r>
      <w:r w:rsidR="00FB3247">
        <w:rPr>
          <w:rFonts w:ascii="Arial" w:hAnsi="Arial" w:cs="Arial"/>
          <w:color w:val="auto"/>
          <w:sz w:val="24"/>
          <w:szCs w:val="24"/>
        </w:rPr>
        <w:t>escala e</w:t>
      </w:r>
      <w:r>
        <w:rPr>
          <w:rFonts w:ascii="Arial" w:hAnsi="Arial" w:cs="Arial"/>
          <w:color w:val="auto"/>
          <w:sz w:val="24"/>
          <w:szCs w:val="24"/>
        </w:rPr>
        <w:t xml:space="preserve"> a possibilidade de utilização de tecnologias de Inteligência Artificial para automatizar a detecção de </w:t>
      </w:r>
      <w:r w:rsidR="000B5E2F">
        <w:rPr>
          <w:rFonts w:ascii="Arial" w:hAnsi="Arial" w:cs="Arial"/>
          <w:color w:val="auto"/>
          <w:sz w:val="24"/>
          <w:szCs w:val="24"/>
        </w:rPr>
        <w:t>ataques como medida de proteção</w:t>
      </w:r>
      <w:r w:rsidR="00DC7AD3">
        <w:rPr>
          <w:rFonts w:ascii="Arial" w:hAnsi="Arial" w:cs="Arial"/>
          <w:color w:val="auto"/>
          <w:sz w:val="24"/>
          <w:szCs w:val="24"/>
        </w:rPr>
        <w:t>.</w:t>
      </w:r>
    </w:p>
    <w:p w14:paraId="012E9252" w14:textId="629070DD" w:rsidR="004F1B6E" w:rsidRDefault="004F1B6E" w:rsidP="00921B96">
      <w:pPr>
        <w:spacing w:after="0" w:line="360" w:lineRule="auto"/>
        <w:ind w:firstLine="709"/>
        <w:jc w:val="both"/>
        <w:rPr>
          <w:rFonts w:ascii="Arial" w:hAnsi="Arial" w:cs="Arial"/>
          <w:color w:val="auto"/>
          <w:sz w:val="24"/>
          <w:szCs w:val="24"/>
        </w:rPr>
      </w:pPr>
      <w:r>
        <w:rPr>
          <w:rFonts w:ascii="Arial" w:hAnsi="Arial" w:cs="Arial"/>
          <w:color w:val="auto"/>
          <w:sz w:val="24"/>
          <w:szCs w:val="24"/>
        </w:rPr>
        <w:t>A realização do TCC é uma oportunidade de a</w:t>
      </w:r>
      <w:r w:rsidR="00DC7AD3">
        <w:rPr>
          <w:rFonts w:ascii="Arial" w:hAnsi="Arial" w:cs="Arial"/>
          <w:color w:val="auto"/>
          <w:sz w:val="24"/>
          <w:szCs w:val="24"/>
        </w:rPr>
        <w:t>plicar conhecimentos de programação em Python, Inteligência Artificial e de Segurança de Informação adquiridos ao longo do Curso de Ciê</w:t>
      </w:r>
      <w:r w:rsidR="00921B96">
        <w:rPr>
          <w:rFonts w:ascii="Arial" w:hAnsi="Arial" w:cs="Arial"/>
          <w:color w:val="auto"/>
          <w:sz w:val="24"/>
          <w:szCs w:val="24"/>
        </w:rPr>
        <w:t>ncia da Computação.</w:t>
      </w:r>
    </w:p>
    <w:p w14:paraId="5A46AD4B" w14:textId="2A385429" w:rsidR="002425C9" w:rsidRDefault="002425C9" w:rsidP="00921B96">
      <w:pPr>
        <w:spacing w:after="0" w:line="360" w:lineRule="auto"/>
        <w:ind w:firstLine="709"/>
        <w:jc w:val="both"/>
        <w:rPr>
          <w:rFonts w:ascii="Arial" w:hAnsi="Arial" w:cs="Arial"/>
          <w:color w:val="auto"/>
          <w:sz w:val="24"/>
          <w:szCs w:val="24"/>
        </w:rPr>
      </w:pPr>
    </w:p>
    <w:p w14:paraId="4E01716D" w14:textId="6BE7C12A" w:rsidR="00A93901" w:rsidRDefault="00A93901" w:rsidP="00921B96">
      <w:pPr>
        <w:spacing w:after="0" w:line="360" w:lineRule="auto"/>
        <w:ind w:firstLine="709"/>
        <w:jc w:val="both"/>
        <w:rPr>
          <w:rFonts w:ascii="Arial" w:hAnsi="Arial" w:cs="Arial"/>
          <w:color w:val="auto"/>
          <w:sz w:val="24"/>
          <w:szCs w:val="24"/>
        </w:rPr>
      </w:pPr>
    </w:p>
    <w:p w14:paraId="34EA5E0C" w14:textId="32992F21" w:rsidR="00A93901" w:rsidRDefault="00A93901" w:rsidP="00921B96">
      <w:pPr>
        <w:spacing w:after="0" w:line="360" w:lineRule="auto"/>
        <w:ind w:firstLine="709"/>
        <w:jc w:val="both"/>
        <w:rPr>
          <w:rFonts w:ascii="Arial" w:hAnsi="Arial" w:cs="Arial"/>
          <w:color w:val="auto"/>
          <w:sz w:val="24"/>
          <w:szCs w:val="24"/>
        </w:rPr>
      </w:pPr>
    </w:p>
    <w:p w14:paraId="39B1D9BC" w14:textId="2E70C88E" w:rsidR="00A93901" w:rsidRDefault="00A93901" w:rsidP="00921B96">
      <w:pPr>
        <w:spacing w:after="0" w:line="360" w:lineRule="auto"/>
        <w:ind w:firstLine="709"/>
        <w:jc w:val="both"/>
        <w:rPr>
          <w:rFonts w:ascii="Arial" w:hAnsi="Arial" w:cs="Arial"/>
          <w:color w:val="auto"/>
          <w:sz w:val="24"/>
          <w:szCs w:val="24"/>
        </w:rPr>
      </w:pPr>
    </w:p>
    <w:p w14:paraId="37CABC50" w14:textId="77777777" w:rsidR="00A93901" w:rsidRDefault="00A93901" w:rsidP="00921B96">
      <w:pPr>
        <w:spacing w:after="0" w:line="360" w:lineRule="auto"/>
        <w:ind w:firstLine="709"/>
        <w:jc w:val="both"/>
        <w:rPr>
          <w:rFonts w:ascii="Arial" w:hAnsi="Arial" w:cs="Arial"/>
          <w:color w:val="auto"/>
          <w:sz w:val="24"/>
          <w:szCs w:val="24"/>
        </w:rPr>
      </w:pPr>
    </w:p>
    <w:p w14:paraId="7B5818FF" w14:textId="4E4A702A" w:rsidR="00126F97" w:rsidRPr="008B31A8" w:rsidRDefault="00B405CD" w:rsidP="00E06E04">
      <w:pPr>
        <w:pStyle w:val="Ttulo1"/>
        <w:numPr>
          <w:ilvl w:val="0"/>
          <w:numId w:val="0"/>
        </w:numPr>
        <w:tabs>
          <w:tab w:val="left" w:pos="-7655"/>
        </w:tabs>
        <w:spacing w:after="0" w:line="360" w:lineRule="auto"/>
        <w:rPr>
          <w:rFonts w:ascii="Arial" w:hAnsi="Arial" w:cs="Arial"/>
          <w:b/>
          <w:color w:val="auto"/>
          <w:sz w:val="24"/>
        </w:rPr>
      </w:pPr>
      <w:bookmarkStart w:id="6" w:name="_Toc106083683"/>
      <w:r w:rsidRPr="008B31A8">
        <w:rPr>
          <w:rFonts w:ascii="Arial" w:hAnsi="Arial" w:cs="Arial"/>
          <w:b/>
          <w:color w:val="auto"/>
          <w:sz w:val="24"/>
        </w:rPr>
        <w:lastRenderedPageBreak/>
        <w:t xml:space="preserve">1.4 </w:t>
      </w:r>
      <w:r w:rsidR="00AF36E2" w:rsidRPr="008B31A8">
        <w:rPr>
          <w:rFonts w:ascii="Arial" w:hAnsi="Arial" w:cs="Arial"/>
          <w:b/>
          <w:color w:val="auto"/>
          <w:sz w:val="24"/>
        </w:rPr>
        <w:t>Materiais e Métodos</w:t>
      </w:r>
      <w:bookmarkEnd w:id="6"/>
    </w:p>
    <w:p w14:paraId="27CD2CB3" w14:textId="77777777" w:rsidR="002425C9" w:rsidRPr="002425C9" w:rsidRDefault="002425C9" w:rsidP="002425C9">
      <w:pPr>
        <w:pStyle w:val="Corpodetexto"/>
      </w:pPr>
    </w:p>
    <w:p w14:paraId="63FDF0C5" w14:textId="2F508B2D" w:rsidR="00D61AA9" w:rsidRDefault="00AF36E2" w:rsidP="00D61AA9">
      <w:pPr>
        <w:spacing w:after="0" w:line="360" w:lineRule="auto"/>
        <w:ind w:firstLine="709"/>
        <w:jc w:val="both"/>
        <w:rPr>
          <w:rFonts w:ascii="Arial" w:hAnsi="Arial" w:cs="Arial"/>
          <w:color w:val="auto"/>
          <w:sz w:val="24"/>
          <w:szCs w:val="24"/>
        </w:rPr>
      </w:pPr>
      <w:r w:rsidRPr="008B31A8">
        <w:rPr>
          <w:rFonts w:ascii="Arial" w:hAnsi="Arial" w:cs="Arial"/>
          <w:color w:val="auto"/>
          <w:sz w:val="24"/>
          <w:szCs w:val="24"/>
        </w:rPr>
        <w:t>Os métodos utilizados</w:t>
      </w:r>
      <w:r w:rsidR="00D61AA9" w:rsidRPr="008B31A8">
        <w:rPr>
          <w:rFonts w:ascii="Arial" w:hAnsi="Arial" w:cs="Arial"/>
          <w:color w:val="auto"/>
          <w:sz w:val="24"/>
          <w:szCs w:val="24"/>
        </w:rPr>
        <w:t xml:space="preserve"> </w:t>
      </w:r>
      <w:r w:rsidRPr="008B31A8">
        <w:rPr>
          <w:rFonts w:ascii="Arial" w:hAnsi="Arial" w:cs="Arial"/>
          <w:color w:val="auto"/>
          <w:sz w:val="24"/>
          <w:szCs w:val="24"/>
        </w:rPr>
        <w:t xml:space="preserve">no </w:t>
      </w:r>
      <w:r w:rsidR="00CA0748" w:rsidRPr="008B31A8">
        <w:rPr>
          <w:rFonts w:ascii="Arial" w:hAnsi="Arial" w:cs="Arial"/>
          <w:color w:val="auto"/>
          <w:sz w:val="24"/>
          <w:szCs w:val="24"/>
        </w:rPr>
        <w:t>trabalho se baseiam</w:t>
      </w:r>
      <w:r w:rsidR="00D61AA9" w:rsidRPr="008B31A8">
        <w:rPr>
          <w:rFonts w:ascii="Arial" w:hAnsi="Arial" w:cs="Arial"/>
          <w:color w:val="auto"/>
          <w:sz w:val="24"/>
          <w:szCs w:val="24"/>
        </w:rPr>
        <w:t xml:space="preserve"> </w:t>
      </w:r>
      <w:r w:rsidR="00D61AA9">
        <w:rPr>
          <w:rFonts w:ascii="Arial" w:hAnsi="Arial" w:cs="Arial"/>
          <w:color w:val="auto"/>
          <w:sz w:val="24"/>
          <w:szCs w:val="24"/>
        </w:rPr>
        <w:t>em pesquisa bibliográfica e em pesquisa experimental.</w:t>
      </w:r>
    </w:p>
    <w:p w14:paraId="2E17606B" w14:textId="06DBE004"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pesquisa bibliográfica consiste do levantamento e estudo da bibliografia utilizando o acervo disponível na Internet, </w:t>
      </w:r>
      <w:r w:rsidR="00D21963">
        <w:rPr>
          <w:rFonts w:ascii="Arial" w:hAnsi="Arial" w:cs="Arial"/>
          <w:color w:val="auto"/>
          <w:sz w:val="24"/>
          <w:szCs w:val="24"/>
        </w:rPr>
        <w:t>constituído</w:t>
      </w:r>
      <w:r>
        <w:rPr>
          <w:rFonts w:ascii="Arial" w:hAnsi="Arial" w:cs="Arial"/>
          <w:color w:val="auto"/>
          <w:sz w:val="24"/>
          <w:szCs w:val="24"/>
        </w:rPr>
        <w:t xml:space="preserve"> de artigos, teses, livros, repositórios e bibliotecas de software e dados coletados em experimentos realizados por terceiros</w:t>
      </w:r>
      <w:r w:rsidR="006D5760">
        <w:rPr>
          <w:rFonts w:ascii="Arial" w:hAnsi="Arial" w:cs="Arial"/>
          <w:color w:val="auto"/>
          <w:sz w:val="24"/>
          <w:szCs w:val="24"/>
        </w:rPr>
        <w:t>, com foco no tema escolhido</w:t>
      </w:r>
      <w:r>
        <w:rPr>
          <w:rFonts w:ascii="Arial" w:hAnsi="Arial" w:cs="Arial"/>
          <w:color w:val="auto"/>
          <w:sz w:val="24"/>
          <w:szCs w:val="24"/>
        </w:rPr>
        <w:t>.</w:t>
      </w:r>
    </w:p>
    <w:p w14:paraId="7DF6E109" w14:textId="14DF0368" w:rsidR="00D61AA9" w:rsidRDefault="00D61AA9" w:rsidP="00D61AA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pesquisa experimental é realizada através da implementação de al</w:t>
      </w:r>
      <w:r w:rsidR="00B01DDE">
        <w:rPr>
          <w:rFonts w:ascii="Arial" w:hAnsi="Arial" w:cs="Arial"/>
          <w:color w:val="auto"/>
          <w:sz w:val="24"/>
          <w:szCs w:val="24"/>
        </w:rPr>
        <w:t xml:space="preserve">goritmos de classificação </w:t>
      </w:r>
      <w:r w:rsidR="00B01DDE" w:rsidRPr="00AE2973">
        <w:rPr>
          <w:rFonts w:ascii="Arial" w:hAnsi="Arial" w:cs="Arial"/>
          <w:i/>
          <w:color w:val="auto"/>
          <w:sz w:val="24"/>
          <w:szCs w:val="24"/>
        </w:rPr>
        <w:t>Multi-</w:t>
      </w:r>
      <w:r w:rsidRPr="00AE2973">
        <w:rPr>
          <w:rFonts w:ascii="Arial" w:hAnsi="Arial" w:cs="Arial"/>
          <w:i/>
          <w:color w:val="auto"/>
          <w:sz w:val="24"/>
          <w:szCs w:val="24"/>
        </w:rPr>
        <w:t>label</w:t>
      </w:r>
      <w:r w:rsidR="00033CA0">
        <w:rPr>
          <w:rFonts w:ascii="Arial" w:hAnsi="Arial" w:cs="Arial"/>
          <w:color w:val="auto"/>
          <w:sz w:val="24"/>
          <w:szCs w:val="24"/>
        </w:rPr>
        <w:t xml:space="preserve"> na linguagem Python</w:t>
      </w:r>
      <w:r>
        <w:rPr>
          <w:rFonts w:ascii="Arial" w:hAnsi="Arial" w:cs="Arial"/>
          <w:color w:val="auto"/>
          <w:sz w:val="24"/>
          <w:szCs w:val="24"/>
        </w:rPr>
        <w:t>, realização de testes</w:t>
      </w:r>
      <w:r w:rsidR="00033CA0">
        <w:rPr>
          <w:rFonts w:ascii="Arial" w:hAnsi="Arial" w:cs="Arial"/>
          <w:color w:val="auto"/>
          <w:sz w:val="24"/>
          <w:szCs w:val="24"/>
        </w:rPr>
        <w:t xml:space="preserve"> de execução</w:t>
      </w:r>
      <w:r>
        <w:rPr>
          <w:rFonts w:ascii="Arial" w:hAnsi="Arial" w:cs="Arial"/>
          <w:color w:val="auto"/>
          <w:sz w:val="24"/>
          <w:szCs w:val="24"/>
        </w:rPr>
        <w:t xml:space="preserve"> </w:t>
      </w:r>
      <w:r w:rsidR="00033CA0">
        <w:rPr>
          <w:rFonts w:ascii="Arial" w:hAnsi="Arial" w:cs="Arial"/>
          <w:color w:val="auto"/>
          <w:sz w:val="24"/>
          <w:szCs w:val="24"/>
        </w:rPr>
        <w:t xml:space="preserve">em ambiente </w:t>
      </w:r>
      <w:r w:rsidR="00033CA0" w:rsidRPr="00B405CD">
        <w:rPr>
          <w:rFonts w:ascii="Arial" w:hAnsi="Arial" w:cs="Arial"/>
          <w:i/>
          <w:color w:val="auto"/>
          <w:sz w:val="24"/>
          <w:szCs w:val="24"/>
        </w:rPr>
        <w:t>PyCharm</w:t>
      </w:r>
      <w:r w:rsidR="00033CA0">
        <w:rPr>
          <w:rFonts w:ascii="Arial" w:hAnsi="Arial" w:cs="Arial"/>
          <w:color w:val="auto"/>
          <w:sz w:val="24"/>
          <w:szCs w:val="24"/>
        </w:rPr>
        <w:t xml:space="preserve"> no Windows-10 </w:t>
      </w:r>
      <w:r>
        <w:rPr>
          <w:rFonts w:ascii="Arial" w:hAnsi="Arial" w:cs="Arial"/>
          <w:color w:val="auto"/>
          <w:sz w:val="24"/>
          <w:szCs w:val="24"/>
        </w:rPr>
        <w:t>e análise de resultados</w:t>
      </w:r>
      <w:r w:rsidR="00033CA0">
        <w:rPr>
          <w:rFonts w:ascii="Arial" w:hAnsi="Arial" w:cs="Arial"/>
          <w:color w:val="auto"/>
          <w:sz w:val="24"/>
          <w:szCs w:val="24"/>
        </w:rPr>
        <w:t xml:space="preserve"> utilizando métricas de desempenho e gráficos</w:t>
      </w:r>
      <w:r>
        <w:rPr>
          <w:rFonts w:ascii="Arial" w:hAnsi="Arial" w:cs="Arial"/>
          <w:color w:val="auto"/>
          <w:sz w:val="24"/>
          <w:szCs w:val="24"/>
        </w:rPr>
        <w:t>.</w:t>
      </w:r>
      <w:r w:rsidR="00033CA0">
        <w:rPr>
          <w:rFonts w:ascii="Arial" w:hAnsi="Arial" w:cs="Arial"/>
          <w:color w:val="auto"/>
          <w:sz w:val="24"/>
          <w:szCs w:val="24"/>
        </w:rPr>
        <w:t xml:space="preserve"> Na análise de resultados é feita a comparaç</w:t>
      </w:r>
      <w:r w:rsidR="00B66530">
        <w:rPr>
          <w:rFonts w:ascii="Arial" w:hAnsi="Arial" w:cs="Arial"/>
          <w:color w:val="auto"/>
          <w:sz w:val="24"/>
          <w:szCs w:val="24"/>
        </w:rPr>
        <w:t xml:space="preserve">ão entre as alternativas </w:t>
      </w:r>
      <w:r w:rsidR="00033CA0">
        <w:rPr>
          <w:rFonts w:ascii="Arial" w:hAnsi="Arial" w:cs="Arial"/>
          <w:color w:val="auto"/>
          <w:sz w:val="24"/>
          <w:szCs w:val="24"/>
        </w:rPr>
        <w:t>utilizadas para os algoritmos e seus parâmetros de ajuste.</w:t>
      </w:r>
    </w:p>
    <w:p w14:paraId="4A925EFC" w14:textId="77777777" w:rsidR="00BE582B" w:rsidRPr="00D61AA9" w:rsidRDefault="00BE582B" w:rsidP="00D61AA9">
      <w:pPr>
        <w:spacing w:after="0" w:line="360" w:lineRule="auto"/>
        <w:ind w:firstLine="709"/>
        <w:jc w:val="both"/>
        <w:rPr>
          <w:rFonts w:ascii="Arial" w:hAnsi="Arial" w:cs="Arial"/>
          <w:color w:val="auto"/>
          <w:sz w:val="24"/>
          <w:szCs w:val="24"/>
        </w:rPr>
      </w:pPr>
    </w:p>
    <w:p w14:paraId="4073C2DF" w14:textId="09C2663C" w:rsidR="00126F97" w:rsidRDefault="002D0607" w:rsidP="00E06E04">
      <w:pPr>
        <w:pStyle w:val="Ttulo1"/>
        <w:numPr>
          <w:ilvl w:val="0"/>
          <w:numId w:val="0"/>
        </w:numPr>
        <w:spacing w:after="0" w:line="360" w:lineRule="auto"/>
        <w:rPr>
          <w:rFonts w:ascii="Arial" w:hAnsi="Arial" w:cs="Arial"/>
          <w:b/>
          <w:color w:val="auto"/>
          <w:sz w:val="24"/>
        </w:rPr>
      </w:pPr>
      <w:bookmarkStart w:id="7" w:name="_Toc490489311"/>
      <w:bookmarkStart w:id="8" w:name="_Toc106083684"/>
      <w:r w:rsidRPr="00875B43">
        <w:rPr>
          <w:rFonts w:ascii="Arial" w:hAnsi="Arial" w:cs="Arial"/>
          <w:b/>
          <w:color w:val="auto"/>
          <w:sz w:val="24"/>
        </w:rPr>
        <w:t>1.5 Organização</w:t>
      </w:r>
      <w:r w:rsidR="00126F97" w:rsidRPr="00875B43">
        <w:rPr>
          <w:rFonts w:ascii="Arial" w:hAnsi="Arial" w:cs="Arial"/>
          <w:b/>
          <w:color w:val="auto"/>
          <w:sz w:val="24"/>
        </w:rPr>
        <w:t xml:space="preserve"> do Trabalho</w:t>
      </w:r>
      <w:bookmarkEnd w:id="7"/>
      <w:bookmarkEnd w:id="8"/>
    </w:p>
    <w:p w14:paraId="01D8C68B" w14:textId="77777777" w:rsidR="00BE582B" w:rsidRPr="00BE582B" w:rsidRDefault="00BE582B" w:rsidP="00BE582B">
      <w:pPr>
        <w:pStyle w:val="Corpodetexto"/>
      </w:pPr>
    </w:p>
    <w:p w14:paraId="50ABF778" w14:textId="3C8B1295" w:rsidR="00DF0637" w:rsidRDefault="00EA2363" w:rsidP="00DF0637">
      <w:pPr>
        <w:spacing w:after="0" w:line="360" w:lineRule="auto"/>
        <w:ind w:firstLine="709"/>
        <w:jc w:val="both"/>
        <w:rPr>
          <w:rFonts w:ascii="Arial" w:hAnsi="Arial" w:cs="Arial"/>
          <w:color w:val="auto"/>
          <w:sz w:val="24"/>
          <w:szCs w:val="24"/>
        </w:rPr>
      </w:pPr>
      <w:r>
        <w:rPr>
          <w:rFonts w:ascii="Arial" w:hAnsi="Arial" w:cs="Arial"/>
          <w:color w:val="auto"/>
          <w:sz w:val="24"/>
          <w:szCs w:val="24"/>
        </w:rPr>
        <w:t>No C</w:t>
      </w:r>
      <w:r w:rsidR="00DF0637">
        <w:rPr>
          <w:rFonts w:ascii="Arial" w:hAnsi="Arial" w:cs="Arial"/>
          <w:color w:val="auto"/>
          <w:sz w:val="24"/>
          <w:szCs w:val="24"/>
        </w:rPr>
        <w:t>apí</w:t>
      </w:r>
      <w:r w:rsidR="00F079C1">
        <w:rPr>
          <w:rFonts w:ascii="Arial" w:hAnsi="Arial" w:cs="Arial"/>
          <w:color w:val="auto"/>
          <w:sz w:val="24"/>
          <w:szCs w:val="24"/>
        </w:rPr>
        <w:t>t</w:t>
      </w:r>
      <w:r w:rsidR="00DF0637">
        <w:rPr>
          <w:rFonts w:ascii="Arial" w:hAnsi="Arial" w:cs="Arial"/>
          <w:color w:val="auto"/>
          <w:sz w:val="24"/>
          <w:szCs w:val="24"/>
        </w:rPr>
        <w:t xml:space="preserve">ulo 2 é apresentada a Fundamentaçãção Básica para realização do TCC, incluindo:  a taxonomia dos tipos de ataques,  </w:t>
      </w:r>
      <w:r w:rsidR="00F079C1">
        <w:rPr>
          <w:rFonts w:ascii="Arial" w:hAnsi="Arial" w:cs="Arial"/>
          <w:color w:val="auto"/>
          <w:sz w:val="24"/>
          <w:szCs w:val="24"/>
        </w:rPr>
        <w:t xml:space="preserve">a descrição dos dados obtidos com a gravação, </w:t>
      </w:r>
      <w:r w:rsidR="00DF0637">
        <w:rPr>
          <w:rFonts w:ascii="Arial" w:hAnsi="Arial" w:cs="Arial"/>
          <w:color w:val="auto"/>
          <w:sz w:val="24"/>
          <w:szCs w:val="24"/>
        </w:rPr>
        <w:t>o processo utilizado pela Universidade de New Brunswick no Canadá para geração do conjunto de dados gravados (</w:t>
      </w:r>
      <w:r w:rsidR="000B5A85">
        <w:rPr>
          <w:rFonts w:ascii="Arial" w:hAnsi="Arial" w:cs="Arial"/>
          <w:i/>
          <w:color w:val="auto"/>
          <w:sz w:val="24"/>
          <w:szCs w:val="24"/>
        </w:rPr>
        <w:t>Dataset</w:t>
      </w:r>
      <w:r w:rsidR="00DF0637">
        <w:rPr>
          <w:rFonts w:ascii="Arial" w:hAnsi="Arial" w:cs="Arial"/>
          <w:color w:val="auto"/>
          <w:sz w:val="24"/>
          <w:szCs w:val="24"/>
        </w:rPr>
        <w:t xml:space="preserve"> CIC-IDS2017) em redes reais, o ambiente de teste utilizado (</w:t>
      </w:r>
      <w:r w:rsidR="00DF0637" w:rsidRPr="00205171">
        <w:rPr>
          <w:rFonts w:ascii="Arial" w:hAnsi="Arial" w:cs="Arial"/>
          <w:i/>
          <w:color w:val="auto"/>
          <w:sz w:val="24"/>
          <w:szCs w:val="24"/>
        </w:rPr>
        <w:t>Test Bed</w:t>
      </w:r>
      <w:r w:rsidR="00DF0637">
        <w:rPr>
          <w:rFonts w:ascii="Arial" w:hAnsi="Arial" w:cs="Arial"/>
          <w:color w:val="auto"/>
          <w:sz w:val="24"/>
          <w:szCs w:val="24"/>
        </w:rPr>
        <w:t xml:space="preserve">),  </w:t>
      </w:r>
      <w:r w:rsidR="00A70C22">
        <w:rPr>
          <w:rFonts w:ascii="Arial" w:hAnsi="Arial" w:cs="Arial"/>
          <w:color w:val="auto"/>
          <w:sz w:val="24"/>
          <w:szCs w:val="24"/>
        </w:rPr>
        <w:t>a descrição do processo de detecção de a</w:t>
      </w:r>
      <w:r w:rsidR="00A70C22" w:rsidRPr="001F1815">
        <w:rPr>
          <w:rFonts w:ascii="Arial" w:hAnsi="Arial" w:cs="Arial"/>
          <w:color w:val="auto"/>
          <w:sz w:val="24"/>
          <w:szCs w:val="24"/>
        </w:rPr>
        <w:t xml:space="preserve">taques com </w:t>
      </w:r>
      <w:r w:rsidR="00A70C22">
        <w:rPr>
          <w:rFonts w:ascii="Arial" w:hAnsi="Arial" w:cs="Arial"/>
          <w:color w:val="auto"/>
          <w:sz w:val="24"/>
          <w:szCs w:val="24"/>
        </w:rPr>
        <w:t>c</w:t>
      </w:r>
      <w:r w:rsidR="00A70C22" w:rsidRPr="001F1815">
        <w:rPr>
          <w:rFonts w:ascii="Arial" w:hAnsi="Arial" w:cs="Arial"/>
          <w:color w:val="auto"/>
          <w:sz w:val="24"/>
          <w:szCs w:val="24"/>
        </w:rPr>
        <w:t xml:space="preserve">lassificação </w:t>
      </w:r>
      <w:r w:rsidR="00A70C22" w:rsidRPr="0022058C">
        <w:rPr>
          <w:rFonts w:ascii="Arial" w:hAnsi="Arial" w:cs="Arial"/>
          <w:i/>
          <w:color w:val="auto"/>
          <w:sz w:val="24"/>
          <w:szCs w:val="24"/>
        </w:rPr>
        <w:t>Multi-Label</w:t>
      </w:r>
      <w:r w:rsidR="00C23840">
        <w:rPr>
          <w:rFonts w:ascii="Arial" w:hAnsi="Arial" w:cs="Arial"/>
          <w:color w:val="auto"/>
          <w:sz w:val="24"/>
          <w:szCs w:val="24"/>
        </w:rPr>
        <w:t xml:space="preserve">, </w:t>
      </w:r>
      <w:r w:rsidR="0022058C">
        <w:rPr>
          <w:rFonts w:ascii="Arial" w:hAnsi="Arial" w:cs="Arial"/>
          <w:color w:val="auto"/>
          <w:sz w:val="24"/>
          <w:szCs w:val="24"/>
        </w:rPr>
        <w:t>os tipos de ataques realizados</w:t>
      </w:r>
      <w:r w:rsidR="003E31A8">
        <w:rPr>
          <w:rFonts w:ascii="Arial" w:hAnsi="Arial" w:cs="Arial"/>
          <w:color w:val="auto"/>
          <w:sz w:val="24"/>
          <w:szCs w:val="24"/>
        </w:rPr>
        <w:t>,</w:t>
      </w:r>
      <w:r w:rsidR="0022058C">
        <w:rPr>
          <w:rFonts w:ascii="Arial" w:hAnsi="Arial" w:cs="Arial"/>
          <w:color w:val="auto"/>
          <w:sz w:val="24"/>
          <w:szCs w:val="24"/>
        </w:rPr>
        <w:t xml:space="preserve"> e</w:t>
      </w:r>
      <w:r w:rsidR="00DF0637">
        <w:rPr>
          <w:rFonts w:ascii="Arial" w:hAnsi="Arial" w:cs="Arial"/>
          <w:color w:val="auto"/>
          <w:sz w:val="24"/>
          <w:szCs w:val="24"/>
        </w:rPr>
        <w:t xml:space="preserve"> as ferramentas empregadas para geração dos ataques e para sua gravação.</w:t>
      </w:r>
    </w:p>
    <w:p w14:paraId="20F88F45" w14:textId="50F03E7F" w:rsidR="00DB2F76" w:rsidRPr="000E04CB" w:rsidRDefault="00EA2363" w:rsidP="00DB2F76">
      <w:pPr>
        <w:spacing w:after="0" w:line="360" w:lineRule="auto"/>
        <w:ind w:firstLine="709"/>
        <w:jc w:val="both"/>
        <w:rPr>
          <w:rFonts w:ascii="Arial" w:hAnsi="Arial" w:cs="Arial"/>
          <w:color w:val="auto"/>
          <w:sz w:val="24"/>
          <w:szCs w:val="24"/>
        </w:rPr>
      </w:pPr>
      <w:r>
        <w:rPr>
          <w:rFonts w:ascii="Arial" w:hAnsi="Arial" w:cs="Arial"/>
          <w:color w:val="auto"/>
          <w:sz w:val="24"/>
          <w:szCs w:val="24"/>
        </w:rPr>
        <w:t>No Capít</w:t>
      </w:r>
      <w:r w:rsidR="00DB2F76">
        <w:rPr>
          <w:rFonts w:ascii="Arial" w:hAnsi="Arial" w:cs="Arial"/>
          <w:color w:val="auto"/>
          <w:sz w:val="24"/>
          <w:szCs w:val="24"/>
        </w:rPr>
        <w:t xml:space="preserve">ulo 3 é apresentada a Fundamentação Específica para a Solução do Problema tratado no presente TCC, incluindo: Técnicas de Seleção de </w:t>
      </w:r>
      <w:r w:rsidR="00DB2F76" w:rsidRPr="009A3D5E">
        <w:rPr>
          <w:rFonts w:ascii="Arial" w:hAnsi="Arial" w:cs="Arial"/>
          <w:i/>
          <w:color w:val="auto"/>
          <w:sz w:val="24"/>
          <w:szCs w:val="24"/>
        </w:rPr>
        <w:t>Features</w:t>
      </w:r>
      <w:r w:rsidR="00DB2F76">
        <w:rPr>
          <w:rFonts w:ascii="Arial" w:hAnsi="Arial" w:cs="Arial"/>
          <w:color w:val="auto"/>
          <w:sz w:val="24"/>
          <w:szCs w:val="24"/>
        </w:rPr>
        <w:t>, Àrvores de Decisão, Florestas Aleatórias (</w:t>
      </w:r>
      <w:r w:rsidR="00DB2F76" w:rsidRPr="009A3D5E">
        <w:rPr>
          <w:rFonts w:ascii="Arial" w:hAnsi="Arial" w:cs="Arial"/>
          <w:i/>
          <w:color w:val="auto"/>
          <w:sz w:val="24"/>
          <w:szCs w:val="24"/>
        </w:rPr>
        <w:t>Random Forests</w:t>
      </w:r>
      <w:r w:rsidR="00DB2F76">
        <w:rPr>
          <w:rFonts w:ascii="Arial" w:hAnsi="Arial" w:cs="Arial"/>
          <w:color w:val="auto"/>
          <w:sz w:val="24"/>
          <w:szCs w:val="24"/>
        </w:rPr>
        <w:t>), Classi</w:t>
      </w:r>
      <w:r w:rsidR="00F92103">
        <w:rPr>
          <w:rFonts w:ascii="Arial" w:hAnsi="Arial" w:cs="Arial"/>
          <w:color w:val="auto"/>
          <w:sz w:val="24"/>
          <w:szCs w:val="24"/>
        </w:rPr>
        <w:t>ficação Binária, K Vizinhos mais Próximos</w:t>
      </w:r>
      <w:r w:rsidR="00FD121C">
        <w:rPr>
          <w:rFonts w:ascii="Arial" w:hAnsi="Arial" w:cs="Arial"/>
          <w:color w:val="auto"/>
          <w:sz w:val="24"/>
          <w:szCs w:val="24"/>
        </w:rPr>
        <w:t xml:space="preserve">, </w:t>
      </w:r>
      <w:r w:rsidR="00DB2F76">
        <w:rPr>
          <w:rFonts w:ascii="Arial" w:hAnsi="Arial" w:cs="Arial"/>
          <w:color w:val="auto"/>
          <w:sz w:val="24"/>
          <w:szCs w:val="24"/>
        </w:rPr>
        <w:t xml:space="preserve">Técnicas de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w:t>
      </w:r>
      <w:r w:rsidR="00FD121C" w:rsidRPr="004A1726">
        <w:rPr>
          <w:rFonts w:ascii="Arial" w:hAnsi="Arial" w:cs="Arial"/>
          <w:color w:val="auto"/>
          <w:sz w:val="24"/>
          <w:szCs w:val="24"/>
        </w:rPr>
        <w:t xml:space="preserve">Métricas de Desempenho para os Classificadores </w:t>
      </w:r>
      <w:r w:rsidR="00FD121C" w:rsidRPr="009A3D5E">
        <w:rPr>
          <w:rFonts w:ascii="Arial" w:hAnsi="Arial" w:cs="Arial"/>
          <w:i/>
          <w:color w:val="auto"/>
          <w:sz w:val="24"/>
          <w:szCs w:val="24"/>
        </w:rPr>
        <w:t>Multi-Lab</w:t>
      </w:r>
      <w:r w:rsidR="009A3D5E" w:rsidRPr="009A3D5E">
        <w:rPr>
          <w:rFonts w:ascii="Arial" w:hAnsi="Arial" w:cs="Arial"/>
          <w:i/>
          <w:color w:val="auto"/>
          <w:sz w:val="24"/>
          <w:szCs w:val="24"/>
        </w:rPr>
        <w:t>el</w:t>
      </w:r>
      <w:r w:rsidR="009A3D5E">
        <w:rPr>
          <w:rFonts w:ascii="Arial" w:hAnsi="Arial" w:cs="Arial"/>
          <w:color w:val="auto"/>
          <w:sz w:val="24"/>
          <w:szCs w:val="24"/>
        </w:rPr>
        <w:t xml:space="preserve"> </w:t>
      </w:r>
      <w:r w:rsidR="00FD121C" w:rsidRPr="004A1726">
        <w:rPr>
          <w:rFonts w:ascii="Arial" w:hAnsi="Arial" w:cs="Arial"/>
          <w:color w:val="auto"/>
          <w:sz w:val="24"/>
          <w:szCs w:val="24"/>
        </w:rPr>
        <w:t>de Ataques</w:t>
      </w:r>
      <w:r w:rsidR="00FD121C">
        <w:rPr>
          <w:rFonts w:ascii="Arial" w:hAnsi="Arial" w:cs="Arial"/>
          <w:color w:val="auto"/>
          <w:sz w:val="24"/>
          <w:szCs w:val="24"/>
        </w:rPr>
        <w:t xml:space="preserve">, </w:t>
      </w:r>
      <w:r w:rsidR="00DB2F76" w:rsidRPr="000E04CB">
        <w:rPr>
          <w:rFonts w:ascii="Arial" w:hAnsi="Arial" w:cs="Arial"/>
          <w:color w:val="auto"/>
          <w:sz w:val="24"/>
          <w:szCs w:val="24"/>
        </w:rPr>
        <w:t xml:space="preserve">Técnicas de Transformação do Problema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 xml:space="preserve"> e</w:t>
      </w:r>
      <w:r w:rsidR="00DB2F76" w:rsidRPr="000E04CB">
        <w:rPr>
          <w:rFonts w:ascii="Arial" w:hAnsi="Arial" w:cs="Arial"/>
          <w:color w:val="auto"/>
          <w:sz w:val="24"/>
          <w:szCs w:val="24"/>
        </w:rPr>
        <w:t xml:space="preserve">Técnicas de Adaptação para Classificação </w:t>
      </w:r>
      <w:r w:rsidR="00DB2F76" w:rsidRPr="009A3D5E">
        <w:rPr>
          <w:rFonts w:ascii="Arial" w:hAnsi="Arial" w:cs="Arial"/>
          <w:i/>
          <w:color w:val="auto"/>
          <w:sz w:val="24"/>
          <w:szCs w:val="24"/>
        </w:rPr>
        <w:t>Multi-Label</w:t>
      </w:r>
      <w:r w:rsidR="00DB2F76">
        <w:rPr>
          <w:rFonts w:ascii="Arial" w:hAnsi="Arial" w:cs="Arial"/>
          <w:color w:val="auto"/>
          <w:sz w:val="24"/>
          <w:szCs w:val="24"/>
        </w:rPr>
        <w:t>.</w:t>
      </w:r>
    </w:p>
    <w:p w14:paraId="58644515" w14:textId="08ABD398" w:rsidR="00FB2E25" w:rsidRPr="00FB2E25" w:rsidRDefault="00FB2E25" w:rsidP="00FB2E25">
      <w:pPr>
        <w:spacing w:after="0" w:line="360" w:lineRule="auto"/>
        <w:ind w:firstLine="709"/>
        <w:jc w:val="both"/>
        <w:rPr>
          <w:rFonts w:ascii="Arial" w:hAnsi="Arial" w:cs="Arial"/>
          <w:color w:val="auto"/>
          <w:sz w:val="24"/>
          <w:szCs w:val="24"/>
        </w:rPr>
      </w:pPr>
      <w:r>
        <w:rPr>
          <w:rFonts w:ascii="Arial" w:hAnsi="Arial" w:cs="Arial"/>
          <w:color w:val="auto"/>
          <w:sz w:val="24"/>
          <w:szCs w:val="24"/>
        </w:rPr>
        <w:t>No Capí</w:t>
      </w:r>
      <w:r w:rsidR="00301894">
        <w:rPr>
          <w:rFonts w:ascii="Arial" w:hAnsi="Arial" w:cs="Arial"/>
          <w:color w:val="auto"/>
          <w:sz w:val="24"/>
          <w:szCs w:val="24"/>
        </w:rPr>
        <w:t>t</w:t>
      </w:r>
      <w:r>
        <w:rPr>
          <w:rFonts w:ascii="Arial" w:hAnsi="Arial" w:cs="Arial"/>
          <w:color w:val="auto"/>
          <w:sz w:val="24"/>
          <w:szCs w:val="24"/>
        </w:rPr>
        <w:t>ulo 4 são abordados</w:t>
      </w:r>
      <w:r w:rsidRPr="00FB2E25">
        <w:rPr>
          <w:rFonts w:ascii="Arial" w:hAnsi="Arial" w:cs="Arial"/>
          <w:color w:val="auto"/>
          <w:sz w:val="24"/>
          <w:szCs w:val="24"/>
        </w:rPr>
        <w:t xml:space="preserve"> os testes realizados e os resultados obtidos  </w:t>
      </w:r>
      <w:r w:rsidR="000952F8">
        <w:rPr>
          <w:rFonts w:ascii="Arial" w:hAnsi="Arial" w:cs="Arial"/>
          <w:color w:val="auto"/>
          <w:sz w:val="24"/>
          <w:szCs w:val="24"/>
        </w:rPr>
        <w:t xml:space="preserve">na </w:t>
      </w:r>
      <w:r w:rsidRPr="00FB2E25">
        <w:rPr>
          <w:rFonts w:ascii="Arial" w:hAnsi="Arial" w:cs="Arial"/>
          <w:color w:val="auto"/>
          <w:sz w:val="24"/>
          <w:szCs w:val="24"/>
        </w:rPr>
        <w:t xml:space="preserve"> execução do presente TCC, incluindo: Implementação de Novo Algorirmo  de Seleção de Features por  Florestas Aleatórias (</w:t>
      </w:r>
      <w:r w:rsidRPr="006551E6">
        <w:rPr>
          <w:rFonts w:ascii="Arial" w:hAnsi="Arial" w:cs="Arial"/>
          <w:i/>
          <w:color w:val="auto"/>
          <w:sz w:val="24"/>
          <w:szCs w:val="24"/>
        </w:rPr>
        <w:t>Random Forests</w:t>
      </w:r>
      <w:r w:rsidRPr="00FB2E25">
        <w:rPr>
          <w:rFonts w:ascii="Arial" w:hAnsi="Arial" w:cs="Arial"/>
          <w:color w:val="auto"/>
          <w:sz w:val="24"/>
          <w:szCs w:val="24"/>
        </w:rPr>
        <w:t xml:space="preserve">), Redução Controlada do </w:t>
      </w:r>
      <w:r w:rsidRPr="00FB2E25">
        <w:rPr>
          <w:rFonts w:ascii="Arial" w:hAnsi="Arial" w:cs="Arial"/>
          <w:color w:val="auto"/>
          <w:sz w:val="24"/>
          <w:szCs w:val="24"/>
        </w:rPr>
        <w:lastRenderedPageBreak/>
        <w:t xml:space="preserve">Arquivo de Gravação de Dados de Ataques, Transformação dos arquivos para processamento por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w:t>
      </w:r>
      <w:r w:rsidR="00AA77C6">
        <w:rPr>
          <w:rFonts w:ascii="Arial" w:hAnsi="Arial" w:cs="Arial"/>
          <w:color w:val="auto"/>
          <w:sz w:val="24"/>
          <w:szCs w:val="24"/>
        </w:rPr>
        <w:t xml:space="preserve">or Transformação do Problema, </w:t>
      </w:r>
      <w:r>
        <w:rPr>
          <w:rFonts w:ascii="Arial" w:hAnsi="Arial" w:cs="Arial"/>
          <w:color w:val="auto"/>
          <w:sz w:val="24"/>
          <w:szCs w:val="24"/>
        </w:rPr>
        <w:t xml:space="preserve">e </w:t>
      </w:r>
      <w:r w:rsidRPr="00FB2E25">
        <w:rPr>
          <w:rFonts w:ascii="Arial" w:hAnsi="Arial" w:cs="Arial"/>
          <w:color w:val="auto"/>
          <w:sz w:val="24"/>
          <w:szCs w:val="24"/>
        </w:rPr>
        <w:t xml:space="preserve">Implementação em Python do Classificador </w:t>
      </w:r>
      <w:r w:rsidRPr="006551E6">
        <w:rPr>
          <w:rFonts w:ascii="Arial" w:hAnsi="Arial" w:cs="Arial"/>
          <w:i/>
          <w:color w:val="auto"/>
          <w:sz w:val="24"/>
          <w:szCs w:val="24"/>
        </w:rPr>
        <w:t>Multi-label</w:t>
      </w:r>
      <w:r w:rsidRPr="00FB2E25">
        <w:rPr>
          <w:rFonts w:ascii="Arial" w:hAnsi="Arial" w:cs="Arial"/>
          <w:color w:val="auto"/>
          <w:sz w:val="24"/>
          <w:szCs w:val="24"/>
        </w:rPr>
        <w:t xml:space="preserve"> por Adaptação</w:t>
      </w:r>
      <w:r>
        <w:rPr>
          <w:rFonts w:ascii="Arial" w:hAnsi="Arial" w:cs="Arial"/>
          <w:color w:val="auto"/>
          <w:sz w:val="24"/>
          <w:szCs w:val="24"/>
        </w:rPr>
        <w:t>.</w:t>
      </w:r>
    </w:p>
    <w:p w14:paraId="7C5EAF3D" w14:textId="22B45AA9" w:rsidR="00097A21" w:rsidRDefault="00097A21"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No cap</w:t>
      </w:r>
      <w:r w:rsidR="00FB2E25">
        <w:rPr>
          <w:rFonts w:ascii="Arial" w:hAnsi="Arial" w:cs="Arial"/>
          <w:color w:val="auto"/>
          <w:sz w:val="24"/>
          <w:szCs w:val="24"/>
        </w:rPr>
        <w:t>ítulo 5</w:t>
      </w:r>
      <w:r>
        <w:rPr>
          <w:rFonts w:ascii="Arial" w:hAnsi="Arial" w:cs="Arial"/>
          <w:color w:val="auto"/>
          <w:sz w:val="24"/>
          <w:szCs w:val="24"/>
        </w:rPr>
        <w:t xml:space="preserve"> é registrada a </w:t>
      </w:r>
      <w:r w:rsidR="00917959">
        <w:rPr>
          <w:rFonts w:ascii="Arial" w:hAnsi="Arial" w:cs="Arial"/>
          <w:color w:val="auto"/>
          <w:sz w:val="24"/>
          <w:szCs w:val="24"/>
        </w:rPr>
        <w:t>c</w:t>
      </w:r>
      <w:r>
        <w:rPr>
          <w:rFonts w:ascii="Arial" w:hAnsi="Arial" w:cs="Arial"/>
          <w:color w:val="auto"/>
          <w:sz w:val="24"/>
          <w:szCs w:val="24"/>
        </w:rPr>
        <w:t xml:space="preserve">onclusão </w:t>
      </w:r>
      <w:r w:rsidR="00917959">
        <w:rPr>
          <w:rFonts w:ascii="Arial" w:hAnsi="Arial" w:cs="Arial"/>
          <w:color w:val="auto"/>
          <w:sz w:val="24"/>
          <w:szCs w:val="24"/>
        </w:rPr>
        <w:t xml:space="preserve">do trabalho </w:t>
      </w:r>
      <w:r w:rsidR="001A69BE">
        <w:rPr>
          <w:rFonts w:ascii="Arial" w:hAnsi="Arial" w:cs="Arial"/>
          <w:color w:val="auto"/>
          <w:sz w:val="24"/>
          <w:szCs w:val="24"/>
        </w:rPr>
        <w:t>e</w:t>
      </w:r>
      <w:r w:rsidR="00917959">
        <w:rPr>
          <w:rFonts w:ascii="Arial" w:hAnsi="Arial" w:cs="Arial"/>
          <w:color w:val="auto"/>
          <w:sz w:val="24"/>
          <w:szCs w:val="24"/>
        </w:rPr>
        <w:t xml:space="preserve"> a indicação para realização de trabalhos futuros</w:t>
      </w:r>
      <w:r>
        <w:rPr>
          <w:rFonts w:ascii="Arial" w:hAnsi="Arial" w:cs="Arial"/>
          <w:color w:val="auto"/>
          <w:sz w:val="24"/>
          <w:szCs w:val="24"/>
        </w:rPr>
        <w:t>.</w:t>
      </w:r>
    </w:p>
    <w:p w14:paraId="2546C43A" w14:textId="775ED54D" w:rsidR="00C039F5" w:rsidRDefault="00921B9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w:t>
      </w:r>
    </w:p>
    <w:p w14:paraId="0C29D9A5" w14:textId="77777777" w:rsidR="00C039F5" w:rsidRDefault="00C039F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0DA7BF34" w14:textId="77777777" w:rsidR="00126F97" w:rsidRPr="00875B43" w:rsidRDefault="00126F97" w:rsidP="00E06E04">
      <w:pPr>
        <w:spacing w:after="0" w:line="360" w:lineRule="auto"/>
        <w:ind w:firstLine="709"/>
        <w:jc w:val="both"/>
        <w:rPr>
          <w:rFonts w:ascii="Arial" w:hAnsi="Arial" w:cs="Arial"/>
          <w:color w:val="auto"/>
          <w:sz w:val="24"/>
          <w:szCs w:val="24"/>
        </w:rPr>
      </w:pPr>
    </w:p>
    <w:p w14:paraId="4AF6E2E3" w14:textId="30B549CB" w:rsidR="00126F97" w:rsidRDefault="006551E6" w:rsidP="00E06E04">
      <w:pPr>
        <w:pStyle w:val="Ttulo1"/>
        <w:numPr>
          <w:ilvl w:val="0"/>
          <w:numId w:val="0"/>
        </w:numPr>
        <w:spacing w:after="0" w:line="360" w:lineRule="auto"/>
        <w:rPr>
          <w:rFonts w:ascii="Arial" w:hAnsi="Arial" w:cs="Arial"/>
          <w:color w:val="auto"/>
          <w:sz w:val="24"/>
          <w:szCs w:val="24"/>
        </w:rPr>
      </w:pPr>
      <w:bookmarkStart w:id="9" w:name="_Toc106083685"/>
      <w:r w:rsidRPr="00875B43">
        <w:rPr>
          <w:rFonts w:ascii="Arial" w:hAnsi="Arial" w:cs="Arial"/>
          <w:b/>
          <w:caps/>
          <w:color w:val="auto"/>
          <w:sz w:val="24"/>
          <w:szCs w:val="24"/>
        </w:rPr>
        <w:t>2 FUNDAMENTAÇÃO</w:t>
      </w:r>
      <w:r w:rsidR="007D2606">
        <w:rPr>
          <w:rFonts w:ascii="Arial" w:hAnsi="Arial" w:cs="Arial"/>
          <w:b/>
          <w:caps/>
          <w:color w:val="auto"/>
          <w:sz w:val="24"/>
          <w:szCs w:val="24"/>
        </w:rPr>
        <w:t xml:space="preserve"> </w:t>
      </w:r>
      <w:r w:rsidR="00261CFC">
        <w:rPr>
          <w:rFonts w:ascii="Arial" w:hAnsi="Arial" w:cs="Arial"/>
          <w:b/>
          <w:caps/>
          <w:color w:val="auto"/>
          <w:sz w:val="24"/>
          <w:szCs w:val="24"/>
        </w:rPr>
        <w:t>BÁSICA</w:t>
      </w:r>
      <w:bookmarkEnd w:id="9"/>
      <w:r w:rsidR="00126F97" w:rsidRPr="00875B43">
        <w:rPr>
          <w:rFonts w:ascii="Arial" w:hAnsi="Arial" w:cs="Arial"/>
          <w:color w:val="auto"/>
          <w:sz w:val="24"/>
          <w:szCs w:val="24"/>
        </w:rPr>
        <w:t xml:space="preserve"> </w:t>
      </w:r>
    </w:p>
    <w:p w14:paraId="35DCAC2A" w14:textId="77777777" w:rsidR="009F3B37" w:rsidRPr="009F3B37" w:rsidRDefault="009F3B37" w:rsidP="009F3B37">
      <w:pPr>
        <w:pStyle w:val="Corpodetexto"/>
      </w:pPr>
    </w:p>
    <w:p w14:paraId="0236586C" w14:textId="77777777" w:rsidR="00A25B3E" w:rsidRPr="00DF1C38" w:rsidRDefault="000201AC" w:rsidP="009F3B37">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 xml:space="preserve">Para melhor organização e compreensão dos assuntos que servem de base para esse trabalho, o presente capítulo será dividido em duas partes: </w:t>
      </w:r>
      <w:r w:rsidR="00A25B3E" w:rsidRPr="00DF1C38">
        <w:rPr>
          <w:rFonts w:ascii="Arial" w:hAnsi="Arial" w:cs="Arial"/>
          <w:color w:val="auto"/>
          <w:sz w:val="24"/>
          <w:szCs w:val="24"/>
        </w:rPr>
        <w:t xml:space="preserve">(2.1) </w:t>
      </w:r>
      <w:r w:rsidRPr="00DF1C38">
        <w:rPr>
          <w:rFonts w:ascii="Arial" w:hAnsi="Arial" w:cs="Arial"/>
          <w:color w:val="auto"/>
          <w:sz w:val="24"/>
          <w:szCs w:val="24"/>
        </w:rPr>
        <w:t xml:space="preserve">O processo de geração dos dados para a detecção dos tipos de ataques à Segurança da Informação </w:t>
      </w:r>
      <w:r w:rsidR="00A25B3E" w:rsidRPr="00DF1C38">
        <w:rPr>
          <w:rFonts w:ascii="Arial" w:hAnsi="Arial" w:cs="Arial"/>
          <w:color w:val="auto"/>
          <w:sz w:val="24"/>
          <w:szCs w:val="24"/>
        </w:rPr>
        <w:t>em ambiente de</w:t>
      </w:r>
      <w:r w:rsidRPr="00DF1C38">
        <w:rPr>
          <w:rFonts w:ascii="Arial" w:hAnsi="Arial" w:cs="Arial"/>
          <w:color w:val="auto"/>
          <w:sz w:val="24"/>
          <w:szCs w:val="24"/>
        </w:rPr>
        <w:t xml:space="preserve"> redes de computadores, e </w:t>
      </w:r>
      <w:r w:rsidR="00A25B3E" w:rsidRPr="00DF1C38">
        <w:rPr>
          <w:rFonts w:ascii="Arial" w:hAnsi="Arial" w:cs="Arial"/>
          <w:color w:val="auto"/>
          <w:sz w:val="24"/>
          <w:szCs w:val="24"/>
        </w:rPr>
        <w:t xml:space="preserve">(2.2) </w:t>
      </w:r>
      <w:r w:rsidRPr="00DF1C38">
        <w:rPr>
          <w:rFonts w:ascii="Arial" w:hAnsi="Arial" w:cs="Arial"/>
          <w:color w:val="auto"/>
          <w:sz w:val="24"/>
          <w:szCs w:val="24"/>
        </w:rPr>
        <w:t>as técnicas utilizadas para classificar os dados em busca de padrões anômalos que possam caracterizar ataques</w:t>
      </w:r>
      <w:r w:rsidR="00A25B3E" w:rsidRPr="00DF1C38">
        <w:rPr>
          <w:rFonts w:ascii="Arial" w:hAnsi="Arial" w:cs="Arial"/>
          <w:color w:val="auto"/>
          <w:sz w:val="24"/>
          <w:szCs w:val="24"/>
        </w:rPr>
        <w:t xml:space="preserve"> à Segurança da Informação</w:t>
      </w:r>
      <w:r w:rsidRPr="00DF1C38">
        <w:rPr>
          <w:rFonts w:ascii="Arial" w:hAnsi="Arial" w:cs="Arial"/>
          <w:color w:val="auto"/>
          <w:sz w:val="24"/>
          <w:szCs w:val="24"/>
        </w:rPr>
        <w:t xml:space="preserve">. </w:t>
      </w:r>
    </w:p>
    <w:p w14:paraId="40EF5423" w14:textId="03443018" w:rsidR="00A25B3E" w:rsidRDefault="00A25B3E" w:rsidP="00A25B3E">
      <w:pPr>
        <w:spacing w:after="0" w:line="360" w:lineRule="auto"/>
        <w:jc w:val="both"/>
        <w:rPr>
          <w:rFonts w:ascii="Arial" w:hAnsi="Arial" w:cs="Arial"/>
          <w:color w:val="00B050"/>
          <w:sz w:val="24"/>
          <w:szCs w:val="24"/>
        </w:rPr>
      </w:pPr>
    </w:p>
    <w:p w14:paraId="69F5AD82" w14:textId="44CB38CE" w:rsidR="00A25B3E" w:rsidRPr="00252575" w:rsidRDefault="00A25B3E" w:rsidP="00252575">
      <w:pPr>
        <w:pStyle w:val="Ttulo1"/>
        <w:numPr>
          <w:ilvl w:val="0"/>
          <w:numId w:val="0"/>
        </w:numPr>
        <w:spacing w:after="0" w:line="360" w:lineRule="auto"/>
        <w:rPr>
          <w:rFonts w:ascii="Arial" w:hAnsi="Arial" w:cs="Arial"/>
          <w:b/>
          <w:caps/>
          <w:color w:val="auto"/>
          <w:sz w:val="24"/>
          <w:szCs w:val="24"/>
        </w:rPr>
      </w:pPr>
      <w:bookmarkStart w:id="10" w:name="_Toc106083686"/>
      <w:r w:rsidRPr="00252575">
        <w:rPr>
          <w:rFonts w:ascii="Arial" w:hAnsi="Arial" w:cs="Arial"/>
          <w:b/>
          <w:caps/>
          <w:color w:val="auto"/>
          <w:sz w:val="24"/>
          <w:szCs w:val="24"/>
        </w:rPr>
        <w:t>2.1. O processo de geração dos dados para a detecção dos tipos de ataques à Segurança da Informação em ambiente de redes de computadores</w:t>
      </w:r>
      <w:bookmarkEnd w:id="10"/>
    </w:p>
    <w:p w14:paraId="7A3FF919" w14:textId="77777777" w:rsidR="00A25B3E" w:rsidRDefault="00A25B3E" w:rsidP="009F3B37">
      <w:pPr>
        <w:spacing w:after="0" w:line="360" w:lineRule="auto"/>
        <w:ind w:firstLine="709"/>
        <w:jc w:val="both"/>
        <w:rPr>
          <w:rFonts w:ascii="Arial" w:hAnsi="Arial" w:cs="Arial"/>
          <w:color w:val="00B050"/>
          <w:sz w:val="24"/>
          <w:szCs w:val="24"/>
        </w:rPr>
      </w:pPr>
    </w:p>
    <w:p w14:paraId="2D7392BD" w14:textId="4E648C43" w:rsidR="009F3B37" w:rsidRPr="00DF1C38" w:rsidRDefault="009F3B37" w:rsidP="009F3B37">
      <w:pPr>
        <w:spacing w:after="0" w:line="360" w:lineRule="auto"/>
        <w:ind w:firstLine="709"/>
        <w:jc w:val="both"/>
        <w:rPr>
          <w:rFonts w:ascii="Arial" w:hAnsi="Arial" w:cs="Arial"/>
          <w:strike/>
          <w:color w:val="auto"/>
          <w:sz w:val="24"/>
          <w:szCs w:val="24"/>
        </w:rPr>
      </w:pPr>
      <w:r w:rsidRPr="00DF1C38">
        <w:rPr>
          <w:rFonts w:ascii="Arial" w:hAnsi="Arial" w:cs="Arial"/>
          <w:color w:val="auto"/>
          <w:sz w:val="24"/>
          <w:szCs w:val="24"/>
        </w:rPr>
        <w:t xml:space="preserve">Neste </w:t>
      </w:r>
      <w:r w:rsidR="00A25B3E" w:rsidRPr="00DF1C38">
        <w:rPr>
          <w:rFonts w:ascii="Arial" w:hAnsi="Arial" w:cs="Arial"/>
          <w:color w:val="auto"/>
          <w:sz w:val="24"/>
          <w:szCs w:val="24"/>
        </w:rPr>
        <w:t>tópico</w:t>
      </w:r>
      <w:r w:rsidRPr="00DF1C38">
        <w:rPr>
          <w:rFonts w:ascii="Arial" w:hAnsi="Arial" w:cs="Arial"/>
          <w:color w:val="auto"/>
          <w:sz w:val="24"/>
          <w:szCs w:val="24"/>
        </w:rPr>
        <w:t xml:space="preserve">, serão apresentadas as </w:t>
      </w:r>
      <w:r w:rsidR="00A25B3E" w:rsidRPr="00DF1C38">
        <w:rPr>
          <w:rFonts w:ascii="Arial" w:hAnsi="Arial" w:cs="Arial"/>
          <w:color w:val="auto"/>
          <w:sz w:val="24"/>
          <w:szCs w:val="24"/>
        </w:rPr>
        <w:t>seguintes f</w:t>
      </w:r>
      <w:r w:rsidRPr="00DF1C38">
        <w:rPr>
          <w:rFonts w:ascii="Arial" w:hAnsi="Arial" w:cs="Arial"/>
          <w:color w:val="auto"/>
          <w:sz w:val="24"/>
          <w:szCs w:val="24"/>
        </w:rPr>
        <w:t>undamentações</w:t>
      </w:r>
      <w:r w:rsidR="00A25B3E" w:rsidRPr="00DF1C38">
        <w:rPr>
          <w:rFonts w:ascii="Arial" w:hAnsi="Arial" w:cs="Arial"/>
          <w:color w:val="auto"/>
          <w:sz w:val="24"/>
          <w:szCs w:val="24"/>
        </w:rPr>
        <w:t>:</w:t>
      </w:r>
      <w:r w:rsidRPr="00DF1C38">
        <w:rPr>
          <w:rFonts w:ascii="Arial" w:hAnsi="Arial" w:cs="Arial"/>
          <w:color w:val="auto"/>
          <w:sz w:val="24"/>
          <w:szCs w:val="24"/>
        </w:rPr>
        <w:t xml:space="preserve"> </w:t>
      </w:r>
    </w:p>
    <w:p w14:paraId="45D11F59" w14:textId="77777777" w:rsidR="009F3B37" w:rsidRDefault="009F3B37" w:rsidP="009F3B37">
      <w:pPr>
        <w:spacing w:after="0" w:line="360" w:lineRule="auto"/>
        <w:ind w:firstLine="709"/>
        <w:jc w:val="both"/>
        <w:rPr>
          <w:rFonts w:ascii="Arial" w:hAnsi="Arial" w:cs="Arial"/>
          <w:color w:val="auto"/>
          <w:sz w:val="24"/>
          <w:szCs w:val="24"/>
        </w:rPr>
      </w:pPr>
    </w:p>
    <w:p w14:paraId="02AC6623" w14:textId="1B7DFEA2"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taxonomia dos tipos de ataques;</w:t>
      </w:r>
    </w:p>
    <w:p w14:paraId="2AD70729" w14:textId="18421CB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dos dados obtidos com a gravação;</w:t>
      </w:r>
    </w:p>
    <w:p w14:paraId="163A7D73" w14:textId="5B776039"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processo utilizado pela Universidade de New Brunswick no Canadá para geração do conjunto de dados gravados (</w:t>
      </w:r>
      <w:r w:rsidRPr="007548AC">
        <w:rPr>
          <w:rFonts w:ascii="Arial" w:hAnsi="Arial" w:cs="Arial"/>
          <w:i/>
          <w:color w:val="auto"/>
          <w:sz w:val="24"/>
          <w:szCs w:val="24"/>
        </w:rPr>
        <w:t>Dataset</w:t>
      </w:r>
      <w:r w:rsidRPr="007548AC">
        <w:rPr>
          <w:rFonts w:ascii="Arial" w:hAnsi="Arial" w:cs="Arial"/>
          <w:color w:val="auto"/>
          <w:sz w:val="24"/>
          <w:szCs w:val="24"/>
        </w:rPr>
        <w:t xml:space="preserve"> CIC-IDS2017) em redes reais;</w:t>
      </w:r>
    </w:p>
    <w:p w14:paraId="5CEB6F2E" w14:textId="15D65BFA"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 ambiente de teste utilizado (</w:t>
      </w:r>
      <w:r w:rsidRPr="007548AC">
        <w:rPr>
          <w:rFonts w:ascii="Arial" w:hAnsi="Arial" w:cs="Arial"/>
          <w:i/>
          <w:color w:val="auto"/>
          <w:sz w:val="24"/>
          <w:szCs w:val="24"/>
        </w:rPr>
        <w:t>Test Bed</w:t>
      </w:r>
      <w:r w:rsidRPr="007548AC">
        <w:rPr>
          <w:rFonts w:ascii="Arial" w:hAnsi="Arial" w:cs="Arial"/>
          <w:color w:val="auto"/>
          <w:sz w:val="24"/>
          <w:szCs w:val="24"/>
        </w:rPr>
        <w:t>);</w:t>
      </w:r>
    </w:p>
    <w:p w14:paraId="4F151FB6" w14:textId="3E78D2F4"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A descrição do processo de detecção de ataques com classificação Multi-Label</w:t>
      </w:r>
      <w:r w:rsidR="008F33DA" w:rsidRPr="007548AC">
        <w:rPr>
          <w:rFonts w:ascii="Arial" w:hAnsi="Arial" w:cs="Arial"/>
          <w:color w:val="auto"/>
          <w:sz w:val="24"/>
          <w:szCs w:val="24"/>
        </w:rPr>
        <w:t>; e</w:t>
      </w:r>
    </w:p>
    <w:p w14:paraId="786E6773" w14:textId="3962D6B3" w:rsidR="009F3B37" w:rsidRPr="007548AC" w:rsidRDefault="009F3B37" w:rsidP="00831E19">
      <w:pPr>
        <w:pStyle w:val="PargrafodaLista"/>
        <w:numPr>
          <w:ilvl w:val="0"/>
          <w:numId w:val="10"/>
        </w:numPr>
        <w:spacing w:after="0" w:line="360" w:lineRule="auto"/>
        <w:jc w:val="both"/>
        <w:rPr>
          <w:rFonts w:ascii="Arial" w:hAnsi="Arial" w:cs="Arial"/>
          <w:color w:val="auto"/>
          <w:sz w:val="24"/>
          <w:szCs w:val="24"/>
        </w:rPr>
      </w:pPr>
      <w:r w:rsidRPr="007548AC">
        <w:rPr>
          <w:rFonts w:ascii="Arial" w:hAnsi="Arial" w:cs="Arial"/>
          <w:color w:val="auto"/>
          <w:sz w:val="24"/>
          <w:szCs w:val="24"/>
        </w:rPr>
        <w:t>Os tipos de ataques realizados, as ferramentas empregadas para geração dos ataques e para sua gravação</w:t>
      </w:r>
      <w:r w:rsidR="008F33DA" w:rsidRPr="007548AC">
        <w:rPr>
          <w:rFonts w:ascii="Arial" w:hAnsi="Arial" w:cs="Arial"/>
          <w:color w:val="auto"/>
          <w:sz w:val="24"/>
          <w:szCs w:val="24"/>
        </w:rPr>
        <w:t>.</w:t>
      </w:r>
    </w:p>
    <w:p w14:paraId="7DC5BA87" w14:textId="77777777" w:rsidR="008F33DA" w:rsidRDefault="008F33DA" w:rsidP="009F3B37">
      <w:pPr>
        <w:spacing w:after="0" w:line="360" w:lineRule="auto"/>
        <w:ind w:firstLine="709"/>
        <w:jc w:val="both"/>
        <w:rPr>
          <w:rFonts w:ascii="Arial" w:hAnsi="Arial" w:cs="Arial"/>
          <w:color w:val="auto"/>
          <w:sz w:val="24"/>
          <w:szCs w:val="24"/>
        </w:rPr>
      </w:pPr>
    </w:p>
    <w:p w14:paraId="1F084D27" w14:textId="5773FF5C" w:rsidR="00126F97" w:rsidRDefault="006551E6" w:rsidP="00C71634">
      <w:pPr>
        <w:pStyle w:val="Ttulo1"/>
        <w:numPr>
          <w:ilvl w:val="0"/>
          <w:numId w:val="0"/>
        </w:numPr>
        <w:spacing w:after="0" w:line="360" w:lineRule="auto"/>
        <w:rPr>
          <w:rFonts w:ascii="Arial" w:hAnsi="Arial" w:cs="Arial"/>
          <w:b/>
          <w:color w:val="auto"/>
          <w:sz w:val="24"/>
          <w:szCs w:val="24"/>
        </w:rPr>
      </w:pPr>
      <w:bookmarkStart w:id="11" w:name="_Toc106083687"/>
      <w:r w:rsidRPr="00875B43">
        <w:rPr>
          <w:rFonts w:ascii="Arial" w:hAnsi="Arial" w:cs="Arial"/>
          <w:b/>
          <w:color w:val="auto"/>
          <w:sz w:val="24"/>
          <w:szCs w:val="24"/>
        </w:rPr>
        <w:t>2.1</w:t>
      </w:r>
      <w:r w:rsidR="00A25B3E">
        <w:rPr>
          <w:rFonts w:ascii="Arial" w:hAnsi="Arial" w:cs="Arial"/>
          <w:b/>
          <w:color w:val="auto"/>
          <w:sz w:val="24"/>
          <w:szCs w:val="24"/>
        </w:rPr>
        <w:t>.1</w:t>
      </w:r>
      <w:r w:rsidRPr="00875B43">
        <w:rPr>
          <w:rFonts w:ascii="Arial" w:hAnsi="Arial" w:cs="Arial"/>
          <w:b/>
          <w:color w:val="auto"/>
          <w:sz w:val="24"/>
          <w:szCs w:val="24"/>
        </w:rPr>
        <w:t xml:space="preserve"> Taxonomia</w:t>
      </w:r>
      <w:r w:rsidR="00AF4951">
        <w:rPr>
          <w:rFonts w:ascii="Arial" w:hAnsi="Arial" w:cs="Arial"/>
          <w:b/>
          <w:color w:val="auto"/>
          <w:sz w:val="24"/>
          <w:szCs w:val="24"/>
        </w:rPr>
        <w:t xml:space="preserve"> dos Tipos de Ataques</w:t>
      </w:r>
      <w:bookmarkEnd w:id="11"/>
    </w:p>
    <w:p w14:paraId="2ADA54D6" w14:textId="77777777" w:rsidR="008F33DA" w:rsidRPr="008F33DA" w:rsidRDefault="008F33DA" w:rsidP="008F33DA">
      <w:pPr>
        <w:pStyle w:val="Corpodetexto"/>
      </w:pPr>
    </w:p>
    <w:p w14:paraId="7B17D6B9" w14:textId="27295D21" w:rsidR="00C71634" w:rsidRDefault="00C71634"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Um ataque ou intrusão é uma sequencia de operações que colocam a segurança da rede ou do sistema computacional em risco. Os ataques às redes de computadores podem ser classificados de passivos e ativos. Os ataques passivos possuem um efeito indireto e são lançados com os seguintes objetivos:</w:t>
      </w:r>
      <w:r w:rsidR="00E27B0B">
        <w:rPr>
          <w:rFonts w:ascii="Arial" w:hAnsi="Arial" w:cs="Arial"/>
          <w:color w:val="auto"/>
          <w:sz w:val="24"/>
          <w:szCs w:val="24"/>
        </w:rPr>
        <w:t xml:space="preserve"> monitorar e </w:t>
      </w:r>
      <w:r w:rsidR="00E27B0B">
        <w:rPr>
          <w:rFonts w:ascii="Arial" w:hAnsi="Arial" w:cs="Arial"/>
          <w:color w:val="auto"/>
          <w:sz w:val="24"/>
          <w:szCs w:val="24"/>
        </w:rPr>
        <w:lastRenderedPageBreak/>
        <w:t xml:space="preserve">gravar o tráfego na rede </w:t>
      </w:r>
      <w:r w:rsidR="00BD3178">
        <w:rPr>
          <w:rFonts w:ascii="Arial" w:hAnsi="Arial" w:cs="Arial"/>
          <w:color w:val="auto"/>
          <w:sz w:val="24"/>
          <w:szCs w:val="24"/>
        </w:rPr>
        <w:t>e coletar informação útil para lançamento de um ataque ativo a posteriori</w:t>
      </w:r>
      <w:r>
        <w:rPr>
          <w:rFonts w:ascii="Arial" w:hAnsi="Arial" w:cs="Arial"/>
          <w:color w:val="auto"/>
          <w:sz w:val="24"/>
          <w:szCs w:val="24"/>
        </w:rPr>
        <w:t xml:space="preserve"> [9].</w:t>
      </w:r>
    </w:p>
    <w:p w14:paraId="78E68BC2" w14:textId="3EE23C76" w:rsidR="003F41B6" w:rsidRDefault="003F41B6" w:rsidP="00E06E04">
      <w:pPr>
        <w:spacing w:after="0" w:line="360" w:lineRule="auto"/>
        <w:ind w:firstLine="709"/>
        <w:jc w:val="both"/>
        <w:rPr>
          <w:rFonts w:ascii="Arial" w:hAnsi="Arial" w:cs="Arial"/>
          <w:color w:val="auto"/>
          <w:sz w:val="24"/>
          <w:szCs w:val="24"/>
        </w:rPr>
      </w:pPr>
      <w:r>
        <w:rPr>
          <w:rFonts w:ascii="Arial" w:hAnsi="Arial" w:cs="Arial"/>
          <w:color w:val="auto"/>
          <w:sz w:val="24"/>
          <w:szCs w:val="24"/>
        </w:rPr>
        <w:t>Os ataques ativos são classificados em 4 categorias de acordo com a Agência de Pesquisa de Defesa dos EUA</w:t>
      </w:r>
      <w:r w:rsidR="00653D9D">
        <w:rPr>
          <w:rFonts w:ascii="Arial" w:hAnsi="Arial" w:cs="Arial"/>
          <w:color w:val="auto"/>
          <w:sz w:val="24"/>
          <w:szCs w:val="24"/>
        </w:rPr>
        <w:t xml:space="preserve"> </w:t>
      </w:r>
      <w:r>
        <w:rPr>
          <w:rFonts w:ascii="Arial" w:hAnsi="Arial" w:cs="Arial"/>
          <w:color w:val="auto"/>
          <w:sz w:val="24"/>
          <w:szCs w:val="24"/>
        </w:rPr>
        <w:t>(</w:t>
      </w:r>
      <w:r w:rsidR="009F2940">
        <w:rPr>
          <w:rFonts w:ascii="Arial" w:hAnsi="Arial" w:cs="Arial"/>
          <w:color w:val="auto"/>
          <w:sz w:val="24"/>
          <w:szCs w:val="24"/>
        </w:rPr>
        <w:t>DARPA) [</w:t>
      </w:r>
      <w:r w:rsidR="009B7FA5">
        <w:rPr>
          <w:rFonts w:ascii="Arial" w:hAnsi="Arial" w:cs="Arial"/>
          <w:color w:val="auto"/>
          <w:sz w:val="24"/>
          <w:szCs w:val="24"/>
        </w:rPr>
        <w:t>9]</w:t>
      </w:r>
      <w:r>
        <w:rPr>
          <w:rFonts w:ascii="Arial" w:hAnsi="Arial" w:cs="Arial"/>
          <w:color w:val="auto"/>
          <w:sz w:val="24"/>
          <w:szCs w:val="24"/>
        </w:rPr>
        <w:t>:</w:t>
      </w:r>
    </w:p>
    <w:p w14:paraId="36D546FD" w14:textId="19363FA9" w:rsidR="003F41B6" w:rsidRDefault="003F41B6"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Negação de Serviço (</w:t>
      </w:r>
      <w:r w:rsidRPr="009F2940">
        <w:rPr>
          <w:rFonts w:ascii="Arial" w:hAnsi="Arial" w:cs="Arial"/>
          <w:i/>
          <w:color w:val="auto"/>
          <w:sz w:val="24"/>
          <w:szCs w:val="24"/>
          <w:u w:val="single"/>
        </w:rPr>
        <w:t>DoS – Denial of Service</w:t>
      </w:r>
      <w:r w:rsidRPr="00C069B1">
        <w:rPr>
          <w:rFonts w:ascii="Arial" w:hAnsi="Arial" w:cs="Arial"/>
          <w:color w:val="auto"/>
          <w:sz w:val="24"/>
          <w:szCs w:val="24"/>
          <w:u w:val="single"/>
        </w:rPr>
        <w:t>)</w:t>
      </w:r>
      <w:r>
        <w:rPr>
          <w:rFonts w:ascii="Arial" w:hAnsi="Arial" w:cs="Arial"/>
          <w:color w:val="auto"/>
          <w:sz w:val="24"/>
          <w:szCs w:val="24"/>
        </w:rPr>
        <w:t xml:space="preserve"> – esse ataque procura bloquear o acesso a certos recursos </w:t>
      </w:r>
      <w:r w:rsidR="00454136">
        <w:rPr>
          <w:rFonts w:ascii="Arial" w:hAnsi="Arial" w:cs="Arial"/>
          <w:color w:val="auto"/>
          <w:sz w:val="24"/>
          <w:szCs w:val="24"/>
        </w:rPr>
        <w:t>ou</w:t>
      </w:r>
      <w:r w:rsidR="00653D9D">
        <w:rPr>
          <w:rFonts w:ascii="Arial" w:hAnsi="Arial" w:cs="Arial"/>
          <w:color w:val="auto"/>
          <w:sz w:val="24"/>
          <w:szCs w:val="24"/>
        </w:rPr>
        <w:t xml:space="preserve"> tornar algum serviço da rede indisponível como por exemplo o e-mail ou uma conex</w:t>
      </w:r>
      <w:r w:rsidR="00454136">
        <w:rPr>
          <w:rFonts w:ascii="Arial" w:hAnsi="Arial" w:cs="Arial"/>
          <w:color w:val="auto"/>
          <w:sz w:val="24"/>
          <w:szCs w:val="24"/>
        </w:rPr>
        <w:t>ão. Uma variante desse ataque é a Negação de Serviço Distribuída (</w:t>
      </w:r>
      <w:r w:rsidR="00454136" w:rsidRPr="009F2940">
        <w:rPr>
          <w:rFonts w:ascii="Arial" w:hAnsi="Arial" w:cs="Arial"/>
          <w:i/>
          <w:color w:val="auto"/>
          <w:sz w:val="24"/>
          <w:szCs w:val="24"/>
        </w:rPr>
        <w:t>DDoS</w:t>
      </w:r>
      <w:r w:rsidR="00454136">
        <w:rPr>
          <w:rFonts w:ascii="Arial" w:hAnsi="Arial" w:cs="Arial"/>
          <w:color w:val="auto"/>
          <w:sz w:val="24"/>
          <w:szCs w:val="24"/>
        </w:rPr>
        <w:t>) que é realizada de forma coordenada a partir de várias máquinas ao invés de uma única</w:t>
      </w:r>
      <w:r w:rsidR="00653D9D">
        <w:rPr>
          <w:rFonts w:ascii="Arial" w:hAnsi="Arial" w:cs="Arial"/>
          <w:color w:val="auto"/>
          <w:sz w:val="24"/>
          <w:szCs w:val="24"/>
        </w:rPr>
        <w:t>;</w:t>
      </w:r>
    </w:p>
    <w:p w14:paraId="7D65F4BB" w14:textId="45C012DE" w:rsidR="00653D9D" w:rsidRDefault="00653D9D"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Ataques de Usuário para Raiz (U2R – </w:t>
      </w:r>
      <w:r w:rsidRPr="00FA082C">
        <w:rPr>
          <w:rFonts w:ascii="Arial" w:hAnsi="Arial" w:cs="Arial"/>
          <w:i/>
          <w:color w:val="auto"/>
          <w:sz w:val="24"/>
          <w:szCs w:val="24"/>
          <w:u w:val="single"/>
        </w:rPr>
        <w:t>User To Root Attack</w:t>
      </w:r>
      <w:r w:rsidRPr="00C069B1">
        <w:rPr>
          <w:rFonts w:ascii="Arial" w:hAnsi="Arial" w:cs="Arial"/>
          <w:color w:val="auto"/>
          <w:sz w:val="24"/>
          <w:szCs w:val="24"/>
          <w:u w:val="single"/>
        </w:rPr>
        <w:t>)</w:t>
      </w:r>
      <w:r>
        <w:rPr>
          <w:rFonts w:ascii="Arial" w:hAnsi="Arial" w:cs="Arial"/>
          <w:color w:val="auto"/>
          <w:sz w:val="24"/>
          <w:szCs w:val="24"/>
        </w:rPr>
        <w:t xml:space="preserve"> – esse ataque busca primeiro ter acesso a senha da conta </w:t>
      </w:r>
      <w:r w:rsidR="00FA082C">
        <w:rPr>
          <w:rFonts w:ascii="Arial" w:hAnsi="Arial" w:cs="Arial"/>
          <w:color w:val="auto"/>
          <w:sz w:val="24"/>
          <w:szCs w:val="24"/>
        </w:rPr>
        <w:t>do usuário</w:t>
      </w:r>
      <w:r>
        <w:rPr>
          <w:rFonts w:ascii="Arial" w:hAnsi="Arial" w:cs="Arial"/>
          <w:color w:val="auto"/>
          <w:sz w:val="24"/>
          <w:szCs w:val="24"/>
        </w:rPr>
        <w:t xml:space="preserve"> seja através de engenharia social ou de varredura de força bruta. Uma vez tendo acessado a conta do usuário ele procura vulnerabilidades do sistema para ter acesso a conta raiz (</w:t>
      </w:r>
      <w:r w:rsidRPr="00FA082C">
        <w:rPr>
          <w:rFonts w:ascii="Arial" w:hAnsi="Arial" w:cs="Arial"/>
          <w:i/>
          <w:color w:val="auto"/>
          <w:sz w:val="24"/>
          <w:szCs w:val="24"/>
        </w:rPr>
        <w:t>root</w:t>
      </w:r>
      <w:r>
        <w:rPr>
          <w:rFonts w:ascii="Arial" w:hAnsi="Arial" w:cs="Arial"/>
          <w:color w:val="auto"/>
          <w:sz w:val="24"/>
          <w:szCs w:val="24"/>
        </w:rPr>
        <w:t>) ou de administrador co</w:t>
      </w:r>
      <w:r w:rsidR="00BE4D45">
        <w:rPr>
          <w:rFonts w:ascii="Arial" w:hAnsi="Arial" w:cs="Arial"/>
          <w:color w:val="auto"/>
          <w:sz w:val="24"/>
          <w:szCs w:val="24"/>
        </w:rPr>
        <w:t>m</w:t>
      </w:r>
      <w:r>
        <w:rPr>
          <w:rFonts w:ascii="Arial" w:hAnsi="Arial" w:cs="Arial"/>
          <w:color w:val="auto"/>
          <w:sz w:val="24"/>
          <w:szCs w:val="24"/>
        </w:rPr>
        <w:t xml:space="preserve"> maiores privilégios para utilizar serviço</w:t>
      </w:r>
      <w:r w:rsidR="00994263">
        <w:rPr>
          <w:rFonts w:ascii="Arial" w:hAnsi="Arial" w:cs="Arial"/>
          <w:color w:val="auto"/>
          <w:sz w:val="24"/>
          <w:szCs w:val="24"/>
        </w:rPr>
        <w:t>s e acessar recursos do sistema;</w:t>
      </w:r>
    </w:p>
    <w:p w14:paraId="0CE76961" w14:textId="34F672FD" w:rsidR="00653D9D" w:rsidRDefault="00994263" w:rsidP="00831E19">
      <w:pPr>
        <w:pStyle w:val="PargrafodaLista"/>
        <w:numPr>
          <w:ilvl w:val="0"/>
          <w:numId w:val="4"/>
        </w:numPr>
        <w:spacing w:after="0" w:line="360" w:lineRule="auto"/>
        <w:jc w:val="both"/>
        <w:rPr>
          <w:rFonts w:ascii="Arial" w:hAnsi="Arial" w:cs="Arial"/>
          <w:color w:val="auto"/>
          <w:sz w:val="24"/>
          <w:szCs w:val="24"/>
        </w:rPr>
      </w:pPr>
      <w:r w:rsidRPr="00C069B1">
        <w:rPr>
          <w:rFonts w:ascii="Arial" w:hAnsi="Arial" w:cs="Arial"/>
          <w:color w:val="auto"/>
          <w:sz w:val="24"/>
          <w:szCs w:val="24"/>
          <w:u w:val="single"/>
        </w:rPr>
        <w:t xml:space="preserve">Ataque de Remoto Para Local (R2L – </w:t>
      </w:r>
      <w:r w:rsidRPr="00FA082C">
        <w:rPr>
          <w:rFonts w:ascii="Arial" w:hAnsi="Arial" w:cs="Arial"/>
          <w:i/>
          <w:color w:val="auto"/>
          <w:sz w:val="24"/>
          <w:szCs w:val="24"/>
          <w:u w:val="single"/>
        </w:rPr>
        <w:t>Remote To Local Attack</w:t>
      </w:r>
      <w:r w:rsidRPr="00C069B1">
        <w:rPr>
          <w:rFonts w:ascii="Arial" w:hAnsi="Arial" w:cs="Arial"/>
          <w:color w:val="auto"/>
          <w:sz w:val="24"/>
          <w:szCs w:val="24"/>
          <w:u w:val="single"/>
        </w:rPr>
        <w:t>)</w:t>
      </w:r>
      <w:r>
        <w:rPr>
          <w:rFonts w:ascii="Arial" w:hAnsi="Arial" w:cs="Arial"/>
          <w:color w:val="auto"/>
          <w:sz w:val="24"/>
          <w:szCs w:val="24"/>
        </w:rPr>
        <w:t xml:space="preserve"> – esse ataque é semelhante ao U2R no sentido de descobrir a senha da vítima, porém é realizado de forma remota através de uma solicitação de login (</w:t>
      </w:r>
      <w:r w:rsidRPr="00442899">
        <w:rPr>
          <w:rFonts w:ascii="Arial" w:hAnsi="Arial" w:cs="Arial"/>
          <w:i/>
          <w:color w:val="auto"/>
          <w:sz w:val="24"/>
          <w:szCs w:val="24"/>
        </w:rPr>
        <w:t>Remote Login</w:t>
      </w:r>
      <w:r>
        <w:rPr>
          <w:rFonts w:ascii="Arial" w:hAnsi="Arial" w:cs="Arial"/>
          <w:color w:val="auto"/>
          <w:sz w:val="24"/>
          <w:szCs w:val="24"/>
        </w:rPr>
        <w:t xml:space="preserve"> ou </w:t>
      </w:r>
      <w:r w:rsidRPr="00442899">
        <w:rPr>
          <w:rFonts w:ascii="Arial" w:hAnsi="Arial" w:cs="Arial"/>
          <w:i/>
          <w:color w:val="auto"/>
          <w:sz w:val="24"/>
          <w:szCs w:val="24"/>
        </w:rPr>
        <w:t>Secure Shell</w:t>
      </w:r>
      <w:r>
        <w:rPr>
          <w:rFonts w:ascii="Arial" w:hAnsi="Arial" w:cs="Arial"/>
          <w:color w:val="auto"/>
          <w:sz w:val="24"/>
          <w:szCs w:val="24"/>
        </w:rPr>
        <w:t>) ou uma solicitação de conexão através da rede; e</w:t>
      </w:r>
    </w:p>
    <w:p w14:paraId="6DA62641" w14:textId="1735874A" w:rsidR="00994263" w:rsidRDefault="00B470DD" w:rsidP="00831E19">
      <w:pPr>
        <w:pStyle w:val="PargrafodaLista"/>
        <w:numPr>
          <w:ilvl w:val="0"/>
          <w:numId w:val="4"/>
        </w:numPr>
        <w:spacing w:after="0" w:line="360" w:lineRule="auto"/>
        <w:jc w:val="both"/>
        <w:rPr>
          <w:rFonts w:ascii="Arial" w:hAnsi="Arial" w:cs="Arial"/>
          <w:color w:val="auto"/>
          <w:sz w:val="24"/>
          <w:szCs w:val="24"/>
        </w:rPr>
      </w:pPr>
      <w:r w:rsidRPr="00B470DD">
        <w:rPr>
          <w:rFonts w:ascii="Arial" w:hAnsi="Arial" w:cs="Arial"/>
          <w:color w:val="auto"/>
          <w:sz w:val="24"/>
          <w:szCs w:val="24"/>
          <w:u w:val="single"/>
        </w:rPr>
        <w:t>Ataque de Examinar e Explorar (</w:t>
      </w:r>
      <w:r w:rsidRPr="00442899">
        <w:rPr>
          <w:rFonts w:ascii="Arial" w:hAnsi="Arial" w:cs="Arial"/>
          <w:i/>
          <w:color w:val="auto"/>
          <w:sz w:val="24"/>
          <w:szCs w:val="24"/>
          <w:u w:val="single"/>
        </w:rPr>
        <w:t>Probe</w:t>
      </w:r>
      <w:r w:rsidRPr="00B470DD">
        <w:rPr>
          <w:rFonts w:ascii="Arial" w:hAnsi="Arial" w:cs="Arial"/>
          <w:color w:val="auto"/>
          <w:sz w:val="24"/>
          <w:szCs w:val="24"/>
          <w:u w:val="single"/>
        </w:rPr>
        <w:t>)</w:t>
      </w:r>
      <w:r>
        <w:rPr>
          <w:rFonts w:ascii="Arial" w:hAnsi="Arial" w:cs="Arial"/>
          <w:color w:val="auto"/>
          <w:sz w:val="24"/>
          <w:szCs w:val="24"/>
        </w:rPr>
        <w:t xml:space="preserve"> </w:t>
      </w:r>
      <w:r w:rsidR="009B7FA5">
        <w:rPr>
          <w:rFonts w:ascii="Arial" w:hAnsi="Arial" w:cs="Arial"/>
          <w:color w:val="auto"/>
          <w:sz w:val="24"/>
          <w:szCs w:val="24"/>
        </w:rPr>
        <w:t>–</w:t>
      </w:r>
      <w:r>
        <w:rPr>
          <w:rFonts w:ascii="Arial" w:hAnsi="Arial" w:cs="Arial"/>
          <w:color w:val="auto"/>
          <w:sz w:val="24"/>
          <w:szCs w:val="24"/>
        </w:rPr>
        <w:t xml:space="preserve"> </w:t>
      </w:r>
      <w:r w:rsidR="009B7FA5">
        <w:rPr>
          <w:rFonts w:ascii="Arial" w:hAnsi="Arial" w:cs="Arial"/>
          <w:color w:val="auto"/>
          <w:sz w:val="24"/>
          <w:szCs w:val="24"/>
        </w:rPr>
        <w:t>esse ataque faz a varredura da rede em vários modos para obter informações com endereços de IP válidos, serviços oferecidos, sistemas operacionais utilizados, entre outros.</w:t>
      </w:r>
      <w:r w:rsidR="00A15B1F">
        <w:rPr>
          <w:rFonts w:ascii="Arial" w:hAnsi="Arial" w:cs="Arial"/>
          <w:color w:val="auto"/>
          <w:sz w:val="24"/>
          <w:szCs w:val="24"/>
        </w:rPr>
        <w:t xml:space="preserve"> O atacante usa essa informação para identificar vulnerabilidades do sistema e lançar ataques contra suas máquinas e serviços.</w:t>
      </w:r>
    </w:p>
    <w:p w14:paraId="7B93EAC9" w14:textId="77777777" w:rsidR="007548AC" w:rsidRPr="003E6B70" w:rsidRDefault="007548AC" w:rsidP="003E6B70">
      <w:pPr>
        <w:spacing w:after="0" w:line="360" w:lineRule="auto"/>
        <w:ind w:left="1069"/>
        <w:jc w:val="both"/>
        <w:rPr>
          <w:rFonts w:ascii="Arial" w:hAnsi="Arial" w:cs="Arial"/>
          <w:color w:val="auto"/>
          <w:sz w:val="24"/>
          <w:szCs w:val="24"/>
        </w:rPr>
      </w:pPr>
    </w:p>
    <w:p w14:paraId="34928AA9" w14:textId="0BFC1C85" w:rsidR="007548AC" w:rsidRDefault="007548AC" w:rsidP="007548AC">
      <w:pPr>
        <w:pStyle w:val="Ttulo1"/>
        <w:numPr>
          <w:ilvl w:val="0"/>
          <w:numId w:val="0"/>
        </w:numPr>
        <w:spacing w:after="0" w:line="360" w:lineRule="auto"/>
        <w:rPr>
          <w:rFonts w:ascii="Arial" w:hAnsi="Arial" w:cs="Arial"/>
          <w:b/>
          <w:color w:val="auto"/>
          <w:sz w:val="24"/>
          <w:szCs w:val="24"/>
        </w:rPr>
      </w:pPr>
      <w:bookmarkStart w:id="12" w:name="_Toc102569987"/>
      <w:bookmarkStart w:id="13" w:name="_Toc106083688"/>
      <w:r>
        <w:rPr>
          <w:rFonts w:ascii="Arial" w:hAnsi="Arial" w:cs="Arial"/>
          <w:b/>
          <w:color w:val="auto"/>
          <w:sz w:val="24"/>
          <w:szCs w:val="24"/>
        </w:rPr>
        <w:t>2.</w:t>
      </w:r>
      <w:r w:rsidR="00A25B3E">
        <w:rPr>
          <w:rFonts w:ascii="Arial" w:hAnsi="Arial" w:cs="Arial"/>
          <w:b/>
          <w:color w:val="auto"/>
          <w:sz w:val="24"/>
          <w:szCs w:val="24"/>
        </w:rPr>
        <w:t>1.2</w:t>
      </w:r>
      <w:r w:rsidRPr="00875B43">
        <w:rPr>
          <w:rFonts w:ascii="Arial" w:hAnsi="Arial" w:cs="Arial"/>
          <w:b/>
          <w:color w:val="auto"/>
          <w:sz w:val="24"/>
          <w:szCs w:val="24"/>
        </w:rPr>
        <w:t xml:space="preserve"> Descrição</w:t>
      </w:r>
      <w:r>
        <w:rPr>
          <w:rFonts w:ascii="Arial" w:hAnsi="Arial" w:cs="Arial"/>
          <w:b/>
          <w:color w:val="auto"/>
          <w:sz w:val="24"/>
          <w:szCs w:val="24"/>
        </w:rPr>
        <w:t xml:space="preserve"> das características dos dados gravados e da Ferramenta Utilizada para Gravação</w:t>
      </w:r>
      <w:bookmarkEnd w:id="12"/>
      <w:bookmarkEnd w:id="13"/>
      <w:r>
        <w:rPr>
          <w:rFonts w:ascii="Arial" w:hAnsi="Arial" w:cs="Arial"/>
          <w:b/>
          <w:color w:val="auto"/>
          <w:sz w:val="24"/>
          <w:szCs w:val="24"/>
        </w:rPr>
        <w:t xml:space="preserve"> </w:t>
      </w:r>
    </w:p>
    <w:p w14:paraId="0B2B0FCD" w14:textId="77777777" w:rsidR="007548AC" w:rsidRPr="007548AC" w:rsidRDefault="007548AC" w:rsidP="007548AC">
      <w:pPr>
        <w:pStyle w:val="Corpodetexto"/>
      </w:pPr>
    </w:p>
    <w:p w14:paraId="74DE3EB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lista completa das características (</w:t>
      </w:r>
      <w:r w:rsidRPr="00E87C9F">
        <w:rPr>
          <w:rFonts w:ascii="Arial" w:hAnsi="Arial" w:cs="Arial"/>
          <w:i/>
          <w:color w:val="auto"/>
          <w:sz w:val="24"/>
          <w:szCs w:val="24"/>
        </w:rPr>
        <w:t>Features</w:t>
      </w:r>
      <w:r>
        <w:rPr>
          <w:rFonts w:ascii="Arial" w:hAnsi="Arial" w:cs="Arial"/>
          <w:color w:val="auto"/>
          <w:sz w:val="24"/>
          <w:szCs w:val="24"/>
        </w:rPr>
        <w:t xml:space="preserve">) dos dados gravados no </w:t>
      </w:r>
      <w:r w:rsidRPr="00F2075B">
        <w:rPr>
          <w:rFonts w:ascii="Arial" w:hAnsi="Arial" w:cs="Arial"/>
          <w:i/>
          <w:color w:val="auto"/>
          <w:sz w:val="24"/>
          <w:szCs w:val="24"/>
        </w:rPr>
        <w:t xml:space="preserve">Dataset CIC-IDS2017 </w:t>
      </w:r>
      <w:r>
        <w:rPr>
          <w:rFonts w:ascii="Arial" w:hAnsi="Arial" w:cs="Arial"/>
          <w:color w:val="auto"/>
          <w:sz w:val="24"/>
          <w:szCs w:val="24"/>
        </w:rPr>
        <w:t xml:space="preserve">com a descrição de cada uma pode ser encontrada Apêndice A da referência [5], num total de 85 características gravadas. Essas características incluem: </w:t>
      </w:r>
      <w:r>
        <w:rPr>
          <w:rFonts w:ascii="Arial" w:hAnsi="Arial" w:cs="Arial"/>
          <w:color w:val="auto"/>
          <w:sz w:val="24"/>
          <w:szCs w:val="24"/>
        </w:rPr>
        <w:lastRenderedPageBreak/>
        <w:t xml:space="preserve">Endereços IP e de portas fonte e destino, indicação da direção do fluxo de dados (entrada ou saída da rede vítima), Protocolo, estatísticas dos pacotes e segmentos transmitidos (máximo, mínimo, média e desvio padrão de tamanho, totais de pacotes transmitidos), taxas de transmissão (em Pacotes/seg e em </w:t>
      </w:r>
      <w:r w:rsidRPr="00E87C9F">
        <w:rPr>
          <w:rFonts w:ascii="Arial" w:hAnsi="Arial" w:cs="Arial"/>
          <w:i/>
          <w:color w:val="auto"/>
          <w:sz w:val="24"/>
          <w:szCs w:val="24"/>
        </w:rPr>
        <w:t>Bytes/seg</w:t>
      </w:r>
      <w:r>
        <w:rPr>
          <w:rFonts w:ascii="Arial" w:hAnsi="Arial" w:cs="Arial"/>
          <w:color w:val="auto"/>
          <w:sz w:val="24"/>
          <w:szCs w:val="24"/>
        </w:rPr>
        <w:t xml:space="preserve">), estatísticas do fluxo temporal(máximo, mínimo, média e desvio padrão do intervalo de tempo entre chegada de pacotes), Comprimento dos cabeçalhos, </w:t>
      </w:r>
      <w:r w:rsidRPr="00022014">
        <w:rPr>
          <w:rFonts w:ascii="Arial" w:hAnsi="Arial" w:cs="Arial"/>
          <w:i/>
          <w:color w:val="auto"/>
          <w:sz w:val="24"/>
          <w:szCs w:val="24"/>
        </w:rPr>
        <w:t>Flags</w:t>
      </w:r>
      <w:r>
        <w:rPr>
          <w:rFonts w:ascii="Arial" w:hAnsi="Arial" w:cs="Arial"/>
          <w:color w:val="auto"/>
          <w:sz w:val="24"/>
          <w:szCs w:val="24"/>
        </w:rPr>
        <w:t xml:space="preserve"> (PSH, URG, FIN, SYN, RST, ACK, CWE e ECE), o rótulo de ataque ou normalidade(</w:t>
      </w:r>
      <w:r w:rsidRPr="00E87C9F">
        <w:rPr>
          <w:rFonts w:ascii="Arial" w:hAnsi="Arial" w:cs="Arial"/>
          <w:i/>
          <w:color w:val="auto"/>
          <w:sz w:val="24"/>
          <w:szCs w:val="24"/>
        </w:rPr>
        <w:t>Label</w:t>
      </w:r>
      <w:r>
        <w:rPr>
          <w:rFonts w:ascii="Arial" w:hAnsi="Arial" w:cs="Arial"/>
          <w:color w:val="auto"/>
          <w:sz w:val="24"/>
          <w:szCs w:val="24"/>
        </w:rPr>
        <w:t xml:space="preserve">), </w:t>
      </w:r>
      <w:r w:rsidRPr="00E87C9F">
        <w:rPr>
          <w:rFonts w:ascii="Arial" w:hAnsi="Arial" w:cs="Arial"/>
          <w:i/>
          <w:color w:val="auto"/>
          <w:sz w:val="24"/>
          <w:szCs w:val="24"/>
        </w:rPr>
        <w:t>Time Stamp</w:t>
      </w:r>
      <w:r>
        <w:rPr>
          <w:rFonts w:ascii="Arial" w:hAnsi="Arial" w:cs="Arial"/>
          <w:color w:val="auto"/>
          <w:sz w:val="24"/>
          <w:szCs w:val="24"/>
        </w:rPr>
        <w:t>, entre outros.</w:t>
      </w:r>
    </w:p>
    <w:p w14:paraId="0D1A1EED"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ferramenta que foi utilizada para realização das gravações foi o </w:t>
      </w:r>
      <w:r w:rsidRPr="00E87C9F">
        <w:rPr>
          <w:rFonts w:ascii="Arial" w:hAnsi="Arial" w:cs="Arial"/>
          <w:i/>
          <w:color w:val="auto"/>
          <w:sz w:val="24"/>
          <w:szCs w:val="24"/>
        </w:rPr>
        <w:t>CICFlowMeter</w:t>
      </w:r>
      <w:r>
        <w:rPr>
          <w:rFonts w:ascii="Arial" w:hAnsi="Arial" w:cs="Arial"/>
          <w:color w:val="auto"/>
          <w:sz w:val="24"/>
          <w:szCs w:val="24"/>
        </w:rPr>
        <w:t xml:space="preserve"> do Instituto Canadense de Cybersegurança da Universidade New Brunswick [21].</w:t>
      </w:r>
    </w:p>
    <w:p w14:paraId="4BF20C56" w14:textId="77777777" w:rsidR="007548AC" w:rsidRPr="007548AC" w:rsidRDefault="007548AC" w:rsidP="007548AC">
      <w:pPr>
        <w:spacing w:after="0" w:line="360" w:lineRule="auto"/>
        <w:ind w:left="1069"/>
        <w:jc w:val="both"/>
        <w:rPr>
          <w:rFonts w:ascii="Arial" w:hAnsi="Arial" w:cs="Arial"/>
          <w:color w:val="auto"/>
          <w:sz w:val="24"/>
          <w:szCs w:val="24"/>
        </w:rPr>
      </w:pPr>
    </w:p>
    <w:p w14:paraId="466334D6" w14:textId="77777777" w:rsidR="00CF72DA" w:rsidRPr="003F41B6" w:rsidRDefault="00CF72DA" w:rsidP="00CF72DA">
      <w:pPr>
        <w:pStyle w:val="PargrafodaLista"/>
        <w:spacing w:after="0" w:line="360" w:lineRule="auto"/>
        <w:ind w:left="1429"/>
        <w:jc w:val="both"/>
        <w:rPr>
          <w:rFonts w:ascii="Arial" w:hAnsi="Arial" w:cs="Arial"/>
          <w:color w:val="auto"/>
          <w:sz w:val="24"/>
          <w:szCs w:val="24"/>
        </w:rPr>
      </w:pPr>
    </w:p>
    <w:p w14:paraId="00FC1291" w14:textId="3D9D7E7E" w:rsidR="00126F97" w:rsidRDefault="007B0DF1" w:rsidP="00E06E04">
      <w:pPr>
        <w:pStyle w:val="Ttulo1"/>
        <w:numPr>
          <w:ilvl w:val="0"/>
          <w:numId w:val="0"/>
        </w:numPr>
        <w:spacing w:after="0" w:line="360" w:lineRule="auto"/>
        <w:rPr>
          <w:rFonts w:ascii="Arial" w:hAnsi="Arial" w:cs="Arial"/>
          <w:b/>
          <w:color w:val="auto"/>
          <w:sz w:val="24"/>
          <w:szCs w:val="24"/>
        </w:rPr>
      </w:pPr>
      <w:bookmarkStart w:id="14" w:name="_Toc106083689"/>
      <w:r>
        <w:rPr>
          <w:rFonts w:ascii="Arial" w:hAnsi="Arial" w:cs="Arial"/>
          <w:b/>
          <w:color w:val="auto"/>
          <w:sz w:val="24"/>
          <w:szCs w:val="24"/>
        </w:rPr>
        <w:t>2</w:t>
      </w:r>
      <w:r w:rsidR="007548AC">
        <w:rPr>
          <w:rFonts w:ascii="Arial" w:hAnsi="Arial" w:cs="Arial"/>
          <w:b/>
          <w:color w:val="auto"/>
          <w:sz w:val="24"/>
          <w:szCs w:val="24"/>
        </w:rPr>
        <w:t>.</w:t>
      </w:r>
      <w:r w:rsidR="00A25B3E">
        <w:rPr>
          <w:rFonts w:ascii="Arial" w:hAnsi="Arial" w:cs="Arial"/>
          <w:b/>
          <w:color w:val="auto"/>
          <w:sz w:val="24"/>
          <w:szCs w:val="24"/>
        </w:rPr>
        <w:t>1.</w:t>
      </w:r>
      <w:r w:rsidR="007548AC">
        <w:rPr>
          <w:rFonts w:ascii="Arial" w:hAnsi="Arial" w:cs="Arial"/>
          <w:b/>
          <w:color w:val="auto"/>
          <w:sz w:val="24"/>
          <w:szCs w:val="24"/>
        </w:rPr>
        <w:t>3</w:t>
      </w:r>
      <w:r w:rsidRPr="00875B43">
        <w:rPr>
          <w:rFonts w:ascii="Arial" w:hAnsi="Arial" w:cs="Arial"/>
          <w:b/>
          <w:color w:val="auto"/>
          <w:sz w:val="24"/>
          <w:szCs w:val="24"/>
        </w:rPr>
        <w:t xml:space="preserve"> Processo</w:t>
      </w:r>
      <w:r w:rsidR="00DE288C">
        <w:rPr>
          <w:rFonts w:ascii="Arial" w:hAnsi="Arial" w:cs="Arial"/>
          <w:b/>
          <w:color w:val="auto"/>
          <w:sz w:val="24"/>
          <w:szCs w:val="24"/>
        </w:rPr>
        <w:t xml:space="preserve"> </w:t>
      </w:r>
      <w:r w:rsidR="00885A48">
        <w:rPr>
          <w:rFonts w:ascii="Arial" w:hAnsi="Arial" w:cs="Arial"/>
          <w:b/>
          <w:color w:val="auto"/>
          <w:sz w:val="24"/>
          <w:szCs w:val="24"/>
        </w:rPr>
        <w:t>Utilizado</w:t>
      </w:r>
      <w:r w:rsidR="00DE288C">
        <w:rPr>
          <w:rFonts w:ascii="Arial" w:hAnsi="Arial" w:cs="Arial"/>
          <w:b/>
          <w:color w:val="auto"/>
          <w:sz w:val="24"/>
          <w:szCs w:val="24"/>
        </w:rPr>
        <w:t xml:space="preserve"> para Geração do Conjunto de Dados Gravados</w:t>
      </w:r>
      <w:bookmarkEnd w:id="14"/>
      <w:r w:rsidR="00DE288C">
        <w:rPr>
          <w:rFonts w:ascii="Arial" w:hAnsi="Arial" w:cs="Arial"/>
          <w:b/>
          <w:color w:val="auto"/>
          <w:sz w:val="24"/>
          <w:szCs w:val="24"/>
        </w:rPr>
        <w:t xml:space="preserve"> </w:t>
      </w:r>
    </w:p>
    <w:p w14:paraId="7BBE8058" w14:textId="77777777" w:rsidR="008F33DA" w:rsidRPr="008F33DA" w:rsidRDefault="008F33DA" w:rsidP="008F33DA">
      <w:pPr>
        <w:pStyle w:val="Corpodetexto"/>
      </w:pPr>
    </w:p>
    <w:p w14:paraId="04C24187" w14:textId="178413A8" w:rsidR="000676C7" w:rsidRDefault="000676C7" w:rsidP="000676C7">
      <w:pPr>
        <w:suppressAutoHyphens w:val="0"/>
        <w:spacing w:after="0" w:line="360" w:lineRule="auto"/>
        <w:ind w:firstLine="709"/>
        <w:jc w:val="both"/>
        <w:rPr>
          <w:rFonts w:ascii="Arial" w:hAnsi="Arial" w:cs="Arial"/>
          <w:color w:val="auto"/>
          <w:sz w:val="24"/>
          <w:szCs w:val="24"/>
        </w:rPr>
      </w:pPr>
      <w:r>
        <w:rPr>
          <w:rFonts w:ascii="Arial" w:hAnsi="Arial" w:cs="Arial"/>
          <w:sz w:val="24"/>
          <w:szCs w:val="24"/>
          <w:lang w:eastAsia="pt-BR"/>
        </w:rPr>
        <w:t xml:space="preserve">   </w:t>
      </w:r>
      <w:r w:rsidRPr="000676C7">
        <w:rPr>
          <w:rFonts w:ascii="Arial" w:hAnsi="Arial" w:cs="Arial"/>
          <w:color w:val="auto"/>
          <w:sz w:val="24"/>
          <w:szCs w:val="24"/>
        </w:rPr>
        <w:t xml:space="preserve">O processo para </w:t>
      </w:r>
      <w:r w:rsidR="00C02BB1">
        <w:rPr>
          <w:rFonts w:ascii="Arial" w:hAnsi="Arial" w:cs="Arial"/>
          <w:color w:val="auto"/>
          <w:sz w:val="24"/>
          <w:szCs w:val="24"/>
        </w:rPr>
        <w:t>g</w:t>
      </w:r>
      <w:r w:rsidRPr="000676C7">
        <w:rPr>
          <w:rFonts w:ascii="Arial" w:hAnsi="Arial" w:cs="Arial"/>
          <w:color w:val="auto"/>
          <w:sz w:val="24"/>
          <w:szCs w:val="24"/>
        </w:rPr>
        <w:t xml:space="preserve">eração do </w:t>
      </w:r>
      <w:r w:rsidR="00C02BB1">
        <w:rPr>
          <w:rFonts w:ascii="Arial" w:hAnsi="Arial" w:cs="Arial"/>
          <w:color w:val="auto"/>
          <w:sz w:val="24"/>
          <w:szCs w:val="24"/>
        </w:rPr>
        <w:t>c</w:t>
      </w:r>
      <w:r w:rsidRPr="000676C7">
        <w:rPr>
          <w:rFonts w:ascii="Arial" w:hAnsi="Arial" w:cs="Arial"/>
          <w:color w:val="auto"/>
          <w:sz w:val="24"/>
          <w:szCs w:val="24"/>
        </w:rPr>
        <w:t xml:space="preserve">onjunto de </w:t>
      </w:r>
      <w:r w:rsidR="00C02BB1">
        <w:rPr>
          <w:rFonts w:ascii="Arial" w:hAnsi="Arial" w:cs="Arial"/>
          <w:color w:val="auto"/>
          <w:sz w:val="24"/>
          <w:szCs w:val="24"/>
        </w:rPr>
        <w:t>d</w:t>
      </w:r>
      <w:r w:rsidRPr="000676C7">
        <w:rPr>
          <w:rFonts w:ascii="Arial" w:hAnsi="Arial" w:cs="Arial"/>
          <w:color w:val="auto"/>
          <w:sz w:val="24"/>
          <w:szCs w:val="24"/>
        </w:rPr>
        <w:t xml:space="preserve">ados </w:t>
      </w:r>
      <w:r w:rsidR="00C02BB1">
        <w:rPr>
          <w:rFonts w:ascii="Arial" w:hAnsi="Arial" w:cs="Arial"/>
          <w:color w:val="auto"/>
          <w:sz w:val="24"/>
          <w:szCs w:val="24"/>
        </w:rPr>
        <w:t>g</w:t>
      </w:r>
      <w:r w:rsidRPr="000676C7">
        <w:rPr>
          <w:rFonts w:ascii="Arial" w:hAnsi="Arial" w:cs="Arial"/>
          <w:color w:val="auto"/>
          <w:sz w:val="24"/>
          <w:szCs w:val="24"/>
        </w:rPr>
        <w:t>ravados (</w:t>
      </w:r>
      <w:r w:rsidR="000B5A85">
        <w:rPr>
          <w:rFonts w:ascii="Arial" w:hAnsi="Arial" w:cs="Arial"/>
          <w:i/>
          <w:color w:val="auto"/>
          <w:sz w:val="24"/>
          <w:szCs w:val="24"/>
        </w:rPr>
        <w:t>Dataset</w:t>
      </w:r>
      <w:r w:rsidRPr="000676C7">
        <w:rPr>
          <w:rFonts w:ascii="Arial" w:hAnsi="Arial" w:cs="Arial"/>
          <w:color w:val="auto"/>
          <w:sz w:val="24"/>
          <w:szCs w:val="24"/>
        </w:rPr>
        <w:t xml:space="preserve"> C</w:t>
      </w:r>
      <w:r w:rsidR="00C5607E">
        <w:rPr>
          <w:rFonts w:ascii="Arial" w:hAnsi="Arial" w:cs="Arial"/>
          <w:color w:val="auto"/>
          <w:sz w:val="24"/>
          <w:szCs w:val="24"/>
        </w:rPr>
        <w:t>I</w:t>
      </w:r>
      <w:r w:rsidRPr="000676C7">
        <w:rPr>
          <w:rFonts w:ascii="Arial" w:hAnsi="Arial" w:cs="Arial"/>
          <w:color w:val="auto"/>
          <w:sz w:val="24"/>
          <w:szCs w:val="24"/>
        </w:rPr>
        <w:t>C</w:t>
      </w:r>
      <w:r w:rsidR="00C5607E">
        <w:rPr>
          <w:rFonts w:ascii="Arial" w:hAnsi="Arial" w:cs="Arial"/>
          <w:color w:val="auto"/>
          <w:sz w:val="24"/>
          <w:szCs w:val="24"/>
        </w:rPr>
        <w:t>-</w:t>
      </w:r>
      <w:r w:rsidRPr="000676C7">
        <w:rPr>
          <w:rFonts w:ascii="Arial" w:hAnsi="Arial" w:cs="Arial"/>
          <w:color w:val="auto"/>
          <w:sz w:val="24"/>
          <w:szCs w:val="24"/>
        </w:rPr>
        <w:t>IDS2017)</w:t>
      </w:r>
      <w:r>
        <w:rPr>
          <w:rFonts w:ascii="Arial" w:hAnsi="Arial" w:cs="Arial"/>
          <w:color w:val="auto"/>
          <w:sz w:val="24"/>
          <w:szCs w:val="24"/>
        </w:rPr>
        <w:t xml:space="preserve"> está descrito em </w:t>
      </w:r>
      <w:r w:rsidR="00DC2601">
        <w:rPr>
          <w:rFonts w:ascii="Arial" w:hAnsi="Arial" w:cs="Arial"/>
          <w:color w:val="auto"/>
          <w:sz w:val="24"/>
          <w:szCs w:val="24"/>
        </w:rPr>
        <w:t xml:space="preserve">[3], e </w:t>
      </w:r>
      <w:r w:rsidR="00E04065" w:rsidRPr="00442899">
        <w:rPr>
          <w:rFonts w:ascii="Arial" w:hAnsi="Arial" w:cs="Arial"/>
          <w:color w:val="auto"/>
          <w:sz w:val="24"/>
          <w:szCs w:val="24"/>
        </w:rPr>
        <w:t>usa</w:t>
      </w:r>
      <w:r w:rsidR="00DC2601">
        <w:rPr>
          <w:rFonts w:ascii="Arial" w:hAnsi="Arial" w:cs="Arial"/>
          <w:color w:val="auto"/>
          <w:sz w:val="24"/>
          <w:szCs w:val="24"/>
        </w:rPr>
        <w:t xml:space="preserve"> os seguintes passos:</w:t>
      </w:r>
    </w:p>
    <w:p w14:paraId="09E4AA48" w14:textId="7DA10D31" w:rsidR="00DC2601" w:rsidRDefault="00DC2601"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Estabelecimento de um ambiente de teste controlado constituído de duas redes interligadas, uma rede para realização dos ataques (rede atacante) e outra rede para sofrer os ataques (rede vítima);</w:t>
      </w:r>
    </w:p>
    <w:p w14:paraId="60A0CE2F" w14:textId="3EE649DB" w:rsidR="00DC2601"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ferramentas de </w:t>
      </w:r>
      <w:r w:rsidRPr="00B46278">
        <w:rPr>
          <w:rFonts w:ascii="Arial" w:hAnsi="Arial" w:cs="Arial"/>
          <w:i/>
          <w:color w:val="auto"/>
          <w:sz w:val="24"/>
          <w:szCs w:val="24"/>
        </w:rPr>
        <w:t>software</w:t>
      </w:r>
      <w:r>
        <w:rPr>
          <w:rFonts w:ascii="Arial" w:hAnsi="Arial" w:cs="Arial"/>
          <w:color w:val="auto"/>
          <w:sz w:val="24"/>
          <w:szCs w:val="24"/>
        </w:rPr>
        <w:t xml:space="preserve"> para realização dos ataques a partir da rede atacante;</w:t>
      </w:r>
    </w:p>
    <w:p w14:paraId="23AC3EF0" w14:textId="2D117741" w:rsidR="00440343" w:rsidRDefault="00440343"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Seleção de uma ferramenta de </w:t>
      </w:r>
      <w:r w:rsidRPr="00B46278">
        <w:rPr>
          <w:rFonts w:ascii="Arial" w:hAnsi="Arial" w:cs="Arial"/>
          <w:i/>
          <w:color w:val="auto"/>
          <w:sz w:val="24"/>
          <w:szCs w:val="24"/>
        </w:rPr>
        <w:t>software</w:t>
      </w:r>
      <w:r>
        <w:rPr>
          <w:rFonts w:ascii="Arial" w:hAnsi="Arial" w:cs="Arial"/>
          <w:color w:val="auto"/>
          <w:sz w:val="24"/>
          <w:szCs w:val="24"/>
        </w:rPr>
        <w:t xml:space="preserve"> para gravação e análise estatística de dados do tráfego de pacotes no roteador/gateway de entrada/saída da rede vítima;</w:t>
      </w:r>
    </w:p>
    <w:p w14:paraId="1218C053" w14:textId="5A85CCF2" w:rsidR="00440343"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Realização</w:t>
      </w:r>
      <w:r w:rsidR="007865F1">
        <w:rPr>
          <w:rFonts w:ascii="Arial" w:hAnsi="Arial" w:cs="Arial"/>
          <w:color w:val="auto"/>
          <w:sz w:val="24"/>
          <w:szCs w:val="24"/>
        </w:rPr>
        <w:t xml:space="preserve"> </w:t>
      </w:r>
      <w:r w:rsidR="00B46278">
        <w:rPr>
          <w:rFonts w:ascii="Arial" w:hAnsi="Arial" w:cs="Arial"/>
          <w:color w:val="auto"/>
          <w:sz w:val="24"/>
          <w:szCs w:val="24"/>
        </w:rPr>
        <w:t xml:space="preserve">de </w:t>
      </w:r>
      <w:r w:rsidR="007865F1">
        <w:rPr>
          <w:rFonts w:ascii="Arial" w:hAnsi="Arial" w:cs="Arial"/>
          <w:color w:val="auto"/>
          <w:sz w:val="24"/>
          <w:szCs w:val="24"/>
        </w:rPr>
        <w:t>diferentes ataques ao longo de uma semana de segunda a sexta-feira acionando a ferramenta de gravação de forma a gerar diferentes arquivos do tipo separado por vírgula (.csv), um para cada dia da semana;</w:t>
      </w:r>
    </w:p>
    <w:p w14:paraId="57551254" w14:textId="455C4943" w:rsidR="007865F1" w:rsidRDefault="00EA5607" w:rsidP="00831E19">
      <w:pPr>
        <w:pStyle w:val="PargrafodaLista"/>
        <w:numPr>
          <w:ilvl w:val="0"/>
          <w:numId w:val="5"/>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Certificação</w:t>
      </w:r>
      <w:r w:rsidR="00A034F8">
        <w:rPr>
          <w:rFonts w:ascii="Arial" w:hAnsi="Arial" w:cs="Arial"/>
          <w:color w:val="auto"/>
          <w:sz w:val="24"/>
          <w:szCs w:val="24"/>
        </w:rPr>
        <w:t xml:space="preserve"> de que cada linha dos dados gravados contenha o rótulo (</w:t>
      </w:r>
      <w:r w:rsidR="00A034F8" w:rsidRPr="003F4595">
        <w:rPr>
          <w:rFonts w:ascii="Arial" w:hAnsi="Arial" w:cs="Arial"/>
          <w:i/>
          <w:color w:val="auto"/>
          <w:sz w:val="24"/>
          <w:szCs w:val="24"/>
        </w:rPr>
        <w:t>Label</w:t>
      </w:r>
      <w:r w:rsidR="00A034F8">
        <w:rPr>
          <w:rFonts w:ascii="Arial" w:hAnsi="Arial" w:cs="Arial"/>
          <w:color w:val="auto"/>
          <w:sz w:val="24"/>
          <w:szCs w:val="24"/>
        </w:rPr>
        <w:t xml:space="preserve">) de tipo de ataque ou de normalidade (Benigno). Isso é fácil de se conseguir pois tem-se o controle do período de acionamento das ferramentas de ataque na rede atacante. A gravação dos rótulos se faz </w:t>
      </w:r>
      <w:r w:rsidR="00A034F8">
        <w:rPr>
          <w:rFonts w:ascii="Arial" w:hAnsi="Arial" w:cs="Arial"/>
          <w:color w:val="auto"/>
          <w:sz w:val="24"/>
          <w:szCs w:val="24"/>
        </w:rPr>
        <w:lastRenderedPageBreak/>
        <w:t xml:space="preserve">necessária para o processamento de Inteligência Artificial do tipo Supervisionado. </w:t>
      </w:r>
      <w:r w:rsidR="00D04D3B">
        <w:rPr>
          <w:rFonts w:ascii="Arial" w:hAnsi="Arial" w:cs="Arial"/>
          <w:color w:val="auto"/>
          <w:sz w:val="24"/>
          <w:szCs w:val="24"/>
        </w:rPr>
        <w:t>Nesse tipo de processamento é realizado um treinamento do classificador que utiliza os rótulos gravados previamente para sua otimização.</w:t>
      </w:r>
    </w:p>
    <w:p w14:paraId="1083DA32" w14:textId="129127A7" w:rsidR="00D04D3B" w:rsidRPr="00D04D3B" w:rsidRDefault="00D04D3B" w:rsidP="00D04D3B">
      <w:pPr>
        <w:suppressAutoHyphens w:val="0"/>
        <w:spacing w:after="0" w:line="360" w:lineRule="auto"/>
        <w:ind w:left="709"/>
        <w:jc w:val="both"/>
        <w:rPr>
          <w:rFonts w:ascii="Arial" w:hAnsi="Arial" w:cs="Arial"/>
          <w:color w:val="auto"/>
          <w:sz w:val="24"/>
          <w:szCs w:val="24"/>
        </w:rPr>
      </w:pPr>
      <w:r w:rsidRPr="00D04D3B">
        <w:rPr>
          <w:rFonts w:ascii="Arial" w:hAnsi="Arial" w:cs="Arial"/>
          <w:b/>
          <w:color w:val="auto"/>
          <w:sz w:val="24"/>
          <w:szCs w:val="24"/>
        </w:rPr>
        <w:t>Obs:</w:t>
      </w:r>
      <w:r>
        <w:rPr>
          <w:rFonts w:ascii="Arial" w:hAnsi="Arial" w:cs="Arial"/>
          <w:color w:val="auto"/>
          <w:sz w:val="24"/>
          <w:szCs w:val="24"/>
        </w:rPr>
        <w:t xml:space="preserve"> No experimento não foram realizados ataques de forma concorrente, isto é, mais de um ataque em um mesmo intervalo de tempo</w:t>
      </w:r>
      <w:r w:rsidR="003F6CF3">
        <w:rPr>
          <w:rFonts w:ascii="Arial" w:hAnsi="Arial" w:cs="Arial"/>
          <w:color w:val="auto"/>
          <w:sz w:val="24"/>
          <w:szCs w:val="24"/>
        </w:rPr>
        <w:t xml:space="preserve"> de gravação</w:t>
      </w:r>
      <w:r>
        <w:rPr>
          <w:rFonts w:ascii="Arial" w:hAnsi="Arial" w:cs="Arial"/>
          <w:color w:val="auto"/>
          <w:sz w:val="24"/>
          <w:szCs w:val="24"/>
        </w:rPr>
        <w:t>. Dessa forma cada rótulo (</w:t>
      </w:r>
      <w:r w:rsidRPr="003F6CF3">
        <w:rPr>
          <w:rFonts w:ascii="Arial" w:hAnsi="Arial" w:cs="Arial"/>
          <w:i/>
          <w:color w:val="auto"/>
          <w:sz w:val="24"/>
          <w:szCs w:val="24"/>
        </w:rPr>
        <w:t>Label</w:t>
      </w:r>
      <w:r>
        <w:rPr>
          <w:rFonts w:ascii="Arial" w:hAnsi="Arial" w:cs="Arial"/>
          <w:color w:val="auto"/>
          <w:sz w:val="24"/>
          <w:szCs w:val="24"/>
        </w:rPr>
        <w:t>) gravado em cada linha vai indicar apenas um tipo de ataque ou normalidade (rótulo de Benigno)</w:t>
      </w:r>
      <w:r w:rsidR="003F6CF3">
        <w:rPr>
          <w:rFonts w:ascii="Arial" w:hAnsi="Arial" w:cs="Arial"/>
          <w:color w:val="auto"/>
          <w:sz w:val="24"/>
          <w:szCs w:val="24"/>
        </w:rPr>
        <w:t xml:space="preserve">. Tal característica indica que temos um problema de classificação </w:t>
      </w:r>
      <w:r w:rsidR="003F6CF3" w:rsidRPr="003F6CF3">
        <w:rPr>
          <w:rFonts w:ascii="Arial" w:hAnsi="Arial" w:cs="Arial"/>
          <w:i/>
          <w:color w:val="auto"/>
          <w:sz w:val="24"/>
          <w:szCs w:val="24"/>
        </w:rPr>
        <w:t>Multi-Class</w:t>
      </w:r>
      <w:r w:rsidR="003F6CF3">
        <w:rPr>
          <w:rFonts w:ascii="Arial" w:hAnsi="Arial" w:cs="Arial"/>
          <w:color w:val="auto"/>
          <w:sz w:val="24"/>
          <w:szCs w:val="24"/>
        </w:rPr>
        <w:t xml:space="preserve"> que pode s</w:t>
      </w:r>
      <w:r w:rsidR="007E23EE">
        <w:rPr>
          <w:rFonts w:ascii="Arial" w:hAnsi="Arial" w:cs="Arial"/>
          <w:color w:val="auto"/>
          <w:sz w:val="24"/>
          <w:szCs w:val="24"/>
        </w:rPr>
        <w:t>e</w:t>
      </w:r>
      <w:r w:rsidR="003F6CF3">
        <w:rPr>
          <w:rFonts w:ascii="Arial" w:hAnsi="Arial" w:cs="Arial"/>
          <w:color w:val="auto"/>
          <w:sz w:val="24"/>
          <w:szCs w:val="24"/>
        </w:rPr>
        <w:t xml:space="preserve">r tratado por algoritimos de cunho mais geral voltados para classificação </w:t>
      </w:r>
      <w:r w:rsidR="003F6CF3" w:rsidRPr="003F6CF3">
        <w:rPr>
          <w:rFonts w:ascii="Arial" w:hAnsi="Arial" w:cs="Arial"/>
          <w:i/>
          <w:color w:val="auto"/>
          <w:sz w:val="24"/>
          <w:szCs w:val="24"/>
        </w:rPr>
        <w:t>Multi-Label</w:t>
      </w:r>
      <w:r w:rsidR="003F6CF3">
        <w:rPr>
          <w:rFonts w:ascii="Arial" w:hAnsi="Arial" w:cs="Arial"/>
          <w:color w:val="auto"/>
          <w:sz w:val="24"/>
          <w:szCs w:val="24"/>
        </w:rPr>
        <w:t>.</w:t>
      </w:r>
    </w:p>
    <w:p w14:paraId="6161014B" w14:textId="0BA87623" w:rsidR="00126F97" w:rsidRDefault="00126F97" w:rsidP="000676C7">
      <w:pPr>
        <w:suppressAutoHyphens w:val="0"/>
        <w:spacing w:after="0" w:line="360" w:lineRule="auto"/>
        <w:ind w:firstLine="709"/>
        <w:jc w:val="both"/>
        <w:rPr>
          <w:rFonts w:ascii="Arial" w:hAnsi="Arial" w:cs="Arial"/>
          <w:sz w:val="24"/>
          <w:szCs w:val="24"/>
          <w:lang w:eastAsia="pt-BR"/>
        </w:rPr>
      </w:pPr>
    </w:p>
    <w:p w14:paraId="2A636189" w14:textId="54C4CE13" w:rsidR="00C02BB1" w:rsidRPr="00875B43" w:rsidRDefault="007548AC" w:rsidP="00C02BB1">
      <w:pPr>
        <w:pStyle w:val="Ttulo1"/>
        <w:numPr>
          <w:ilvl w:val="0"/>
          <w:numId w:val="0"/>
        </w:numPr>
        <w:spacing w:after="0" w:line="360" w:lineRule="auto"/>
        <w:rPr>
          <w:rFonts w:ascii="Arial" w:hAnsi="Arial" w:cs="Arial"/>
          <w:b/>
          <w:color w:val="auto"/>
          <w:sz w:val="24"/>
          <w:szCs w:val="24"/>
          <w:lang w:eastAsia="pt-BR"/>
        </w:rPr>
      </w:pPr>
      <w:bookmarkStart w:id="15" w:name="_Toc106083690"/>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4</w:t>
      </w:r>
      <w:r w:rsidR="00F74458" w:rsidRPr="00875B43">
        <w:rPr>
          <w:rFonts w:ascii="Arial" w:hAnsi="Arial" w:cs="Arial"/>
          <w:b/>
          <w:color w:val="auto"/>
          <w:sz w:val="24"/>
          <w:szCs w:val="24"/>
        </w:rPr>
        <w:t xml:space="preserve"> Ambiente</w:t>
      </w:r>
      <w:r w:rsidR="003307DB">
        <w:rPr>
          <w:rFonts w:ascii="Arial" w:hAnsi="Arial" w:cs="Arial"/>
          <w:b/>
          <w:color w:val="auto"/>
          <w:sz w:val="24"/>
          <w:szCs w:val="24"/>
        </w:rPr>
        <w:t xml:space="preserve"> de Teste Controlado para Gravação</w:t>
      </w:r>
      <w:bookmarkEnd w:id="15"/>
      <w:r w:rsidR="00C02BB1">
        <w:rPr>
          <w:rFonts w:ascii="Arial" w:hAnsi="Arial" w:cs="Arial"/>
          <w:b/>
          <w:color w:val="auto"/>
          <w:sz w:val="24"/>
          <w:szCs w:val="24"/>
        </w:rPr>
        <w:t xml:space="preserve"> </w:t>
      </w:r>
    </w:p>
    <w:p w14:paraId="66AB62A7" w14:textId="504E8342" w:rsidR="00C02BB1" w:rsidRPr="00875B43" w:rsidRDefault="00C02BB1" w:rsidP="00C02BB1">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 mostra o ambiente de teste controlado (</w:t>
      </w:r>
      <w:r w:rsidRPr="00F33C29">
        <w:rPr>
          <w:rFonts w:ascii="Arial" w:hAnsi="Arial" w:cs="Arial"/>
          <w:i/>
          <w:color w:val="auto"/>
          <w:sz w:val="24"/>
          <w:szCs w:val="24"/>
        </w:rPr>
        <w:t>Test Bed</w:t>
      </w:r>
      <w:r>
        <w:rPr>
          <w:rFonts w:ascii="Arial" w:hAnsi="Arial" w:cs="Arial"/>
          <w:color w:val="auto"/>
          <w:sz w:val="24"/>
          <w:szCs w:val="24"/>
        </w:rPr>
        <w:t xml:space="preserve">) utilizado para gravação dos ataques </w:t>
      </w:r>
      <w:r w:rsidR="00E04065">
        <w:rPr>
          <w:rFonts w:ascii="Arial" w:hAnsi="Arial" w:cs="Arial"/>
          <w:color w:val="auto"/>
          <w:sz w:val="24"/>
          <w:szCs w:val="24"/>
        </w:rPr>
        <w:t xml:space="preserve">no </w:t>
      </w:r>
      <w:r w:rsidR="00E04065" w:rsidRPr="005D1431">
        <w:rPr>
          <w:rFonts w:ascii="Arial" w:hAnsi="Arial" w:cs="Arial"/>
          <w:i/>
          <w:color w:val="auto"/>
          <w:sz w:val="24"/>
          <w:szCs w:val="24"/>
        </w:rPr>
        <w:t>DataSet CIC-IDS2017</w:t>
      </w:r>
      <w:r w:rsidR="00E04065">
        <w:rPr>
          <w:rFonts w:ascii="Arial" w:hAnsi="Arial" w:cs="Arial"/>
          <w:color w:val="auto"/>
          <w:sz w:val="24"/>
          <w:szCs w:val="24"/>
        </w:rPr>
        <w:t xml:space="preserve"> </w:t>
      </w:r>
      <w:r>
        <w:rPr>
          <w:rFonts w:ascii="Arial" w:hAnsi="Arial" w:cs="Arial"/>
          <w:color w:val="auto"/>
          <w:sz w:val="24"/>
          <w:szCs w:val="24"/>
        </w:rPr>
        <w:t>com as suas duas redes interligadas (rede atacante e rede vítima)</w:t>
      </w:r>
      <w:r w:rsidR="00471252">
        <w:rPr>
          <w:rFonts w:ascii="Arial" w:hAnsi="Arial" w:cs="Arial"/>
          <w:color w:val="auto"/>
          <w:sz w:val="24"/>
          <w:szCs w:val="24"/>
        </w:rPr>
        <w:t>. As máquinas utilizadas nas duas redes utilizaram</w:t>
      </w:r>
      <w:r w:rsidR="00195C1C">
        <w:rPr>
          <w:rFonts w:ascii="Arial" w:hAnsi="Arial" w:cs="Arial"/>
          <w:color w:val="auto"/>
          <w:sz w:val="24"/>
          <w:szCs w:val="24"/>
        </w:rPr>
        <w:t xml:space="preserve"> diversos sistemas operacionais:</w:t>
      </w:r>
      <w:r w:rsidR="00471252">
        <w:rPr>
          <w:rFonts w:ascii="Arial" w:hAnsi="Arial" w:cs="Arial"/>
          <w:color w:val="auto"/>
          <w:sz w:val="24"/>
          <w:szCs w:val="24"/>
        </w:rPr>
        <w:t xml:space="preserve"> das linhas Windows, Mac e Linux [3].</w:t>
      </w:r>
    </w:p>
    <w:p w14:paraId="0B522D77" w14:textId="77777777" w:rsidR="00E02A49" w:rsidRDefault="00471252" w:rsidP="00E02A49">
      <w:pPr>
        <w:pStyle w:val="Corpodetexto"/>
        <w:keepNext/>
      </w:pPr>
      <w:r>
        <w:rPr>
          <w:noProof/>
          <w:lang w:eastAsia="pt-BR"/>
        </w:rPr>
        <w:drawing>
          <wp:inline distT="0" distB="0" distL="0" distR="0" wp14:anchorId="35B7E0C0" wp14:editId="497571DE">
            <wp:extent cx="5753100" cy="2362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14:paraId="464DE7C8" w14:textId="16CFB368" w:rsidR="00C02BB1" w:rsidRPr="00B717F3" w:rsidRDefault="00E02A49" w:rsidP="00E02A49">
      <w:pPr>
        <w:pStyle w:val="Legenda"/>
        <w:jc w:val="center"/>
        <w:rPr>
          <w:rFonts w:ascii="Arial" w:hAnsi="Arial" w:cs="Arial"/>
          <w:b/>
          <w:i w:val="0"/>
        </w:rPr>
      </w:pPr>
      <w:bookmarkStart w:id="16" w:name="_Toc101880762"/>
      <w:bookmarkStart w:id="17" w:name="_Toc101880887"/>
      <w:bookmarkStart w:id="18" w:name="_Toc101881173"/>
      <w:bookmarkStart w:id="19" w:name="_Toc101881317"/>
      <w:bookmarkStart w:id="20" w:name="_Toc101881563"/>
      <w:bookmarkStart w:id="21" w:name="_Toc101943529"/>
      <w:bookmarkStart w:id="22" w:name="_Toc102130418"/>
      <w:bookmarkStart w:id="23" w:name="_Toc102131059"/>
      <w:bookmarkStart w:id="24" w:name="_Toc102131389"/>
      <w:bookmarkStart w:id="25" w:name="_Toc102138058"/>
      <w:bookmarkStart w:id="26" w:name="_Toc102141955"/>
      <w:bookmarkStart w:id="27" w:name="_Toc102142459"/>
      <w:bookmarkStart w:id="28" w:name="_Toc102398462"/>
      <w:bookmarkStart w:id="29" w:name="_Toc102400093"/>
      <w:bookmarkStart w:id="30" w:name="_Toc102479063"/>
      <w:bookmarkStart w:id="31" w:name="_Toc102479205"/>
      <w:bookmarkStart w:id="32" w:name="_Toc102482174"/>
      <w:bookmarkStart w:id="33" w:name="_Toc102569394"/>
      <w:bookmarkStart w:id="34" w:name="_Toc103350373"/>
      <w:bookmarkStart w:id="35" w:name="_Toc103415701"/>
      <w:bookmarkStart w:id="36" w:name="_Toc103415790"/>
      <w:bookmarkStart w:id="37" w:name="_Toc103416643"/>
      <w:bookmarkStart w:id="38" w:name="_Toc103417404"/>
      <w:bookmarkStart w:id="39" w:name="_Toc103417608"/>
      <w:bookmarkStart w:id="40" w:name="_Toc103418342"/>
      <w:bookmarkStart w:id="41" w:name="_Toc103418787"/>
      <w:bookmarkStart w:id="42" w:name="_Toc103419609"/>
      <w:bookmarkStart w:id="43" w:name="_Toc103420553"/>
      <w:bookmarkStart w:id="44" w:name="_Toc103421016"/>
      <w:bookmarkStart w:id="45" w:name="_Toc103421509"/>
      <w:bookmarkStart w:id="46" w:name="_Toc103422052"/>
      <w:bookmarkStart w:id="47" w:name="_Toc103422367"/>
      <w:bookmarkStart w:id="48" w:name="_Toc103422591"/>
      <w:bookmarkStart w:id="49" w:name="_Toc103422757"/>
      <w:bookmarkStart w:id="50" w:name="_Toc103490779"/>
      <w:bookmarkStart w:id="51" w:name="_Toc103497766"/>
      <w:bookmarkStart w:id="52" w:name="_Toc103499055"/>
      <w:bookmarkStart w:id="53" w:name="_Toc103958597"/>
      <w:bookmarkStart w:id="54" w:name="_Toc103959208"/>
      <w:bookmarkStart w:id="55" w:name="_Toc106083326"/>
      <w:bookmarkStart w:id="56" w:name="_Toc106083540"/>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1</w:t>
      </w:r>
      <w:r w:rsidRPr="00B717F3">
        <w:rPr>
          <w:rFonts w:ascii="Arial" w:hAnsi="Arial" w:cs="Arial"/>
          <w:b/>
          <w:i w:val="0"/>
        </w:rPr>
        <w:fldChar w:fldCharType="end"/>
      </w:r>
      <w:r w:rsidRPr="00B717F3">
        <w:rPr>
          <w:rFonts w:ascii="Arial" w:hAnsi="Arial" w:cs="Arial"/>
          <w:b/>
          <w:i w:val="0"/>
        </w:rPr>
        <w:t xml:space="preserve">: </w:t>
      </w:r>
      <w:r w:rsidRPr="00B717F3">
        <w:rPr>
          <w:rFonts w:ascii="Arial" w:hAnsi="Arial" w:cs="Arial"/>
          <w:i w:val="0"/>
        </w:rPr>
        <w:t>Ambiente de Teste (Retirado de: [3])</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AC62E5C" w14:textId="77777777" w:rsidR="00E02A49" w:rsidRDefault="00E02A49" w:rsidP="003307DB">
      <w:pPr>
        <w:pStyle w:val="Corpodetexto"/>
      </w:pPr>
    </w:p>
    <w:p w14:paraId="1C15A6F4" w14:textId="77777777" w:rsidR="003307DB" w:rsidRPr="00D6687C" w:rsidRDefault="003307DB" w:rsidP="003307DB">
      <w:pPr>
        <w:spacing w:after="0" w:line="360" w:lineRule="auto"/>
        <w:rPr>
          <w:rFonts w:ascii="Arial" w:hAnsi="Arial" w:cs="Arial"/>
          <w:sz w:val="24"/>
          <w:szCs w:val="24"/>
          <w:lang w:eastAsia="pt-BR"/>
        </w:rPr>
      </w:pPr>
    </w:p>
    <w:p w14:paraId="05B29F9B" w14:textId="4C143DF6" w:rsidR="003307DB" w:rsidRPr="00471252" w:rsidRDefault="00471252" w:rsidP="003307DB">
      <w:pPr>
        <w:suppressAutoHyphens w:val="0"/>
        <w:spacing w:after="0" w:line="360" w:lineRule="auto"/>
        <w:ind w:firstLine="709"/>
        <w:jc w:val="both"/>
        <w:rPr>
          <w:rFonts w:ascii="Arial" w:hAnsi="Arial" w:cs="Arial"/>
          <w:color w:val="auto"/>
          <w:sz w:val="24"/>
          <w:szCs w:val="24"/>
        </w:rPr>
      </w:pPr>
      <w:r w:rsidRPr="00471252">
        <w:rPr>
          <w:rFonts w:ascii="Arial" w:hAnsi="Arial" w:cs="Arial"/>
          <w:b/>
          <w:color w:val="auto"/>
          <w:sz w:val="24"/>
          <w:szCs w:val="24"/>
        </w:rPr>
        <w:t xml:space="preserve">Obs: </w:t>
      </w:r>
      <w:r w:rsidRPr="00471252">
        <w:rPr>
          <w:rFonts w:ascii="Arial" w:hAnsi="Arial" w:cs="Arial"/>
          <w:color w:val="auto"/>
          <w:sz w:val="24"/>
          <w:szCs w:val="24"/>
        </w:rPr>
        <w:t xml:space="preserve">Os ataques realizados em </w:t>
      </w:r>
      <w:r w:rsidR="00591616">
        <w:rPr>
          <w:rFonts w:ascii="Arial" w:hAnsi="Arial" w:cs="Arial"/>
          <w:color w:val="auto"/>
          <w:sz w:val="24"/>
          <w:szCs w:val="24"/>
        </w:rPr>
        <w:t>um ambiente de teste controlado</w:t>
      </w:r>
      <w:r w:rsidRPr="00471252">
        <w:rPr>
          <w:rFonts w:ascii="Arial" w:hAnsi="Arial" w:cs="Arial"/>
          <w:color w:val="auto"/>
          <w:sz w:val="24"/>
          <w:szCs w:val="24"/>
        </w:rPr>
        <w:t xml:space="preserve"> apresenta</w:t>
      </w:r>
      <w:r>
        <w:rPr>
          <w:rFonts w:ascii="Arial" w:hAnsi="Arial" w:cs="Arial"/>
          <w:color w:val="auto"/>
          <w:sz w:val="24"/>
          <w:szCs w:val="24"/>
        </w:rPr>
        <w:t>m</w:t>
      </w:r>
      <w:r w:rsidRPr="00471252">
        <w:rPr>
          <w:rFonts w:ascii="Arial" w:hAnsi="Arial" w:cs="Arial"/>
          <w:color w:val="auto"/>
          <w:sz w:val="24"/>
          <w:szCs w:val="24"/>
        </w:rPr>
        <w:t xml:space="preserve"> pouca variedade </w:t>
      </w:r>
      <w:r w:rsidR="004C2B42">
        <w:rPr>
          <w:rFonts w:ascii="Arial" w:hAnsi="Arial" w:cs="Arial"/>
          <w:color w:val="auto"/>
          <w:sz w:val="24"/>
          <w:szCs w:val="24"/>
        </w:rPr>
        <w:t>de localização</w:t>
      </w:r>
      <w:r w:rsidRPr="00471252">
        <w:rPr>
          <w:rFonts w:ascii="Arial" w:hAnsi="Arial" w:cs="Arial"/>
          <w:color w:val="auto"/>
          <w:sz w:val="24"/>
          <w:szCs w:val="24"/>
        </w:rPr>
        <w:t xml:space="preserve"> em termos dos endereços IP utilizados. Nesse cenário a </w:t>
      </w:r>
      <w:r w:rsidR="00591616">
        <w:rPr>
          <w:rFonts w:ascii="Arial" w:hAnsi="Arial" w:cs="Arial"/>
          <w:color w:val="auto"/>
          <w:sz w:val="24"/>
          <w:szCs w:val="24"/>
        </w:rPr>
        <w:t>utilização</w:t>
      </w:r>
      <w:r w:rsidRPr="00471252">
        <w:rPr>
          <w:rFonts w:ascii="Arial" w:hAnsi="Arial" w:cs="Arial"/>
          <w:color w:val="auto"/>
          <w:sz w:val="24"/>
          <w:szCs w:val="24"/>
        </w:rPr>
        <w:t xml:space="preserve"> dos IPs</w:t>
      </w:r>
      <w:r w:rsidR="00591616">
        <w:rPr>
          <w:rFonts w:ascii="Arial" w:hAnsi="Arial" w:cs="Arial"/>
          <w:color w:val="auto"/>
          <w:sz w:val="24"/>
          <w:szCs w:val="24"/>
        </w:rPr>
        <w:t>, ape</w:t>
      </w:r>
      <w:r w:rsidR="00397DC4">
        <w:rPr>
          <w:rFonts w:ascii="Arial" w:hAnsi="Arial" w:cs="Arial"/>
          <w:color w:val="auto"/>
          <w:sz w:val="24"/>
          <w:szCs w:val="24"/>
        </w:rPr>
        <w:t>sar de disponíveis na gravação</w:t>
      </w:r>
      <w:r w:rsidRPr="00471252">
        <w:rPr>
          <w:rFonts w:ascii="Arial" w:hAnsi="Arial" w:cs="Arial"/>
          <w:color w:val="auto"/>
          <w:sz w:val="24"/>
          <w:szCs w:val="24"/>
        </w:rPr>
        <w:t xml:space="preserve"> tem pouca signific</w:t>
      </w:r>
      <w:r>
        <w:rPr>
          <w:rFonts w:ascii="Arial" w:hAnsi="Arial" w:cs="Arial"/>
          <w:color w:val="auto"/>
          <w:sz w:val="24"/>
          <w:szCs w:val="24"/>
        </w:rPr>
        <w:t>ância</w:t>
      </w:r>
      <w:r w:rsidR="00591616">
        <w:rPr>
          <w:rFonts w:ascii="Arial" w:hAnsi="Arial" w:cs="Arial"/>
          <w:color w:val="auto"/>
          <w:sz w:val="24"/>
          <w:szCs w:val="24"/>
        </w:rPr>
        <w:t xml:space="preserve"> para </w:t>
      </w:r>
      <w:r w:rsidR="00591616">
        <w:rPr>
          <w:rFonts w:ascii="Arial" w:hAnsi="Arial" w:cs="Arial"/>
          <w:color w:val="auto"/>
          <w:sz w:val="24"/>
          <w:szCs w:val="24"/>
        </w:rPr>
        <w:lastRenderedPageBreak/>
        <w:t>a classificação</w:t>
      </w:r>
      <w:r>
        <w:rPr>
          <w:rFonts w:ascii="Arial" w:hAnsi="Arial" w:cs="Arial"/>
          <w:color w:val="auto"/>
          <w:sz w:val="24"/>
          <w:szCs w:val="24"/>
        </w:rPr>
        <w:t>. Sendo assim, as características</w:t>
      </w:r>
      <w:r w:rsidR="00591616">
        <w:rPr>
          <w:rFonts w:ascii="Arial" w:hAnsi="Arial" w:cs="Arial"/>
          <w:color w:val="auto"/>
          <w:sz w:val="24"/>
          <w:szCs w:val="24"/>
        </w:rPr>
        <w:t xml:space="preserve"> </w:t>
      </w:r>
      <w:r>
        <w:rPr>
          <w:rFonts w:ascii="Arial" w:hAnsi="Arial" w:cs="Arial"/>
          <w:color w:val="auto"/>
          <w:sz w:val="24"/>
          <w:szCs w:val="24"/>
        </w:rPr>
        <w:t>(</w:t>
      </w:r>
      <w:r w:rsidRPr="00397DC4">
        <w:rPr>
          <w:rFonts w:ascii="Arial" w:hAnsi="Arial" w:cs="Arial"/>
          <w:i/>
          <w:color w:val="auto"/>
          <w:sz w:val="24"/>
          <w:szCs w:val="24"/>
        </w:rPr>
        <w:t>Features</w:t>
      </w:r>
      <w:r>
        <w:rPr>
          <w:rFonts w:ascii="Arial" w:hAnsi="Arial" w:cs="Arial"/>
          <w:color w:val="auto"/>
          <w:sz w:val="24"/>
          <w:szCs w:val="24"/>
        </w:rPr>
        <w:t xml:space="preserve">) de endereçamento </w:t>
      </w:r>
      <w:r w:rsidR="008E0101">
        <w:rPr>
          <w:rFonts w:ascii="Arial" w:hAnsi="Arial" w:cs="Arial"/>
          <w:color w:val="auto"/>
          <w:sz w:val="24"/>
          <w:szCs w:val="24"/>
        </w:rPr>
        <w:t xml:space="preserve">poderão </w:t>
      </w:r>
      <w:r>
        <w:rPr>
          <w:rFonts w:ascii="Arial" w:hAnsi="Arial" w:cs="Arial"/>
          <w:color w:val="auto"/>
          <w:sz w:val="24"/>
          <w:szCs w:val="24"/>
        </w:rPr>
        <w:t>ser filtradas antes do processamento.</w:t>
      </w:r>
    </w:p>
    <w:p w14:paraId="0A2261CB" w14:textId="0DD46999" w:rsidR="000676C7" w:rsidRDefault="000676C7" w:rsidP="00E06E04">
      <w:pPr>
        <w:spacing w:after="0" w:line="360" w:lineRule="auto"/>
        <w:rPr>
          <w:rFonts w:ascii="Arial" w:hAnsi="Arial" w:cs="Arial"/>
          <w:sz w:val="24"/>
          <w:szCs w:val="24"/>
          <w:lang w:eastAsia="pt-BR"/>
        </w:rPr>
      </w:pPr>
    </w:p>
    <w:p w14:paraId="1A0AC981" w14:textId="54A1E7A1" w:rsidR="007D2606" w:rsidRDefault="00774DBA" w:rsidP="007D2606">
      <w:pPr>
        <w:pStyle w:val="Ttulo1"/>
        <w:numPr>
          <w:ilvl w:val="0"/>
          <w:numId w:val="0"/>
        </w:numPr>
        <w:spacing w:after="0" w:line="360" w:lineRule="auto"/>
        <w:rPr>
          <w:rFonts w:ascii="Arial" w:hAnsi="Arial" w:cs="Arial"/>
          <w:b/>
          <w:color w:val="auto"/>
          <w:sz w:val="24"/>
          <w:szCs w:val="24"/>
        </w:rPr>
      </w:pPr>
      <w:bookmarkStart w:id="57" w:name="_Toc106083691"/>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5</w:t>
      </w:r>
      <w:r w:rsidR="007A19BD" w:rsidRPr="00875B43">
        <w:rPr>
          <w:rFonts w:ascii="Arial" w:hAnsi="Arial" w:cs="Arial"/>
          <w:b/>
          <w:color w:val="auto"/>
          <w:sz w:val="24"/>
          <w:szCs w:val="24"/>
        </w:rPr>
        <w:t xml:space="preserve"> Descrição</w:t>
      </w:r>
      <w:r w:rsidR="007D2606">
        <w:rPr>
          <w:rFonts w:ascii="Arial" w:hAnsi="Arial" w:cs="Arial"/>
          <w:b/>
          <w:color w:val="auto"/>
          <w:sz w:val="24"/>
          <w:szCs w:val="24"/>
        </w:rPr>
        <w:t xml:space="preserve"> do Processo de Detecção de Ataques </w:t>
      </w:r>
      <w:r w:rsidR="001F1815">
        <w:rPr>
          <w:rFonts w:ascii="Arial" w:hAnsi="Arial" w:cs="Arial"/>
          <w:b/>
          <w:color w:val="auto"/>
          <w:sz w:val="24"/>
          <w:szCs w:val="24"/>
        </w:rPr>
        <w:t xml:space="preserve">com Classificação </w:t>
      </w:r>
      <w:r w:rsidR="007D2606">
        <w:rPr>
          <w:rFonts w:ascii="Arial" w:hAnsi="Arial" w:cs="Arial"/>
          <w:b/>
          <w:color w:val="auto"/>
          <w:sz w:val="24"/>
          <w:szCs w:val="24"/>
        </w:rPr>
        <w:t>Multi-Label</w:t>
      </w:r>
      <w:bookmarkEnd w:id="57"/>
    </w:p>
    <w:p w14:paraId="16ED15B2" w14:textId="77777777" w:rsidR="008F33DA" w:rsidRPr="008F33DA" w:rsidRDefault="008F33DA" w:rsidP="008F33DA">
      <w:pPr>
        <w:pStyle w:val="Corpodetexto"/>
      </w:pPr>
    </w:p>
    <w:p w14:paraId="0EB7B5B5" w14:textId="599AFCEE" w:rsidR="00E842B1" w:rsidRDefault="004D2B19" w:rsidP="00E842B1">
      <w:pPr>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Esta seção</w:t>
      </w:r>
      <w:r w:rsidR="00E842B1" w:rsidRPr="00F13352">
        <w:rPr>
          <w:rFonts w:ascii="Arial" w:hAnsi="Arial" w:cs="Arial"/>
          <w:color w:val="auto"/>
          <w:sz w:val="24"/>
          <w:szCs w:val="24"/>
        </w:rPr>
        <w:t xml:space="preserve"> descreve o processo que será utilizado para a Detecção de Ataques </w:t>
      </w:r>
      <w:r w:rsidR="005C7715" w:rsidRPr="00F13352">
        <w:rPr>
          <w:rFonts w:ascii="Arial" w:hAnsi="Arial" w:cs="Arial"/>
          <w:color w:val="auto"/>
          <w:sz w:val="24"/>
          <w:szCs w:val="24"/>
        </w:rPr>
        <w:t xml:space="preserve">com classificação </w:t>
      </w:r>
      <w:r w:rsidR="00E842B1" w:rsidRPr="00F13352">
        <w:rPr>
          <w:rFonts w:ascii="Arial" w:hAnsi="Arial" w:cs="Arial"/>
          <w:i/>
          <w:color w:val="auto"/>
          <w:sz w:val="24"/>
          <w:szCs w:val="24"/>
        </w:rPr>
        <w:t>Multi-Label</w:t>
      </w:r>
      <w:r w:rsidR="00E842B1" w:rsidRPr="00F13352">
        <w:rPr>
          <w:rFonts w:ascii="Arial" w:hAnsi="Arial" w:cs="Arial"/>
          <w:color w:val="auto"/>
          <w:sz w:val="24"/>
          <w:szCs w:val="24"/>
        </w:rPr>
        <w:t xml:space="preserve"> em Redes de Computadores a partir </w:t>
      </w:r>
      <w:r w:rsidR="007A19BD" w:rsidRPr="00F13352">
        <w:rPr>
          <w:rFonts w:ascii="Arial" w:hAnsi="Arial" w:cs="Arial"/>
          <w:color w:val="auto"/>
          <w:sz w:val="24"/>
          <w:szCs w:val="24"/>
        </w:rPr>
        <w:t>do conjunto</w:t>
      </w:r>
      <w:r w:rsidR="00E842B1" w:rsidRPr="00F13352">
        <w:rPr>
          <w:rFonts w:ascii="Arial" w:hAnsi="Arial" w:cs="Arial"/>
          <w:color w:val="auto"/>
          <w:sz w:val="24"/>
          <w:szCs w:val="24"/>
        </w:rPr>
        <w:t xml:space="preserve"> de dados de ataques gravados</w:t>
      </w:r>
      <w:r w:rsidRPr="00F13352">
        <w:rPr>
          <w:rFonts w:ascii="Arial" w:hAnsi="Arial" w:cs="Arial"/>
          <w:color w:val="auto"/>
          <w:sz w:val="24"/>
          <w:szCs w:val="24"/>
        </w:rPr>
        <w:t xml:space="preserve"> (</w:t>
      </w:r>
      <w:r w:rsidRPr="00F13352">
        <w:rPr>
          <w:rFonts w:ascii="Arial" w:hAnsi="Arial" w:cs="Arial"/>
          <w:i/>
          <w:color w:val="auto"/>
          <w:sz w:val="24"/>
          <w:szCs w:val="24"/>
        </w:rPr>
        <w:t>Dataset</w:t>
      </w:r>
      <w:r w:rsidRPr="00F13352">
        <w:rPr>
          <w:rFonts w:ascii="Arial" w:hAnsi="Arial" w:cs="Arial"/>
          <w:color w:val="auto"/>
          <w:sz w:val="24"/>
          <w:szCs w:val="24"/>
        </w:rPr>
        <w:t>)</w:t>
      </w:r>
      <w:r w:rsidR="002A22E8" w:rsidRPr="00F13352">
        <w:rPr>
          <w:rFonts w:ascii="Arial" w:hAnsi="Arial" w:cs="Arial"/>
          <w:color w:val="auto"/>
          <w:sz w:val="24"/>
          <w:szCs w:val="24"/>
        </w:rPr>
        <w:t xml:space="preserve"> descrito no item 2.5</w:t>
      </w:r>
      <w:r w:rsidR="00E842B1" w:rsidRPr="00F13352">
        <w:rPr>
          <w:rFonts w:ascii="Arial" w:hAnsi="Arial" w:cs="Arial"/>
          <w:color w:val="auto"/>
          <w:sz w:val="24"/>
          <w:szCs w:val="24"/>
        </w:rPr>
        <w:t>, incluindo as seguintes etapas</w:t>
      </w:r>
      <w:r w:rsidR="00727A02" w:rsidRPr="00F13352">
        <w:rPr>
          <w:rFonts w:ascii="Arial" w:hAnsi="Arial" w:cs="Arial"/>
          <w:color w:val="auto"/>
          <w:sz w:val="24"/>
          <w:szCs w:val="24"/>
        </w:rPr>
        <w:t xml:space="preserve"> (ver Figura 2)</w:t>
      </w:r>
      <w:r w:rsidR="00E842B1" w:rsidRPr="00F13352">
        <w:rPr>
          <w:rFonts w:ascii="Arial" w:hAnsi="Arial" w:cs="Arial"/>
          <w:color w:val="auto"/>
          <w:sz w:val="24"/>
          <w:szCs w:val="24"/>
        </w:rPr>
        <w:t>:</w:t>
      </w:r>
    </w:p>
    <w:p w14:paraId="29E61CBD" w14:textId="77777777" w:rsidR="00A970CE" w:rsidRPr="00F13352" w:rsidRDefault="00A970CE" w:rsidP="00E842B1">
      <w:pPr>
        <w:spacing w:after="0" w:line="360" w:lineRule="auto"/>
        <w:ind w:firstLine="709"/>
        <w:jc w:val="both"/>
        <w:rPr>
          <w:rFonts w:ascii="Arial" w:hAnsi="Arial" w:cs="Arial"/>
          <w:color w:val="auto"/>
          <w:sz w:val="24"/>
          <w:szCs w:val="24"/>
        </w:rPr>
      </w:pPr>
    </w:p>
    <w:p w14:paraId="1C4766E6" w14:textId="00B3F3F6"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1)</w:t>
      </w:r>
      <w:r w:rsidR="003F4595">
        <w:rPr>
          <w:rFonts w:ascii="Arial" w:hAnsi="Arial" w:cs="Arial"/>
          <w:color w:val="auto"/>
          <w:sz w:val="24"/>
          <w:szCs w:val="24"/>
        </w:rPr>
        <w:t xml:space="preserve"> Pré-processamento;</w:t>
      </w:r>
    </w:p>
    <w:p w14:paraId="7A4358F2" w14:textId="7384195A"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2)</w:t>
      </w:r>
      <w:r w:rsidRPr="00F13352">
        <w:rPr>
          <w:rFonts w:ascii="Arial" w:hAnsi="Arial" w:cs="Arial"/>
          <w:color w:val="auto"/>
          <w:sz w:val="24"/>
          <w:szCs w:val="24"/>
        </w:rPr>
        <w:t xml:space="preserve"> Seleção de Características (</w:t>
      </w:r>
      <w:r w:rsidRPr="00F13352">
        <w:rPr>
          <w:rFonts w:ascii="Arial" w:hAnsi="Arial" w:cs="Arial"/>
          <w:i/>
          <w:iCs/>
          <w:color w:val="auto"/>
          <w:sz w:val="24"/>
          <w:szCs w:val="24"/>
        </w:rPr>
        <w:t>Features</w:t>
      </w:r>
      <w:r w:rsidR="003F4595">
        <w:rPr>
          <w:rFonts w:ascii="Arial" w:hAnsi="Arial" w:cs="Arial"/>
          <w:color w:val="auto"/>
          <w:sz w:val="24"/>
          <w:szCs w:val="24"/>
        </w:rPr>
        <w:t>);</w:t>
      </w:r>
    </w:p>
    <w:p w14:paraId="04B8427D" w14:textId="56CF8A51"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3)</w:t>
      </w:r>
      <w:r w:rsidRPr="00F13352">
        <w:rPr>
          <w:rFonts w:ascii="Arial" w:hAnsi="Arial" w:cs="Arial"/>
          <w:color w:val="auto"/>
          <w:sz w:val="24"/>
          <w:szCs w:val="24"/>
        </w:rPr>
        <w:t xml:space="preserve"> Redução Controlada do Arquivo</w:t>
      </w:r>
      <w:r w:rsidR="003F4595">
        <w:rPr>
          <w:rFonts w:ascii="Arial" w:hAnsi="Arial" w:cs="Arial"/>
          <w:color w:val="auto"/>
          <w:sz w:val="24"/>
          <w:szCs w:val="24"/>
        </w:rPr>
        <w:t>;</w:t>
      </w:r>
    </w:p>
    <w:p w14:paraId="2BDB7194" w14:textId="6A3C0D33" w:rsidR="00E842B1" w:rsidRPr="00F13352"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 xml:space="preserve">Etapa 4) </w:t>
      </w:r>
      <w:r w:rsidRPr="00F13352">
        <w:rPr>
          <w:rFonts w:ascii="Arial" w:hAnsi="Arial" w:cs="Arial"/>
          <w:color w:val="auto"/>
          <w:sz w:val="24"/>
          <w:szCs w:val="24"/>
        </w:rPr>
        <w:t>Transforma</w:t>
      </w:r>
      <w:r w:rsidR="003F4595">
        <w:rPr>
          <w:rFonts w:ascii="Arial" w:hAnsi="Arial" w:cs="Arial"/>
          <w:color w:val="auto"/>
          <w:sz w:val="24"/>
          <w:szCs w:val="24"/>
        </w:rPr>
        <w:t>ção do Arquivo para Multi-Label;</w:t>
      </w:r>
    </w:p>
    <w:p w14:paraId="3913943D" w14:textId="60A3D1BE" w:rsidR="00E842B1" w:rsidRDefault="00E842B1" w:rsidP="00E842B1">
      <w:pPr>
        <w:spacing w:after="0" w:line="360" w:lineRule="auto"/>
        <w:ind w:firstLine="709"/>
        <w:jc w:val="both"/>
        <w:rPr>
          <w:rFonts w:ascii="Arial" w:hAnsi="Arial" w:cs="Arial"/>
          <w:color w:val="auto"/>
          <w:sz w:val="24"/>
          <w:szCs w:val="24"/>
        </w:rPr>
      </w:pPr>
      <w:r w:rsidRPr="00F13352">
        <w:rPr>
          <w:rFonts w:ascii="Arial" w:hAnsi="Arial" w:cs="Arial"/>
          <w:b/>
          <w:bCs/>
          <w:color w:val="auto"/>
          <w:sz w:val="24"/>
          <w:szCs w:val="24"/>
        </w:rPr>
        <w:t>Etapa 5)</w:t>
      </w:r>
      <w:r w:rsidRPr="00F13352">
        <w:rPr>
          <w:rFonts w:ascii="Arial" w:hAnsi="Arial" w:cs="Arial"/>
          <w:color w:val="auto"/>
          <w:sz w:val="24"/>
          <w:szCs w:val="24"/>
        </w:rPr>
        <w:t xml:space="preserve"> Processam</w:t>
      </w:r>
      <w:r w:rsidR="003F4595">
        <w:rPr>
          <w:rFonts w:ascii="Arial" w:hAnsi="Arial" w:cs="Arial"/>
          <w:color w:val="auto"/>
          <w:sz w:val="24"/>
          <w:szCs w:val="24"/>
        </w:rPr>
        <w:t>ento de Inteligência Artificial; e</w:t>
      </w:r>
    </w:p>
    <w:p w14:paraId="7894C480" w14:textId="12950891" w:rsidR="00270489" w:rsidRDefault="00270489" w:rsidP="00E842B1">
      <w:pPr>
        <w:spacing w:after="0" w:line="360" w:lineRule="auto"/>
        <w:ind w:firstLine="709"/>
        <w:jc w:val="both"/>
        <w:rPr>
          <w:rFonts w:ascii="Arial" w:hAnsi="Arial" w:cs="Arial"/>
          <w:color w:val="auto"/>
          <w:sz w:val="24"/>
          <w:szCs w:val="24"/>
        </w:rPr>
      </w:pPr>
      <w:r w:rsidRPr="00270489">
        <w:rPr>
          <w:rFonts w:ascii="Arial" w:hAnsi="Arial" w:cs="Arial"/>
          <w:b/>
          <w:color w:val="auto"/>
          <w:sz w:val="24"/>
          <w:szCs w:val="24"/>
        </w:rPr>
        <w:t xml:space="preserve">Etapa 6) </w:t>
      </w:r>
      <w:r w:rsidRPr="00F134D3">
        <w:rPr>
          <w:rFonts w:ascii="Arial" w:hAnsi="Arial" w:cs="Arial"/>
          <w:color w:val="auto"/>
          <w:sz w:val="24"/>
          <w:szCs w:val="24"/>
        </w:rPr>
        <w:t>Avaliação dos Resultados</w:t>
      </w:r>
      <w:r w:rsidR="003F4595">
        <w:rPr>
          <w:rFonts w:ascii="Arial" w:hAnsi="Arial" w:cs="Arial"/>
          <w:color w:val="auto"/>
          <w:sz w:val="24"/>
          <w:szCs w:val="24"/>
        </w:rPr>
        <w:t>.</w:t>
      </w:r>
    </w:p>
    <w:p w14:paraId="7A765660" w14:textId="77777777" w:rsidR="003F4595" w:rsidRPr="00F134D3" w:rsidRDefault="003F4595" w:rsidP="00E842B1">
      <w:pPr>
        <w:spacing w:after="0" w:line="360" w:lineRule="auto"/>
        <w:ind w:firstLine="709"/>
        <w:jc w:val="both"/>
        <w:rPr>
          <w:rFonts w:ascii="Arial" w:hAnsi="Arial" w:cs="Arial"/>
          <w:color w:val="auto"/>
          <w:sz w:val="24"/>
          <w:szCs w:val="24"/>
        </w:rPr>
      </w:pPr>
    </w:p>
    <w:p w14:paraId="25E5971D" w14:textId="77777777" w:rsidR="00E81A1B" w:rsidRDefault="007803D9"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O processo utilizado no desenvolvimento da so</w:t>
      </w:r>
      <w:r w:rsidR="008F3E51" w:rsidRPr="00F13352">
        <w:rPr>
          <w:rFonts w:ascii="Arial" w:hAnsi="Arial" w:cs="Arial"/>
          <w:color w:val="auto"/>
          <w:sz w:val="24"/>
          <w:szCs w:val="24"/>
        </w:rPr>
        <w:t>l</w:t>
      </w:r>
      <w:r w:rsidRPr="00F13352">
        <w:rPr>
          <w:rFonts w:ascii="Arial" w:hAnsi="Arial" w:cs="Arial"/>
          <w:color w:val="auto"/>
          <w:sz w:val="24"/>
          <w:szCs w:val="24"/>
        </w:rPr>
        <w:t xml:space="preserve">ução do presente trabalho está baseado na tese de mestrado apresentada </w:t>
      </w:r>
      <w:r w:rsidR="003F4595">
        <w:rPr>
          <w:rFonts w:ascii="Arial" w:hAnsi="Arial" w:cs="Arial"/>
          <w:color w:val="auto"/>
          <w:sz w:val="24"/>
          <w:szCs w:val="24"/>
        </w:rPr>
        <w:t>em</w:t>
      </w:r>
      <w:r w:rsidRPr="00F13352">
        <w:rPr>
          <w:rFonts w:ascii="Arial" w:hAnsi="Arial" w:cs="Arial"/>
          <w:color w:val="auto"/>
          <w:sz w:val="24"/>
          <w:szCs w:val="24"/>
        </w:rPr>
        <w:t xml:space="preserve"> </w:t>
      </w:r>
      <w:r w:rsidR="003F4595">
        <w:rPr>
          <w:rFonts w:ascii="Arial" w:hAnsi="Arial" w:cs="Arial"/>
          <w:color w:val="auto"/>
          <w:sz w:val="24"/>
          <w:szCs w:val="24"/>
        </w:rPr>
        <w:t>[</w:t>
      </w:r>
      <w:r w:rsidRPr="00F13352">
        <w:rPr>
          <w:rFonts w:ascii="Arial" w:hAnsi="Arial" w:cs="Arial"/>
          <w:color w:val="auto"/>
          <w:sz w:val="24"/>
          <w:szCs w:val="24"/>
        </w:rPr>
        <w:t xml:space="preserve">5]. </w:t>
      </w:r>
      <w:r w:rsidR="00A83106" w:rsidRPr="00F13352">
        <w:rPr>
          <w:rFonts w:ascii="Arial" w:hAnsi="Arial" w:cs="Arial"/>
          <w:color w:val="auto"/>
          <w:sz w:val="24"/>
          <w:szCs w:val="24"/>
        </w:rPr>
        <w:t>Em consonância</w:t>
      </w:r>
      <w:r w:rsidRPr="00F13352">
        <w:rPr>
          <w:rFonts w:ascii="Arial" w:hAnsi="Arial" w:cs="Arial"/>
          <w:color w:val="auto"/>
          <w:sz w:val="24"/>
          <w:szCs w:val="24"/>
        </w:rPr>
        <w:t xml:space="preserve"> com o objetivo geral do </w:t>
      </w:r>
      <w:r w:rsidR="00A83106" w:rsidRPr="00F13352">
        <w:rPr>
          <w:rFonts w:ascii="Arial" w:hAnsi="Arial" w:cs="Arial"/>
          <w:color w:val="auto"/>
          <w:sz w:val="24"/>
          <w:szCs w:val="24"/>
        </w:rPr>
        <w:t>trabalho descrito no item 1.1</w:t>
      </w:r>
      <w:r w:rsidRPr="00F13352">
        <w:rPr>
          <w:rFonts w:ascii="Arial" w:hAnsi="Arial" w:cs="Arial"/>
          <w:color w:val="auto"/>
          <w:sz w:val="24"/>
          <w:szCs w:val="24"/>
        </w:rPr>
        <w:t xml:space="preserve"> </w:t>
      </w:r>
      <w:r w:rsidR="00353B2F" w:rsidRPr="00F13352">
        <w:rPr>
          <w:rFonts w:ascii="Arial" w:hAnsi="Arial" w:cs="Arial"/>
          <w:color w:val="auto"/>
          <w:sz w:val="24"/>
          <w:szCs w:val="24"/>
        </w:rPr>
        <w:t xml:space="preserve">são propostas novas funcionalidades que possibilitem incrementar os processos de detecção, especialmente no que ser refere a classificação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Através da solução </w:t>
      </w:r>
      <w:r w:rsidR="00A83106" w:rsidRPr="00F13352">
        <w:rPr>
          <w:rFonts w:ascii="Arial" w:hAnsi="Arial" w:cs="Arial"/>
          <w:color w:val="auto"/>
          <w:sz w:val="24"/>
          <w:szCs w:val="24"/>
        </w:rPr>
        <w:t>implementada</w:t>
      </w:r>
      <w:r w:rsidR="00353B2F" w:rsidRPr="00F13352">
        <w:rPr>
          <w:rFonts w:ascii="Arial" w:hAnsi="Arial" w:cs="Arial"/>
          <w:color w:val="auto"/>
          <w:sz w:val="24"/>
          <w:szCs w:val="24"/>
        </w:rPr>
        <w:t xml:space="preserve"> de Classificadores </w:t>
      </w:r>
      <w:r w:rsidR="00353B2F" w:rsidRPr="00F13352">
        <w:rPr>
          <w:rFonts w:ascii="Arial" w:hAnsi="Arial" w:cs="Arial"/>
          <w:i/>
          <w:color w:val="auto"/>
          <w:sz w:val="24"/>
          <w:szCs w:val="24"/>
        </w:rPr>
        <w:t>Multi-Label</w:t>
      </w:r>
      <w:r w:rsidR="00353B2F" w:rsidRPr="00F13352">
        <w:rPr>
          <w:rFonts w:ascii="Arial" w:hAnsi="Arial" w:cs="Arial"/>
          <w:color w:val="auto"/>
          <w:sz w:val="24"/>
          <w:szCs w:val="24"/>
        </w:rPr>
        <w:t xml:space="preserve"> é possível indicar o tipo de ataque realizado, além da detecção do ataque. </w:t>
      </w:r>
    </w:p>
    <w:p w14:paraId="1B7B1E39" w14:textId="638FFCE4" w:rsidR="007D2606" w:rsidRPr="00F13352" w:rsidRDefault="00353B2F" w:rsidP="00E842B1">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 xml:space="preserve">O trabalho inclui as seguntes melhorias: algoritmo alternativo para seleção de Features de forma mais rápida com baixa perda de qualidade </w:t>
      </w:r>
      <w:r w:rsidR="00A83106" w:rsidRPr="00F13352">
        <w:rPr>
          <w:rFonts w:ascii="Arial" w:hAnsi="Arial" w:cs="Arial"/>
          <w:color w:val="auto"/>
          <w:sz w:val="24"/>
          <w:szCs w:val="24"/>
        </w:rPr>
        <w:t>(decorrente do estudo da</w:t>
      </w:r>
      <w:r w:rsidRPr="00F13352">
        <w:rPr>
          <w:rFonts w:ascii="Arial" w:hAnsi="Arial" w:cs="Arial"/>
          <w:color w:val="auto"/>
          <w:sz w:val="24"/>
          <w:szCs w:val="24"/>
        </w:rPr>
        <w:t xml:space="preserve"> etapa 2</w:t>
      </w:r>
      <w:r w:rsidR="00B36877" w:rsidRPr="00F13352">
        <w:rPr>
          <w:rFonts w:ascii="Arial" w:hAnsi="Arial" w:cs="Arial"/>
          <w:color w:val="auto"/>
          <w:sz w:val="24"/>
          <w:szCs w:val="24"/>
        </w:rPr>
        <w:t xml:space="preserve"> da Figura 2</w:t>
      </w:r>
      <w:r w:rsidRPr="00F13352">
        <w:rPr>
          <w:rFonts w:ascii="Arial" w:hAnsi="Arial" w:cs="Arial"/>
          <w:color w:val="auto"/>
          <w:sz w:val="24"/>
          <w:szCs w:val="24"/>
        </w:rPr>
        <w:t xml:space="preserve">), Redução controlada do tamanho do arquivo </w:t>
      </w:r>
      <w:r w:rsidRPr="00F13352">
        <w:rPr>
          <w:rFonts w:ascii="Arial" w:hAnsi="Arial" w:cs="Arial"/>
          <w:i/>
          <w:color w:val="auto"/>
          <w:sz w:val="24"/>
          <w:szCs w:val="24"/>
        </w:rPr>
        <w:t xml:space="preserve">Dataset </w:t>
      </w:r>
      <w:r w:rsidR="00A83106" w:rsidRPr="00F13352">
        <w:rPr>
          <w:rFonts w:ascii="Arial" w:hAnsi="Arial" w:cs="Arial"/>
          <w:color w:val="auto"/>
          <w:sz w:val="24"/>
          <w:szCs w:val="24"/>
        </w:rPr>
        <w:t>para</w:t>
      </w:r>
      <w:r w:rsidRPr="00F13352">
        <w:rPr>
          <w:rFonts w:ascii="Arial" w:hAnsi="Arial" w:cs="Arial"/>
          <w:color w:val="auto"/>
          <w:sz w:val="24"/>
          <w:szCs w:val="24"/>
        </w:rPr>
        <w:t xml:space="preserve"> possibilitar menores tempos de processamento</w:t>
      </w:r>
      <w:r w:rsidR="00B36877" w:rsidRPr="00F13352">
        <w:rPr>
          <w:rFonts w:ascii="Arial" w:hAnsi="Arial" w:cs="Arial"/>
          <w:color w:val="auto"/>
          <w:sz w:val="24"/>
          <w:szCs w:val="24"/>
        </w:rPr>
        <w:t xml:space="preserve"> (etapa 3 da figura 2)</w:t>
      </w:r>
      <w:r w:rsidRPr="00F13352">
        <w:rPr>
          <w:rFonts w:ascii="Arial" w:hAnsi="Arial" w:cs="Arial"/>
          <w:color w:val="auto"/>
          <w:sz w:val="24"/>
          <w:szCs w:val="24"/>
        </w:rPr>
        <w:t>, Tranformação da arquivo reduzido</w:t>
      </w:r>
      <w:r w:rsidR="00293EDE" w:rsidRPr="00F13352">
        <w:rPr>
          <w:rFonts w:ascii="Arial" w:hAnsi="Arial" w:cs="Arial"/>
          <w:color w:val="auto"/>
          <w:sz w:val="24"/>
          <w:szCs w:val="24"/>
        </w:rPr>
        <w:t xml:space="preserve"> em preparação para o processamento </w:t>
      </w:r>
      <w:r w:rsidR="00293EDE" w:rsidRPr="00223F4D">
        <w:rPr>
          <w:rFonts w:ascii="Arial" w:hAnsi="Arial" w:cs="Arial"/>
          <w:i/>
          <w:color w:val="auto"/>
          <w:sz w:val="24"/>
          <w:szCs w:val="24"/>
        </w:rPr>
        <w:t>Multi-Label</w:t>
      </w:r>
      <w:r w:rsidR="00B36877" w:rsidRPr="00F13352">
        <w:rPr>
          <w:rFonts w:ascii="Arial" w:hAnsi="Arial" w:cs="Arial"/>
          <w:color w:val="auto"/>
          <w:sz w:val="24"/>
          <w:szCs w:val="24"/>
        </w:rPr>
        <w:t>(etapa 4 da Figura 2)</w:t>
      </w:r>
      <w:r w:rsidR="00293EDE" w:rsidRPr="00F13352">
        <w:rPr>
          <w:rFonts w:ascii="Arial" w:hAnsi="Arial" w:cs="Arial"/>
          <w:color w:val="auto"/>
          <w:sz w:val="24"/>
          <w:szCs w:val="24"/>
        </w:rPr>
        <w:t xml:space="preserve">, </w:t>
      </w:r>
      <w:r w:rsidR="00A83106" w:rsidRPr="00F13352">
        <w:rPr>
          <w:rFonts w:ascii="Arial" w:hAnsi="Arial" w:cs="Arial"/>
          <w:color w:val="auto"/>
          <w:sz w:val="24"/>
          <w:szCs w:val="24"/>
        </w:rPr>
        <w:t xml:space="preserve">Estudo e Implementação de algoritmos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utilizando as técnicas de Tranformação do</w:t>
      </w:r>
      <w:r w:rsidR="00C90078" w:rsidRPr="00F13352">
        <w:rPr>
          <w:rFonts w:ascii="Arial" w:hAnsi="Arial" w:cs="Arial"/>
          <w:color w:val="auto"/>
          <w:sz w:val="24"/>
          <w:szCs w:val="24"/>
        </w:rPr>
        <w:t xml:space="preserve"> P</w:t>
      </w:r>
      <w:r w:rsidR="00A83106" w:rsidRPr="00F13352">
        <w:rPr>
          <w:rFonts w:ascii="Arial" w:hAnsi="Arial" w:cs="Arial"/>
          <w:color w:val="auto"/>
          <w:sz w:val="24"/>
          <w:szCs w:val="24"/>
        </w:rPr>
        <w:t>roblema e de Adaptação</w:t>
      </w:r>
      <w:r w:rsidR="00187324" w:rsidRPr="00F13352">
        <w:rPr>
          <w:rFonts w:ascii="Arial" w:hAnsi="Arial" w:cs="Arial"/>
          <w:color w:val="auto"/>
          <w:sz w:val="24"/>
          <w:szCs w:val="24"/>
        </w:rPr>
        <w:t>(etapa 5 da Figura 2)</w:t>
      </w:r>
      <w:r w:rsidR="00A83106" w:rsidRPr="00F13352">
        <w:rPr>
          <w:rFonts w:ascii="Arial" w:hAnsi="Arial" w:cs="Arial"/>
          <w:color w:val="auto"/>
          <w:sz w:val="24"/>
          <w:szCs w:val="24"/>
        </w:rPr>
        <w:t xml:space="preserve">, e utilizacão  de métricas de classificação </w:t>
      </w:r>
      <w:r w:rsidR="00A83106" w:rsidRPr="00F13352">
        <w:rPr>
          <w:rFonts w:ascii="Arial" w:hAnsi="Arial" w:cs="Arial"/>
          <w:i/>
          <w:color w:val="auto"/>
          <w:sz w:val="24"/>
          <w:szCs w:val="24"/>
        </w:rPr>
        <w:t>Multi-Label</w:t>
      </w:r>
      <w:r w:rsidR="00A83106" w:rsidRPr="00F13352">
        <w:rPr>
          <w:rFonts w:ascii="Arial" w:hAnsi="Arial" w:cs="Arial"/>
          <w:color w:val="auto"/>
          <w:sz w:val="24"/>
          <w:szCs w:val="24"/>
        </w:rPr>
        <w:t xml:space="preserve"> para avaliação de desempenho</w:t>
      </w:r>
      <w:r w:rsidR="00187324" w:rsidRPr="00F13352">
        <w:rPr>
          <w:rFonts w:ascii="Arial" w:hAnsi="Arial" w:cs="Arial"/>
          <w:color w:val="auto"/>
          <w:sz w:val="24"/>
          <w:szCs w:val="24"/>
        </w:rPr>
        <w:t>(etapa 6 da Figura 2)</w:t>
      </w:r>
      <w:r w:rsidR="00A83106" w:rsidRPr="00F13352">
        <w:rPr>
          <w:rFonts w:ascii="Arial" w:hAnsi="Arial" w:cs="Arial"/>
          <w:color w:val="auto"/>
          <w:sz w:val="24"/>
          <w:szCs w:val="24"/>
        </w:rPr>
        <w:t>.</w:t>
      </w:r>
    </w:p>
    <w:p w14:paraId="223D7898" w14:textId="63012C21" w:rsidR="003F4595" w:rsidRDefault="003F4595" w:rsidP="007D2606">
      <w:pPr>
        <w:suppressAutoHyphens w:val="0"/>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863040" behindDoc="1" locked="0" layoutInCell="1" allowOverlap="1" wp14:anchorId="0344A547" wp14:editId="327F37E2">
                <wp:simplePos x="0" y="0"/>
                <wp:positionH relativeFrom="column">
                  <wp:posOffset>-171450</wp:posOffset>
                </wp:positionH>
                <wp:positionV relativeFrom="paragraph">
                  <wp:posOffset>3101340</wp:posOffset>
                </wp:positionV>
                <wp:extent cx="5762625" cy="635"/>
                <wp:effectExtent l="0" t="0" r="0" b="0"/>
                <wp:wrapTight wrapText="bothSides">
                  <wp:wrapPolygon edited="0">
                    <wp:start x="0" y="0"/>
                    <wp:lineTo x="0" y="21600"/>
                    <wp:lineTo x="21600" y="21600"/>
                    <wp:lineTo x="21600" y="0"/>
                  </wp:wrapPolygon>
                </wp:wrapTight>
                <wp:docPr id="1" name="Caixa de Texto 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CC79D7A" w14:textId="2E2F4A5F" w:rsidR="002A5A6F" w:rsidRPr="00B717F3" w:rsidRDefault="002A5A6F" w:rsidP="0037503C">
                            <w:pPr>
                              <w:pStyle w:val="Legenda"/>
                              <w:jc w:val="center"/>
                              <w:rPr>
                                <w:rFonts w:ascii="Arial" w:hAnsi="Arial" w:cs="Arial"/>
                                <w:i w:val="0"/>
                              </w:rPr>
                            </w:pPr>
                            <w:bookmarkStart w:id="58" w:name="_Toc101881174"/>
                            <w:bookmarkStart w:id="59" w:name="_Toc101881318"/>
                            <w:bookmarkStart w:id="60" w:name="_Toc101881564"/>
                            <w:bookmarkStart w:id="61" w:name="_Toc101943530"/>
                            <w:bookmarkStart w:id="62" w:name="_Toc102130419"/>
                            <w:bookmarkStart w:id="63" w:name="_Toc102131060"/>
                            <w:bookmarkStart w:id="64" w:name="_Toc102131390"/>
                            <w:bookmarkStart w:id="65" w:name="_Toc102138059"/>
                            <w:bookmarkStart w:id="66" w:name="_Toc102141956"/>
                            <w:bookmarkStart w:id="67" w:name="_Toc102142460"/>
                            <w:bookmarkStart w:id="68" w:name="_Toc102398463"/>
                            <w:bookmarkStart w:id="69" w:name="_Toc102400094"/>
                            <w:bookmarkStart w:id="70" w:name="_Toc102479064"/>
                            <w:bookmarkStart w:id="71" w:name="_Toc102479206"/>
                            <w:bookmarkStart w:id="72" w:name="_Toc102482175"/>
                            <w:bookmarkStart w:id="73" w:name="_Toc102569395"/>
                            <w:bookmarkStart w:id="74" w:name="_Toc103350374"/>
                            <w:bookmarkStart w:id="75" w:name="_Toc103415702"/>
                            <w:bookmarkStart w:id="76" w:name="_Toc103415791"/>
                            <w:bookmarkStart w:id="77" w:name="_Toc103416644"/>
                            <w:bookmarkStart w:id="78" w:name="_Toc103417405"/>
                            <w:bookmarkStart w:id="79" w:name="_Toc103417609"/>
                            <w:bookmarkStart w:id="80" w:name="_Toc103418343"/>
                            <w:bookmarkStart w:id="81" w:name="_Toc103418788"/>
                            <w:bookmarkStart w:id="82" w:name="_Toc103419610"/>
                            <w:bookmarkStart w:id="83" w:name="_Toc103420554"/>
                            <w:bookmarkStart w:id="84" w:name="_Toc103421017"/>
                            <w:bookmarkStart w:id="85" w:name="_Toc103421510"/>
                            <w:bookmarkStart w:id="86" w:name="_Toc103422053"/>
                            <w:bookmarkStart w:id="87" w:name="_Toc103422368"/>
                            <w:bookmarkStart w:id="88" w:name="_Toc103422592"/>
                            <w:bookmarkStart w:id="89" w:name="_Toc103422758"/>
                            <w:bookmarkStart w:id="90" w:name="_Toc103490780"/>
                            <w:bookmarkStart w:id="91" w:name="_Toc103497767"/>
                            <w:bookmarkStart w:id="92" w:name="_Toc103499056"/>
                            <w:bookmarkStart w:id="93" w:name="_Toc103958598"/>
                            <w:bookmarkStart w:id="94" w:name="_Toc103959209"/>
                            <w:bookmarkStart w:id="95" w:name="_Toc106083327"/>
                            <w:bookmarkStart w:id="96" w:name="_Toc106083541"/>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58"/>
                            <w:r w:rsidRPr="00B717F3">
                              <w:rPr>
                                <w:rFonts w:ascii="Arial" w:hAnsi="Arial" w:cs="Arial"/>
                                <w:i w:val="0"/>
                              </w:rPr>
                              <w:t>( do Autor)</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44A547" id="_x0000_t202" coordsize="21600,21600" o:spt="202" path="m,l,21600r21600,l21600,xe">
                <v:stroke joinstyle="miter"/>
                <v:path gradientshapeok="t" o:connecttype="rect"/>
              </v:shapetype>
              <v:shape id="Caixa de Texto 1" o:spid="_x0000_s1026" type="#_x0000_t202" style="position:absolute;left:0;text-align:left;margin-left:-13.5pt;margin-top:244.2pt;width:453.75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" stroked="f">
                <v:textbox style="mso-fit-shape-to-text:t" inset="0,0,0,0">
                  <w:txbxContent>
                    <w:p w14:paraId="6CC79D7A" w14:textId="2E2F4A5F" w:rsidR="002A5A6F" w:rsidRPr="00B717F3" w:rsidRDefault="002A5A6F" w:rsidP="0037503C">
                      <w:pPr>
                        <w:pStyle w:val="Legenda"/>
                        <w:jc w:val="center"/>
                        <w:rPr>
                          <w:rFonts w:ascii="Arial" w:hAnsi="Arial" w:cs="Arial"/>
                          <w:i w:val="0"/>
                        </w:rPr>
                      </w:pPr>
                      <w:bookmarkStart w:id="97" w:name="_Toc101881174"/>
                      <w:bookmarkStart w:id="98" w:name="_Toc101881318"/>
                      <w:bookmarkStart w:id="99" w:name="_Toc101881564"/>
                      <w:bookmarkStart w:id="100" w:name="_Toc101943530"/>
                      <w:bookmarkStart w:id="101" w:name="_Toc102130419"/>
                      <w:bookmarkStart w:id="102" w:name="_Toc102131060"/>
                      <w:bookmarkStart w:id="103" w:name="_Toc102131390"/>
                      <w:bookmarkStart w:id="104" w:name="_Toc102138059"/>
                      <w:bookmarkStart w:id="105" w:name="_Toc102141956"/>
                      <w:bookmarkStart w:id="106" w:name="_Toc102142460"/>
                      <w:bookmarkStart w:id="107" w:name="_Toc102398463"/>
                      <w:bookmarkStart w:id="108" w:name="_Toc102400094"/>
                      <w:bookmarkStart w:id="109" w:name="_Toc102479064"/>
                      <w:bookmarkStart w:id="110" w:name="_Toc102479206"/>
                      <w:bookmarkStart w:id="111" w:name="_Toc102482175"/>
                      <w:bookmarkStart w:id="112" w:name="_Toc102569395"/>
                      <w:bookmarkStart w:id="113" w:name="_Toc103350374"/>
                      <w:bookmarkStart w:id="114" w:name="_Toc103415702"/>
                      <w:bookmarkStart w:id="115" w:name="_Toc103415791"/>
                      <w:bookmarkStart w:id="116" w:name="_Toc103416644"/>
                      <w:bookmarkStart w:id="117" w:name="_Toc103417405"/>
                      <w:bookmarkStart w:id="118" w:name="_Toc103417609"/>
                      <w:bookmarkStart w:id="119" w:name="_Toc103418343"/>
                      <w:bookmarkStart w:id="120" w:name="_Toc103418788"/>
                      <w:bookmarkStart w:id="121" w:name="_Toc103419610"/>
                      <w:bookmarkStart w:id="122" w:name="_Toc103420554"/>
                      <w:bookmarkStart w:id="123" w:name="_Toc103421017"/>
                      <w:bookmarkStart w:id="124" w:name="_Toc103421510"/>
                      <w:bookmarkStart w:id="125" w:name="_Toc103422053"/>
                      <w:bookmarkStart w:id="126" w:name="_Toc103422368"/>
                      <w:bookmarkStart w:id="127" w:name="_Toc103422592"/>
                      <w:bookmarkStart w:id="128" w:name="_Toc103422758"/>
                      <w:bookmarkStart w:id="129" w:name="_Toc103490780"/>
                      <w:bookmarkStart w:id="130" w:name="_Toc103497767"/>
                      <w:bookmarkStart w:id="131" w:name="_Toc103499056"/>
                      <w:bookmarkStart w:id="132" w:name="_Toc103958598"/>
                      <w:bookmarkStart w:id="133" w:name="_Toc103959209"/>
                      <w:bookmarkStart w:id="134" w:name="_Toc106083327"/>
                      <w:bookmarkStart w:id="135" w:name="_Toc106083541"/>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2</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Processo de Detecção de Ataques </w:t>
                      </w:r>
                      <w:r w:rsidRPr="00604527">
                        <w:rPr>
                          <w:rFonts w:ascii="Arial" w:hAnsi="Arial" w:cs="Arial"/>
                        </w:rPr>
                        <w:t>Multi-label</w:t>
                      </w:r>
                      <w:bookmarkEnd w:id="97"/>
                      <w:r w:rsidRPr="00B717F3">
                        <w:rPr>
                          <w:rFonts w:ascii="Arial" w:hAnsi="Arial" w:cs="Arial"/>
                          <w:i w:val="0"/>
                        </w:rPr>
                        <w:t>( do Autor)</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71232" behindDoc="1" locked="0" layoutInCell="1" allowOverlap="1" wp14:anchorId="36B18F16" wp14:editId="54CB1037">
            <wp:simplePos x="0" y="0"/>
            <wp:positionH relativeFrom="margin">
              <wp:posOffset>0</wp:posOffset>
            </wp:positionH>
            <wp:positionV relativeFrom="paragraph">
              <wp:posOffset>266700</wp:posOffset>
            </wp:positionV>
            <wp:extent cx="5762625" cy="2657475"/>
            <wp:effectExtent l="0" t="0" r="9525" b="9525"/>
            <wp:wrapTight wrapText="bothSides">
              <wp:wrapPolygon edited="0">
                <wp:start x="0" y="0"/>
                <wp:lineTo x="0" y="21523"/>
                <wp:lineTo x="21564" y="21523"/>
                <wp:lineTo x="21564" y="0"/>
                <wp:lineTo x="0" y="0"/>
              </wp:wrapPolygon>
            </wp:wrapTight>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2625" cy="2657475"/>
                    </a:xfrm>
                    <a:prstGeom prst="rect">
                      <a:avLst/>
                    </a:prstGeom>
                    <a:noFill/>
                    <a:ln>
                      <a:noFill/>
                    </a:ln>
                  </pic:spPr>
                </pic:pic>
              </a:graphicData>
            </a:graphic>
          </wp:anchor>
        </w:drawing>
      </w:r>
    </w:p>
    <w:p w14:paraId="5FE36DF1" w14:textId="77777777" w:rsidR="003F4595" w:rsidRDefault="003F4595" w:rsidP="007D2606">
      <w:pPr>
        <w:suppressAutoHyphens w:val="0"/>
        <w:spacing w:after="0" w:line="360" w:lineRule="auto"/>
        <w:ind w:firstLine="709"/>
        <w:jc w:val="both"/>
        <w:rPr>
          <w:rFonts w:ascii="Arial" w:hAnsi="Arial" w:cs="Arial"/>
          <w:color w:val="auto"/>
          <w:sz w:val="24"/>
          <w:szCs w:val="24"/>
        </w:rPr>
      </w:pPr>
    </w:p>
    <w:p w14:paraId="29215BE9" w14:textId="498CAAD5" w:rsidR="0037503C" w:rsidRPr="00A25B3E" w:rsidRDefault="00774DBA" w:rsidP="0037503C">
      <w:pPr>
        <w:pStyle w:val="Ttulo1"/>
        <w:numPr>
          <w:ilvl w:val="0"/>
          <w:numId w:val="0"/>
        </w:numPr>
        <w:spacing w:after="0" w:line="360" w:lineRule="auto"/>
        <w:rPr>
          <w:rFonts w:ascii="Arial" w:hAnsi="Arial" w:cs="Arial"/>
          <w:bCs/>
          <w:i/>
          <w:color w:val="auto"/>
          <w:sz w:val="24"/>
          <w:szCs w:val="24"/>
        </w:rPr>
      </w:pPr>
      <w:bookmarkStart w:id="97" w:name="_Toc106083692"/>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37503C" w:rsidRPr="00A25B3E">
        <w:rPr>
          <w:rFonts w:ascii="Arial" w:hAnsi="Arial" w:cs="Arial"/>
          <w:bCs/>
          <w:color w:val="auto"/>
          <w:sz w:val="24"/>
          <w:szCs w:val="24"/>
        </w:rPr>
        <w:t xml:space="preserve">.1 </w:t>
      </w:r>
      <w:r w:rsidR="0037503C" w:rsidRPr="00A25B3E">
        <w:rPr>
          <w:rFonts w:ascii="Arial" w:hAnsi="Arial" w:cs="Arial"/>
          <w:bCs/>
          <w:i/>
          <w:color w:val="auto"/>
          <w:sz w:val="24"/>
          <w:szCs w:val="24"/>
        </w:rPr>
        <w:t>Etapa de Pré-processamento</w:t>
      </w:r>
      <w:bookmarkEnd w:id="97"/>
    </w:p>
    <w:p w14:paraId="4A9AB117" w14:textId="77777777" w:rsidR="00A970CE" w:rsidRPr="00A970CE" w:rsidRDefault="00A970CE" w:rsidP="00A970CE">
      <w:pPr>
        <w:pStyle w:val="Corpodetexto"/>
      </w:pPr>
    </w:p>
    <w:p w14:paraId="744E6B0E" w14:textId="4AFD236F"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pré-processamento (Etapa 1.0) trata o arquivo de dados gravados de ataques bruto quanto a possíveis inconsistências, como por exemplo: tipos de dados inadequados para processamento </w:t>
      </w:r>
      <w:r w:rsidRPr="007F4F12">
        <w:rPr>
          <w:rFonts w:ascii="Arial" w:hAnsi="Arial" w:cs="Arial"/>
          <w:i/>
          <w:color w:val="auto"/>
          <w:sz w:val="24"/>
          <w:szCs w:val="24"/>
        </w:rPr>
        <w:t>(string</w:t>
      </w:r>
      <w:r>
        <w:rPr>
          <w:rFonts w:ascii="Arial" w:hAnsi="Arial" w:cs="Arial"/>
          <w:color w:val="auto"/>
          <w:sz w:val="24"/>
          <w:szCs w:val="24"/>
        </w:rPr>
        <w:t xml:space="preserve"> ao invés de número), número diferente de dados gravados em cada linha, entre outras. Essa etapa não foi realizada no TCC uma vez que os dados de ataques já filtrados foram aproveitados do trabalho desenvolvido por [5][6].</w:t>
      </w:r>
    </w:p>
    <w:p w14:paraId="751FC906" w14:textId="77777777" w:rsidR="00B41DD7" w:rsidRDefault="00B41DD7" w:rsidP="00B41DD7">
      <w:pPr>
        <w:suppressAutoHyphens w:val="0"/>
        <w:spacing w:after="0" w:line="360" w:lineRule="auto"/>
        <w:ind w:firstLine="709"/>
        <w:jc w:val="both"/>
        <w:rPr>
          <w:rFonts w:ascii="Arial" w:hAnsi="Arial" w:cs="Arial"/>
          <w:color w:val="auto"/>
          <w:sz w:val="24"/>
          <w:szCs w:val="24"/>
        </w:rPr>
      </w:pPr>
    </w:p>
    <w:p w14:paraId="59359EF5" w14:textId="0EE91CC0" w:rsidR="00B41DD7" w:rsidRPr="00A25B3E" w:rsidRDefault="00774DBA" w:rsidP="00B41DD7">
      <w:pPr>
        <w:pStyle w:val="Ttulo1"/>
        <w:numPr>
          <w:ilvl w:val="0"/>
          <w:numId w:val="0"/>
        </w:numPr>
        <w:spacing w:after="0" w:line="360" w:lineRule="auto"/>
        <w:rPr>
          <w:rFonts w:ascii="Arial" w:hAnsi="Arial" w:cs="Arial"/>
          <w:bCs/>
          <w:i/>
          <w:color w:val="auto"/>
          <w:sz w:val="24"/>
          <w:szCs w:val="24"/>
        </w:rPr>
      </w:pPr>
      <w:bookmarkStart w:id="98" w:name="_Toc106083693"/>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.2 </w:t>
      </w:r>
      <w:r w:rsidR="00B41DD7" w:rsidRPr="00A25B3E">
        <w:rPr>
          <w:rFonts w:ascii="Arial" w:hAnsi="Arial" w:cs="Arial"/>
          <w:bCs/>
          <w:i/>
          <w:color w:val="auto"/>
          <w:sz w:val="24"/>
          <w:szCs w:val="24"/>
        </w:rPr>
        <w:t>Etapa de Seleção de Features</w:t>
      </w:r>
      <w:bookmarkEnd w:id="98"/>
    </w:p>
    <w:p w14:paraId="5D572496" w14:textId="77777777" w:rsidR="00A970CE" w:rsidRPr="00A970CE" w:rsidRDefault="00A970CE" w:rsidP="00A970CE">
      <w:pPr>
        <w:pStyle w:val="Corpodetexto"/>
      </w:pPr>
    </w:p>
    <w:p w14:paraId="7F6DDBF6" w14:textId="583E66FE"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Seleção de </w:t>
      </w:r>
      <w:r w:rsidRPr="007F4F12">
        <w:rPr>
          <w:rFonts w:ascii="Arial" w:hAnsi="Arial" w:cs="Arial"/>
          <w:i/>
          <w:color w:val="auto"/>
          <w:sz w:val="24"/>
          <w:szCs w:val="24"/>
        </w:rPr>
        <w:t>Features</w:t>
      </w:r>
      <w:r>
        <w:rPr>
          <w:rFonts w:ascii="Arial" w:hAnsi="Arial" w:cs="Arial"/>
          <w:color w:val="auto"/>
          <w:sz w:val="24"/>
          <w:szCs w:val="24"/>
        </w:rPr>
        <w:t xml:space="preserve"> (Etapa 2.0) estabelece uma ordem de prioridade com base na importância da </w:t>
      </w:r>
      <w:r w:rsidRPr="00481BB9">
        <w:rPr>
          <w:rFonts w:ascii="Arial" w:hAnsi="Arial" w:cs="Arial"/>
          <w:i/>
          <w:color w:val="auto"/>
          <w:sz w:val="24"/>
          <w:szCs w:val="24"/>
        </w:rPr>
        <w:t>Feature</w:t>
      </w:r>
      <w:r>
        <w:rPr>
          <w:rFonts w:ascii="Arial" w:hAnsi="Arial" w:cs="Arial"/>
          <w:color w:val="auto"/>
          <w:sz w:val="24"/>
          <w:szCs w:val="24"/>
        </w:rPr>
        <w:t xml:space="preserve"> para a classificação do ataque. Essa importância pode ser determinada com base na teoria de correlação estatística ou na t</w:t>
      </w:r>
      <w:r w:rsidR="00A970CE">
        <w:rPr>
          <w:rFonts w:ascii="Arial" w:hAnsi="Arial" w:cs="Arial"/>
          <w:color w:val="auto"/>
          <w:sz w:val="24"/>
          <w:szCs w:val="24"/>
        </w:rPr>
        <w:t xml:space="preserve">eoria da informação. A </w:t>
      </w:r>
      <w:r w:rsidR="0027216A">
        <w:rPr>
          <w:rFonts w:ascii="Arial" w:hAnsi="Arial" w:cs="Arial"/>
          <w:color w:val="auto"/>
          <w:sz w:val="24"/>
          <w:szCs w:val="24"/>
        </w:rPr>
        <w:t>Seção</w:t>
      </w:r>
      <w:r w:rsidR="00A970CE">
        <w:rPr>
          <w:rFonts w:ascii="Arial" w:hAnsi="Arial" w:cs="Arial"/>
          <w:color w:val="auto"/>
          <w:sz w:val="24"/>
          <w:szCs w:val="24"/>
        </w:rPr>
        <w:t xml:space="preserve"> 3.1</w:t>
      </w:r>
      <w:r>
        <w:rPr>
          <w:rFonts w:ascii="Arial" w:hAnsi="Arial" w:cs="Arial"/>
          <w:color w:val="auto"/>
          <w:sz w:val="24"/>
          <w:szCs w:val="24"/>
        </w:rPr>
        <w:t xml:space="preserve"> vai tratar </w:t>
      </w:r>
      <w:r w:rsidR="00A970CE">
        <w:rPr>
          <w:rFonts w:ascii="Arial" w:hAnsi="Arial" w:cs="Arial"/>
          <w:color w:val="auto"/>
          <w:sz w:val="24"/>
          <w:szCs w:val="24"/>
        </w:rPr>
        <w:t>das técnicas</w:t>
      </w:r>
      <w:r>
        <w:rPr>
          <w:rFonts w:ascii="Arial" w:hAnsi="Arial" w:cs="Arial"/>
          <w:color w:val="auto"/>
          <w:sz w:val="24"/>
          <w:szCs w:val="24"/>
        </w:rPr>
        <w:t xml:space="preserve"> da Seleção de </w:t>
      </w:r>
      <w:r w:rsidRPr="00481BB9">
        <w:rPr>
          <w:rFonts w:ascii="Arial" w:hAnsi="Arial" w:cs="Arial"/>
          <w:i/>
          <w:color w:val="auto"/>
          <w:sz w:val="24"/>
          <w:szCs w:val="24"/>
        </w:rPr>
        <w:t>Features</w:t>
      </w:r>
      <w:r>
        <w:rPr>
          <w:rFonts w:ascii="Arial" w:hAnsi="Arial" w:cs="Arial"/>
          <w:color w:val="auto"/>
          <w:sz w:val="24"/>
          <w:szCs w:val="24"/>
        </w:rPr>
        <w:t>, da utilização da técnica de Floresta Aleatória (</w:t>
      </w:r>
      <w:r w:rsidRPr="00481BB9">
        <w:rPr>
          <w:rFonts w:ascii="Arial" w:hAnsi="Arial" w:cs="Arial"/>
          <w:i/>
          <w:color w:val="auto"/>
          <w:sz w:val="24"/>
          <w:szCs w:val="24"/>
        </w:rPr>
        <w:t>Random Forest</w:t>
      </w:r>
      <w:r>
        <w:rPr>
          <w:rFonts w:ascii="Arial" w:hAnsi="Arial" w:cs="Arial"/>
          <w:color w:val="auto"/>
          <w:sz w:val="24"/>
          <w:szCs w:val="24"/>
        </w:rPr>
        <w:t xml:space="preserve">) com esse objetivo e apresenta um novo algoritmo para seleção de </w:t>
      </w:r>
      <w:r w:rsidRPr="00481BB9">
        <w:rPr>
          <w:rFonts w:ascii="Arial" w:hAnsi="Arial" w:cs="Arial"/>
          <w:i/>
          <w:color w:val="auto"/>
          <w:sz w:val="24"/>
          <w:szCs w:val="24"/>
        </w:rPr>
        <w:t>Features</w:t>
      </w:r>
      <w:r>
        <w:rPr>
          <w:rFonts w:ascii="Arial" w:hAnsi="Arial" w:cs="Arial"/>
          <w:color w:val="auto"/>
          <w:sz w:val="24"/>
          <w:szCs w:val="24"/>
        </w:rPr>
        <w:t xml:space="preserve"> com base no processamento </w:t>
      </w:r>
      <w:r>
        <w:rPr>
          <w:rFonts w:ascii="Arial" w:hAnsi="Arial" w:cs="Arial"/>
          <w:color w:val="auto"/>
          <w:sz w:val="24"/>
          <w:szCs w:val="24"/>
        </w:rPr>
        <w:lastRenderedPageBreak/>
        <w:t>dos arquivos individuais para cada ataque (ver a Tabela 2) ao invés do processamento de um único arquivo com todos os ataques.</w:t>
      </w:r>
    </w:p>
    <w:p w14:paraId="7BAF546B" w14:textId="58565001" w:rsidR="00B41DD7" w:rsidRDefault="00B41DD7" w:rsidP="007D2606">
      <w:pPr>
        <w:suppressAutoHyphens w:val="0"/>
        <w:spacing w:after="0" w:line="360" w:lineRule="auto"/>
        <w:ind w:firstLine="709"/>
        <w:jc w:val="both"/>
        <w:rPr>
          <w:rFonts w:ascii="Arial" w:hAnsi="Arial" w:cs="Arial"/>
          <w:color w:val="auto"/>
          <w:sz w:val="24"/>
          <w:szCs w:val="24"/>
        </w:rPr>
      </w:pPr>
    </w:p>
    <w:p w14:paraId="46344F2E" w14:textId="565BF662" w:rsidR="00B41DD7" w:rsidRPr="00A25B3E" w:rsidRDefault="005316B0" w:rsidP="00B41DD7">
      <w:pPr>
        <w:pStyle w:val="Ttulo1"/>
        <w:numPr>
          <w:ilvl w:val="0"/>
          <w:numId w:val="0"/>
        </w:numPr>
        <w:spacing w:after="0" w:line="360" w:lineRule="auto"/>
        <w:rPr>
          <w:rFonts w:ascii="Arial" w:hAnsi="Arial" w:cs="Arial"/>
          <w:bCs/>
          <w:i/>
          <w:color w:val="auto"/>
          <w:sz w:val="24"/>
          <w:szCs w:val="24"/>
        </w:rPr>
      </w:pPr>
      <w:bookmarkStart w:id="99" w:name="_Toc106083694"/>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.3 </w:t>
      </w:r>
      <w:r w:rsidR="00B41DD7" w:rsidRPr="00A25B3E">
        <w:rPr>
          <w:rFonts w:ascii="Arial" w:hAnsi="Arial" w:cs="Arial"/>
          <w:bCs/>
          <w:i/>
          <w:color w:val="auto"/>
          <w:sz w:val="24"/>
          <w:szCs w:val="24"/>
        </w:rPr>
        <w:t>Etapa de Redução Controlada do Arquivo</w:t>
      </w:r>
      <w:bookmarkEnd w:id="99"/>
    </w:p>
    <w:p w14:paraId="3AF95B0B" w14:textId="77777777" w:rsidR="009B708C" w:rsidRPr="009B708C" w:rsidRDefault="009B708C" w:rsidP="009B708C">
      <w:pPr>
        <w:pStyle w:val="Corpodetexto"/>
      </w:pPr>
    </w:p>
    <w:p w14:paraId="1A7F747E" w14:textId="654EAA8A" w:rsidR="00B41DD7" w:rsidRDefault="007D2606" w:rsidP="00B41DD7">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etapa de Redução Controlada do Arquivo (Etapa 3.0) possibilita reduzir o tamanho do arquivo gravado a fim de evitar um tempo de processamento muito alto dos classificadores. Como mostrado na tabela 2, o arquivo completo com todos os ataques possui 1.643.992 linhas. A redução busca manter a proporcionalidade de cada ataque sem reduzir o número de linhas dos ataques de menor contagem (</w:t>
      </w:r>
      <w:r w:rsidRPr="00481BB9">
        <w:rPr>
          <w:rFonts w:ascii="Arial" w:hAnsi="Arial" w:cs="Arial"/>
          <w:i/>
          <w:color w:val="auto"/>
          <w:sz w:val="24"/>
          <w:szCs w:val="24"/>
        </w:rPr>
        <w:t>HeartBleed</w:t>
      </w:r>
      <w:r>
        <w:rPr>
          <w:rFonts w:ascii="Arial" w:hAnsi="Arial" w:cs="Arial"/>
          <w:color w:val="auto"/>
          <w:sz w:val="24"/>
          <w:szCs w:val="24"/>
        </w:rPr>
        <w:t xml:space="preserve"> e </w:t>
      </w:r>
      <w:r w:rsidRPr="00481BB9">
        <w:rPr>
          <w:rFonts w:ascii="Arial" w:hAnsi="Arial" w:cs="Arial"/>
          <w:i/>
          <w:color w:val="auto"/>
          <w:sz w:val="24"/>
          <w:szCs w:val="24"/>
        </w:rPr>
        <w:t>Infiltration</w:t>
      </w:r>
      <w:r>
        <w:rPr>
          <w:rFonts w:ascii="Arial" w:hAnsi="Arial" w:cs="Arial"/>
          <w:color w:val="auto"/>
          <w:sz w:val="24"/>
          <w:szCs w:val="24"/>
        </w:rPr>
        <w:t>). Essa redução de arquivo</w:t>
      </w:r>
      <w:r w:rsidR="009B708C">
        <w:rPr>
          <w:rFonts w:ascii="Arial" w:hAnsi="Arial" w:cs="Arial"/>
          <w:color w:val="auto"/>
          <w:sz w:val="24"/>
          <w:szCs w:val="24"/>
        </w:rPr>
        <w:t xml:space="preserve"> é abordada com mais detalhes na</w:t>
      </w:r>
      <w:r>
        <w:rPr>
          <w:rFonts w:ascii="Arial" w:hAnsi="Arial" w:cs="Arial"/>
          <w:color w:val="auto"/>
          <w:sz w:val="24"/>
          <w:szCs w:val="24"/>
        </w:rPr>
        <w:t xml:space="preserve"> </w:t>
      </w:r>
      <w:r w:rsidR="00513687">
        <w:rPr>
          <w:rFonts w:ascii="Arial" w:hAnsi="Arial" w:cs="Arial"/>
          <w:color w:val="auto"/>
          <w:sz w:val="24"/>
          <w:szCs w:val="24"/>
        </w:rPr>
        <w:t>Seção 3</w:t>
      </w:r>
      <w:r w:rsidR="009B708C">
        <w:rPr>
          <w:rFonts w:ascii="Arial" w:hAnsi="Arial" w:cs="Arial"/>
          <w:color w:val="auto"/>
          <w:sz w:val="24"/>
          <w:szCs w:val="24"/>
        </w:rPr>
        <w:t>.2</w:t>
      </w:r>
      <w:r>
        <w:rPr>
          <w:rFonts w:ascii="Arial" w:hAnsi="Arial" w:cs="Arial"/>
          <w:color w:val="auto"/>
          <w:sz w:val="24"/>
          <w:szCs w:val="24"/>
        </w:rPr>
        <w:t>.</w:t>
      </w:r>
    </w:p>
    <w:p w14:paraId="19E83861" w14:textId="77777777" w:rsidR="009B708C" w:rsidRDefault="009B708C" w:rsidP="00B41DD7">
      <w:pPr>
        <w:suppressAutoHyphens w:val="0"/>
        <w:spacing w:after="0" w:line="360" w:lineRule="auto"/>
        <w:ind w:firstLine="709"/>
        <w:jc w:val="both"/>
        <w:rPr>
          <w:rFonts w:ascii="Arial" w:hAnsi="Arial" w:cs="Arial"/>
          <w:color w:val="auto"/>
          <w:sz w:val="24"/>
          <w:szCs w:val="24"/>
        </w:rPr>
      </w:pPr>
    </w:p>
    <w:p w14:paraId="01A8671B" w14:textId="4ABEE3C3"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00" w:name="_Toc106083695"/>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.4 </w:t>
      </w:r>
      <w:r w:rsidR="00B41DD7" w:rsidRPr="00A25B3E">
        <w:rPr>
          <w:rFonts w:ascii="Arial" w:hAnsi="Arial" w:cs="Arial"/>
          <w:bCs/>
          <w:i/>
          <w:color w:val="auto"/>
          <w:sz w:val="24"/>
          <w:szCs w:val="24"/>
        </w:rPr>
        <w:t>Etapa de Transformação do Arquivo para Multi-Label</w:t>
      </w:r>
      <w:bookmarkEnd w:id="100"/>
    </w:p>
    <w:p w14:paraId="2CD6B029" w14:textId="77777777" w:rsidR="009B708C" w:rsidRPr="009B708C" w:rsidRDefault="009B708C" w:rsidP="009B708C">
      <w:pPr>
        <w:pStyle w:val="Corpodetexto"/>
      </w:pPr>
    </w:p>
    <w:p w14:paraId="70BBA63F" w14:textId="403A64CC"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Transformação do Arquivo para </w:t>
      </w:r>
      <w:r w:rsidRPr="00481BB9">
        <w:rPr>
          <w:rFonts w:ascii="Arial" w:hAnsi="Arial" w:cs="Arial"/>
          <w:i/>
          <w:color w:val="auto"/>
          <w:sz w:val="24"/>
          <w:szCs w:val="24"/>
        </w:rPr>
        <w:t>Multi-Label</w:t>
      </w:r>
      <w:r>
        <w:rPr>
          <w:rFonts w:ascii="Arial" w:hAnsi="Arial" w:cs="Arial"/>
          <w:color w:val="auto"/>
          <w:sz w:val="24"/>
          <w:szCs w:val="24"/>
        </w:rPr>
        <w:t xml:space="preserve"> (Etapa 4.0) transforma uma única coluna do arquivo original contendo o </w:t>
      </w:r>
      <w:r w:rsidRPr="000E0CD7">
        <w:rPr>
          <w:rFonts w:ascii="Arial" w:hAnsi="Arial" w:cs="Arial"/>
          <w:i/>
          <w:color w:val="auto"/>
          <w:sz w:val="24"/>
          <w:szCs w:val="24"/>
        </w:rPr>
        <w:t>Label</w:t>
      </w:r>
      <w:r>
        <w:rPr>
          <w:rFonts w:ascii="Arial" w:hAnsi="Arial" w:cs="Arial"/>
          <w:color w:val="auto"/>
          <w:sz w:val="24"/>
          <w:szCs w:val="24"/>
        </w:rPr>
        <w:t xml:space="preserve"> de ataque ou Benigno em diversas colunas, uma para cada ataque ou Benigno com indicação binária de sua ocorrência ou não (1 ou 0), em preparação para o processamento pelos classificadores </w:t>
      </w:r>
      <w:r w:rsidRPr="00481BB9">
        <w:rPr>
          <w:rFonts w:ascii="Arial" w:hAnsi="Arial" w:cs="Arial"/>
          <w:i/>
          <w:color w:val="auto"/>
          <w:sz w:val="24"/>
          <w:szCs w:val="24"/>
        </w:rPr>
        <w:t>Multi-Label</w:t>
      </w:r>
      <w:r>
        <w:rPr>
          <w:rFonts w:ascii="Arial" w:hAnsi="Arial" w:cs="Arial"/>
          <w:color w:val="auto"/>
          <w:sz w:val="24"/>
          <w:szCs w:val="24"/>
        </w:rPr>
        <w:t xml:space="preserve">. Essa transformação é abordada com detalhes </w:t>
      </w:r>
      <w:r w:rsidR="00513687">
        <w:rPr>
          <w:rFonts w:ascii="Arial" w:hAnsi="Arial" w:cs="Arial"/>
          <w:color w:val="auto"/>
          <w:sz w:val="24"/>
          <w:szCs w:val="24"/>
        </w:rPr>
        <w:t>na Seção 3</w:t>
      </w:r>
      <w:r w:rsidR="009B708C">
        <w:rPr>
          <w:rFonts w:ascii="Arial" w:hAnsi="Arial" w:cs="Arial"/>
          <w:color w:val="auto"/>
          <w:sz w:val="24"/>
          <w:szCs w:val="24"/>
        </w:rPr>
        <w:t>.3</w:t>
      </w:r>
      <w:r>
        <w:rPr>
          <w:rFonts w:ascii="Arial" w:hAnsi="Arial" w:cs="Arial"/>
          <w:color w:val="auto"/>
          <w:sz w:val="24"/>
          <w:szCs w:val="24"/>
        </w:rPr>
        <w:t>.</w:t>
      </w:r>
    </w:p>
    <w:p w14:paraId="6BB82868" w14:textId="77777777" w:rsidR="009B708C" w:rsidRDefault="009B708C" w:rsidP="007D2606">
      <w:pPr>
        <w:suppressAutoHyphens w:val="0"/>
        <w:spacing w:after="0" w:line="360" w:lineRule="auto"/>
        <w:ind w:firstLine="709"/>
        <w:jc w:val="both"/>
        <w:rPr>
          <w:rFonts w:ascii="Arial" w:hAnsi="Arial" w:cs="Arial"/>
          <w:color w:val="auto"/>
          <w:sz w:val="24"/>
          <w:szCs w:val="24"/>
        </w:rPr>
      </w:pPr>
    </w:p>
    <w:p w14:paraId="09B64AC1" w14:textId="3164D777" w:rsidR="00B41DD7" w:rsidRPr="00A25B3E" w:rsidRDefault="005316B0" w:rsidP="00610290">
      <w:pPr>
        <w:pStyle w:val="Ttulo1"/>
        <w:numPr>
          <w:ilvl w:val="0"/>
          <w:numId w:val="0"/>
        </w:numPr>
        <w:spacing w:after="0" w:line="360" w:lineRule="auto"/>
        <w:rPr>
          <w:rFonts w:ascii="Arial" w:hAnsi="Arial" w:cs="Arial"/>
          <w:bCs/>
          <w:i/>
          <w:color w:val="auto"/>
          <w:sz w:val="24"/>
          <w:szCs w:val="24"/>
        </w:rPr>
      </w:pPr>
      <w:bookmarkStart w:id="101" w:name="_Toc106083696"/>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.5 </w:t>
      </w:r>
      <w:r w:rsidR="00B41DD7" w:rsidRPr="00A25B3E">
        <w:rPr>
          <w:rFonts w:ascii="Arial" w:hAnsi="Arial" w:cs="Arial"/>
          <w:bCs/>
          <w:i/>
          <w:color w:val="auto"/>
          <w:sz w:val="24"/>
          <w:szCs w:val="24"/>
        </w:rPr>
        <w:t>Etapa de Processamento de Inteli</w:t>
      </w:r>
      <w:r w:rsidR="001075B2" w:rsidRPr="00A25B3E">
        <w:rPr>
          <w:rFonts w:ascii="Arial" w:hAnsi="Arial" w:cs="Arial"/>
          <w:bCs/>
          <w:i/>
          <w:color w:val="auto"/>
          <w:sz w:val="24"/>
          <w:szCs w:val="24"/>
        </w:rPr>
        <w:t>g</w:t>
      </w:r>
      <w:r w:rsidR="00B41DD7" w:rsidRPr="00A25B3E">
        <w:rPr>
          <w:rFonts w:ascii="Arial" w:hAnsi="Arial" w:cs="Arial"/>
          <w:bCs/>
          <w:i/>
          <w:color w:val="auto"/>
          <w:sz w:val="24"/>
          <w:szCs w:val="24"/>
        </w:rPr>
        <w:t>ência Artif</w:t>
      </w:r>
      <w:r w:rsidR="001075B2" w:rsidRPr="00A25B3E">
        <w:rPr>
          <w:rFonts w:ascii="Arial" w:hAnsi="Arial" w:cs="Arial"/>
          <w:bCs/>
          <w:i/>
          <w:color w:val="auto"/>
          <w:sz w:val="24"/>
          <w:szCs w:val="24"/>
        </w:rPr>
        <w:t>i</w:t>
      </w:r>
      <w:r w:rsidR="00B41DD7" w:rsidRPr="00A25B3E">
        <w:rPr>
          <w:rFonts w:ascii="Arial" w:hAnsi="Arial" w:cs="Arial"/>
          <w:bCs/>
          <w:i/>
          <w:color w:val="auto"/>
          <w:sz w:val="24"/>
          <w:szCs w:val="24"/>
        </w:rPr>
        <w:t>cial Multi-Label</w:t>
      </w:r>
      <w:bookmarkEnd w:id="101"/>
    </w:p>
    <w:p w14:paraId="36815523" w14:textId="77777777" w:rsidR="009B708C" w:rsidRPr="009B708C" w:rsidRDefault="009B708C" w:rsidP="009B708C">
      <w:pPr>
        <w:pStyle w:val="Corpodetexto"/>
      </w:pPr>
    </w:p>
    <w:p w14:paraId="69E5C229" w14:textId="438D93F6" w:rsidR="007D2606"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etapa de processamento de Inteligência Artificial </w:t>
      </w:r>
      <w:r w:rsidRPr="00FD7370">
        <w:rPr>
          <w:rFonts w:ascii="Arial" w:hAnsi="Arial" w:cs="Arial"/>
          <w:i/>
          <w:color w:val="auto"/>
          <w:sz w:val="24"/>
          <w:szCs w:val="24"/>
        </w:rPr>
        <w:t>Multi-</w:t>
      </w:r>
      <w:r>
        <w:rPr>
          <w:rFonts w:ascii="Arial" w:hAnsi="Arial" w:cs="Arial"/>
          <w:i/>
          <w:color w:val="auto"/>
          <w:sz w:val="24"/>
          <w:szCs w:val="24"/>
        </w:rPr>
        <w:t>L</w:t>
      </w:r>
      <w:r w:rsidRPr="00FD7370">
        <w:rPr>
          <w:rFonts w:ascii="Arial" w:hAnsi="Arial" w:cs="Arial"/>
          <w:i/>
          <w:color w:val="auto"/>
          <w:sz w:val="24"/>
          <w:szCs w:val="24"/>
        </w:rPr>
        <w:t>abel</w:t>
      </w:r>
      <w:r>
        <w:rPr>
          <w:rFonts w:ascii="Arial" w:hAnsi="Arial" w:cs="Arial"/>
          <w:color w:val="auto"/>
          <w:sz w:val="24"/>
          <w:szCs w:val="24"/>
        </w:rPr>
        <w:t xml:space="preserve"> (Etapa 5) aplica as técnicas de classificação </w:t>
      </w:r>
      <w:r w:rsidRPr="00FD7370">
        <w:rPr>
          <w:rFonts w:ascii="Arial" w:hAnsi="Arial" w:cs="Arial"/>
          <w:i/>
          <w:color w:val="auto"/>
          <w:sz w:val="24"/>
          <w:szCs w:val="24"/>
        </w:rPr>
        <w:t>Multi-Label</w:t>
      </w:r>
      <w:r>
        <w:rPr>
          <w:rFonts w:ascii="Arial" w:hAnsi="Arial" w:cs="Arial"/>
          <w:color w:val="auto"/>
          <w:sz w:val="24"/>
          <w:szCs w:val="24"/>
        </w:rPr>
        <w:t xml:space="preserve"> de Transformação do Problema e </w:t>
      </w:r>
      <w:r w:rsidR="0018646A" w:rsidRPr="001E2C37">
        <w:rPr>
          <w:rFonts w:ascii="Arial" w:hAnsi="Arial" w:cs="Arial"/>
          <w:color w:val="000000" w:themeColor="text1"/>
          <w:sz w:val="24"/>
          <w:szCs w:val="24"/>
        </w:rPr>
        <w:t>de Adaptção</w:t>
      </w:r>
      <w:r w:rsidRPr="001E2C37">
        <w:rPr>
          <w:rFonts w:ascii="Arial" w:hAnsi="Arial" w:cs="Arial"/>
          <w:color w:val="000000" w:themeColor="text1"/>
          <w:sz w:val="24"/>
          <w:szCs w:val="24"/>
        </w:rPr>
        <w:t>.</w:t>
      </w:r>
      <w:r>
        <w:rPr>
          <w:rFonts w:ascii="Arial" w:hAnsi="Arial" w:cs="Arial"/>
          <w:color w:val="auto"/>
          <w:sz w:val="24"/>
          <w:szCs w:val="24"/>
        </w:rPr>
        <w:t xml:space="preserve"> Métricas de desempenho são coletadas para posterior avaliação de resultados. O arquivo para processamento é dividido em 2 conjuntos: um para treinamento e outro para testes. Essa é uma boa prática para evitar vícios do treinamento na realização dos testes. Os seguintes aspectos do problema podem ser variados para o processamento: número de linhas do arquivo reduzido, número de </w:t>
      </w:r>
      <w:r w:rsidRPr="00FD7370">
        <w:rPr>
          <w:rFonts w:ascii="Arial" w:hAnsi="Arial" w:cs="Arial"/>
          <w:i/>
          <w:color w:val="auto"/>
          <w:sz w:val="24"/>
          <w:szCs w:val="24"/>
        </w:rPr>
        <w:t>Features</w:t>
      </w:r>
      <w:r>
        <w:rPr>
          <w:rFonts w:ascii="Arial" w:hAnsi="Arial" w:cs="Arial"/>
          <w:color w:val="auto"/>
          <w:sz w:val="24"/>
          <w:szCs w:val="24"/>
        </w:rPr>
        <w:t xml:space="preserve"> de acordo com a prioridade de importância, e estabelecimento dos parâmetros dos classificadores. Essa etapa é tratada com detalhes </w:t>
      </w:r>
      <w:r w:rsidR="007B58BA">
        <w:rPr>
          <w:rFonts w:ascii="Arial" w:hAnsi="Arial" w:cs="Arial"/>
          <w:color w:val="auto"/>
          <w:sz w:val="24"/>
          <w:szCs w:val="24"/>
        </w:rPr>
        <w:t>no Capítulo 3</w:t>
      </w:r>
      <w:r>
        <w:rPr>
          <w:rFonts w:ascii="Arial" w:hAnsi="Arial" w:cs="Arial"/>
          <w:color w:val="auto"/>
          <w:sz w:val="24"/>
          <w:szCs w:val="24"/>
        </w:rPr>
        <w:t>.</w:t>
      </w:r>
    </w:p>
    <w:p w14:paraId="2E5681BA" w14:textId="75151FA0" w:rsidR="007D2606" w:rsidRDefault="002268D7" w:rsidP="007D2606">
      <w:pPr>
        <w:suppressAutoHyphens w:val="0"/>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737088" behindDoc="1" locked="0" layoutInCell="1" allowOverlap="1" wp14:anchorId="06FEE4FC" wp14:editId="7CCCCD1E">
                <wp:simplePos x="0" y="0"/>
                <wp:positionH relativeFrom="margin">
                  <wp:align>center</wp:align>
                </wp:positionH>
                <wp:positionV relativeFrom="paragraph">
                  <wp:posOffset>4043045</wp:posOffset>
                </wp:positionV>
                <wp:extent cx="5324475" cy="635"/>
                <wp:effectExtent l="0" t="0" r="9525" b="8255"/>
                <wp:wrapTight wrapText="bothSides">
                  <wp:wrapPolygon edited="0">
                    <wp:start x="0" y="0"/>
                    <wp:lineTo x="0" y="20941"/>
                    <wp:lineTo x="21561" y="20941"/>
                    <wp:lineTo x="21561"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12CB3DB3" w14:textId="58331866" w:rsidR="002A5A6F" w:rsidRPr="00B717F3" w:rsidRDefault="002A5A6F" w:rsidP="007D2606">
                            <w:pPr>
                              <w:pStyle w:val="Legenda"/>
                              <w:rPr>
                                <w:rFonts w:ascii="Arial" w:hAnsi="Arial" w:cs="Arial"/>
                                <w:i w:val="0"/>
                                <w:noProof/>
                              </w:rPr>
                            </w:pPr>
                            <w:bookmarkStart w:id="102" w:name="_Toc101881565"/>
                            <w:bookmarkStart w:id="103" w:name="_Toc101943531"/>
                            <w:bookmarkStart w:id="104" w:name="_Toc102130420"/>
                            <w:bookmarkStart w:id="105" w:name="_Toc102131061"/>
                            <w:bookmarkStart w:id="106" w:name="_Toc102131391"/>
                            <w:bookmarkStart w:id="107" w:name="_Toc102138060"/>
                            <w:bookmarkStart w:id="108" w:name="_Toc102141957"/>
                            <w:bookmarkStart w:id="109" w:name="_Toc102142461"/>
                            <w:bookmarkStart w:id="110" w:name="_Toc102398464"/>
                            <w:bookmarkStart w:id="111" w:name="_Toc102400095"/>
                            <w:bookmarkStart w:id="112" w:name="_Toc102479065"/>
                            <w:bookmarkStart w:id="113" w:name="_Toc102479207"/>
                            <w:bookmarkStart w:id="114" w:name="_Toc102482176"/>
                            <w:bookmarkStart w:id="115" w:name="_Toc102569396"/>
                            <w:bookmarkStart w:id="116" w:name="_Toc103350375"/>
                            <w:bookmarkStart w:id="117" w:name="_Toc103415703"/>
                            <w:bookmarkStart w:id="118" w:name="_Toc103415792"/>
                            <w:bookmarkStart w:id="119" w:name="_Toc103416645"/>
                            <w:bookmarkStart w:id="120" w:name="_Toc103417406"/>
                            <w:bookmarkStart w:id="121" w:name="_Toc103417610"/>
                            <w:bookmarkStart w:id="122" w:name="_Toc103418344"/>
                            <w:bookmarkStart w:id="123" w:name="_Toc103418789"/>
                            <w:bookmarkStart w:id="124" w:name="_Toc103419611"/>
                            <w:bookmarkStart w:id="125" w:name="_Toc103420555"/>
                            <w:bookmarkStart w:id="126" w:name="_Toc103421018"/>
                            <w:bookmarkStart w:id="127" w:name="_Toc103421511"/>
                            <w:bookmarkStart w:id="128" w:name="_Toc103422054"/>
                            <w:bookmarkStart w:id="129" w:name="_Toc103422369"/>
                            <w:bookmarkStart w:id="130" w:name="_Toc103422593"/>
                            <w:bookmarkStart w:id="131" w:name="_Toc103422759"/>
                            <w:bookmarkStart w:id="132" w:name="_Toc103490781"/>
                            <w:bookmarkStart w:id="133" w:name="_Toc103497768"/>
                            <w:bookmarkStart w:id="134" w:name="_Toc103499057"/>
                            <w:bookmarkStart w:id="135" w:name="_Toc103958599"/>
                            <w:bookmarkStart w:id="136" w:name="_Toc103959210"/>
                            <w:bookmarkStart w:id="137" w:name="_Toc106083328"/>
                            <w:bookmarkStart w:id="138" w:name="_Toc106083542"/>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EE4FC" id="Caixa de Texto 3" o:spid="_x0000_s1027" type="#_x0000_t202" style="position:absolute;left:0;text-align:left;margin-left:0;margin-top:318.35pt;width:419.25pt;height:.05pt;z-index:-251579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t+DMwIAAGo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" stroked="f">
                <v:textbox style="mso-fit-shape-to-text:t" inset="0,0,0,0">
                  <w:txbxContent>
                    <w:p w14:paraId="12CB3DB3" w14:textId="58331866" w:rsidR="002A5A6F" w:rsidRPr="00B717F3" w:rsidRDefault="002A5A6F" w:rsidP="007D2606">
                      <w:pPr>
                        <w:pStyle w:val="Legenda"/>
                        <w:rPr>
                          <w:rFonts w:ascii="Arial" w:hAnsi="Arial" w:cs="Arial"/>
                          <w:i w:val="0"/>
                          <w:noProof/>
                        </w:rPr>
                      </w:pPr>
                      <w:bookmarkStart w:id="178" w:name="_Toc101881565"/>
                      <w:bookmarkStart w:id="179" w:name="_Toc101943531"/>
                      <w:bookmarkStart w:id="180" w:name="_Toc102130420"/>
                      <w:bookmarkStart w:id="181" w:name="_Toc102131061"/>
                      <w:bookmarkStart w:id="182" w:name="_Toc102131391"/>
                      <w:bookmarkStart w:id="183" w:name="_Toc102138060"/>
                      <w:bookmarkStart w:id="184" w:name="_Toc102141957"/>
                      <w:bookmarkStart w:id="185" w:name="_Toc102142461"/>
                      <w:bookmarkStart w:id="186" w:name="_Toc102398464"/>
                      <w:bookmarkStart w:id="187" w:name="_Toc102400095"/>
                      <w:bookmarkStart w:id="188" w:name="_Toc102479065"/>
                      <w:bookmarkStart w:id="189" w:name="_Toc102479207"/>
                      <w:bookmarkStart w:id="190" w:name="_Toc102482176"/>
                      <w:bookmarkStart w:id="191" w:name="_Toc102569396"/>
                      <w:bookmarkStart w:id="192" w:name="_Toc103350375"/>
                      <w:bookmarkStart w:id="193" w:name="_Toc103415703"/>
                      <w:bookmarkStart w:id="194" w:name="_Toc103415792"/>
                      <w:bookmarkStart w:id="195" w:name="_Toc103416645"/>
                      <w:bookmarkStart w:id="196" w:name="_Toc103417406"/>
                      <w:bookmarkStart w:id="197" w:name="_Toc103417610"/>
                      <w:bookmarkStart w:id="198" w:name="_Toc103418344"/>
                      <w:bookmarkStart w:id="199" w:name="_Toc103418789"/>
                      <w:bookmarkStart w:id="200" w:name="_Toc103419611"/>
                      <w:bookmarkStart w:id="201" w:name="_Toc103420555"/>
                      <w:bookmarkStart w:id="202" w:name="_Toc103421018"/>
                      <w:bookmarkStart w:id="203" w:name="_Toc103421511"/>
                      <w:bookmarkStart w:id="204" w:name="_Toc103422054"/>
                      <w:bookmarkStart w:id="205" w:name="_Toc103422369"/>
                      <w:bookmarkStart w:id="206" w:name="_Toc103422593"/>
                      <w:bookmarkStart w:id="207" w:name="_Toc103422759"/>
                      <w:bookmarkStart w:id="208" w:name="_Toc103490781"/>
                      <w:bookmarkStart w:id="209" w:name="_Toc103497768"/>
                      <w:bookmarkStart w:id="210" w:name="_Toc103499057"/>
                      <w:bookmarkStart w:id="211" w:name="_Toc103958599"/>
                      <w:bookmarkStart w:id="212" w:name="_Toc103959210"/>
                      <w:bookmarkStart w:id="213" w:name="_Toc106083328"/>
                      <w:bookmarkStart w:id="214" w:name="_Toc106083542"/>
                      <w:r w:rsidRPr="00B717F3">
                        <w:rPr>
                          <w:rFonts w:ascii="Arial" w:hAnsi="Arial" w:cs="Arial"/>
                          <w:b/>
                          <w:i w:val="0"/>
                        </w:rPr>
                        <w:t xml:space="preserve">Figura </w:t>
                      </w:r>
                      <w:r w:rsidRPr="00B717F3">
                        <w:rPr>
                          <w:rFonts w:ascii="Arial" w:hAnsi="Arial" w:cs="Arial"/>
                          <w:b/>
                          <w:i w:val="0"/>
                        </w:rPr>
                        <w:fldChar w:fldCharType="begin"/>
                      </w:r>
                      <w:r w:rsidRPr="00B717F3">
                        <w:rPr>
                          <w:rFonts w:ascii="Arial" w:hAnsi="Arial" w:cs="Arial"/>
                          <w:b/>
                          <w:i w:val="0"/>
                        </w:rPr>
                        <w:instrText xml:space="preserve"> SEQ Figura \* ARABIC </w:instrText>
                      </w:r>
                      <w:r w:rsidRPr="00B717F3">
                        <w:rPr>
                          <w:rFonts w:ascii="Arial" w:hAnsi="Arial" w:cs="Arial"/>
                          <w:b/>
                          <w:i w:val="0"/>
                        </w:rPr>
                        <w:fldChar w:fldCharType="separate"/>
                      </w:r>
                      <w:r w:rsidR="002F5EDC">
                        <w:rPr>
                          <w:rFonts w:ascii="Arial" w:hAnsi="Arial" w:cs="Arial"/>
                          <w:b/>
                          <w:i w:val="0"/>
                          <w:noProof/>
                        </w:rPr>
                        <w:t>3</w:t>
                      </w:r>
                      <w:r w:rsidRPr="00B717F3">
                        <w:rPr>
                          <w:rFonts w:ascii="Arial" w:hAnsi="Arial" w:cs="Arial"/>
                          <w:b/>
                          <w:i w:val="0"/>
                        </w:rPr>
                        <w:fldChar w:fldCharType="end"/>
                      </w:r>
                      <w:r w:rsidRPr="00B717F3">
                        <w:rPr>
                          <w:rFonts w:ascii="Arial" w:hAnsi="Arial" w:cs="Arial"/>
                          <w:b/>
                          <w:i w:val="0"/>
                        </w:rPr>
                        <w:t>:</w:t>
                      </w:r>
                      <w:r w:rsidRPr="00B717F3">
                        <w:rPr>
                          <w:rFonts w:ascii="Arial" w:hAnsi="Arial" w:cs="Arial"/>
                          <w:i w:val="0"/>
                        </w:rPr>
                        <w:t xml:space="preserve"> Diferença ent</w:t>
                      </w:r>
                      <w:r>
                        <w:rPr>
                          <w:rFonts w:ascii="Arial" w:hAnsi="Arial" w:cs="Arial"/>
                          <w:i w:val="0"/>
                        </w:rPr>
                        <w:t xml:space="preserve">re </w:t>
                      </w:r>
                      <w:r w:rsidRPr="000D7328">
                        <w:rPr>
                          <w:rFonts w:ascii="Arial" w:hAnsi="Arial" w:cs="Arial"/>
                        </w:rPr>
                        <w:t>Multi-Class</w:t>
                      </w:r>
                      <w:r>
                        <w:rPr>
                          <w:rFonts w:ascii="Arial" w:hAnsi="Arial" w:cs="Arial"/>
                          <w:i w:val="0"/>
                        </w:rPr>
                        <w:t xml:space="preserve"> e  </w:t>
                      </w:r>
                      <w:r w:rsidRPr="000D7328">
                        <w:rPr>
                          <w:rFonts w:ascii="Arial" w:hAnsi="Arial" w:cs="Arial"/>
                        </w:rPr>
                        <w:t>Multi-Label</w:t>
                      </w:r>
                      <w:r>
                        <w:rPr>
                          <w:rFonts w:ascii="Arial" w:hAnsi="Arial" w:cs="Arial"/>
                          <w:i w:val="0"/>
                        </w:rPr>
                        <w:t xml:space="preserve"> (Retirado de [23</w:t>
                      </w:r>
                      <w:r w:rsidRPr="00B717F3">
                        <w:rPr>
                          <w:rFonts w:ascii="Arial" w:hAnsi="Arial" w:cs="Arial"/>
                          <w:i w:val="0"/>
                        </w:rPr>
                        <w:t>])</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34016" behindDoc="1" locked="0" layoutInCell="1" allowOverlap="1" wp14:anchorId="43A729A9" wp14:editId="45AF7311">
            <wp:simplePos x="0" y="0"/>
            <wp:positionH relativeFrom="margin">
              <wp:align>center</wp:align>
            </wp:positionH>
            <wp:positionV relativeFrom="paragraph">
              <wp:posOffset>1591310</wp:posOffset>
            </wp:positionV>
            <wp:extent cx="5324475" cy="2432685"/>
            <wp:effectExtent l="0" t="0" r="9525" b="5715"/>
            <wp:wrapTight wrapText="bothSides">
              <wp:wrapPolygon edited="0">
                <wp:start x="0" y="0"/>
                <wp:lineTo x="0" y="21482"/>
                <wp:lineTo x="21561" y="21482"/>
                <wp:lineTo x="21561"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475"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606">
        <w:rPr>
          <w:rFonts w:ascii="Arial" w:hAnsi="Arial" w:cs="Arial"/>
          <w:color w:val="auto"/>
          <w:sz w:val="24"/>
          <w:szCs w:val="24"/>
        </w:rPr>
        <w:t xml:space="preserve">Devido à restrição de gravação de apenas um ataque por vez no conjunto de dados disponível, o problema de classificação de ataques deste trabalho é do tipo </w:t>
      </w:r>
      <w:r w:rsidR="007D2606" w:rsidRPr="00FD7370">
        <w:rPr>
          <w:rFonts w:ascii="Arial" w:hAnsi="Arial" w:cs="Arial"/>
          <w:i/>
          <w:color w:val="auto"/>
          <w:sz w:val="24"/>
          <w:szCs w:val="24"/>
        </w:rPr>
        <w:t>Multi-Class</w:t>
      </w:r>
      <w:r w:rsidR="007D2606">
        <w:rPr>
          <w:rFonts w:ascii="Arial" w:hAnsi="Arial" w:cs="Arial"/>
          <w:color w:val="auto"/>
          <w:sz w:val="24"/>
          <w:szCs w:val="24"/>
        </w:rPr>
        <w:t xml:space="preserve"> e não </w:t>
      </w:r>
      <w:r w:rsidR="007D2606" w:rsidRPr="00FD7370">
        <w:rPr>
          <w:rFonts w:ascii="Arial" w:hAnsi="Arial" w:cs="Arial"/>
          <w:i/>
          <w:color w:val="auto"/>
          <w:sz w:val="24"/>
          <w:szCs w:val="24"/>
        </w:rPr>
        <w:t>Multi-Label</w:t>
      </w:r>
      <w:r w:rsidR="007D2606">
        <w:rPr>
          <w:rFonts w:ascii="Arial" w:hAnsi="Arial" w:cs="Arial"/>
          <w:color w:val="auto"/>
          <w:sz w:val="24"/>
          <w:szCs w:val="24"/>
        </w:rPr>
        <w:t>. Apesar disso, como as técnicas de processamento utilizadas se aplicam ao caso mais geral (</w:t>
      </w:r>
      <w:r w:rsidR="007D2606" w:rsidRPr="00FD7370">
        <w:rPr>
          <w:rFonts w:ascii="Arial" w:hAnsi="Arial" w:cs="Arial"/>
          <w:i/>
          <w:color w:val="auto"/>
          <w:sz w:val="24"/>
          <w:szCs w:val="24"/>
        </w:rPr>
        <w:t>Multi-Label</w:t>
      </w:r>
      <w:r w:rsidR="007D2606">
        <w:rPr>
          <w:rFonts w:ascii="Arial" w:hAnsi="Arial" w:cs="Arial"/>
          <w:color w:val="auto"/>
          <w:sz w:val="24"/>
          <w:szCs w:val="24"/>
        </w:rPr>
        <w:t xml:space="preserve">), o processamento de Inteligência Artificial é referenciado no trabalho como </w:t>
      </w:r>
      <w:r w:rsidR="007D2606" w:rsidRPr="00FD7370">
        <w:rPr>
          <w:rFonts w:ascii="Arial" w:hAnsi="Arial" w:cs="Arial"/>
          <w:i/>
          <w:color w:val="auto"/>
          <w:sz w:val="24"/>
          <w:szCs w:val="24"/>
        </w:rPr>
        <w:t>Multi-Label</w:t>
      </w:r>
      <w:r w:rsidR="007D2606">
        <w:rPr>
          <w:rFonts w:ascii="Arial" w:hAnsi="Arial" w:cs="Arial"/>
          <w:color w:val="auto"/>
          <w:sz w:val="24"/>
          <w:szCs w:val="24"/>
        </w:rPr>
        <w:t>. A Figura 3 ilustra os conceitos de processamento apresentados.</w:t>
      </w:r>
    </w:p>
    <w:p w14:paraId="5DB0F7E5" w14:textId="22E0F6B6" w:rsidR="00B41DD7" w:rsidRPr="00A25B3E" w:rsidRDefault="005316B0" w:rsidP="00B41DD7">
      <w:pPr>
        <w:pStyle w:val="Ttulo1"/>
        <w:numPr>
          <w:ilvl w:val="0"/>
          <w:numId w:val="0"/>
        </w:numPr>
        <w:spacing w:after="0" w:line="360" w:lineRule="auto"/>
        <w:rPr>
          <w:rFonts w:ascii="Arial" w:hAnsi="Arial" w:cs="Arial"/>
          <w:bCs/>
          <w:color w:val="auto"/>
          <w:sz w:val="24"/>
          <w:szCs w:val="24"/>
        </w:rPr>
      </w:pPr>
      <w:bookmarkStart w:id="139" w:name="_Toc106083697"/>
      <w:r w:rsidRPr="00A25B3E">
        <w:rPr>
          <w:rFonts w:ascii="Arial" w:hAnsi="Arial" w:cs="Arial"/>
          <w:bCs/>
          <w:color w:val="auto"/>
          <w:sz w:val="24"/>
          <w:szCs w:val="24"/>
        </w:rPr>
        <w:t>2.</w:t>
      </w:r>
      <w:r w:rsidR="00A25B3E" w:rsidRPr="00A25B3E">
        <w:rPr>
          <w:rFonts w:ascii="Arial" w:hAnsi="Arial" w:cs="Arial"/>
          <w:bCs/>
          <w:color w:val="auto"/>
          <w:sz w:val="24"/>
          <w:szCs w:val="24"/>
        </w:rPr>
        <w:t>1.</w:t>
      </w:r>
      <w:r w:rsidRPr="00A25B3E">
        <w:rPr>
          <w:rFonts w:ascii="Arial" w:hAnsi="Arial" w:cs="Arial"/>
          <w:bCs/>
          <w:color w:val="auto"/>
          <w:sz w:val="24"/>
          <w:szCs w:val="24"/>
        </w:rPr>
        <w:t>5</w:t>
      </w:r>
      <w:r w:rsidR="00B41DD7" w:rsidRPr="00A25B3E">
        <w:rPr>
          <w:rFonts w:ascii="Arial" w:hAnsi="Arial" w:cs="Arial"/>
          <w:bCs/>
          <w:color w:val="auto"/>
          <w:sz w:val="24"/>
          <w:szCs w:val="24"/>
        </w:rPr>
        <w:t xml:space="preserve">.6 </w:t>
      </w:r>
      <w:r w:rsidR="007C170C" w:rsidRPr="00A25B3E">
        <w:rPr>
          <w:rFonts w:ascii="Arial" w:hAnsi="Arial" w:cs="Arial"/>
          <w:bCs/>
          <w:i/>
          <w:color w:val="auto"/>
          <w:sz w:val="24"/>
          <w:szCs w:val="24"/>
        </w:rPr>
        <w:t xml:space="preserve">Etapa de </w:t>
      </w:r>
      <w:r w:rsidR="00B41DD7" w:rsidRPr="00A25B3E">
        <w:rPr>
          <w:rFonts w:ascii="Arial" w:hAnsi="Arial" w:cs="Arial"/>
          <w:bCs/>
          <w:i/>
          <w:color w:val="auto"/>
          <w:sz w:val="24"/>
          <w:szCs w:val="24"/>
        </w:rPr>
        <w:t>Avaliação dos Resultados</w:t>
      </w:r>
      <w:bookmarkEnd w:id="139"/>
    </w:p>
    <w:p w14:paraId="0021C75E" w14:textId="4C7C6749" w:rsidR="007D2606" w:rsidRDefault="007D2606" w:rsidP="00B41DD7">
      <w:pPr>
        <w:suppressAutoHyphens w:val="0"/>
        <w:spacing w:after="0" w:line="360" w:lineRule="auto"/>
        <w:ind w:firstLine="709"/>
        <w:rPr>
          <w:rFonts w:ascii="Arial" w:hAnsi="Arial" w:cs="Arial"/>
          <w:color w:val="auto"/>
          <w:sz w:val="24"/>
          <w:szCs w:val="24"/>
        </w:rPr>
      </w:pPr>
    </w:p>
    <w:p w14:paraId="0052E4A5" w14:textId="54C63746" w:rsidR="007D2606" w:rsidRPr="00875B43" w:rsidRDefault="007D2606" w:rsidP="007D2606">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Na etapa de Avaliação dos Resultados (Etapa 6) é realizada a análise </w:t>
      </w:r>
      <w:r w:rsidR="0018646A">
        <w:rPr>
          <w:rFonts w:ascii="Arial" w:hAnsi="Arial" w:cs="Arial"/>
          <w:color w:val="auto"/>
          <w:sz w:val="24"/>
          <w:szCs w:val="24"/>
        </w:rPr>
        <w:t>das saídas</w:t>
      </w:r>
      <w:r>
        <w:rPr>
          <w:rFonts w:ascii="Arial" w:hAnsi="Arial" w:cs="Arial"/>
          <w:color w:val="auto"/>
          <w:sz w:val="24"/>
          <w:szCs w:val="24"/>
        </w:rPr>
        <w:t xml:space="preserve"> obtidas na Etapa 5 utilizando as métricas de desempenho coletadas e os tempos de processamento observados. Essa etapa é abordada em detalhes no capítulo </w:t>
      </w:r>
      <w:r w:rsidR="008C69E8">
        <w:rPr>
          <w:rFonts w:ascii="Arial" w:hAnsi="Arial" w:cs="Arial"/>
          <w:color w:val="auto"/>
          <w:sz w:val="24"/>
          <w:szCs w:val="24"/>
        </w:rPr>
        <w:t>4</w:t>
      </w:r>
      <w:r>
        <w:rPr>
          <w:rFonts w:ascii="Arial" w:hAnsi="Arial" w:cs="Arial"/>
          <w:color w:val="auto"/>
          <w:sz w:val="24"/>
          <w:szCs w:val="24"/>
        </w:rPr>
        <w:t>.</w:t>
      </w:r>
    </w:p>
    <w:p w14:paraId="106348D8" w14:textId="77777777" w:rsidR="005316B0" w:rsidRDefault="005316B0">
      <w:pPr>
        <w:suppressAutoHyphens w:val="0"/>
        <w:spacing w:after="0" w:line="240" w:lineRule="auto"/>
        <w:rPr>
          <w:rFonts w:ascii="Arial" w:hAnsi="Arial" w:cs="Arial"/>
          <w:color w:val="auto"/>
          <w:sz w:val="24"/>
          <w:szCs w:val="24"/>
        </w:rPr>
      </w:pPr>
    </w:p>
    <w:p w14:paraId="6D06AA37" w14:textId="6C644FAD" w:rsidR="005316B0" w:rsidRPr="00F13352" w:rsidRDefault="005316B0" w:rsidP="005316B0">
      <w:pPr>
        <w:suppressAutoHyphens w:val="0"/>
        <w:spacing w:after="0" w:line="360" w:lineRule="auto"/>
        <w:ind w:firstLine="709"/>
        <w:jc w:val="both"/>
        <w:rPr>
          <w:rFonts w:ascii="Arial" w:hAnsi="Arial" w:cs="Arial"/>
          <w:color w:val="auto"/>
          <w:sz w:val="24"/>
          <w:szCs w:val="24"/>
        </w:rPr>
      </w:pPr>
      <w:r w:rsidRPr="00F13352">
        <w:rPr>
          <w:rFonts w:ascii="Arial" w:hAnsi="Arial" w:cs="Arial"/>
          <w:color w:val="auto"/>
          <w:sz w:val="24"/>
          <w:szCs w:val="24"/>
        </w:rPr>
        <w:t>.</w:t>
      </w:r>
    </w:p>
    <w:p w14:paraId="57D94F55" w14:textId="6B6DC1E9" w:rsidR="007548AC" w:rsidRPr="00875B43" w:rsidRDefault="007548AC" w:rsidP="007548AC">
      <w:pPr>
        <w:pStyle w:val="Ttulo1"/>
        <w:numPr>
          <w:ilvl w:val="0"/>
          <w:numId w:val="0"/>
        </w:numPr>
        <w:spacing w:after="0" w:line="360" w:lineRule="auto"/>
        <w:rPr>
          <w:rFonts w:ascii="Arial" w:hAnsi="Arial" w:cs="Arial"/>
          <w:b/>
          <w:color w:val="auto"/>
          <w:sz w:val="24"/>
          <w:szCs w:val="24"/>
          <w:lang w:eastAsia="pt-BR"/>
        </w:rPr>
      </w:pPr>
      <w:bookmarkStart w:id="140" w:name="_Toc106083698"/>
      <w:r>
        <w:rPr>
          <w:rFonts w:ascii="Arial" w:hAnsi="Arial" w:cs="Arial"/>
          <w:b/>
          <w:color w:val="auto"/>
          <w:sz w:val="24"/>
          <w:szCs w:val="24"/>
        </w:rPr>
        <w:t>2.</w:t>
      </w:r>
      <w:r w:rsidR="00A25B3E">
        <w:rPr>
          <w:rFonts w:ascii="Arial" w:hAnsi="Arial" w:cs="Arial"/>
          <w:b/>
          <w:color w:val="auto"/>
          <w:sz w:val="24"/>
          <w:szCs w:val="24"/>
        </w:rPr>
        <w:t>1.</w:t>
      </w:r>
      <w:r>
        <w:rPr>
          <w:rFonts w:ascii="Arial" w:hAnsi="Arial" w:cs="Arial"/>
          <w:b/>
          <w:color w:val="auto"/>
          <w:sz w:val="24"/>
          <w:szCs w:val="24"/>
        </w:rPr>
        <w:t>6</w:t>
      </w:r>
      <w:r w:rsidRPr="00875B43">
        <w:rPr>
          <w:rFonts w:ascii="Arial" w:hAnsi="Arial" w:cs="Arial"/>
          <w:b/>
          <w:color w:val="auto"/>
          <w:sz w:val="24"/>
          <w:szCs w:val="24"/>
        </w:rPr>
        <w:t xml:space="preserve"> Tipos</w:t>
      </w:r>
      <w:r>
        <w:rPr>
          <w:rFonts w:ascii="Arial" w:hAnsi="Arial" w:cs="Arial"/>
          <w:b/>
          <w:color w:val="auto"/>
          <w:sz w:val="24"/>
          <w:szCs w:val="24"/>
        </w:rPr>
        <w:t xml:space="preserve"> de Ataques Realizados e Ferramentas Utilizadas</w:t>
      </w:r>
      <w:bookmarkEnd w:id="140"/>
      <w:r>
        <w:rPr>
          <w:rFonts w:ascii="Arial" w:hAnsi="Arial" w:cs="Arial"/>
          <w:b/>
          <w:color w:val="auto"/>
          <w:sz w:val="24"/>
          <w:szCs w:val="24"/>
        </w:rPr>
        <w:t xml:space="preserve"> </w:t>
      </w:r>
    </w:p>
    <w:p w14:paraId="46C56478"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1 mostra os tipos de ataques realizados em cada dia da semana para gravação do </w:t>
      </w:r>
      <w:r w:rsidRPr="005D1431">
        <w:rPr>
          <w:rFonts w:ascii="Arial" w:hAnsi="Arial" w:cs="Arial"/>
          <w:i/>
          <w:color w:val="auto"/>
          <w:sz w:val="24"/>
          <w:szCs w:val="24"/>
        </w:rPr>
        <w:t>Dataset CIC-IDS2017</w:t>
      </w:r>
      <w:r>
        <w:rPr>
          <w:rFonts w:ascii="Arial" w:hAnsi="Arial" w:cs="Arial"/>
          <w:color w:val="auto"/>
          <w:sz w:val="24"/>
          <w:szCs w:val="24"/>
        </w:rPr>
        <w:t xml:space="preserve"> [5].</w:t>
      </w:r>
    </w:p>
    <w:p w14:paraId="1DAC1B59"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3539"/>
        <w:gridCol w:w="5522"/>
      </w:tblGrid>
      <w:tr w:rsidR="007548AC" w14:paraId="595ADCB9" w14:textId="77777777" w:rsidTr="0059589B">
        <w:tc>
          <w:tcPr>
            <w:tcW w:w="3539" w:type="dxa"/>
          </w:tcPr>
          <w:p w14:paraId="6EA1F14F"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t>Dia da Semana</w:t>
            </w:r>
          </w:p>
        </w:tc>
        <w:tc>
          <w:tcPr>
            <w:tcW w:w="5522" w:type="dxa"/>
          </w:tcPr>
          <w:p w14:paraId="55B34495" w14:textId="77777777" w:rsidR="007548AC" w:rsidRPr="002C28DC" w:rsidRDefault="007548AC" w:rsidP="0059589B">
            <w:pPr>
              <w:suppressAutoHyphens w:val="0"/>
              <w:spacing w:after="0" w:line="360" w:lineRule="auto"/>
              <w:jc w:val="center"/>
              <w:rPr>
                <w:rFonts w:ascii="Arial" w:hAnsi="Arial" w:cs="Arial"/>
                <w:b/>
                <w:color w:val="auto"/>
                <w:sz w:val="20"/>
                <w:szCs w:val="20"/>
              </w:rPr>
            </w:pPr>
            <w:r w:rsidRPr="002C28DC">
              <w:rPr>
                <w:rFonts w:ascii="Arial" w:hAnsi="Arial" w:cs="Arial"/>
                <w:b/>
                <w:color w:val="auto"/>
                <w:sz w:val="20"/>
                <w:szCs w:val="20"/>
              </w:rPr>
              <w:t>Ataques Realizados</w:t>
            </w:r>
          </w:p>
        </w:tc>
      </w:tr>
      <w:tr w:rsidR="007548AC" w14:paraId="0E077741" w14:textId="77777777" w:rsidTr="0059589B">
        <w:tc>
          <w:tcPr>
            <w:tcW w:w="3539" w:type="dxa"/>
          </w:tcPr>
          <w:p w14:paraId="0DD281D2"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Segunda-feira</w:t>
            </w:r>
          </w:p>
        </w:tc>
        <w:tc>
          <w:tcPr>
            <w:tcW w:w="5522" w:type="dxa"/>
          </w:tcPr>
          <w:p w14:paraId="5FCB1C3F"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Nenhum (tudo Benigno)</w:t>
            </w:r>
          </w:p>
        </w:tc>
      </w:tr>
      <w:tr w:rsidR="007548AC" w14:paraId="1B780EA8" w14:textId="77777777" w:rsidTr="0059589B">
        <w:tc>
          <w:tcPr>
            <w:tcW w:w="3539" w:type="dxa"/>
          </w:tcPr>
          <w:p w14:paraId="4F76AE56"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Terça-feira</w:t>
            </w:r>
          </w:p>
        </w:tc>
        <w:tc>
          <w:tcPr>
            <w:tcW w:w="5522" w:type="dxa"/>
          </w:tcPr>
          <w:p w14:paraId="170AFC26"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FTP-Patator, SSH-Patator</w:t>
            </w:r>
          </w:p>
        </w:tc>
      </w:tr>
      <w:tr w:rsidR="007548AC" w14:paraId="5F38017D" w14:textId="77777777" w:rsidTr="0059589B">
        <w:tc>
          <w:tcPr>
            <w:tcW w:w="3539" w:type="dxa"/>
          </w:tcPr>
          <w:p w14:paraId="67D6F6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lastRenderedPageBreak/>
              <w:t>Quarta-feira</w:t>
            </w:r>
          </w:p>
        </w:tc>
        <w:tc>
          <w:tcPr>
            <w:tcW w:w="5522" w:type="dxa"/>
          </w:tcPr>
          <w:p w14:paraId="3CAD4B8C" w14:textId="77777777" w:rsidR="007548AC" w:rsidRPr="002C28DC" w:rsidRDefault="007548AC" w:rsidP="0059589B">
            <w:pPr>
              <w:suppressAutoHyphens w:val="0"/>
              <w:spacing w:after="0" w:line="360" w:lineRule="auto"/>
              <w:rPr>
                <w:rFonts w:ascii="Arial" w:hAnsi="Arial" w:cs="Arial"/>
                <w:i/>
                <w:color w:val="auto"/>
                <w:sz w:val="20"/>
                <w:szCs w:val="20"/>
              </w:rPr>
            </w:pPr>
            <w:r w:rsidRPr="002C28DC">
              <w:rPr>
                <w:rFonts w:ascii="Arial" w:hAnsi="Arial" w:cs="Arial"/>
                <w:i/>
                <w:color w:val="auto"/>
                <w:sz w:val="20"/>
                <w:szCs w:val="20"/>
              </w:rPr>
              <w:t>DoS Hulk, DoS GoldenEye, DoS slowloris, DoS Slowhttptest, Heartbleed</w:t>
            </w:r>
          </w:p>
        </w:tc>
      </w:tr>
      <w:tr w:rsidR="007548AC" w:rsidRPr="00F9490A" w14:paraId="00C254D5" w14:textId="77777777" w:rsidTr="0059589B">
        <w:tc>
          <w:tcPr>
            <w:tcW w:w="3539" w:type="dxa"/>
          </w:tcPr>
          <w:p w14:paraId="029E0B21" w14:textId="77777777" w:rsidR="007548AC" w:rsidRPr="002C28DC" w:rsidRDefault="007548AC" w:rsidP="0059589B">
            <w:pPr>
              <w:suppressAutoHyphens w:val="0"/>
              <w:spacing w:after="0" w:line="360" w:lineRule="auto"/>
              <w:rPr>
                <w:rFonts w:ascii="Arial" w:hAnsi="Arial" w:cs="Arial"/>
                <w:color w:val="auto"/>
                <w:sz w:val="20"/>
                <w:szCs w:val="20"/>
              </w:rPr>
            </w:pPr>
            <w:r w:rsidRPr="002C28DC">
              <w:rPr>
                <w:rFonts w:ascii="Arial" w:hAnsi="Arial" w:cs="Arial"/>
                <w:color w:val="auto"/>
                <w:sz w:val="20"/>
                <w:szCs w:val="20"/>
              </w:rPr>
              <w:t>Quinta-feira</w:t>
            </w:r>
          </w:p>
        </w:tc>
        <w:tc>
          <w:tcPr>
            <w:tcW w:w="5522" w:type="dxa"/>
          </w:tcPr>
          <w:p w14:paraId="041DA7FD" w14:textId="77777777" w:rsidR="007548AC" w:rsidRPr="002C28DC" w:rsidRDefault="007548AC" w:rsidP="0059589B">
            <w:pPr>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Web Attacks(Brute Force, XSS e Sql Injection) e Infiltration</w:t>
            </w:r>
          </w:p>
        </w:tc>
      </w:tr>
      <w:tr w:rsidR="007548AC" w:rsidRPr="00B33B77" w14:paraId="444339DD" w14:textId="77777777" w:rsidTr="0059589B">
        <w:tc>
          <w:tcPr>
            <w:tcW w:w="3539" w:type="dxa"/>
          </w:tcPr>
          <w:p w14:paraId="3A3D112A" w14:textId="77777777" w:rsidR="007548AC" w:rsidRPr="002C28DC" w:rsidRDefault="007548AC" w:rsidP="0059589B">
            <w:pPr>
              <w:suppressAutoHyphens w:val="0"/>
              <w:spacing w:after="0" w:line="360" w:lineRule="auto"/>
              <w:rPr>
                <w:rFonts w:ascii="Arial" w:hAnsi="Arial" w:cs="Arial"/>
                <w:color w:val="auto"/>
                <w:sz w:val="20"/>
                <w:szCs w:val="20"/>
                <w:lang w:val="en-US"/>
              </w:rPr>
            </w:pPr>
            <w:r w:rsidRPr="002C28DC">
              <w:rPr>
                <w:rFonts w:ascii="Arial" w:hAnsi="Arial" w:cs="Arial"/>
                <w:color w:val="auto"/>
                <w:sz w:val="20"/>
                <w:szCs w:val="20"/>
                <w:lang w:val="en-US"/>
              </w:rPr>
              <w:t>Sexta-feira</w:t>
            </w:r>
          </w:p>
        </w:tc>
        <w:tc>
          <w:tcPr>
            <w:tcW w:w="5522" w:type="dxa"/>
          </w:tcPr>
          <w:p w14:paraId="53C83FC5" w14:textId="77777777" w:rsidR="007548AC" w:rsidRPr="002C28DC" w:rsidRDefault="007548AC" w:rsidP="0059589B">
            <w:pPr>
              <w:keepNext/>
              <w:suppressAutoHyphens w:val="0"/>
              <w:spacing w:after="0" w:line="360" w:lineRule="auto"/>
              <w:rPr>
                <w:rFonts w:ascii="Arial" w:hAnsi="Arial" w:cs="Arial"/>
                <w:i/>
                <w:color w:val="auto"/>
                <w:sz w:val="20"/>
                <w:szCs w:val="20"/>
                <w:lang w:val="en-US"/>
              </w:rPr>
            </w:pPr>
            <w:r w:rsidRPr="002C28DC">
              <w:rPr>
                <w:rFonts w:ascii="Arial" w:hAnsi="Arial" w:cs="Arial"/>
                <w:i/>
                <w:color w:val="auto"/>
                <w:sz w:val="20"/>
                <w:szCs w:val="20"/>
                <w:lang w:val="en-US"/>
              </w:rPr>
              <w:t>Bot, DDoS e PortScan</w:t>
            </w:r>
          </w:p>
        </w:tc>
      </w:tr>
    </w:tbl>
    <w:p w14:paraId="620FB032" w14:textId="2322A8E2" w:rsidR="007548AC" w:rsidRPr="009E08D0" w:rsidRDefault="007548AC" w:rsidP="007548AC">
      <w:pPr>
        <w:pStyle w:val="Legenda"/>
        <w:jc w:val="center"/>
        <w:rPr>
          <w:rFonts w:ascii="Arial" w:eastAsia="Times New Roman" w:hAnsi="Arial" w:cs="Arial"/>
          <w:b/>
          <w:i w:val="0"/>
          <w:color w:val="auto"/>
          <w:kern w:val="0"/>
          <w:sz w:val="20"/>
          <w:szCs w:val="20"/>
          <w:lang w:eastAsia="pt-BR"/>
        </w:rPr>
      </w:pPr>
      <w:bookmarkStart w:id="141" w:name="_Toc101946507"/>
      <w:bookmarkStart w:id="142" w:name="_Toc102131781"/>
      <w:bookmarkStart w:id="143" w:name="_Toc102138350"/>
      <w:bookmarkStart w:id="144" w:name="_Toc102139121"/>
      <w:bookmarkStart w:id="145" w:name="_Toc103350439"/>
      <w:bookmarkStart w:id="146" w:name="_Toc103419904"/>
      <w:bookmarkStart w:id="147" w:name="_Toc103420349"/>
      <w:bookmarkStart w:id="148" w:name="_Toc103422626"/>
      <w:bookmarkStart w:id="149" w:name="_Toc103490827"/>
      <w:bookmarkStart w:id="150" w:name="_Toc103950991"/>
      <w:bookmarkStart w:id="151" w:name="_Toc103959271"/>
      <w:bookmarkStart w:id="152" w:name="_Toc106083630"/>
      <w:r w:rsidRPr="009E08D0">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w:t>
      </w:r>
      <w:r w:rsidR="00DB33CF">
        <w:rPr>
          <w:rFonts w:ascii="Arial" w:hAnsi="Arial" w:cs="Arial"/>
          <w:b/>
          <w:i w:val="0"/>
        </w:rPr>
        <w:fldChar w:fldCharType="end"/>
      </w:r>
      <w:r w:rsidRPr="009E08D0">
        <w:rPr>
          <w:rFonts w:ascii="Arial" w:hAnsi="Arial" w:cs="Arial"/>
          <w:b/>
          <w:i w:val="0"/>
        </w:rPr>
        <w:t>:</w:t>
      </w:r>
      <w:r w:rsidRPr="009E08D0">
        <w:rPr>
          <w:rFonts w:ascii="Arial" w:hAnsi="Arial" w:cs="Arial"/>
          <w:i w:val="0"/>
        </w:rPr>
        <w:t xml:space="preserve"> Ataques realizados por dia da semana (Retirado de [5])</w:t>
      </w:r>
      <w:bookmarkEnd w:id="141"/>
      <w:bookmarkEnd w:id="142"/>
      <w:bookmarkEnd w:id="143"/>
      <w:bookmarkEnd w:id="144"/>
      <w:bookmarkEnd w:id="145"/>
      <w:bookmarkEnd w:id="146"/>
      <w:bookmarkEnd w:id="147"/>
      <w:bookmarkEnd w:id="148"/>
      <w:bookmarkEnd w:id="149"/>
      <w:bookmarkEnd w:id="150"/>
      <w:bookmarkEnd w:id="151"/>
      <w:bookmarkEnd w:id="152"/>
    </w:p>
    <w:p w14:paraId="0EE750FF"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APÊNDICE A apresenta um quadro com as ferramentas utilizadas para geração dos ataques. Os ataques contemplaram todas as categorias do DARPA descritas anteriormente em 2.1.</w:t>
      </w:r>
    </w:p>
    <w:p w14:paraId="5B1B1084" w14:textId="77777777" w:rsidR="007548AC" w:rsidRDefault="007548AC" w:rsidP="007548AC">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 forma geral foram gravados aproximadamente 30% de linhas de arquivo de de tráfego com ataques e 70% de linhas de arquivo de tráfego normal (Benigno). A quantidade de linhas geradas para cada tipo de ataque no arquivo de gravação é decorrente do período de tempo utilizado para gravação de cada ataque. A Tabela 2 apresenta a frequência de contagem de linhas para cada tipo de ataque gravado em arquivo separado.</w:t>
      </w:r>
    </w:p>
    <w:p w14:paraId="3855758A" w14:textId="77777777" w:rsidR="007548AC" w:rsidRDefault="007548AC" w:rsidP="007548AC">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1271"/>
        <w:gridCol w:w="3259"/>
        <w:gridCol w:w="2265"/>
        <w:gridCol w:w="2266"/>
      </w:tblGrid>
      <w:tr w:rsidR="007548AC" w14:paraId="4AFA7343" w14:textId="77777777" w:rsidTr="0059589B">
        <w:trPr>
          <w:tblHeader/>
        </w:trPr>
        <w:tc>
          <w:tcPr>
            <w:tcW w:w="1271" w:type="dxa"/>
          </w:tcPr>
          <w:p w14:paraId="418B03F4"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Id do Arquivo</w:t>
            </w:r>
          </w:p>
        </w:tc>
        <w:tc>
          <w:tcPr>
            <w:tcW w:w="3259" w:type="dxa"/>
          </w:tcPr>
          <w:p w14:paraId="0D2372CC"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Arquivo de Ataque</w:t>
            </w:r>
          </w:p>
        </w:tc>
        <w:tc>
          <w:tcPr>
            <w:tcW w:w="2265" w:type="dxa"/>
          </w:tcPr>
          <w:p w14:paraId="23F7B6B5"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de linhas de ataque</w:t>
            </w:r>
          </w:p>
        </w:tc>
        <w:tc>
          <w:tcPr>
            <w:tcW w:w="2266" w:type="dxa"/>
          </w:tcPr>
          <w:p w14:paraId="7128F2E0" w14:textId="77777777" w:rsidR="007548AC" w:rsidRPr="0018646A" w:rsidRDefault="007548AC" w:rsidP="0059589B">
            <w:pPr>
              <w:suppressAutoHyphens w:val="0"/>
              <w:spacing w:after="0" w:line="360" w:lineRule="auto"/>
              <w:jc w:val="both"/>
              <w:rPr>
                <w:rFonts w:ascii="Arial" w:hAnsi="Arial" w:cs="Arial"/>
                <w:b/>
                <w:color w:val="auto"/>
                <w:sz w:val="20"/>
                <w:szCs w:val="20"/>
              </w:rPr>
            </w:pPr>
            <w:r w:rsidRPr="0018646A">
              <w:rPr>
                <w:rFonts w:ascii="Arial" w:hAnsi="Arial" w:cs="Arial"/>
                <w:b/>
                <w:color w:val="auto"/>
                <w:sz w:val="20"/>
                <w:szCs w:val="20"/>
              </w:rPr>
              <w:t>Nr Total de Linhas</w:t>
            </w:r>
          </w:p>
        </w:tc>
      </w:tr>
      <w:tr w:rsidR="007548AC" w14:paraId="68420A67" w14:textId="77777777" w:rsidTr="0059589B">
        <w:tc>
          <w:tcPr>
            <w:tcW w:w="1271" w:type="dxa"/>
          </w:tcPr>
          <w:p w14:paraId="05249CC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w:t>
            </w:r>
          </w:p>
        </w:tc>
        <w:tc>
          <w:tcPr>
            <w:tcW w:w="3259" w:type="dxa"/>
          </w:tcPr>
          <w:p w14:paraId="689FEE3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Bot.csv</w:t>
            </w:r>
          </w:p>
        </w:tc>
        <w:tc>
          <w:tcPr>
            <w:tcW w:w="2265" w:type="dxa"/>
          </w:tcPr>
          <w:p w14:paraId="5A827EF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1966</w:t>
            </w:r>
          </w:p>
        </w:tc>
        <w:tc>
          <w:tcPr>
            <w:tcW w:w="2266" w:type="dxa"/>
          </w:tcPr>
          <w:p w14:paraId="5B4E5C9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6567</w:t>
            </w:r>
          </w:p>
        </w:tc>
      </w:tr>
      <w:tr w:rsidR="007548AC" w14:paraId="0D49DEDD" w14:textId="77777777" w:rsidTr="0059589B">
        <w:tc>
          <w:tcPr>
            <w:tcW w:w="1271" w:type="dxa"/>
          </w:tcPr>
          <w:p w14:paraId="4896088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w:t>
            </w:r>
          </w:p>
        </w:tc>
        <w:tc>
          <w:tcPr>
            <w:tcW w:w="3259" w:type="dxa"/>
          </w:tcPr>
          <w:p w14:paraId="3ED302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DDoS.csv</w:t>
            </w:r>
          </w:p>
        </w:tc>
        <w:tc>
          <w:tcPr>
            <w:tcW w:w="2265" w:type="dxa"/>
          </w:tcPr>
          <w:p w14:paraId="4003B8F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41835</w:t>
            </w:r>
          </w:p>
        </w:tc>
        <w:tc>
          <w:tcPr>
            <w:tcW w:w="2266" w:type="dxa"/>
          </w:tcPr>
          <w:p w14:paraId="69DAE32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139568</w:t>
            </w:r>
          </w:p>
        </w:tc>
      </w:tr>
      <w:tr w:rsidR="007548AC" w14:paraId="270CB1CA" w14:textId="77777777" w:rsidTr="0059589B">
        <w:tc>
          <w:tcPr>
            <w:tcW w:w="1271" w:type="dxa"/>
          </w:tcPr>
          <w:p w14:paraId="65F7698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w:t>
            </w:r>
          </w:p>
        </w:tc>
        <w:tc>
          <w:tcPr>
            <w:tcW w:w="3259" w:type="dxa"/>
          </w:tcPr>
          <w:p w14:paraId="5F981E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GoldenEye.csv</w:t>
            </w:r>
          </w:p>
        </w:tc>
        <w:tc>
          <w:tcPr>
            <w:tcW w:w="2265" w:type="dxa"/>
          </w:tcPr>
          <w:p w14:paraId="69C6F4C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10293</w:t>
            </w:r>
          </w:p>
        </w:tc>
        <w:tc>
          <w:tcPr>
            <w:tcW w:w="2266" w:type="dxa"/>
          </w:tcPr>
          <w:p w14:paraId="10A863E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34280</w:t>
            </w:r>
          </w:p>
        </w:tc>
      </w:tr>
      <w:tr w:rsidR="007548AC" w14:paraId="2C949461" w14:textId="77777777" w:rsidTr="0059589B">
        <w:tc>
          <w:tcPr>
            <w:tcW w:w="1271" w:type="dxa"/>
          </w:tcPr>
          <w:p w14:paraId="2D0D604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w:t>
            </w:r>
          </w:p>
        </w:tc>
        <w:tc>
          <w:tcPr>
            <w:tcW w:w="3259" w:type="dxa"/>
          </w:tcPr>
          <w:p w14:paraId="75348CF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Hulk.csv</w:t>
            </w:r>
          </w:p>
        </w:tc>
        <w:tc>
          <w:tcPr>
            <w:tcW w:w="2265" w:type="dxa"/>
          </w:tcPr>
          <w:p w14:paraId="7C0FD60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231073</w:t>
            </w:r>
          </w:p>
        </w:tc>
        <w:tc>
          <w:tcPr>
            <w:tcW w:w="2266" w:type="dxa"/>
          </w:tcPr>
          <w:p w14:paraId="069210A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820490</w:t>
            </w:r>
          </w:p>
        </w:tc>
      </w:tr>
      <w:tr w:rsidR="007548AC" w14:paraId="212CC823" w14:textId="77777777" w:rsidTr="0059589B">
        <w:tc>
          <w:tcPr>
            <w:tcW w:w="1271" w:type="dxa"/>
          </w:tcPr>
          <w:p w14:paraId="5B0D274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w:t>
            </w:r>
          </w:p>
        </w:tc>
        <w:tc>
          <w:tcPr>
            <w:tcW w:w="3259" w:type="dxa"/>
          </w:tcPr>
          <w:p w14:paraId="22A99B8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Slowhttptest.csv</w:t>
            </w:r>
          </w:p>
        </w:tc>
        <w:tc>
          <w:tcPr>
            <w:tcW w:w="2265" w:type="dxa"/>
          </w:tcPr>
          <w:p w14:paraId="5FC13D3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5499</w:t>
            </w:r>
          </w:p>
        </w:tc>
        <w:tc>
          <w:tcPr>
            <w:tcW w:w="2266" w:type="dxa"/>
          </w:tcPr>
          <w:p w14:paraId="13578F9A"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18162</w:t>
            </w:r>
          </w:p>
        </w:tc>
      </w:tr>
      <w:tr w:rsidR="007548AC" w14:paraId="4F308EBD" w14:textId="77777777" w:rsidTr="0059589B">
        <w:tc>
          <w:tcPr>
            <w:tcW w:w="1271" w:type="dxa"/>
          </w:tcPr>
          <w:p w14:paraId="4E069B3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6</w:t>
            </w:r>
          </w:p>
        </w:tc>
        <w:tc>
          <w:tcPr>
            <w:tcW w:w="3259" w:type="dxa"/>
          </w:tcPr>
          <w:p w14:paraId="6E7E59A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DoS Slowloris.csv</w:t>
            </w:r>
          </w:p>
        </w:tc>
        <w:tc>
          <w:tcPr>
            <w:tcW w:w="2265" w:type="dxa"/>
          </w:tcPr>
          <w:p w14:paraId="004294D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5796</w:t>
            </w:r>
          </w:p>
        </w:tc>
        <w:tc>
          <w:tcPr>
            <w:tcW w:w="2266" w:type="dxa"/>
          </w:tcPr>
          <w:p w14:paraId="1553E97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19377</w:t>
            </w:r>
          </w:p>
        </w:tc>
      </w:tr>
      <w:tr w:rsidR="007548AC" w14:paraId="29A60A8B" w14:textId="77777777" w:rsidTr="0059589B">
        <w:tc>
          <w:tcPr>
            <w:tcW w:w="1271" w:type="dxa"/>
          </w:tcPr>
          <w:p w14:paraId="14E0D15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w:t>
            </w:r>
          </w:p>
        </w:tc>
        <w:tc>
          <w:tcPr>
            <w:tcW w:w="3259" w:type="dxa"/>
          </w:tcPr>
          <w:p w14:paraId="0FCAE89F"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FTP-Patator</w:t>
            </w:r>
          </w:p>
        </w:tc>
        <w:tc>
          <w:tcPr>
            <w:tcW w:w="2265" w:type="dxa"/>
          </w:tcPr>
          <w:p w14:paraId="764AC73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7938</w:t>
            </w:r>
          </w:p>
        </w:tc>
        <w:tc>
          <w:tcPr>
            <w:tcW w:w="2266" w:type="dxa"/>
          </w:tcPr>
          <w:p w14:paraId="2DC996A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26483</w:t>
            </w:r>
          </w:p>
        </w:tc>
      </w:tr>
      <w:tr w:rsidR="007548AC" w14:paraId="705FFC8B" w14:textId="77777777" w:rsidTr="0059589B">
        <w:tc>
          <w:tcPr>
            <w:tcW w:w="1271" w:type="dxa"/>
          </w:tcPr>
          <w:p w14:paraId="61EF49F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8</w:t>
            </w:r>
          </w:p>
        </w:tc>
        <w:tc>
          <w:tcPr>
            <w:tcW w:w="3259" w:type="dxa"/>
          </w:tcPr>
          <w:p w14:paraId="33F56FE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Heartbleed.csv</w:t>
            </w:r>
          </w:p>
        </w:tc>
        <w:tc>
          <w:tcPr>
            <w:tcW w:w="2265" w:type="dxa"/>
          </w:tcPr>
          <w:p w14:paraId="69D2F5B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2266" w:type="dxa"/>
          </w:tcPr>
          <w:p w14:paraId="5D285C0B"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41</w:t>
            </w:r>
          </w:p>
        </w:tc>
      </w:tr>
      <w:tr w:rsidR="007548AC" w14:paraId="0D2F0A77" w14:textId="77777777" w:rsidTr="0059589B">
        <w:tc>
          <w:tcPr>
            <w:tcW w:w="1271" w:type="dxa"/>
          </w:tcPr>
          <w:p w14:paraId="2D68459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9</w:t>
            </w:r>
          </w:p>
        </w:tc>
        <w:tc>
          <w:tcPr>
            <w:tcW w:w="3259" w:type="dxa"/>
          </w:tcPr>
          <w:p w14:paraId="1441F39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Infiltration.csv</w:t>
            </w:r>
          </w:p>
        </w:tc>
        <w:tc>
          <w:tcPr>
            <w:tcW w:w="2265" w:type="dxa"/>
          </w:tcPr>
          <w:p w14:paraId="412AC3DE"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36</w:t>
            </w:r>
          </w:p>
        </w:tc>
        <w:tc>
          <w:tcPr>
            <w:tcW w:w="2266" w:type="dxa"/>
          </w:tcPr>
          <w:p w14:paraId="20A8F796"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119</w:t>
            </w:r>
          </w:p>
        </w:tc>
      </w:tr>
      <w:tr w:rsidR="007548AC" w14:paraId="3FFE95C7" w14:textId="77777777" w:rsidTr="0059589B">
        <w:tc>
          <w:tcPr>
            <w:tcW w:w="1271" w:type="dxa"/>
          </w:tcPr>
          <w:p w14:paraId="60B129F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10</w:t>
            </w:r>
          </w:p>
        </w:tc>
        <w:tc>
          <w:tcPr>
            <w:tcW w:w="3259" w:type="dxa"/>
          </w:tcPr>
          <w:p w14:paraId="07A374B9"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PortScan.csv</w:t>
            </w:r>
          </w:p>
        </w:tc>
        <w:tc>
          <w:tcPr>
            <w:tcW w:w="2265" w:type="dxa"/>
          </w:tcPr>
          <w:p w14:paraId="24C1931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153930</w:t>
            </w:r>
          </w:p>
        </w:tc>
        <w:tc>
          <w:tcPr>
            <w:tcW w:w="2266" w:type="dxa"/>
          </w:tcPr>
          <w:p w14:paraId="3134571C"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551895</w:t>
            </w:r>
          </w:p>
        </w:tc>
      </w:tr>
      <w:tr w:rsidR="007548AC" w14:paraId="59ECAA4D" w14:textId="77777777" w:rsidTr="0059589B">
        <w:tc>
          <w:tcPr>
            <w:tcW w:w="1271" w:type="dxa"/>
          </w:tcPr>
          <w:p w14:paraId="24C4CD82"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11</w:t>
            </w:r>
          </w:p>
        </w:tc>
        <w:tc>
          <w:tcPr>
            <w:tcW w:w="3259" w:type="dxa"/>
          </w:tcPr>
          <w:p w14:paraId="2D0CC26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SSH-Patator.csv</w:t>
            </w:r>
          </w:p>
        </w:tc>
        <w:tc>
          <w:tcPr>
            <w:tcW w:w="2265" w:type="dxa"/>
          </w:tcPr>
          <w:p w14:paraId="5D89C805"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5897</w:t>
            </w:r>
          </w:p>
        </w:tc>
        <w:tc>
          <w:tcPr>
            <w:tcW w:w="2266" w:type="dxa"/>
          </w:tcPr>
          <w:p w14:paraId="09CB5E48"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19791</w:t>
            </w:r>
          </w:p>
        </w:tc>
      </w:tr>
      <w:tr w:rsidR="007548AC" w14:paraId="6B43ACA7" w14:textId="77777777" w:rsidTr="0059589B">
        <w:tc>
          <w:tcPr>
            <w:tcW w:w="1271" w:type="dxa"/>
          </w:tcPr>
          <w:p w14:paraId="674E2403"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12</w:t>
            </w:r>
          </w:p>
        </w:tc>
        <w:tc>
          <w:tcPr>
            <w:tcW w:w="3259" w:type="dxa"/>
          </w:tcPr>
          <w:p w14:paraId="3BC87157"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WebAttack.csv</w:t>
            </w:r>
          </w:p>
        </w:tc>
        <w:tc>
          <w:tcPr>
            <w:tcW w:w="2265" w:type="dxa"/>
          </w:tcPr>
          <w:p w14:paraId="13B0DFD0"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2180</w:t>
            </w:r>
          </w:p>
        </w:tc>
        <w:tc>
          <w:tcPr>
            <w:tcW w:w="2266" w:type="dxa"/>
          </w:tcPr>
          <w:p w14:paraId="0386F3CD"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7219</w:t>
            </w:r>
          </w:p>
        </w:tc>
      </w:tr>
      <w:tr w:rsidR="007548AC" w14:paraId="3F3F54DF" w14:textId="77777777" w:rsidTr="0059589B">
        <w:tc>
          <w:tcPr>
            <w:tcW w:w="4530" w:type="dxa"/>
            <w:gridSpan w:val="2"/>
          </w:tcPr>
          <w:p w14:paraId="1E4370D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Totais</w:t>
            </w:r>
          </w:p>
        </w:tc>
        <w:tc>
          <w:tcPr>
            <w:tcW w:w="2265" w:type="dxa"/>
          </w:tcPr>
          <w:p w14:paraId="1C4BB601" w14:textId="77777777" w:rsidR="007548AC" w:rsidRPr="0018646A" w:rsidRDefault="007548AC" w:rsidP="0059589B">
            <w:pPr>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471454</w:t>
            </w:r>
          </w:p>
        </w:tc>
        <w:tc>
          <w:tcPr>
            <w:tcW w:w="2266" w:type="dxa"/>
          </w:tcPr>
          <w:p w14:paraId="1F92010F" w14:textId="77777777" w:rsidR="007548AC" w:rsidRPr="0018646A" w:rsidRDefault="007548AC" w:rsidP="0059589B">
            <w:pPr>
              <w:keepNext/>
              <w:suppressAutoHyphens w:val="0"/>
              <w:spacing w:after="0" w:line="360" w:lineRule="auto"/>
              <w:jc w:val="both"/>
              <w:rPr>
                <w:rFonts w:ascii="Arial" w:hAnsi="Arial" w:cs="Arial"/>
                <w:color w:val="auto"/>
                <w:sz w:val="20"/>
                <w:szCs w:val="20"/>
              </w:rPr>
            </w:pPr>
            <w:r w:rsidRPr="0018646A">
              <w:rPr>
                <w:rFonts w:ascii="Arial" w:hAnsi="Arial" w:cs="Arial"/>
                <w:color w:val="auto"/>
                <w:sz w:val="20"/>
                <w:szCs w:val="20"/>
              </w:rPr>
              <w:t>1643992</w:t>
            </w:r>
          </w:p>
        </w:tc>
      </w:tr>
    </w:tbl>
    <w:p w14:paraId="7BA7C03B" w14:textId="2EB24783" w:rsidR="007548AC" w:rsidRPr="00C77F2F" w:rsidRDefault="007548AC" w:rsidP="007548AC">
      <w:pPr>
        <w:pStyle w:val="Legenda"/>
        <w:jc w:val="center"/>
        <w:rPr>
          <w:rFonts w:ascii="Arial" w:hAnsi="Arial" w:cs="Arial"/>
          <w:b/>
          <w:i w:val="0"/>
          <w:color w:val="auto"/>
        </w:rPr>
      </w:pPr>
      <w:bookmarkStart w:id="153" w:name="_Toc101946508"/>
      <w:bookmarkStart w:id="154" w:name="_Toc102131782"/>
      <w:bookmarkStart w:id="155" w:name="_Toc102138351"/>
      <w:bookmarkStart w:id="156" w:name="_Toc102139122"/>
      <w:bookmarkStart w:id="157" w:name="_Toc103350440"/>
      <w:bookmarkStart w:id="158" w:name="_Toc103419905"/>
      <w:bookmarkStart w:id="159" w:name="_Toc103420350"/>
      <w:bookmarkStart w:id="160" w:name="_Toc103422627"/>
      <w:bookmarkStart w:id="161" w:name="_Toc103490828"/>
      <w:bookmarkStart w:id="162" w:name="_Toc103950992"/>
      <w:bookmarkStart w:id="163" w:name="_Toc103959272"/>
      <w:bookmarkStart w:id="164" w:name="_Toc106083631"/>
      <w:r w:rsidRPr="00C77F2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2</w:t>
      </w:r>
      <w:r w:rsidR="00DB33CF">
        <w:rPr>
          <w:rFonts w:ascii="Arial" w:hAnsi="Arial" w:cs="Arial"/>
          <w:b/>
          <w:i w:val="0"/>
        </w:rPr>
        <w:fldChar w:fldCharType="end"/>
      </w:r>
      <w:r w:rsidRPr="00FD38D5">
        <w:rPr>
          <w:rFonts w:ascii="Arial" w:hAnsi="Arial" w:cs="Arial"/>
          <w:b/>
          <w:i w:val="0"/>
          <w:color w:val="000000" w:themeColor="text1"/>
        </w:rPr>
        <w:t>:</w:t>
      </w:r>
      <w:r w:rsidRPr="00FD38D5">
        <w:rPr>
          <w:rFonts w:ascii="Arial" w:hAnsi="Arial" w:cs="Arial"/>
          <w:i w:val="0"/>
          <w:color w:val="000000" w:themeColor="text1"/>
        </w:rPr>
        <w:t xml:space="preserve"> Frequência </w:t>
      </w:r>
      <w:r w:rsidRPr="00C77F2F">
        <w:rPr>
          <w:rFonts w:ascii="Arial" w:hAnsi="Arial" w:cs="Arial"/>
          <w:i w:val="0"/>
        </w:rPr>
        <w:t>de contagem de cada ataque  (Retirado de [5])</w:t>
      </w:r>
      <w:bookmarkEnd w:id="153"/>
      <w:bookmarkEnd w:id="154"/>
      <w:bookmarkEnd w:id="155"/>
      <w:bookmarkEnd w:id="156"/>
      <w:bookmarkEnd w:id="157"/>
      <w:bookmarkEnd w:id="158"/>
      <w:bookmarkEnd w:id="159"/>
      <w:bookmarkEnd w:id="160"/>
      <w:bookmarkEnd w:id="161"/>
      <w:bookmarkEnd w:id="162"/>
      <w:bookmarkEnd w:id="163"/>
      <w:bookmarkEnd w:id="164"/>
    </w:p>
    <w:p w14:paraId="784E3DC0" w14:textId="77777777" w:rsidR="00A25B3E" w:rsidRDefault="007548AC" w:rsidP="008C69E8">
      <w:pPr>
        <w:suppressAutoHyphens w:val="0"/>
        <w:spacing w:after="0" w:line="360" w:lineRule="auto"/>
        <w:ind w:firstLine="709"/>
        <w:jc w:val="both"/>
        <w:rPr>
          <w:rFonts w:ascii="Arial" w:hAnsi="Arial" w:cs="Arial"/>
          <w:color w:val="auto"/>
          <w:sz w:val="24"/>
          <w:szCs w:val="24"/>
        </w:rPr>
      </w:pPr>
      <w:r w:rsidRPr="002E4A6E">
        <w:rPr>
          <w:rFonts w:ascii="Arial" w:hAnsi="Arial" w:cs="Arial"/>
          <w:b/>
          <w:color w:val="auto"/>
          <w:sz w:val="24"/>
          <w:szCs w:val="24"/>
        </w:rPr>
        <w:t>Obs:</w:t>
      </w:r>
      <w:r>
        <w:rPr>
          <w:rFonts w:ascii="Arial" w:hAnsi="Arial" w:cs="Arial"/>
          <w:color w:val="auto"/>
          <w:sz w:val="24"/>
          <w:szCs w:val="24"/>
        </w:rPr>
        <w:t xml:space="preserve"> Nota-se que a amostragem não foi uniforme por cada ataque. É esperado que os ataques com maior contagem tenham maior precisão de classificação por serem treinados com um maior número de amostras</w:t>
      </w:r>
      <w:r w:rsidRPr="00F13352">
        <w:rPr>
          <w:rFonts w:ascii="Arial" w:hAnsi="Arial" w:cs="Arial"/>
          <w:color w:val="auto"/>
          <w:sz w:val="24"/>
          <w:szCs w:val="24"/>
        </w:rPr>
        <w:t>. Tal diferença na contagem de ataques por classe pode resultar em problema de desbalanceamento de classes.</w:t>
      </w:r>
    </w:p>
    <w:p w14:paraId="675AE0AA" w14:textId="77777777" w:rsidR="00A25B3E" w:rsidRDefault="00A25B3E" w:rsidP="008C69E8">
      <w:pPr>
        <w:suppressAutoHyphens w:val="0"/>
        <w:spacing w:after="0" w:line="360" w:lineRule="auto"/>
        <w:ind w:firstLine="709"/>
        <w:jc w:val="both"/>
        <w:rPr>
          <w:rFonts w:ascii="Arial" w:hAnsi="Arial" w:cs="Arial"/>
          <w:color w:val="auto"/>
          <w:sz w:val="24"/>
          <w:szCs w:val="24"/>
        </w:rPr>
      </w:pPr>
    </w:p>
    <w:p w14:paraId="3639F428" w14:textId="3B2862CD" w:rsidR="00126F97" w:rsidRPr="00DF1C38" w:rsidRDefault="00A25B3E" w:rsidP="00E06E04">
      <w:pPr>
        <w:pStyle w:val="Ttulo1"/>
        <w:numPr>
          <w:ilvl w:val="0"/>
          <w:numId w:val="0"/>
        </w:numPr>
        <w:spacing w:after="0" w:line="360" w:lineRule="auto"/>
        <w:rPr>
          <w:rFonts w:ascii="Arial" w:hAnsi="Arial" w:cs="Arial"/>
          <w:b/>
          <w:caps/>
          <w:color w:val="auto"/>
          <w:sz w:val="24"/>
          <w:szCs w:val="24"/>
        </w:rPr>
      </w:pPr>
      <w:bookmarkStart w:id="165" w:name="_Toc106083699"/>
      <w:r w:rsidRPr="00DF1C38">
        <w:rPr>
          <w:rFonts w:ascii="Arial" w:hAnsi="Arial" w:cs="Arial"/>
          <w:b/>
          <w:caps/>
          <w:color w:val="auto"/>
          <w:sz w:val="24"/>
          <w:szCs w:val="24"/>
        </w:rPr>
        <w:t>2.2 T</w:t>
      </w:r>
      <w:r w:rsidRPr="00DF1C38">
        <w:rPr>
          <w:rFonts w:ascii="Arial" w:hAnsi="Arial" w:cs="Arial"/>
          <w:b/>
          <w:color w:val="auto"/>
          <w:sz w:val="24"/>
          <w:szCs w:val="24"/>
        </w:rPr>
        <w:t>écnicas utilizadas para classificar os dados em busca de padrões anômalos que possam caracterizar ataques à Segurança da Informação</w:t>
      </w:r>
      <w:bookmarkEnd w:id="165"/>
    </w:p>
    <w:p w14:paraId="762DA2FF" w14:textId="77777777" w:rsidR="0013384E" w:rsidRPr="00DF1C38" w:rsidRDefault="0013384E" w:rsidP="00A3156C">
      <w:pPr>
        <w:spacing w:after="0" w:line="360" w:lineRule="auto"/>
        <w:ind w:firstLine="709"/>
        <w:jc w:val="both"/>
        <w:rPr>
          <w:rFonts w:ascii="Arial" w:hAnsi="Arial" w:cs="Arial"/>
          <w:color w:val="auto"/>
          <w:sz w:val="24"/>
          <w:szCs w:val="24"/>
        </w:rPr>
      </w:pPr>
    </w:p>
    <w:p w14:paraId="79C937B5" w14:textId="46158C59" w:rsidR="0003506F" w:rsidRPr="00DF1C38" w:rsidRDefault="003A7ED9" w:rsidP="0003506F">
      <w:pPr>
        <w:spacing w:after="0" w:line="360" w:lineRule="auto"/>
        <w:ind w:firstLine="709"/>
        <w:jc w:val="both"/>
        <w:rPr>
          <w:rFonts w:ascii="Arial" w:hAnsi="Arial" w:cs="Arial"/>
          <w:color w:val="auto"/>
          <w:sz w:val="24"/>
          <w:szCs w:val="24"/>
        </w:rPr>
      </w:pPr>
      <w:r w:rsidRPr="00DF1C38">
        <w:rPr>
          <w:rFonts w:ascii="Arial" w:hAnsi="Arial" w:cs="Arial"/>
          <w:color w:val="auto"/>
          <w:sz w:val="24"/>
          <w:szCs w:val="24"/>
        </w:rPr>
        <w:t>Neste tópico,</w:t>
      </w:r>
      <w:r w:rsidR="0003506F" w:rsidRPr="00DF1C38">
        <w:rPr>
          <w:rFonts w:ascii="Arial" w:hAnsi="Arial" w:cs="Arial"/>
          <w:color w:val="auto"/>
          <w:sz w:val="24"/>
          <w:szCs w:val="24"/>
        </w:rPr>
        <w:t xml:space="preserve"> </w:t>
      </w:r>
      <w:r w:rsidR="00A25B3E" w:rsidRPr="00DF1C38">
        <w:rPr>
          <w:rFonts w:ascii="Arial" w:hAnsi="Arial" w:cs="Arial"/>
          <w:color w:val="auto"/>
          <w:sz w:val="24"/>
          <w:szCs w:val="24"/>
        </w:rPr>
        <w:t>ser</w:t>
      </w:r>
      <w:r w:rsidR="00A23BA8" w:rsidRPr="00DF1C38">
        <w:rPr>
          <w:rFonts w:ascii="Arial" w:hAnsi="Arial" w:cs="Arial"/>
          <w:color w:val="auto"/>
          <w:sz w:val="24"/>
          <w:szCs w:val="24"/>
        </w:rPr>
        <w:t>á</w:t>
      </w:r>
      <w:r w:rsidR="00A25B3E" w:rsidRPr="00DF1C38">
        <w:rPr>
          <w:rFonts w:ascii="Arial" w:hAnsi="Arial" w:cs="Arial"/>
          <w:color w:val="auto"/>
          <w:sz w:val="24"/>
          <w:szCs w:val="24"/>
        </w:rPr>
        <w:t xml:space="preserve"> apresentado</w:t>
      </w:r>
      <w:r w:rsidR="00A23BA8" w:rsidRPr="00DF1C38">
        <w:rPr>
          <w:rFonts w:ascii="Arial" w:hAnsi="Arial" w:cs="Arial"/>
          <w:color w:val="auto"/>
          <w:sz w:val="24"/>
          <w:szCs w:val="24"/>
        </w:rPr>
        <w:t xml:space="preserve"> </w:t>
      </w:r>
      <w:r w:rsidR="0003506F" w:rsidRPr="00DF1C38">
        <w:rPr>
          <w:rFonts w:ascii="Arial" w:hAnsi="Arial" w:cs="Arial"/>
          <w:color w:val="auto"/>
          <w:sz w:val="24"/>
          <w:szCs w:val="24"/>
        </w:rPr>
        <w:t xml:space="preserve">o conjunto de </w:t>
      </w:r>
      <w:r w:rsidRPr="00DF1C38">
        <w:rPr>
          <w:rFonts w:ascii="Arial" w:hAnsi="Arial" w:cs="Arial"/>
          <w:color w:val="auto"/>
          <w:sz w:val="24"/>
          <w:szCs w:val="24"/>
        </w:rPr>
        <w:t xml:space="preserve">técnicas </w:t>
      </w:r>
      <w:r w:rsidR="00A23BA8" w:rsidRPr="00DF1C38">
        <w:rPr>
          <w:rFonts w:ascii="Arial" w:hAnsi="Arial" w:cs="Arial"/>
          <w:color w:val="auto"/>
          <w:sz w:val="24"/>
          <w:szCs w:val="24"/>
        </w:rPr>
        <w:t>q</w:t>
      </w:r>
      <w:r w:rsidRPr="00DF1C38">
        <w:rPr>
          <w:rFonts w:ascii="Arial" w:hAnsi="Arial" w:cs="Arial"/>
          <w:color w:val="auto"/>
          <w:sz w:val="24"/>
          <w:szCs w:val="24"/>
        </w:rPr>
        <w:t xml:space="preserve">ue podem ser </w:t>
      </w:r>
      <w:r w:rsidR="00A23BA8" w:rsidRPr="00DF1C38">
        <w:rPr>
          <w:rFonts w:ascii="Arial" w:hAnsi="Arial" w:cs="Arial"/>
          <w:color w:val="auto"/>
          <w:sz w:val="24"/>
          <w:szCs w:val="24"/>
        </w:rPr>
        <w:t>empregadas n</w:t>
      </w:r>
      <w:r w:rsidR="0003506F" w:rsidRPr="00DF1C38">
        <w:rPr>
          <w:rFonts w:ascii="Arial" w:hAnsi="Arial" w:cs="Arial"/>
          <w:color w:val="auto"/>
          <w:sz w:val="24"/>
          <w:szCs w:val="24"/>
        </w:rPr>
        <w:t xml:space="preserve">a detecção de anomalias </w:t>
      </w:r>
      <w:r w:rsidR="00A23BA8" w:rsidRPr="00DF1C38">
        <w:rPr>
          <w:rFonts w:ascii="Arial" w:hAnsi="Arial" w:cs="Arial"/>
          <w:color w:val="auto"/>
          <w:sz w:val="24"/>
          <w:szCs w:val="24"/>
        </w:rPr>
        <w:t>no</w:t>
      </w:r>
      <w:r w:rsidR="0003506F" w:rsidRPr="00DF1C38">
        <w:rPr>
          <w:rFonts w:ascii="Arial" w:hAnsi="Arial" w:cs="Arial"/>
          <w:color w:val="auto"/>
          <w:sz w:val="24"/>
          <w:szCs w:val="24"/>
        </w:rPr>
        <w:t xml:space="preserve"> tráfego de dados em uma rede de compuatadores:</w:t>
      </w:r>
    </w:p>
    <w:p w14:paraId="376B0959"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Seleção de </w:t>
      </w:r>
      <w:r w:rsidRPr="000F0803">
        <w:rPr>
          <w:rFonts w:ascii="Arial" w:hAnsi="Arial" w:cs="Arial"/>
          <w:i/>
          <w:iCs/>
          <w:color w:val="auto"/>
          <w:sz w:val="24"/>
          <w:szCs w:val="24"/>
        </w:rPr>
        <w:t>Features</w:t>
      </w:r>
      <w:r>
        <w:rPr>
          <w:rFonts w:ascii="Arial" w:hAnsi="Arial" w:cs="Arial"/>
          <w:color w:val="auto"/>
          <w:sz w:val="24"/>
          <w:szCs w:val="24"/>
        </w:rPr>
        <w:t>;</w:t>
      </w:r>
    </w:p>
    <w:p w14:paraId="20527912" w14:textId="720F3BF4"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Pr>
          <w:rFonts w:ascii="Arial" w:hAnsi="Arial" w:cs="Arial"/>
          <w:color w:val="auto"/>
          <w:sz w:val="24"/>
          <w:szCs w:val="24"/>
        </w:rPr>
        <w:t>Á</w:t>
      </w:r>
      <w:r w:rsidRPr="00295592">
        <w:rPr>
          <w:rFonts w:ascii="Arial" w:hAnsi="Arial" w:cs="Arial"/>
          <w:color w:val="auto"/>
          <w:sz w:val="24"/>
          <w:szCs w:val="24"/>
        </w:rPr>
        <w:t>rvores de Decisão</w:t>
      </w:r>
      <w:r>
        <w:rPr>
          <w:rFonts w:ascii="Arial" w:hAnsi="Arial" w:cs="Arial"/>
          <w:color w:val="auto"/>
          <w:sz w:val="24"/>
          <w:szCs w:val="24"/>
        </w:rPr>
        <w:t>;</w:t>
      </w:r>
    </w:p>
    <w:p w14:paraId="16FB63E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Florestas Aleatórias (</w:t>
      </w:r>
      <w:r w:rsidRPr="000F0803">
        <w:rPr>
          <w:rFonts w:ascii="Arial" w:hAnsi="Arial" w:cs="Arial"/>
          <w:i/>
          <w:iCs/>
          <w:color w:val="auto"/>
          <w:sz w:val="24"/>
          <w:szCs w:val="24"/>
        </w:rPr>
        <w:t>Random Forests</w:t>
      </w:r>
      <w:r w:rsidRPr="00295592">
        <w:rPr>
          <w:rFonts w:ascii="Arial" w:hAnsi="Arial" w:cs="Arial"/>
          <w:color w:val="auto"/>
          <w:sz w:val="24"/>
          <w:szCs w:val="24"/>
        </w:rPr>
        <w:t>)</w:t>
      </w:r>
      <w:r>
        <w:rPr>
          <w:rFonts w:ascii="Arial" w:hAnsi="Arial" w:cs="Arial"/>
          <w:color w:val="auto"/>
          <w:sz w:val="24"/>
          <w:szCs w:val="24"/>
        </w:rPr>
        <w:t>;</w:t>
      </w:r>
    </w:p>
    <w:p w14:paraId="45358ABC"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Classificação Binária</w:t>
      </w:r>
      <w:r>
        <w:rPr>
          <w:rFonts w:ascii="Arial" w:hAnsi="Arial" w:cs="Arial"/>
          <w:color w:val="auto"/>
          <w:sz w:val="24"/>
          <w:szCs w:val="24"/>
        </w:rPr>
        <w:t>;</w:t>
      </w:r>
    </w:p>
    <w:p w14:paraId="32183001"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K Vizinhos mais </w:t>
      </w:r>
      <w:r>
        <w:rPr>
          <w:rFonts w:ascii="Arial" w:hAnsi="Arial" w:cs="Arial"/>
          <w:color w:val="auto"/>
          <w:sz w:val="24"/>
          <w:szCs w:val="24"/>
        </w:rPr>
        <w:t>p</w:t>
      </w:r>
      <w:r w:rsidRPr="00295592">
        <w:rPr>
          <w:rFonts w:ascii="Arial" w:hAnsi="Arial" w:cs="Arial"/>
          <w:color w:val="auto"/>
          <w:sz w:val="24"/>
          <w:szCs w:val="24"/>
        </w:rPr>
        <w:t>róximos</w:t>
      </w:r>
      <w:r>
        <w:rPr>
          <w:rFonts w:ascii="Arial" w:hAnsi="Arial" w:cs="Arial"/>
          <w:color w:val="auto"/>
          <w:sz w:val="24"/>
          <w:szCs w:val="24"/>
        </w:rPr>
        <w:t>;</w:t>
      </w:r>
    </w:p>
    <w:p w14:paraId="64F66ACE"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Classificação </w:t>
      </w:r>
      <w:r w:rsidRPr="000F0803">
        <w:rPr>
          <w:rFonts w:ascii="Arial" w:hAnsi="Arial" w:cs="Arial"/>
          <w:i/>
          <w:iCs/>
          <w:color w:val="auto"/>
          <w:sz w:val="24"/>
          <w:szCs w:val="24"/>
        </w:rPr>
        <w:t>Multi-Label</w:t>
      </w:r>
      <w:r>
        <w:rPr>
          <w:rFonts w:ascii="Arial" w:hAnsi="Arial" w:cs="Arial"/>
          <w:color w:val="auto"/>
          <w:sz w:val="24"/>
          <w:szCs w:val="24"/>
        </w:rPr>
        <w:t>;</w:t>
      </w:r>
    </w:p>
    <w:p w14:paraId="5C6C55DF"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Métricas de Desempenho para os Classificadores </w:t>
      </w:r>
      <w:r w:rsidRPr="000F0803">
        <w:rPr>
          <w:rFonts w:ascii="Arial" w:hAnsi="Arial" w:cs="Arial"/>
          <w:i/>
          <w:iCs/>
          <w:color w:val="auto"/>
          <w:sz w:val="24"/>
          <w:szCs w:val="24"/>
        </w:rPr>
        <w:t>Multi-Label</w:t>
      </w:r>
      <w:r w:rsidRPr="00295592">
        <w:rPr>
          <w:rFonts w:ascii="Arial" w:hAnsi="Arial" w:cs="Arial"/>
          <w:color w:val="auto"/>
          <w:sz w:val="24"/>
          <w:szCs w:val="24"/>
        </w:rPr>
        <w:t xml:space="preserve"> de Ataques</w:t>
      </w:r>
      <w:r>
        <w:rPr>
          <w:rFonts w:ascii="Arial" w:hAnsi="Arial" w:cs="Arial"/>
          <w:color w:val="auto"/>
          <w:sz w:val="24"/>
          <w:szCs w:val="24"/>
        </w:rPr>
        <w:t>;</w:t>
      </w:r>
    </w:p>
    <w:p w14:paraId="43274193" w14:textId="7896A85E"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Transformação do Problema para Classificação </w:t>
      </w:r>
      <w:r w:rsidRPr="000F0803">
        <w:rPr>
          <w:rFonts w:ascii="Arial" w:hAnsi="Arial" w:cs="Arial"/>
          <w:i/>
          <w:iCs/>
          <w:color w:val="auto"/>
          <w:sz w:val="24"/>
          <w:szCs w:val="24"/>
        </w:rPr>
        <w:t>Multi-Label</w:t>
      </w:r>
      <w:r>
        <w:rPr>
          <w:rFonts w:ascii="Arial" w:hAnsi="Arial" w:cs="Arial"/>
          <w:color w:val="auto"/>
          <w:sz w:val="24"/>
          <w:szCs w:val="24"/>
        </w:rPr>
        <w:t>; e</w:t>
      </w:r>
    </w:p>
    <w:p w14:paraId="540B7E04" w14:textId="77777777" w:rsidR="0003506F" w:rsidRPr="00295592" w:rsidRDefault="0003506F" w:rsidP="00831E19">
      <w:pPr>
        <w:pStyle w:val="PargrafodaLista"/>
        <w:numPr>
          <w:ilvl w:val="1"/>
          <w:numId w:val="11"/>
        </w:numPr>
        <w:spacing w:after="0" w:line="360" w:lineRule="auto"/>
        <w:ind w:hanging="11"/>
        <w:jc w:val="both"/>
        <w:rPr>
          <w:rFonts w:ascii="Arial" w:hAnsi="Arial" w:cs="Arial"/>
          <w:color w:val="auto"/>
          <w:sz w:val="24"/>
          <w:szCs w:val="24"/>
        </w:rPr>
      </w:pPr>
      <w:r w:rsidRPr="00295592">
        <w:rPr>
          <w:rFonts w:ascii="Arial" w:hAnsi="Arial" w:cs="Arial"/>
          <w:color w:val="auto"/>
          <w:sz w:val="24"/>
          <w:szCs w:val="24"/>
        </w:rPr>
        <w:t xml:space="preserve">Técnicas de Adaptação para Classificação </w:t>
      </w:r>
      <w:r w:rsidRPr="000F0803">
        <w:rPr>
          <w:rFonts w:ascii="Arial" w:hAnsi="Arial" w:cs="Arial"/>
          <w:i/>
          <w:iCs/>
          <w:color w:val="auto"/>
          <w:sz w:val="24"/>
          <w:szCs w:val="24"/>
        </w:rPr>
        <w:t>Multi-Label</w:t>
      </w:r>
      <w:r w:rsidRPr="00295592">
        <w:rPr>
          <w:rFonts w:ascii="Arial" w:hAnsi="Arial" w:cs="Arial"/>
          <w:color w:val="auto"/>
          <w:sz w:val="24"/>
          <w:szCs w:val="24"/>
        </w:rPr>
        <w:t>.</w:t>
      </w:r>
    </w:p>
    <w:p w14:paraId="2F2A3873" w14:textId="08D9B396" w:rsidR="0013384E" w:rsidRDefault="0013384E" w:rsidP="00A3156C">
      <w:pPr>
        <w:spacing w:after="0" w:line="360" w:lineRule="auto"/>
        <w:ind w:firstLine="709"/>
        <w:jc w:val="both"/>
        <w:rPr>
          <w:rFonts w:ascii="Arial" w:hAnsi="Arial" w:cs="Arial"/>
          <w:color w:val="auto"/>
          <w:sz w:val="24"/>
          <w:szCs w:val="24"/>
        </w:rPr>
      </w:pPr>
    </w:p>
    <w:p w14:paraId="695578C5" w14:textId="08952FCC" w:rsidR="007D2606" w:rsidRDefault="007076DC" w:rsidP="007D2606">
      <w:pPr>
        <w:pStyle w:val="Ttulo1"/>
        <w:numPr>
          <w:ilvl w:val="0"/>
          <w:numId w:val="0"/>
        </w:numPr>
        <w:spacing w:after="0" w:line="360" w:lineRule="auto"/>
        <w:rPr>
          <w:rFonts w:ascii="Arial" w:hAnsi="Arial" w:cs="Arial"/>
          <w:b/>
          <w:i/>
          <w:color w:val="auto"/>
          <w:sz w:val="24"/>
          <w:szCs w:val="24"/>
        </w:rPr>
      </w:pPr>
      <w:bookmarkStart w:id="166" w:name="_Toc106083700"/>
      <w:r>
        <w:rPr>
          <w:rFonts w:ascii="Arial" w:hAnsi="Arial" w:cs="Arial"/>
          <w:b/>
          <w:color w:val="auto"/>
          <w:sz w:val="24"/>
          <w:szCs w:val="24"/>
        </w:rPr>
        <w:t>2.2</w:t>
      </w:r>
      <w:r w:rsidR="0018646A">
        <w:rPr>
          <w:rFonts w:ascii="Arial" w:hAnsi="Arial" w:cs="Arial"/>
          <w:b/>
          <w:color w:val="auto"/>
          <w:sz w:val="24"/>
          <w:szCs w:val="24"/>
        </w:rPr>
        <w:t>.1</w:t>
      </w:r>
      <w:r w:rsidR="0018646A" w:rsidRPr="00875B43">
        <w:rPr>
          <w:rFonts w:ascii="Arial" w:hAnsi="Arial" w:cs="Arial"/>
          <w:b/>
          <w:color w:val="auto"/>
          <w:sz w:val="24"/>
          <w:szCs w:val="24"/>
        </w:rPr>
        <w:t xml:space="preserve"> Técnicas</w:t>
      </w:r>
      <w:r w:rsidR="0013384E">
        <w:rPr>
          <w:rFonts w:ascii="Arial" w:hAnsi="Arial" w:cs="Arial"/>
          <w:b/>
          <w:color w:val="auto"/>
          <w:sz w:val="24"/>
          <w:szCs w:val="24"/>
        </w:rPr>
        <w:t xml:space="preserve"> de</w:t>
      </w:r>
      <w:r w:rsidR="007D2606">
        <w:rPr>
          <w:rFonts w:ascii="Arial" w:hAnsi="Arial" w:cs="Arial"/>
          <w:b/>
          <w:color w:val="auto"/>
          <w:sz w:val="24"/>
          <w:szCs w:val="24"/>
        </w:rPr>
        <w:t xml:space="preserve"> Seleção de </w:t>
      </w:r>
      <w:r w:rsidR="007D2606" w:rsidRPr="00887ECB">
        <w:rPr>
          <w:rFonts w:ascii="Arial" w:hAnsi="Arial" w:cs="Arial"/>
          <w:b/>
          <w:i/>
          <w:color w:val="auto"/>
          <w:sz w:val="24"/>
          <w:szCs w:val="24"/>
        </w:rPr>
        <w:t>Features</w:t>
      </w:r>
      <w:bookmarkEnd w:id="166"/>
    </w:p>
    <w:p w14:paraId="27944F60" w14:textId="77777777" w:rsidR="008F7B20" w:rsidRPr="008F7B20" w:rsidRDefault="008F7B20" w:rsidP="008F7B20">
      <w:pPr>
        <w:pStyle w:val="Corpodetexto"/>
      </w:pPr>
    </w:p>
    <w:p w14:paraId="22062E1D" w14:textId="271822D6" w:rsidR="00CF3B65"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seleção de </w:t>
      </w:r>
      <w:r w:rsidRPr="001854C3">
        <w:rPr>
          <w:rFonts w:ascii="Arial" w:hAnsi="Arial" w:cs="Arial"/>
          <w:i/>
          <w:color w:val="auto"/>
          <w:sz w:val="24"/>
          <w:szCs w:val="24"/>
        </w:rPr>
        <w:t>Features</w:t>
      </w:r>
      <w:r w:rsidRPr="001854C3">
        <w:rPr>
          <w:rFonts w:ascii="Arial" w:hAnsi="Arial" w:cs="Arial"/>
          <w:color w:val="auto"/>
          <w:sz w:val="24"/>
          <w:szCs w:val="24"/>
        </w:rPr>
        <w:t xml:space="preserve"> tem o objetivo de reduzir a dimensionalidade dos dados a serem processados para classificação. Nesse trabalho, pode ser considerado que o termo "feature" é sinônimo de cararacterísticas ou propriedades disponíveis nas linhas de um </w:t>
      </w:r>
      <w:r w:rsidRPr="001854C3">
        <w:rPr>
          <w:rFonts w:ascii="Arial" w:hAnsi="Arial" w:cs="Arial"/>
          <w:i/>
          <w:color w:val="auto"/>
          <w:sz w:val="24"/>
          <w:szCs w:val="24"/>
        </w:rPr>
        <w:t>Dataset (</w:t>
      </w:r>
      <w:r w:rsidRPr="001854C3">
        <w:rPr>
          <w:rFonts w:ascii="Arial" w:hAnsi="Arial" w:cs="Arial"/>
          <w:color w:val="auto"/>
          <w:sz w:val="24"/>
          <w:szCs w:val="24"/>
        </w:rPr>
        <w:t>Conjunto de dados gravados.</w:t>
      </w:r>
      <w:r w:rsidR="00833401" w:rsidRPr="001854C3">
        <w:rPr>
          <w:rFonts w:ascii="Arial" w:hAnsi="Arial" w:cs="Arial"/>
          <w:color w:val="auto"/>
          <w:sz w:val="24"/>
          <w:szCs w:val="24"/>
        </w:rPr>
        <w:t xml:space="preserve">de rede de computador </w:t>
      </w:r>
      <w:r w:rsidRPr="001854C3">
        <w:rPr>
          <w:rFonts w:ascii="Arial" w:hAnsi="Arial" w:cs="Arial"/>
          <w:color w:val="auto"/>
          <w:sz w:val="24"/>
          <w:szCs w:val="24"/>
        </w:rPr>
        <w:t>a ser utilizado para o processamento de Inteligência Artificial).</w:t>
      </w:r>
      <w:r w:rsidR="008F7B20" w:rsidRPr="001854C3">
        <w:rPr>
          <w:rFonts w:ascii="Arial" w:hAnsi="Arial" w:cs="Arial"/>
          <w:color w:val="auto"/>
          <w:sz w:val="24"/>
          <w:szCs w:val="24"/>
        </w:rPr>
        <w:t xml:space="preserve"> A Figura 4 ilustra as colunas com as </w:t>
      </w:r>
      <w:r w:rsidR="008F7B20" w:rsidRPr="00361DDC">
        <w:rPr>
          <w:rFonts w:ascii="Arial" w:hAnsi="Arial" w:cs="Arial"/>
          <w:i/>
          <w:color w:val="auto"/>
          <w:sz w:val="24"/>
          <w:szCs w:val="24"/>
        </w:rPr>
        <w:t>Features</w:t>
      </w:r>
      <w:r w:rsidR="008F7B20" w:rsidRPr="001854C3">
        <w:rPr>
          <w:rFonts w:ascii="Arial" w:hAnsi="Arial" w:cs="Arial"/>
          <w:color w:val="auto"/>
          <w:sz w:val="24"/>
          <w:szCs w:val="24"/>
        </w:rPr>
        <w:t xml:space="preserve"> (x1 a x85) em um arquivo de forma tabular.</w:t>
      </w:r>
    </w:p>
    <w:p w14:paraId="512D273B" w14:textId="2C8D434D" w:rsidR="008F7B20" w:rsidRDefault="008F7B20" w:rsidP="00CF3B65">
      <w:pPr>
        <w:spacing w:after="0" w:line="360" w:lineRule="auto"/>
        <w:ind w:firstLine="709"/>
        <w:jc w:val="both"/>
        <w:rPr>
          <w:rFonts w:ascii="Arial" w:hAnsi="Arial" w:cs="Arial"/>
          <w:color w:val="00B050"/>
          <w:sz w:val="24"/>
          <w:szCs w:val="24"/>
        </w:rPr>
      </w:pPr>
    </w:p>
    <w:p w14:paraId="0294D2A3" w14:textId="12A5CEA8" w:rsidR="008F7B20" w:rsidRDefault="008F7B20" w:rsidP="00CF3B65">
      <w:pPr>
        <w:spacing w:after="0" w:line="360" w:lineRule="auto"/>
        <w:ind w:firstLine="709"/>
        <w:jc w:val="both"/>
        <w:rPr>
          <w:rFonts w:ascii="Arial" w:hAnsi="Arial" w:cs="Arial"/>
          <w:color w:val="00B050"/>
          <w:sz w:val="24"/>
          <w:szCs w:val="24"/>
        </w:rPr>
      </w:pPr>
    </w:p>
    <w:p w14:paraId="34C58CC5" w14:textId="371485C8" w:rsidR="008F7B20" w:rsidRDefault="00022014" w:rsidP="00CF3B65">
      <w:pPr>
        <w:spacing w:after="0" w:line="360" w:lineRule="auto"/>
        <w:ind w:firstLine="709"/>
        <w:jc w:val="both"/>
        <w:rPr>
          <w:rFonts w:ascii="Arial" w:hAnsi="Arial" w:cs="Arial"/>
          <w:color w:val="00B050"/>
          <w:sz w:val="24"/>
          <w:szCs w:val="24"/>
        </w:rPr>
      </w:pPr>
      <w:r w:rsidRPr="008F7B20">
        <w:rPr>
          <w:rFonts w:ascii="Arial" w:hAnsi="Arial" w:cs="Arial"/>
          <w:noProof/>
          <w:color w:val="00B050"/>
          <w:sz w:val="24"/>
          <w:szCs w:val="24"/>
          <w:lang w:eastAsia="pt-BR"/>
        </w:rPr>
        <w:lastRenderedPageBreak/>
        <w:drawing>
          <wp:anchor distT="0" distB="0" distL="114300" distR="114300" simplePos="0" relativeHeight="251864064" behindDoc="1" locked="0" layoutInCell="1" allowOverlap="1" wp14:anchorId="6BBEF08F" wp14:editId="71A69434">
            <wp:simplePos x="0" y="0"/>
            <wp:positionH relativeFrom="column">
              <wp:posOffset>834390</wp:posOffset>
            </wp:positionH>
            <wp:positionV relativeFrom="paragraph">
              <wp:posOffset>0</wp:posOffset>
            </wp:positionV>
            <wp:extent cx="3750563" cy="2342480"/>
            <wp:effectExtent l="0" t="0" r="2540" b="1270"/>
            <wp:wrapTight wrapText="bothSides">
              <wp:wrapPolygon edited="0">
                <wp:start x="0" y="0"/>
                <wp:lineTo x="0" y="21436"/>
                <wp:lineTo x="21505" y="21436"/>
                <wp:lineTo x="21505" y="0"/>
                <wp:lineTo x="0" y="0"/>
              </wp:wrapPolygon>
            </wp:wrapTight>
            <wp:docPr id="7" name="Espaço Reservado para Conteú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ço Reservado para Conteúdo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750563" cy="2342480"/>
                    </a:xfrm>
                    <a:prstGeom prst="rect">
                      <a:avLst/>
                    </a:prstGeom>
                  </pic:spPr>
                </pic:pic>
              </a:graphicData>
            </a:graphic>
            <wp14:sizeRelH relativeFrom="margin">
              <wp14:pctWidth>0</wp14:pctWidth>
            </wp14:sizeRelH>
            <wp14:sizeRelV relativeFrom="margin">
              <wp14:pctHeight>0</wp14:pctHeight>
            </wp14:sizeRelV>
          </wp:anchor>
        </w:drawing>
      </w:r>
    </w:p>
    <w:p w14:paraId="64FD02CD" w14:textId="3D684CC9" w:rsidR="008F7B20" w:rsidRDefault="008F7B20" w:rsidP="00CF3B65">
      <w:pPr>
        <w:spacing w:after="0" w:line="360" w:lineRule="auto"/>
        <w:ind w:firstLine="709"/>
        <w:jc w:val="both"/>
        <w:rPr>
          <w:rFonts w:ascii="Arial" w:hAnsi="Arial" w:cs="Arial"/>
          <w:color w:val="00B050"/>
          <w:sz w:val="24"/>
          <w:szCs w:val="24"/>
        </w:rPr>
      </w:pPr>
    </w:p>
    <w:p w14:paraId="65568439" w14:textId="352B1F3C" w:rsidR="008F7B20" w:rsidRDefault="008F7B20" w:rsidP="00CF3B65">
      <w:pPr>
        <w:spacing w:after="0" w:line="360" w:lineRule="auto"/>
        <w:ind w:firstLine="709"/>
        <w:jc w:val="both"/>
        <w:rPr>
          <w:rFonts w:ascii="Arial" w:hAnsi="Arial" w:cs="Arial"/>
          <w:color w:val="00B050"/>
          <w:sz w:val="24"/>
          <w:szCs w:val="24"/>
        </w:rPr>
      </w:pPr>
    </w:p>
    <w:p w14:paraId="176201BB" w14:textId="693F3C0D" w:rsidR="008F7B20" w:rsidRDefault="008F7B20" w:rsidP="00CF3B65">
      <w:pPr>
        <w:spacing w:after="0" w:line="360" w:lineRule="auto"/>
        <w:ind w:firstLine="709"/>
        <w:jc w:val="both"/>
        <w:rPr>
          <w:rFonts w:ascii="Arial" w:hAnsi="Arial" w:cs="Arial"/>
          <w:color w:val="00B050"/>
          <w:sz w:val="24"/>
          <w:szCs w:val="24"/>
        </w:rPr>
      </w:pPr>
    </w:p>
    <w:p w14:paraId="6AC11DE1" w14:textId="3DEC12DB" w:rsidR="008F7B20" w:rsidRDefault="008F7B20" w:rsidP="00CF3B65">
      <w:pPr>
        <w:spacing w:after="0" w:line="360" w:lineRule="auto"/>
        <w:ind w:firstLine="709"/>
        <w:jc w:val="both"/>
        <w:rPr>
          <w:rFonts w:ascii="Arial" w:hAnsi="Arial" w:cs="Arial"/>
          <w:color w:val="00B050"/>
          <w:sz w:val="24"/>
          <w:szCs w:val="24"/>
        </w:rPr>
      </w:pPr>
    </w:p>
    <w:p w14:paraId="0456D357" w14:textId="63FDBB14" w:rsidR="008F7B20" w:rsidRDefault="008F7B20" w:rsidP="00CF3B65">
      <w:pPr>
        <w:spacing w:after="0" w:line="360" w:lineRule="auto"/>
        <w:ind w:firstLine="709"/>
        <w:jc w:val="both"/>
        <w:rPr>
          <w:rFonts w:ascii="Arial" w:hAnsi="Arial" w:cs="Arial"/>
          <w:color w:val="00B050"/>
          <w:sz w:val="24"/>
          <w:szCs w:val="24"/>
        </w:rPr>
      </w:pPr>
    </w:p>
    <w:p w14:paraId="17FEDC43" w14:textId="1509511F" w:rsidR="008F7B20" w:rsidRDefault="008F7B20" w:rsidP="00CF3B65">
      <w:pPr>
        <w:spacing w:after="0" w:line="360" w:lineRule="auto"/>
        <w:ind w:firstLine="709"/>
        <w:jc w:val="both"/>
        <w:rPr>
          <w:rFonts w:ascii="Arial" w:hAnsi="Arial" w:cs="Arial"/>
          <w:color w:val="00B050"/>
          <w:sz w:val="24"/>
          <w:szCs w:val="24"/>
        </w:rPr>
      </w:pPr>
    </w:p>
    <w:p w14:paraId="2179BFD2" w14:textId="77777777" w:rsidR="008F7B20" w:rsidRDefault="008F7B20" w:rsidP="00CF3B65">
      <w:pPr>
        <w:spacing w:after="0" w:line="360" w:lineRule="auto"/>
        <w:ind w:firstLine="709"/>
        <w:jc w:val="both"/>
        <w:rPr>
          <w:rFonts w:ascii="Arial" w:hAnsi="Arial" w:cs="Arial"/>
          <w:color w:val="00B050"/>
          <w:sz w:val="24"/>
          <w:szCs w:val="24"/>
        </w:rPr>
      </w:pPr>
    </w:p>
    <w:p w14:paraId="6B1DD1E2" w14:textId="4E0BFAAB" w:rsidR="008F7B20" w:rsidRDefault="008F7B20" w:rsidP="00CF3B65">
      <w:pPr>
        <w:spacing w:after="0" w:line="360" w:lineRule="auto"/>
        <w:ind w:firstLine="709"/>
        <w:jc w:val="both"/>
        <w:rPr>
          <w:rFonts w:ascii="Arial" w:hAnsi="Arial" w:cs="Arial"/>
          <w:color w:val="00B050"/>
          <w:sz w:val="24"/>
          <w:szCs w:val="24"/>
        </w:rPr>
      </w:pPr>
    </w:p>
    <w:p w14:paraId="3C9C4E82" w14:textId="2A1157F9" w:rsidR="008F7B20" w:rsidRDefault="00E217E6" w:rsidP="00CF3B65">
      <w:pPr>
        <w:spacing w:after="0" w:line="360" w:lineRule="auto"/>
        <w:ind w:firstLine="709"/>
        <w:jc w:val="both"/>
        <w:rPr>
          <w:rFonts w:ascii="Arial" w:hAnsi="Arial" w:cs="Arial"/>
          <w:color w:val="00B050"/>
          <w:sz w:val="24"/>
          <w:szCs w:val="24"/>
        </w:rPr>
      </w:pPr>
      <w:r>
        <w:rPr>
          <w:noProof/>
          <w:lang w:eastAsia="pt-BR"/>
        </w:rPr>
        <mc:AlternateContent>
          <mc:Choice Requires="wps">
            <w:drawing>
              <wp:anchor distT="0" distB="0" distL="114300" distR="114300" simplePos="0" relativeHeight="251866112" behindDoc="1" locked="0" layoutInCell="1" allowOverlap="1" wp14:anchorId="45135353" wp14:editId="37DF26A2">
                <wp:simplePos x="0" y="0"/>
                <wp:positionH relativeFrom="column">
                  <wp:posOffset>567690</wp:posOffset>
                </wp:positionH>
                <wp:positionV relativeFrom="paragraph">
                  <wp:posOffset>66675</wp:posOffset>
                </wp:positionV>
                <wp:extent cx="4743450" cy="635"/>
                <wp:effectExtent l="0" t="0" r="0" b="8255"/>
                <wp:wrapTight wrapText="bothSides">
                  <wp:wrapPolygon edited="0">
                    <wp:start x="0" y="0"/>
                    <wp:lineTo x="0" y="20941"/>
                    <wp:lineTo x="21513" y="20941"/>
                    <wp:lineTo x="21513"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03310D7B" w14:textId="182774A3" w:rsidR="002A5A6F" w:rsidRPr="008F7B20" w:rsidRDefault="002A5A6F" w:rsidP="008F7B20">
                            <w:pPr>
                              <w:pStyle w:val="Legenda"/>
                              <w:rPr>
                                <w:rFonts w:ascii="Arial" w:hAnsi="Arial" w:cs="Arial"/>
                                <w:color w:val="00B050"/>
                              </w:rPr>
                            </w:pPr>
                            <w:bookmarkStart w:id="167" w:name="_Toc103350376"/>
                            <w:bookmarkStart w:id="168" w:name="_Toc103415704"/>
                            <w:bookmarkStart w:id="169" w:name="_Toc103415793"/>
                            <w:bookmarkStart w:id="170" w:name="_Toc103416646"/>
                            <w:bookmarkStart w:id="171" w:name="_Toc103417407"/>
                            <w:bookmarkStart w:id="172" w:name="_Toc103417611"/>
                            <w:bookmarkStart w:id="173" w:name="_Toc103418345"/>
                            <w:bookmarkStart w:id="174" w:name="_Toc103418790"/>
                            <w:bookmarkStart w:id="175" w:name="_Toc103419612"/>
                            <w:bookmarkStart w:id="176" w:name="_Toc103420556"/>
                            <w:bookmarkStart w:id="177" w:name="_Toc103421019"/>
                            <w:bookmarkStart w:id="178" w:name="_Toc103421512"/>
                            <w:bookmarkStart w:id="179" w:name="_Toc103422055"/>
                            <w:bookmarkStart w:id="180" w:name="_Toc103422370"/>
                            <w:bookmarkStart w:id="181" w:name="_Toc103422594"/>
                            <w:bookmarkStart w:id="182" w:name="_Toc103422760"/>
                            <w:bookmarkStart w:id="183" w:name="_Toc103490782"/>
                            <w:bookmarkStart w:id="184" w:name="_Toc103497769"/>
                            <w:bookmarkStart w:id="185" w:name="_Toc103499058"/>
                            <w:bookmarkStart w:id="186" w:name="_Toc103958600"/>
                            <w:bookmarkStart w:id="187" w:name="_Toc103959211"/>
                            <w:bookmarkStart w:id="188" w:name="_Toc106083329"/>
                            <w:bookmarkStart w:id="189" w:name="_Toc106083543"/>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sidR="002F5EDC">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167"/>
                            <w:bookmarkEnd w:id="168"/>
                            <w:r>
                              <w:rPr>
                                <w:rFonts w:ascii="Arial" w:hAnsi="Arial" w:cs="Arial"/>
                                <w:i w:val="0"/>
                              </w:rPr>
                              <w:t xml:space="preserve"> (Do Autor)</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135353" id="Caixa de Texto 11" o:spid="_x0000_s1028" type="#_x0000_t202" style="position:absolute;left:0;text-align:left;margin-left:44.7pt;margin-top:5.25pt;width:373.5pt;height:.05pt;z-index:-25145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" stroked="f">
                <v:textbox style="mso-fit-shape-to-text:t" inset="0,0,0,0">
                  <w:txbxContent>
                    <w:p w14:paraId="03310D7B" w14:textId="182774A3" w:rsidR="002A5A6F" w:rsidRPr="008F7B20" w:rsidRDefault="002A5A6F" w:rsidP="008F7B20">
                      <w:pPr>
                        <w:pStyle w:val="Legenda"/>
                        <w:rPr>
                          <w:rFonts w:ascii="Arial" w:hAnsi="Arial" w:cs="Arial"/>
                          <w:color w:val="00B050"/>
                        </w:rPr>
                      </w:pPr>
                      <w:bookmarkStart w:id="266" w:name="_Toc103350376"/>
                      <w:bookmarkStart w:id="267" w:name="_Toc103415704"/>
                      <w:bookmarkStart w:id="268" w:name="_Toc103415793"/>
                      <w:bookmarkStart w:id="269" w:name="_Toc103416646"/>
                      <w:bookmarkStart w:id="270" w:name="_Toc103417407"/>
                      <w:bookmarkStart w:id="271" w:name="_Toc103417611"/>
                      <w:bookmarkStart w:id="272" w:name="_Toc103418345"/>
                      <w:bookmarkStart w:id="273" w:name="_Toc103418790"/>
                      <w:bookmarkStart w:id="274" w:name="_Toc103419612"/>
                      <w:bookmarkStart w:id="275" w:name="_Toc103420556"/>
                      <w:bookmarkStart w:id="276" w:name="_Toc103421019"/>
                      <w:bookmarkStart w:id="277" w:name="_Toc103421512"/>
                      <w:bookmarkStart w:id="278" w:name="_Toc103422055"/>
                      <w:bookmarkStart w:id="279" w:name="_Toc103422370"/>
                      <w:bookmarkStart w:id="280" w:name="_Toc103422594"/>
                      <w:bookmarkStart w:id="281" w:name="_Toc103422760"/>
                      <w:bookmarkStart w:id="282" w:name="_Toc103490782"/>
                      <w:bookmarkStart w:id="283" w:name="_Toc103497769"/>
                      <w:bookmarkStart w:id="284" w:name="_Toc103499058"/>
                      <w:bookmarkStart w:id="285" w:name="_Toc103958600"/>
                      <w:bookmarkStart w:id="286" w:name="_Toc103959211"/>
                      <w:bookmarkStart w:id="287" w:name="_Toc106083329"/>
                      <w:bookmarkStart w:id="288" w:name="_Toc106083543"/>
                      <w:r w:rsidRPr="008F7B20">
                        <w:rPr>
                          <w:rFonts w:ascii="Arial" w:hAnsi="Arial" w:cs="Arial"/>
                          <w:b/>
                          <w:i w:val="0"/>
                        </w:rPr>
                        <w:t xml:space="preserve">Figura </w:t>
                      </w:r>
                      <w:r w:rsidRPr="008F7B20">
                        <w:rPr>
                          <w:rFonts w:ascii="Arial" w:hAnsi="Arial" w:cs="Arial"/>
                          <w:b/>
                          <w:i w:val="0"/>
                        </w:rPr>
                        <w:fldChar w:fldCharType="begin"/>
                      </w:r>
                      <w:r w:rsidRPr="008F7B20">
                        <w:rPr>
                          <w:rFonts w:ascii="Arial" w:hAnsi="Arial" w:cs="Arial"/>
                          <w:b/>
                          <w:i w:val="0"/>
                        </w:rPr>
                        <w:instrText xml:space="preserve"> SEQ Figura \* ARABIC </w:instrText>
                      </w:r>
                      <w:r w:rsidRPr="008F7B20">
                        <w:rPr>
                          <w:rFonts w:ascii="Arial" w:hAnsi="Arial" w:cs="Arial"/>
                          <w:b/>
                          <w:i w:val="0"/>
                        </w:rPr>
                        <w:fldChar w:fldCharType="separate"/>
                      </w:r>
                      <w:r w:rsidR="002F5EDC">
                        <w:rPr>
                          <w:rFonts w:ascii="Arial" w:hAnsi="Arial" w:cs="Arial"/>
                          <w:b/>
                          <w:i w:val="0"/>
                          <w:noProof/>
                        </w:rPr>
                        <w:t>4</w:t>
                      </w:r>
                      <w:r w:rsidRPr="008F7B20">
                        <w:rPr>
                          <w:rFonts w:ascii="Arial" w:hAnsi="Arial" w:cs="Arial"/>
                          <w:b/>
                          <w:i w:val="0"/>
                        </w:rPr>
                        <w:fldChar w:fldCharType="end"/>
                      </w:r>
                      <w:r w:rsidRPr="008F7B20">
                        <w:rPr>
                          <w:rFonts w:ascii="Arial" w:hAnsi="Arial" w:cs="Arial"/>
                          <w:b/>
                          <w:i w:val="0"/>
                        </w:rPr>
                        <w:t>:</w:t>
                      </w:r>
                      <w:r w:rsidRPr="008F7B20">
                        <w:rPr>
                          <w:rFonts w:ascii="Arial" w:hAnsi="Arial" w:cs="Arial"/>
                          <w:i w:val="0"/>
                        </w:rPr>
                        <w:t xml:space="preserve"> </w:t>
                      </w:r>
                      <w:r w:rsidRPr="00107BD9">
                        <w:rPr>
                          <w:rFonts w:ascii="Arial" w:hAnsi="Arial" w:cs="Arial"/>
                        </w:rPr>
                        <w:t>Features</w:t>
                      </w:r>
                      <w:r w:rsidRPr="008F7B20">
                        <w:rPr>
                          <w:rFonts w:ascii="Arial" w:hAnsi="Arial" w:cs="Arial"/>
                          <w:i w:val="0"/>
                        </w:rPr>
                        <w:t xml:space="preserve"> em Arquivo </w:t>
                      </w:r>
                      <w:r w:rsidRPr="00E217E6">
                        <w:rPr>
                          <w:rFonts w:ascii="Arial" w:hAnsi="Arial" w:cs="Arial"/>
                        </w:rPr>
                        <w:t xml:space="preserve">Dataset </w:t>
                      </w:r>
                      <w:r w:rsidRPr="008F7B20">
                        <w:rPr>
                          <w:rFonts w:ascii="Arial" w:hAnsi="Arial" w:cs="Arial"/>
                          <w:i w:val="0"/>
                        </w:rPr>
                        <w:t>na forma Tabular</w:t>
                      </w:r>
                      <w:bookmarkEnd w:id="266"/>
                      <w:bookmarkEnd w:id="267"/>
                      <w:r>
                        <w:rPr>
                          <w:rFonts w:ascii="Arial" w:hAnsi="Arial" w:cs="Arial"/>
                          <w:i w:val="0"/>
                        </w:rPr>
                        <w:t xml:space="preserve"> (Do Autor)</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txbxContent>
                </v:textbox>
                <w10:wrap type="tight"/>
              </v:shape>
            </w:pict>
          </mc:Fallback>
        </mc:AlternateContent>
      </w:r>
    </w:p>
    <w:p w14:paraId="6BAA9393" w14:textId="77777777" w:rsidR="008F7B20" w:rsidRPr="00CF3B65" w:rsidRDefault="008F7B20" w:rsidP="00CF3B65">
      <w:pPr>
        <w:spacing w:after="0" w:line="360" w:lineRule="auto"/>
        <w:ind w:firstLine="709"/>
        <w:jc w:val="both"/>
        <w:rPr>
          <w:rFonts w:ascii="Arial" w:hAnsi="Arial" w:cs="Arial"/>
          <w:color w:val="00B050"/>
          <w:sz w:val="24"/>
          <w:szCs w:val="24"/>
        </w:rPr>
      </w:pPr>
    </w:p>
    <w:p w14:paraId="1EA38507" w14:textId="74A6C834" w:rsidR="007D2606" w:rsidRPr="001854C3" w:rsidRDefault="00CF3B65" w:rsidP="00CF3B65">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 </w:t>
      </w:r>
      <w:r w:rsidR="008F7B20" w:rsidRPr="001854C3">
        <w:rPr>
          <w:rFonts w:ascii="Arial" w:hAnsi="Arial" w:cs="Arial"/>
          <w:color w:val="auto"/>
          <w:sz w:val="24"/>
          <w:szCs w:val="24"/>
        </w:rPr>
        <w:t xml:space="preserve">O trabalho [9] </w:t>
      </w:r>
      <w:r w:rsidR="007D2606" w:rsidRPr="001854C3">
        <w:rPr>
          <w:rFonts w:ascii="Arial" w:hAnsi="Arial" w:cs="Arial"/>
          <w:color w:val="auto"/>
          <w:sz w:val="24"/>
          <w:szCs w:val="24"/>
        </w:rPr>
        <w:t xml:space="preserve">aponta que a Seleção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é baseada em medidas como ganho de informação, correlação ou informação mútua e no conhecimento prévio do Analista de Dados para filtrar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que não sejam importantes ou que sejam redundantes.</w:t>
      </w:r>
    </w:p>
    <w:p w14:paraId="02330F99" w14:textId="66251FF9" w:rsidR="007D2606" w:rsidRPr="001854C3" w:rsidRDefault="008F7B20"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trabalho </w:t>
      </w:r>
      <w:r w:rsidR="007D2606" w:rsidRPr="001854C3">
        <w:rPr>
          <w:rFonts w:ascii="Arial" w:hAnsi="Arial" w:cs="Arial"/>
          <w:color w:val="auto"/>
          <w:sz w:val="24"/>
          <w:szCs w:val="24"/>
        </w:rPr>
        <w:t>[24</w:t>
      </w:r>
      <w:r w:rsidRPr="001854C3">
        <w:rPr>
          <w:rFonts w:ascii="Arial" w:hAnsi="Arial" w:cs="Arial"/>
          <w:color w:val="auto"/>
          <w:sz w:val="24"/>
          <w:szCs w:val="24"/>
        </w:rPr>
        <w:t>] apresenta</w:t>
      </w:r>
      <w:r w:rsidR="007D2606" w:rsidRPr="001854C3">
        <w:rPr>
          <w:rFonts w:ascii="Arial" w:hAnsi="Arial" w:cs="Arial"/>
          <w:color w:val="auto"/>
          <w:sz w:val="24"/>
          <w:szCs w:val="24"/>
        </w:rPr>
        <w:t xml:space="preserve"> o conceito de relevância da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que pode ser classificada com forte ou fraca. Uma </w:t>
      </w:r>
      <w:r w:rsidR="007D2606" w:rsidRPr="001854C3">
        <w:rPr>
          <w:rFonts w:ascii="Arial" w:hAnsi="Arial" w:cs="Arial"/>
          <w:i/>
          <w:color w:val="auto"/>
          <w:sz w:val="24"/>
          <w:szCs w:val="24"/>
        </w:rPr>
        <w:t>Feature</w:t>
      </w:r>
      <w:r w:rsidR="007D2606" w:rsidRPr="001854C3">
        <w:rPr>
          <w:rFonts w:ascii="Arial" w:hAnsi="Arial" w:cs="Arial"/>
          <w:color w:val="auto"/>
          <w:sz w:val="24"/>
          <w:szCs w:val="24"/>
        </w:rPr>
        <w:t xml:space="preserve"> é de forte relevância quando sua retirada do processamento provocar degradação do desempenho do classificador. Por outro lado, uma </w:t>
      </w:r>
      <w:r w:rsidR="007D2606" w:rsidRPr="001854C3">
        <w:rPr>
          <w:rFonts w:ascii="Arial" w:hAnsi="Arial" w:cs="Arial"/>
          <w:i/>
          <w:color w:val="auto"/>
          <w:sz w:val="24"/>
          <w:szCs w:val="24"/>
        </w:rPr>
        <w:t xml:space="preserve">Feature </w:t>
      </w:r>
      <w:r w:rsidR="007D2606" w:rsidRPr="001854C3">
        <w:rPr>
          <w:rFonts w:ascii="Arial" w:hAnsi="Arial" w:cs="Arial"/>
          <w:color w:val="auto"/>
          <w:sz w:val="24"/>
          <w:szCs w:val="24"/>
        </w:rPr>
        <w:t xml:space="preserve">é considerada de </w:t>
      </w:r>
      <w:r w:rsidR="0018646A" w:rsidRPr="001854C3">
        <w:rPr>
          <w:rFonts w:ascii="Arial" w:hAnsi="Arial" w:cs="Arial"/>
          <w:color w:val="auto"/>
          <w:sz w:val="24"/>
          <w:szCs w:val="24"/>
        </w:rPr>
        <w:t xml:space="preserve">relevância fraca quando sendo parte de um conjunto de </w:t>
      </w:r>
      <w:r w:rsidR="0018646A" w:rsidRPr="001854C3">
        <w:rPr>
          <w:rFonts w:ascii="Arial" w:hAnsi="Arial" w:cs="Arial"/>
          <w:i/>
          <w:color w:val="auto"/>
          <w:sz w:val="24"/>
          <w:szCs w:val="24"/>
        </w:rPr>
        <w:t>F</w:t>
      </w:r>
      <w:r w:rsidR="007D2606" w:rsidRPr="001854C3">
        <w:rPr>
          <w:rFonts w:ascii="Arial" w:hAnsi="Arial" w:cs="Arial"/>
          <w:i/>
          <w:color w:val="auto"/>
          <w:sz w:val="24"/>
          <w:szCs w:val="24"/>
        </w:rPr>
        <w:t>eatures</w:t>
      </w:r>
      <w:r w:rsidR="007D2606" w:rsidRPr="001854C3">
        <w:rPr>
          <w:rFonts w:ascii="Arial" w:hAnsi="Arial" w:cs="Arial"/>
          <w:color w:val="auto"/>
          <w:sz w:val="24"/>
          <w:szCs w:val="24"/>
        </w:rPr>
        <w:t xml:space="preserve"> retirados do processamento não provocar degradação do desempenho do classificador. As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são irrelevantes se quando retiradas seja isoladamente ou como parte de um sub-conjunto não provocarem degradação do desempenho do classificador.</w:t>
      </w:r>
    </w:p>
    <w:p w14:paraId="7BEA20F1" w14:textId="4AAA9306" w:rsidR="007D2606" w:rsidRPr="001854C3" w:rsidRDefault="00EE4C3E" w:rsidP="007D2606">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O trabalho [</w:t>
      </w:r>
      <w:r w:rsidR="007D2606" w:rsidRPr="001854C3">
        <w:rPr>
          <w:rFonts w:ascii="Arial" w:hAnsi="Arial" w:cs="Arial"/>
          <w:color w:val="auto"/>
          <w:sz w:val="24"/>
          <w:szCs w:val="24"/>
        </w:rPr>
        <w:t xml:space="preserve">25] identificam um conjunto de </w:t>
      </w:r>
      <w:r w:rsidR="007D2606" w:rsidRPr="001854C3">
        <w:rPr>
          <w:rFonts w:ascii="Arial" w:hAnsi="Arial" w:cs="Arial"/>
          <w:i/>
          <w:color w:val="auto"/>
          <w:sz w:val="24"/>
          <w:szCs w:val="24"/>
        </w:rPr>
        <w:t>Features</w:t>
      </w:r>
      <w:r w:rsidR="007D2606" w:rsidRPr="001854C3">
        <w:rPr>
          <w:rFonts w:ascii="Arial" w:hAnsi="Arial" w:cs="Arial"/>
          <w:color w:val="auto"/>
          <w:sz w:val="24"/>
          <w:szCs w:val="24"/>
        </w:rPr>
        <w:t xml:space="preserve"> como relevante se tem alta correlação com a classe e baixa correlação entre si em termos de informação mútua. </w:t>
      </w:r>
    </w:p>
    <w:p w14:paraId="3BC70DD9" w14:textId="410CF34E" w:rsidR="007D2606" w:rsidRDefault="007D2606" w:rsidP="00E06E04">
      <w:pPr>
        <w:spacing w:after="0" w:line="360" w:lineRule="auto"/>
        <w:rPr>
          <w:rFonts w:ascii="Arial" w:hAnsi="Arial" w:cs="Arial"/>
          <w:sz w:val="24"/>
          <w:szCs w:val="24"/>
        </w:rPr>
      </w:pPr>
    </w:p>
    <w:p w14:paraId="5C2C574E" w14:textId="7CB1A8F8" w:rsidR="007D2606" w:rsidRDefault="007076DC" w:rsidP="007D2606">
      <w:pPr>
        <w:pStyle w:val="Ttulo1"/>
        <w:numPr>
          <w:ilvl w:val="0"/>
          <w:numId w:val="0"/>
        </w:numPr>
        <w:spacing w:after="0" w:line="360" w:lineRule="auto"/>
        <w:rPr>
          <w:rFonts w:ascii="Arial" w:hAnsi="Arial" w:cs="Arial"/>
          <w:b/>
          <w:color w:val="auto"/>
          <w:sz w:val="24"/>
          <w:szCs w:val="24"/>
        </w:rPr>
      </w:pPr>
      <w:bookmarkStart w:id="190" w:name="_Toc106083701"/>
      <w:r>
        <w:rPr>
          <w:rFonts w:ascii="Arial" w:hAnsi="Arial" w:cs="Arial"/>
          <w:b/>
          <w:color w:val="auto"/>
          <w:sz w:val="24"/>
          <w:szCs w:val="24"/>
        </w:rPr>
        <w:t>2.2</w:t>
      </w:r>
      <w:r w:rsidR="00CB661D">
        <w:rPr>
          <w:rFonts w:ascii="Arial" w:hAnsi="Arial" w:cs="Arial"/>
          <w:b/>
          <w:color w:val="auto"/>
          <w:sz w:val="24"/>
          <w:szCs w:val="24"/>
        </w:rPr>
        <w:t>.2</w:t>
      </w:r>
      <w:r w:rsidR="00CB661D" w:rsidRPr="00875B43">
        <w:rPr>
          <w:rFonts w:ascii="Arial" w:hAnsi="Arial" w:cs="Arial"/>
          <w:b/>
          <w:color w:val="auto"/>
          <w:sz w:val="24"/>
          <w:szCs w:val="24"/>
        </w:rPr>
        <w:t xml:space="preserve"> Árvores</w:t>
      </w:r>
      <w:r w:rsidR="007D2606">
        <w:rPr>
          <w:rFonts w:ascii="Arial" w:hAnsi="Arial" w:cs="Arial"/>
          <w:b/>
          <w:color w:val="auto"/>
          <w:sz w:val="24"/>
          <w:szCs w:val="24"/>
        </w:rPr>
        <w:t xml:space="preserve"> de Decisão</w:t>
      </w:r>
      <w:bookmarkEnd w:id="190"/>
    </w:p>
    <w:p w14:paraId="630295F6" w14:textId="77777777" w:rsidR="00E217E6" w:rsidRPr="00E217E6" w:rsidRDefault="00E217E6" w:rsidP="00E217E6">
      <w:pPr>
        <w:pStyle w:val="Corpodetexto"/>
      </w:pPr>
    </w:p>
    <w:p w14:paraId="2C1E42EC" w14:textId="77A43014" w:rsidR="007D2606" w:rsidRDefault="007D2606"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Uma das alternativas possíveis para realização de Classificadores é utilizar Árvores de Decisão [26]. Uma </w:t>
      </w:r>
      <w:r w:rsidR="001854C3">
        <w:rPr>
          <w:rFonts w:ascii="Arial" w:hAnsi="Arial" w:cs="Arial"/>
          <w:color w:val="auto"/>
          <w:sz w:val="24"/>
          <w:szCs w:val="24"/>
        </w:rPr>
        <w:t>Árvore de</w:t>
      </w:r>
      <w:r>
        <w:rPr>
          <w:rFonts w:ascii="Arial" w:hAnsi="Arial" w:cs="Arial"/>
          <w:color w:val="auto"/>
          <w:sz w:val="24"/>
          <w:szCs w:val="24"/>
        </w:rPr>
        <w:t xml:space="preserve"> Decisão também se depara com a questão de selecionar as </w:t>
      </w:r>
      <w:r w:rsidRPr="00FD41DA">
        <w:rPr>
          <w:rFonts w:ascii="Arial" w:hAnsi="Arial" w:cs="Arial"/>
          <w:i/>
          <w:color w:val="auto"/>
          <w:sz w:val="24"/>
          <w:szCs w:val="24"/>
        </w:rPr>
        <w:t>Features</w:t>
      </w:r>
      <w:r>
        <w:rPr>
          <w:rFonts w:ascii="Arial" w:hAnsi="Arial" w:cs="Arial"/>
          <w:color w:val="auto"/>
          <w:sz w:val="24"/>
          <w:szCs w:val="24"/>
        </w:rPr>
        <w:t xml:space="preserve"> que devem ser consideradas primei</w:t>
      </w:r>
      <w:r w:rsidR="004C03DF">
        <w:rPr>
          <w:rFonts w:ascii="Arial" w:hAnsi="Arial" w:cs="Arial"/>
          <w:color w:val="auto"/>
          <w:sz w:val="24"/>
          <w:szCs w:val="24"/>
        </w:rPr>
        <w:t xml:space="preserve">ro em sua construção. A Figura 5 mostra um exemplo de Árvore </w:t>
      </w:r>
      <w:r>
        <w:rPr>
          <w:rFonts w:ascii="Arial" w:hAnsi="Arial" w:cs="Arial"/>
          <w:color w:val="auto"/>
          <w:sz w:val="24"/>
          <w:szCs w:val="24"/>
        </w:rPr>
        <w:t>de Decisão.</w:t>
      </w:r>
    </w:p>
    <w:p w14:paraId="19F5408B" w14:textId="77777777" w:rsidR="00C75BA8" w:rsidRDefault="007D2606" w:rsidP="00C75BA8">
      <w:pPr>
        <w:pStyle w:val="Corpodetexto"/>
        <w:keepNext/>
      </w:pPr>
      <w:r>
        <w:rPr>
          <w:noProof/>
          <w:lang w:eastAsia="pt-BR"/>
        </w:rPr>
        <w:lastRenderedPageBreak/>
        <w:drawing>
          <wp:inline distT="0" distB="0" distL="0" distR="0" wp14:anchorId="58E731E4" wp14:editId="3871E1C7">
            <wp:extent cx="5753100" cy="29622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1FFA2DAE" w14:textId="6BDF8C61" w:rsidR="007D2606" w:rsidRPr="00227FA2" w:rsidRDefault="00C75BA8" w:rsidP="00227FA2">
      <w:pPr>
        <w:pStyle w:val="Legenda"/>
        <w:jc w:val="center"/>
        <w:rPr>
          <w:rFonts w:ascii="Arial" w:hAnsi="Arial" w:cs="Arial"/>
          <w:i w:val="0"/>
        </w:rPr>
      </w:pPr>
      <w:bookmarkStart w:id="191" w:name="_Toc102138061"/>
      <w:bookmarkStart w:id="192" w:name="_Toc102141958"/>
      <w:bookmarkStart w:id="193" w:name="_Toc102142462"/>
      <w:bookmarkStart w:id="194" w:name="_Toc102398465"/>
      <w:bookmarkStart w:id="195" w:name="_Toc102400096"/>
      <w:bookmarkStart w:id="196" w:name="_Toc102479066"/>
      <w:bookmarkStart w:id="197" w:name="_Toc102479208"/>
      <w:bookmarkStart w:id="198" w:name="_Toc102482177"/>
      <w:bookmarkStart w:id="199" w:name="_Toc102569397"/>
      <w:bookmarkStart w:id="200" w:name="_Toc103350377"/>
      <w:bookmarkStart w:id="201" w:name="_Toc103415705"/>
      <w:bookmarkStart w:id="202" w:name="_Toc103415794"/>
      <w:bookmarkStart w:id="203" w:name="_Toc103416647"/>
      <w:bookmarkStart w:id="204" w:name="_Toc103417408"/>
      <w:bookmarkStart w:id="205" w:name="_Toc103417612"/>
      <w:bookmarkStart w:id="206" w:name="_Toc103418346"/>
      <w:bookmarkStart w:id="207" w:name="_Toc103418791"/>
      <w:bookmarkStart w:id="208" w:name="_Toc103419613"/>
      <w:bookmarkStart w:id="209" w:name="_Toc103420557"/>
      <w:bookmarkStart w:id="210" w:name="_Toc103421020"/>
      <w:bookmarkStart w:id="211" w:name="_Toc103421513"/>
      <w:bookmarkStart w:id="212" w:name="_Toc103422056"/>
      <w:bookmarkStart w:id="213" w:name="_Toc103422371"/>
      <w:bookmarkStart w:id="214" w:name="_Toc103422595"/>
      <w:bookmarkStart w:id="215" w:name="_Toc103422761"/>
      <w:bookmarkStart w:id="216" w:name="_Toc103490783"/>
      <w:bookmarkStart w:id="217" w:name="_Toc103497770"/>
      <w:bookmarkStart w:id="218" w:name="_Toc103499059"/>
      <w:bookmarkStart w:id="219" w:name="_Toc103958601"/>
      <w:bookmarkStart w:id="220" w:name="_Toc103959212"/>
      <w:bookmarkStart w:id="221" w:name="_Toc106083330"/>
      <w:bookmarkStart w:id="222" w:name="_Toc106083544"/>
      <w:r w:rsidRPr="00227FA2">
        <w:rPr>
          <w:rFonts w:ascii="Arial" w:hAnsi="Arial" w:cs="Arial"/>
          <w:b/>
          <w:i w:val="0"/>
        </w:rPr>
        <w:t xml:space="preserve">Figura </w:t>
      </w:r>
      <w:r w:rsidRPr="00227FA2">
        <w:rPr>
          <w:rFonts w:ascii="Arial" w:hAnsi="Arial" w:cs="Arial"/>
          <w:b/>
          <w:i w:val="0"/>
        </w:rPr>
        <w:fldChar w:fldCharType="begin"/>
      </w:r>
      <w:r w:rsidRPr="00227FA2">
        <w:rPr>
          <w:rFonts w:ascii="Arial" w:hAnsi="Arial" w:cs="Arial"/>
          <w:b/>
          <w:i w:val="0"/>
        </w:rPr>
        <w:instrText xml:space="preserve"> SEQ Figura \* ARABIC </w:instrText>
      </w:r>
      <w:r w:rsidRPr="00227FA2">
        <w:rPr>
          <w:rFonts w:ascii="Arial" w:hAnsi="Arial" w:cs="Arial"/>
          <w:b/>
          <w:i w:val="0"/>
        </w:rPr>
        <w:fldChar w:fldCharType="separate"/>
      </w:r>
      <w:r w:rsidR="002F5EDC">
        <w:rPr>
          <w:rFonts w:ascii="Arial" w:hAnsi="Arial" w:cs="Arial"/>
          <w:b/>
          <w:i w:val="0"/>
          <w:noProof/>
        </w:rPr>
        <w:t>5</w:t>
      </w:r>
      <w:r w:rsidRPr="00227FA2">
        <w:rPr>
          <w:rFonts w:ascii="Arial" w:hAnsi="Arial" w:cs="Arial"/>
          <w:b/>
          <w:i w:val="0"/>
        </w:rPr>
        <w:fldChar w:fldCharType="end"/>
      </w:r>
      <w:r w:rsidRPr="00227FA2">
        <w:rPr>
          <w:rFonts w:ascii="Arial" w:hAnsi="Arial" w:cs="Arial"/>
          <w:b/>
          <w:i w:val="0"/>
        </w:rPr>
        <w:t>:</w:t>
      </w:r>
      <w:r w:rsidRPr="00227FA2">
        <w:rPr>
          <w:rFonts w:ascii="Arial" w:hAnsi="Arial" w:cs="Arial"/>
          <w:i w:val="0"/>
        </w:rPr>
        <w:t xml:space="preserve"> Exemplo de  Árvore  de Decisão (Retirado de: [26]</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0173C0EE" w14:textId="646C0853" w:rsidR="007D2606" w:rsidRDefault="00361DDC"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Algorítmo ID3 [26] utiliza seleção de </w:t>
      </w:r>
      <w:r w:rsidRPr="00361DDC">
        <w:rPr>
          <w:rFonts w:ascii="Arial" w:hAnsi="Arial" w:cs="Arial"/>
          <w:i/>
          <w:color w:val="auto"/>
          <w:sz w:val="24"/>
          <w:szCs w:val="24"/>
        </w:rPr>
        <w:t>Features</w:t>
      </w:r>
      <w:r>
        <w:rPr>
          <w:rFonts w:ascii="Arial" w:hAnsi="Arial" w:cs="Arial"/>
          <w:color w:val="auto"/>
          <w:sz w:val="24"/>
          <w:szCs w:val="24"/>
        </w:rPr>
        <w:t xml:space="preserve"> para construção da Árvore de Decisão. </w:t>
      </w:r>
      <w:r w:rsidR="007D2606">
        <w:rPr>
          <w:rFonts w:ascii="Arial" w:hAnsi="Arial" w:cs="Arial"/>
          <w:color w:val="auto"/>
          <w:sz w:val="24"/>
          <w:szCs w:val="24"/>
        </w:rPr>
        <w:t xml:space="preserve"> Nesse algoritmo a seleção dos nós é baseada na Teoria da Informação de Shannon, mas especificamente nos conceitos de Entropia e Ganho de Informação.</w:t>
      </w:r>
    </w:p>
    <w:p w14:paraId="4433B246" w14:textId="06B6CFA9" w:rsidR="007D2606" w:rsidRDefault="007D2606" w:rsidP="00E06E04">
      <w:pPr>
        <w:spacing w:after="0" w:line="360" w:lineRule="auto"/>
        <w:rPr>
          <w:rFonts w:ascii="Arial" w:hAnsi="Arial" w:cs="Arial"/>
          <w:sz w:val="24"/>
          <w:szCs w:val="24"/>
        </w:rPr>
      </w:pPr>
    </w:p>
    <w:p w14:paraId="66764046" w14:textId="1FEA937D" w:rsidR="007D2606" w:rsidRDefault="00C54F98" w:rsidP="007D2606">
      <w:pPr>
        <w:pStyle w:val="Ttulo1"/>
        <w:numPr>
          <w:ilvl w:val="0"/>
          <w:numId w:val="0"/>
        </w:numPr>
        <w:spacing w:after="0" w:line="360" w:lineRule="auto"/>
        <w:rPr>
          <w:rFonts w:ascii="Arial" w:hAnsi="Arial" w:cs="Arial"/>
          <w:b/>
          <w:color w:val="auto"/>
          <w:sz w:val="24"/>
          <w:szCs w:val="24"/>
        </w:rPr>
      </w:pPr>
      <w:bookmarkStart w:id="223" w:name="_Toc106083702"/>
      <w:r>
        <w:rPr>
          <w:rFonts w:ascii="Arial" w:hAnsi="Arial" w:cs="Arial"/>
          <w:b/>
          <w:color w:val="auto"/>
          <w:sz w:val="24"/>
          <w:szCs w:val="24"/>
        </w:rPr>
        <w:t>2.2</w:t>
      </w:r>
      <w:r w:rsidR="00CB661D">
        <w:rPr>
          <w:rFonts w:ascii="Arial" w:hAnsi="Arial" w:cs="Arial"/>
          <w:b/>
          <w:color w:val="auto"/>
          <w:sz w:val="24"/>
          <w:szCs w:val="24"/>
        </w:rPr>
        <w:t>.3</w:t>
      </w:r>
      <w:r w:rsidR="00CB661D" w:rsidRPr="00875B43">
        <w:rPr>
          <w:rFonts w:ascii="Arial" w:hAnsi="Arial" w:cs="Arial"/>
          <w:b/>
          <w:color w:val="auto"/>
          <w:sz w:val="24"/>
          <w:szCs w:val="24"/>
        </w:rPr>
        <w:t xml:space="preserve"> Florestas</w:t>
      </w:r>
      <w:r w:rsidR="007D2606">
        <w:rPr>
          <w:rFonts w:ascii="Arial" w:hAnsi="Arial" w:cs="Arial"/>
          <w:b/>
          <w:color w:val="auto"/>
          <w:sz w:val="24"/>
          <w:szCs w:val="24"/>
        </w:rPr>
        <w:t xml:space="preserve"> Aleatórias (</w:t>
      </w:r>
      <w:r w:rsidR="007D2606" w:rsidRPr="00EC1D45">
        <w:rPr>
          <w:rFonts w:ascii="Arial" w:hAnsi="Arial" w:cs="Arial"/>
          <w:b/>
          <w:i/>
          <w:color w:val="auto"/>
          <w:sz w:val="24"/>
          <w:szCs w:val="24"/>
        </w:rPr>
        <w:t>Random Forests</w:t>
      </w:r>
      <w:r w:rsidR="007D2606">
        <w:rPr>
          <w:rFonts w:ascii="Arial" w:hAnsi="Arial" w:cs="Arial"/>
          <w:b/>
          <w:color w:val="auto"/>
          <w:sz w:val="24"/>
          <w:szCs w:val="24"/>
        </w:rPr>
        <w:t>)</w:t>
      </w:r>
      <w:bookmarkEnd w:id="223"/>
    </w:p>
    <w:p w14:paraId="359E3723" w14:textId="77777777" w:rsidR="00706FBC" w:rsidRDefault="00706FBC" w:rsidP="009D7C64">
      <w:pPr>
        <w:spacing w:after="0" w:line="360" w:lineRule="auto"/>
        <w:ind w:firstLine="709"/>
        <w:jc w:val="both"/>
        <w:rPr>
          <w:rFonts w:ascii="Arial" w:hAnsi="Arial" w:cs="Arial"/>
          <w:color w:val="auto"/>
          <w:sz w:val="24"/>
          <w:szCs w:val="24"/>
        </w:rPr>
      </w:pPr>
    </w:p>
    <w:p w14:paraId="1159C3BC" w14:textId="1F5EF73B" w:rsidR="007D2606" w:rsidRDefault="004640AF" w:rsidP="009D7C6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Autor de </w:t>
      </w:r>
      <w:r w:rsidR="007D2606">
        <w:rPr>
          <w:rFonts w:ascii="Arial" w:hAnsi="Arial" w:cs="Arial"/>
          <w:color w:val="auto"/>
          <w:sz w:val="24"/>
          <w:szCs w:val="24"/>
        </w:rPr>
        <w:t>[27] define Floresta Aleatória como um classificador que consiste de uma coleção de classificadores base</w:t>
      </w:r>
      <w:r w:rsidR="009D7C64">
        <w:rPr>
          <w:rFonts w:ascii="Arial" w:hAnsi="Arial" w:cs="Arial"/>
          <w:color w:val="auto"/>
          <w:sz w:val="24"/>
          <w:szCs w:val="24"/>
        </w:rPr>
        <w:t>ados em árvores estruturadas. A Floresta Aleatória também pode ser utilizadada para Regress</w:t>
      </w:r>
      <w:r>
        <w:rPr>
          <w:rFonts w:ascii="Arial" w:hAnsi="Arial" w:cs="Arial"/>
          <w:color w:val="auto"/>
          <w:sz w:val="24"/>
          <w:szCs w:val="24"/>
        </w:rPr>
        <w:t>ão</w:t>
      </w:r>
      <w:r w:rsidR="009D7C64">
        <w:rPr>
          <w:rFonts w:ascii="Arial" w:hAnsi="Arial" w:cs="Arial"/>
          <w:color w:val="auto"/>
          <w:sz w:val="24"/>
          <w:szCs w:val="24"/>
        </w:rPr>
        <w:t xml:space="preserve">. </w:t>
      </w:r>
      <w:r>
        <w:rPr>
          <w:rFonts w:ascii="Arial" w:hAnsi="Arial" w:cs="Arial"/>
          <w:color w:val="auto"/>
          <w:sz w:val="24"/>
          <w:szCs w:val="24"/>
        </w:rPr>
        <w:t xml:space="preserve">A Figura 6 mostra um exemplo de </w:t>
      </w:r>
      <w:r w:rsidR="00706FBC">
        <w:rPr>
          <w:rFonts w:ascii="Arial" w:hAnsi="Arial" w:cs="Arial"/>
          <w:color w:val="auto"/>
          <w:sz w:val="24"/>
          <w:szCs w:val="24"/>
        </w:rPr>
        <w:t>um classificador por Floresta</w:t>
      </w:r>
      <w:r>
        <w:rPr>
          <w:rFonts w:ascii="Arial" w:hAnsi="Arial" w:cs="Arial"/>
          <w:color w:val="auto"/>
          <w:sz w:val="24"/>
          <w:szCs w:val="24"/>
        </w:rPr>
        <w:t xml:space="preserve"> Aleatória.</w:t>
      </w:r>
    </w:p>
    <w:p w14:paraId="4B0AF9DE" w14:textId="77A8A04E" w:rsidR="009D7C64" w:rsidRDefault="009D7C64" w:rsidP="009D7C64">
      <w:pPr>
        <w:spacing w:after="0" w:line="360" w:lineRule="auto"/>
        <w:ind w:firstLine="709"/>
        <w:jc w:val="both"/>
        <w:rPr>
          <w:rFonts w:ascii="Arial" w:hAnsi="Arial" w:cs="Arial"/>
          <w:color w:val="auto"/>
          <w:sz w:val="24"/>
          <w:szCs w:val="24"/>
        </w:rPr>
      </w:pPr>
    </w:p>
    <w:p w14:paraId="1B1ABF3B" w14:textId="0A9A843B" w:rsidR="009D7C64" w:rsidRDefault="009D7C64" w:rsidP="009D7C64">
      <w:pPr>
        <w:spacing w:after="0" w:line="360" w:lineRule="auto"/>
        <w:ind w:firstLine="709"/>
        <w:jc w:val="both"/>
        <w:rPr>
          <w:rFonts w:ascii="Arial" w:hAnsi="Arial" w:cs="Arial"/>
          <w:color w:val="auto"/>
          <w:sz w:val="24"/>
          <w:szCs w:val="24"/>
        </w:rPr>
      </w:pPr>
    </w:p>
    <w:p w14:paraId="64CF85BA" w14:textId="32F9BDA8" w:rsidR="009D7C64" w:rsidRDefault="009D7C64" w:rsidP="009D7C64">
      <w:pPr>
        <w:spacing w:after="0" w:line="360" w:lineRule="auto"/>
        <w:ind w:firstLine="709"/>
        <w:jc w:val="both"/>
        <w:rPr>
          <w:rFonts w:ascii="Arial" w:hAnsi="Arial" w:cs="Arial"/>
          <w:color w:val="auto"/>
          <w:sz w:val="24"/>
          <w:szCs w:val="24"/>
        </w:rPr>
      </w:pPr>
    </w:p>
    <w:p w14:paraId="31EDA9BA" w14:textId="137AB7BE" w:rsidR="009D7C64" w:rsidRDefault="009D7C64" w:rsidP="009D7C64">
      <w:pPr>
        <w:spacing w:after="0" w:line="360" w:lineRule="auto"/>
        <w:ind w:firstLine="709"/>
        <w:jc w:val="both"/>
        <w:rPr>
          <w:rFonts w:ascii="Arial" w:hAnsi="Arial" w:cs="Arial"/>
          <w:color w:val="auto"/>
          <w:sz w:val="24"/>
          <w:szCs w:val="24"/>
        </w:rPr>
      </w:pPr>
    </w:p>
    <w:p w14:paraId="65E7AA7F" w14:textId="3BE47FB7" w:rsidR="009D7C64" w:rsidRDefault="009D7C64" w:rsidP="009D7C64">
      <w:pPr>
        <w:spacing w:after="0" w:line="360" w:lineRule="auto"/>
        <w:ind w:firstLine="709"/>
        <w:jc w:val="both"/>
        <w:rPr>
          <w:rFonts w:ascii="Arial" w:hAnsi="Arial" w:cs="Arial"/>
          <w:color w:val="auto"/>
          <w:sz w:val="24"/>
          <w:szCs w:val="24"/>
        </w:rPr>
      </w:pPr>
    </w:p>
    <w:p w14:paraId="48046174" w14:textId="0AD6D504" w:rsidR="009D7C64" w:rsidRDefault="009D7C64" w:rsidP="009D7C64">
      <w:pPr>
        <w:spacing w:after="0" w:line="360" w:lineRule="auto"/>
        <w:ind w:firstLine="709"/>
        <w:jc w:val="both"/>
        <w:rPr>
          <w:rFonts w:ascii="Arial" w:hAnsi="Arial" w:cs="Arial"/>
          <w:color w:val="auto"/>
          <w:sz w:val="24"/>
          <w:szCs w:val="24"/>
        </w:rPr>
      </w:pPr>
    </w:p>
    <w:p w14:paraId="6EB6A768" w14:textId="080B75E1" w:rsidR="009D7C64" w:rsidRDefault="009D7C64" w:rsidP="009D7C64">
      <w:pPr>
        <w:spacing w:after="0" w:line="360" w:lineRule="auto"/>
        <w:ind w:firstLine="709"/>
        <w:jc w:val="both"/>
        <w:rPr>
          <w:rFonts w:ascii="Arial" w:hAnsi="Arial" w:cs="Arial"/>
          <w:color w:val="auto"/>
          <w:sz w:val="24"/>
          <w:szCs w:val="24"/>
        </w:rPr>
      </w:pPr>
    </w:p>
    <w:p w14:paraId="3AB5FC66" w14:textId="419A63CA" w:rsidR="009D7C64" w:rsidRDefault="009D7C64" w:rsidP="009D7C64">
      <w:pPr>
        <w:spacing w:after="0" w:line="360" w:lineRule="auto"/>
        <w:ind w:firstLine="709"/>
        <w:jc w:val="both"/>
        <w:rPr>
          <w:rFonts w:ascii="Arial" w:hAnsi="Arial" w:cs="Arial"/>
          <w:color w:val="auto"/>
          <w:sz w:val="24"/>
          <w:szCs w:val="24"/>
        </w:rPr>
      </w:pPr>
    </w:p>
    <w:p w14:paraId="5AF31BFD" w14:textId="4D08B8B1" w:rsidR="009D7C64" w:rsidRDefault="009D7C64" w:rsidP="009D7C64">
      <w:pPr>
        <w:spacing w:after="0" w:line="360" w:lineRule="auto"/>
        <w:ind w:firstLine="709"/>
        <w:jc w:val="both"/>
        <w:rPr>
          <w:rFonts w:ascii="Arial" w:hAnsi="Arial" w:cs="Arial"/>
          <w:color w:val="auto"/>
          <w:sz w:val="24"/>
          <w:szCs w:val="24"/>
        </w:rPr>
      </w:pPr>
    </w:p>
    <w:p w14:paraId="62A24806" w14:textId="4C5BF295" w:rsidR="009D7C64" w:rsidRDefault="009D7C64" w:rsidP="009D7C64">
      <w:pPr>
        <w:spacing w:after="0" w:line="360" w:lineRule="auto"/>
        <w:ind w:firstLine="709"/>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869184" behindDoc="1" locked="0" layoutInCell="1" allowOverlap="1" wp14:anchorId="7E761E25" wp14:editId="5B1EBBCA">
                <wp:simplePos x="0" y="0"/>
                <wp:positionH relativeFrom="column">
                  <wp:posOffset>755650</wp:posOffset>
                </wp:positionH>
                <wp:positionV relativeFrom="paragraph">
                  <wp:posOffset>3237230</wp:posOffset>
                </wp:positionV>
                <wp:extent cx="4238625" cy="635"/>
                <wp:effectExtent l="0" t="0" r="0" b="0"/>
                <wp:wrapTight wrapText="bothSides">
                  <wp:wrapPolygon edited="0">
                    <wp:start x="0" y="0"/>
                    <wp:lineTo x="0" y="21600"/>
                    <wp:lineTo x="21600" y="21600"/>
                    <wp:lineTo x="21600" y="0"/>
                  </wp:wrapPolygon>
                </wp:wrapTight>
                <wp:docPr id="47" name="Caixa de Texto 47"/>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29D9B473" w14:textId="36EB4A1E" w:rsidR="002A5A6F" w:rsidRPr="009D7C64" w:rsidRDefault="002A5A6F" w:rsidP="009D7C64">
                            <w:pPr>
                              <w:pStyle w:val="Legenda"/>
                              <w:jc w:val="center"/>
                              <w:rPr>
                                <w:rFonts w:ascii="Arial" w:hAnsi="Arial" w:cs="Arial"/>
                                <w:i w:val="0"/>
                                <w:noProof/>
                              </w:rPr>
                            </w:pPr>
                            <w:bookmarkStart w:id="224" w:name="_Toc103350378"/>
                            <w:bookmarkStart w:id="225" w:name="_Toc103415706"/>
                            <w:bookmarkStart w:id="226" w:name="_Toc103415795"/>
                            <w:bookmarkStart w:id="227" w:name="_Toc103416648"/>
                            <w:bookmarkStart w:id="228" w:name="_Toc103417409"/>
                            <w:bookmarkStart w:id="229" w:name="_Toc103417613"/>
                            <w:bookmarkStart w:id="230" w:name="_Toc103418347"/>
                            <w:bookmarkStart w:id="231" w:name="_Toc103418792"/>
                            <w:bookmarkStart w:id="232" w:name="_Toc103419614"/>
                            <w:bookmarkStart w:id="233" w:name="_Toc103420558"/>
                            <w:bookmarkStart w:id="234" w:name="_Toc103421021"/>
                            <w:bookmarkStart w:id="235" w:name="_Toc103421514"/>
                            <w:bookmarkStart w:id="236" w:name="_Toc103422057"/>
                            <w:bookmarkStart w:id="237" w:name="_Toc103422372"/>
                            <w:bookmarkStart w:id="238" w:name="_Toc103422596"/>
                            <w:bookmarkStart w:id="239" w:name="_Toc103422762"/>
                            <w:bookmarkStart w:id="240" w:name="_Toc103490784"/>
                            <w:bookmarkStart w:id="241" w:name="_Toc103497771"/>
                            <w:bookmarkStart w:id="242" w:name="_Toc103499060"/>
                            <w:bookmarkStart w:id="243" w:name="_Toc103958602"/>
                            <w:bookmarkStart w:id="244" w:name="_Toc103959213"/>
                            <w:bookmarkStart w:id="245" w:name="_Toc106083331"/>
                            <w:bookmarkStart w:id="246" w:name="_Toc106083545"/>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sidR="002F5EDC">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61E25" id="Caixa de Texto 47" o:spid="_x0000_s1029" type="#_x0000_t202" style="position:absolute;left:0;text-align:left;margin-left:59.5pt;margin-top:254.9pt;width:333.75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BINQIAAGw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" stroked="f">
                <v:textbox style="mso-fit-shape-to-text:t" inset="0,0,0,0">
                  <w:txbxContent>
                    <w:p w14:paraId="29D9B473" w14:textId="36EB4A1E" w:rsidR="002A5A6F" w:rsidRPr="009D7C64" w:rsidRDefault="002A5A6F" w:rsidP="009D7C64">
                      <w:pPr>
                        <w:pStyle w:val="Legenda"/>
                        <w:jc w:val="center"/>
                        <w:rPr>
                          <w:rFonts w:ascii="Arial" w:hAnsi="Arial" w:cs="Arial"/>
                          <w:i w:val="0"/>
                          <w:noProof/>
                        </w:rPr>
                      </w:pPr>
                      <w:bookmarkStart w:id="346" w:name="_Toc103350378"/>
                      <w:bookmarkStart w:id="347" w:name="_Toc103415706"/>
                      <w:bookmarkStart w:id="348" w:name="_Toc103415795"/>
                      <w:bookmarkStart w:id="349" w:name="_Toc103416648"/>
                      <w:bookmarkStart w:id="350" w:name="_Toc103417409"/>
                      <w:bookmarkStart w:id="351" w:name="_Toc103417613"/>
                      <w:bookmarkStart w:id="352" w:name="_Toc103418347"/>
                      <w:bookmarkStart w:id="353" w:name="_Toc103418792"/>
                      <w:bookmarkStart w:id="354" w:name="_Toc103419614"/>
                      <w:bookmarkStart w:id="355" w:name="_Toc103420558"/>
                      <w:bookmarkStart w:id="356" w:name="_Toc103421021"/>
                      <w:bookmarkStart w:id="357" w:name="_Toc103421514"/>
                      <w:bookmarkStart w:id="358" w:name="_Toc103422057"/>
                      <w:bookmarkStart w:id="359" w:name="_Toc103422372"/>
                      <w:bookmarkStart w:id="360" w:name="_Toc103422596"/>
                      <w:bookmarkStart w:id="361" w:name="_Toc103422762"/>
                      <w:bookmarkStart w:id="362" w:name="_Toc103490784"/>
                      <w:bookmarkStart w:id="363" w:name="_Toc103497771"/>
                      <w:bookmarkStart w:id="364" w:name="_Toc103499060"/>
                      <w:bookmarkStart w:id="365" w:name="_Toc103958602"/>
                      <w:bookmarkStart w:id="366" w:name="_Toc103959213"/>
                      <w:bookmarkStart w:id="367" w:name="_Toc106083331"/>
                      <w:bookmarkStart w:id="368" w:name="_Toc106083545"/>
                      <w:r w:rsidRPr="009D7C64">
                        <w:rPr>
                          <w:rFonts w:ascii="Arial" w:hAnsi="Arial" w:cs="Arial"/>
                          <w:b/>
                          <w:i w:val="0"/>
                        </w:rPr>
                        <w:t xml:space="preserve">Figura </w:t>
                      </w:r>
                      <w:r w:rsidRPr="009D7C64">
                        <w:rPr>
                          <w:rFonts w:ascii="Arial" w:hAnsi="Arial" w:cs="Arial"/>
                          <w:b/>
                          <w:i w:val="0"/>
                        </w:rPr>
                        <w:fldChar w:fldCharType="begin"/>
                      </w:r>
                      <w:r w:rsidRPr="009D7C64">
                        <w:rPr>
                          <w:rFonts w:ascii="Arial" w:hAnsi="Arial" w:cs="Arial"/>
                          <w:b/>
                          <w:i w:val="0"/>
                        </w:rPr>
                        <w:instrText xml:space="preserve"> SEQ Figura \* ARABIC </w:instrText>
                      </w:r>
                      <w:r w:rsidRPr="009D7C64">
                        <w:rPr>
                          <w:rFonts w:ascii="Arial" w:hAnsi="Arial" w:cs="Arial"/>
                          <w:b/>
                          <w:i w:val="0"/>
                        </w:rPr>
                        <w:fldChar w:fldCharType="separate"/>
                      </w:r>
                      <w:r w:rsidR="002F5EDC">
                        <w:rPr>
                          <w:rFonts w:ascii="Arial" w:hAnsi="Arial" w:cs="Arial"/>
                          <w:b/>
                          <w:i w:val="0"/>
                          <w:noProof/>
                        </w:rPr>
                        <w:t>6</w:t>
                      </w:r>
                      <w:r w:rsidRPr="009D7C64">
                        <w:rPr>
                          <w:rFonts w:ascii="Arial" w:hAnsi="Arial" w:cs="Arial"/>
                          <w:b/>
                          <w:i w:val="0"/>
                        </w:rPr>
                        <w:fldChar w:fldCharType="end"/>
                      </w:r>
                      <w:r w:rsidRPr="009D7C64">
                        <w:rPr>
                          <w:rFonts w:ascii="Arial" w:hAnsi="Arial" w:cs="Arial"/>
                          <w:b/>
                          <w:i w:val="0"/>
                        </w:rPr>
                        <w:t>:</w:t>
                      </w:r>
                      <w:r w:rsidRPr="009D7C64">
                        <w:rPr>
                          <w:rFonts w:ascii="Arial" w:hAnsi="Arial" w:cs="Arial"/>
                          <w:i w:val="0"/>
                        </w:rPr>
                        <w:t xml:space="preserve"> Flo</w:t>
                      </w:r>
                      <w:r>
                        <w:rPr>
                          <w:rFonts w:ascii="Arial" w:hAnsi="Arial" w:cs="Arial"/>
                          <w:i w:val="0"/>
                        </w:rPr>
                        <w:t>resta Aleatória (Extraído de [40</w:t>
                      </w:r>
                      <w:r w:rsidRPr="009D7C64">
                        <w:rPr>
                          <w:rFonts w:ascii="Arial" w:hAnsi="Arial" w:cs="Arial"/>
                          <w:i w:val="0"/>
                        </w:rPr>
                        <w:t>])</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867136" behindDoc="1" locked="0" layoutInCell="1" allowOverlap="1" wp14:anchorId="49D02AB3" wp14:editId="05EFC3D0">
            <wp:simplePos x="0" y="0"/>
            <wp:positionH relativeFrom="margin">
              <wp:align>center</wp:align>
            </wp:positionH>
            <wp:positionV relativeFrom="paragraph">
              <wp:posOffset>0</wp:posOffset>
            </wp:positionV>
            <wp:extent cx="4238625" cy="3180080"/>
            <wp:effectExtent l="0" t="0" r="9525" b="1270"/>
            <wp:wrapTight wrapText="bothSides">
              <wp:wrapPolygon edited="0">
                <wp:start x="0" y="0"/>
                <wp:lineTo x="0" y="21479"/>
                <wp:lineTo x="21551" y="21479"/>
                <wp:lineTo x="21551"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862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939C79" w14:textId="3AB0C47C" w:rsidR="009D7C64" w:rsidRDefault="009D7C64" w:rsidP="009D7C64">
      <w:pPr>
        <w:spacing w:after="0" w:line="360" w:lineRule="auto"/>
        <w:ind w:firstLine="709"/>
        <w:jc w:val="both"/>
        <w:rPr>
          <w:rFonts w:ascii="Arial" w:hAnsi="Arial" w:cs="Arial"/>
          <w:color w:val="auto"/>
          <w:sz w:val="24"/>
          <w:szCs w:val="24"/>
        </w:rPr>
      </w:pPr>
    </w:p>
    <w:p w14:paraId="5A0BCED3" w14:textId="5C92E22A" w:rsidR="009D7C64" w:rsidRDefault="009D7C64" w:rsidP="009D7C64">
      <w:pPr>
        <w:spacing w:after="0" w:line="360" w:lineRule="auto"/>
        <w:ind w:firstLine="709"/>
        <w:jc w:val="both"/>
        <w:rPr>
          <w:rFonts w:ascii="Arial" w:hAnsi="Arial" w:cs="Arial"/>
          <w:color w:val="auto"/>
          <w:sz w:val="24"/>
          <w:szCs w:val="24"/>
        </w:rPr>
      </w:pPr>
    </w:p>
    <w:p w14:paraId="2AB8E198" w14:textId="43EF4BF2" w:rsidR="009D7C64" w:rsidRDefault="009D7C64" w:rsidP="009D7C64">
      <w:pPr>
        <w:spacing w:after="0" w:line="360" w:lineRule="auto"/>
        <w:ind w:firstLine="709"/>
        <w:jc w:val="both"/>
        <w:rPr>
          <w:rFonts w:ascii="Arial" w:hAnsi="Arial" w:cs="Arial"/>
          <w:color w:val="auto"/>
          <w:sz w:val="24"/>
          <w:szCs w:val="24"/>
        </w:rPr>
      </w:pPr>
    </w:p>
    <w:p w14:paraId="478C1075" w14:textId="7FFDE063" w:rsidR="009D7C64" w:rsidRDefault="009D7C64" w:rsidP="009D7C64">
      <w:pPr>
        <w:spacing w:after="0" w:line="360" w:lineRule="auto"/>
        <w:ind w:firstLine="709"/>
        <w:jc w:val="both"/>
        <w:rPr>
          <w:rFonts w:ascii="Arial" w:hAnsi="Arial" w:cs="Arial"/>
          <w:color w:val="auto"/>
          <w:sz w:val="24"/>
          <w:szCs w:val="24"/>
        </w:rPr>
      </w:pPr>
    </w:p>
    <w:p w14:paraId="75724A40" w14:textId="1D85D0F6" w:rsidR="009D7C64" w:rsidRDefault="009D7C64" w:rsidP="009D7C64">
      <w:pPr>
        <w:spacing w:after="0" w:line="360" w:lineRule="auto"/>
        <w:ind w:firstLine="709"/>
        <w:jc w:val="both"/>
        <w:rPr>
          <w:rFonts w:ascii="Arial" w:hAnsi="Arial" w:cs="Arial"/>
          <w:color w:val="auto"/>
          <w:sz w:val="24"/>
          <w:szCs w:val="24"/>
        </w:rPr>
      </w:pPr>
    </w:p>
    <w:p w14:paraId="31AE2E8E" w14:textId="77777777" w:rsidR="009D7C64" w:rsidRDefault="009D7C64" w:rsidP="009D7C64">
      <w:pPr>
        <w:spacing w:after="0" w:line="360" w:lineRule="auto"/>
        <w:ind w:firstLine="709"/>
        <w:jc w:val="both"/>
        <w:rPr>
          <w:rFonts w:ascii="Arial" w:hAnsi="Arial" w:cs="Arial"/>
          <w:color w:val="auto"/>
          <w:sz w:val="24"/>
          <w:szCs w:val="24"/>
        </w:rPr>
      </w:pPr>
    </w:p>
    <w:p w14:paraId="6ACA1BD7" w14:textId="5068C6C6" w:rsidR="009D7C64" w:rsidRDefault="009D7C64" w:rsidP="009D7C64">
      <w:pPr>
        <w:spacing w:after="0" w:line="360" w:lineRule="auto"/>
        <w:ind w:firstLine="709"/>
        <w:jc w:val="both"/>
        <w:rPr>
          <w:rFonts w:ascii="Arial" w:hAnsi="Arial" w:cs="Arial"/>
          <w:color w:val="auto"/>
          <w:sz w:val="24"/>
          <w:szCs w:val="24"/>
        </w:rPr>
      </w:pPr>
    </w:p>
    <w:p w14:paraId="5E9E6754" w14:textId="37F3822D" w:rsidR="009D7C64" w:rsidRDefault="009D7C64" w:rsidP="009D7C64">
      <w:pPr>
        <w:spacing w:after="0" w:line="360" w:lineRule="auto"/>
        <w:ind w:firstLine="709"/>
        <w:jc w:val="both"/>
        <w:rPr>
          <w:rFonts w:ascii="Arial" w:hAnsi="Arial" w:cs="Arial"/>
          <w:color w:val="auto"/>
          <w:sz w:val="24"/>
          <w:szCs w:val="24"/>
        </w:rPr>
      </w:pPr>
    </w:p>
    <w:p w14:paraId="13D5CFCB" w14:textId="04CDD25A" w:rsidR="009D7C64" w:rsidRDefault="009D7C64" w:rsidP="009D7C64">
      <w:pPr>
        <w:spacing w:after="0" w:line="360" w:lineRule="auto"/>
        <w:ind w:firstLine="709"/>
        <w:jc w:val="both"/>
        <w:rPr>
          <w:rFonts w:ascii="Arial" w:hAnsi="Arial" w:cs="Arial"/>
          <w:color w:val="auto"/>
          <w:sz w:val="24"/>
          <w:szCs w:val="24"/>
        </w:rPr>
      </w:pPr>
    </w:p>
    <w:p w14:paraId="670B7F90" w14:textId="3B2310E1" w:rsidR="009D7C64" w:rsidRDefault="009D7C64" w:rsidP="009D7C64">
      <w:pPr>
        <w:spacing w:after="0" w:line="360" w:lineRule="auto"/>
        <w:ind w:firstLine="709"/>
        <w:jc w:val="both"/>
        <w:rPr>
          <w:rFonts w:ascii="Arial" w:hAnsi="Arial" w:cs="Arial"/>
          <w:color w:val="auto"/>
          <w:sz w:val="24"/>
          <w:szCs w:val="24"/>
        </w:rPr>
      </w:pPr>
    </w:p>
    <w:p w14:paraId="4B4B4FE5" w14:textId="578357B9" w:rsidR="009D7C64" w:rsidRDefault="009D7C64" w:rsidP="009D7C64">
      <w:pPr>
        <w:spacing w:after="0" w:line="360" w:lineRule="auto"/>
        <w:ind w:firstLine="709"/>
        <w:jc w:val="both"/>
        <w:rPr>
          <w:rFonts w:ascii="Arial" w:hAnsi="Arial" w:cs="Arial"/>
          <w:color w:val="auto"/>
          <w:sz w:val="24"/>
          <w:szCs w:val="24"/>
        </w:rPr>
      </w:pPr>
    </w:p>
    <w:p w14:paraId="64C949FE" w14:textId="178E47DF" w:rsidR="009D7C64" w:rsidRDefault="009D7C64" w:rsidP="009D7C64">
      <w:pPr>
        <w:spacing w:after="0" w:line="360" w:lineRule="auto"/>
        <w:ind w:firstLine="709"/>
        <w:jc w:val="both"/>
        <w:rPr>
          <w:rFonts w:ascii="Arial" w:hAnsi="Arial" w:cs="Arial"/>
          <w:color w:val="auto"/>
          <w:sz w:val="24"/>
          <w:szCs w:val="24"/>
        </w:rPr>
      </w:pPr>
    </w:p>
    <w:p w14:paraId="4867EC09" w14:textId="77777777" w:rsidR="009D7C64" w:rsidRDefault="009D7C64" w:rsidP="009D7C64">
      <w:pPr>
        <w:spacing w:after="0" w:line="360" w:lineRule="auto"/>
        <w:ind w:firstLine="709"/>
        <w:jc w:val="both"/>
        <w:rPr>
          <w:rFonts w:ascii="Arial" w:hAnsi="Arial" w:cs="Arial"/>
          <w:color w:val="auto"/>
          <w:sz w:val="24"/>
          <w:szCs w:val="24"/>
        </w:rPr>
      </w:pPr>
    </w:p>
    <w:p w14:paraId="4E321701" w14:textId="77777777" w:rsidR="009D7C64" w:rsidRDefault="009D7C64" w:rsidP="009D7C64">
      <w:pPr>
        <w:spacing w:after="0" w:line="360" w:lineRule="auto"/>
        <w:ind w:firstLine="709"/>
        <w:jc w:val="both"/>
        <w:rPr>
          <w:rFonts w:ascii="Arial" w:hAnsi="Arial" w:cs="Arial"/>
          <w:color w:val="auto"/>
          <w:sz w:val="24"/>
          <w:szCs w:val="24"/>
        </w:rPr>
      </w:pPr>
    </w:p>
    <w:p w14:paraId="3BB6CA68" w14:textId="1FB2CEE4" w:rsidR="007D2606" w:rsidRDefault="00D46032" w:rsidP="007D2606">
      <w:pPr>
        <w:spacing w:after="0" w:line="360" w:lineRule="auto"/>
        <w:ind w:firstLine="709"/>
        <w:jc w:val="both"/>
        <w:rPr>
          <w:rFonts w:ascii="Arial" w:hAnsi="Arial" w:cs="Arial"/>
          <w:color w:val="auto"/>
          <w:sz w:val="24"/>
          <w:szCs w:val="24"/>
        </w:rPr>
      </w:pPr>
      <w:r>
        <w:rPr>
          <w:rFonts w:ascii="Arial" w:hAnsi="Arial" w:cs="Arial"/>
          <w:color w:val="auto"/>
          <w:sz w:val="24"/>
          <w:szCs w:val="24"/>
        </w:rPr>
        <w:t>A Tabela 3</w:t>
      </w:r>
      <w:r w:rsidR="007D2606">
        <w:rPr>
          <w:rFonts w:ascii="Arial" w:hAnsi="Arial" w:cs="Arial"/>
          <w:color w:val="auto"/>
          <w:sz w:val="24"/>
          <w:szCs w:val="24"/>
        </w:rPr>
        <w:t xml:space="preserve"> mostra um exemplo de código para o uso da classe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w:t>
      </w:r>
      <w:r w:rsidR="00CB661D">
        <w:rPr>
          <w:rFonts w:ascii="Arial" w:hAnsi="Arial" w:cs="Arial"/>
          <w:color w:val="auto"/>
          <w:sz w:val="24"/>
          <w:szCs w:val="24"/>
        </w:rPr>
        <w:t>Nessa chamada</w:t>
      </w:r>
      <w:r w:rsidR="007D2606">
        <w:rPr>
          <w:rFonts w:ascii="Arial" w:hAnsi="Arial" w:cs="Arial"/>
          <w:color w:val="auto"/>
          <w:sz w:val="24"/>
          <w:szCs w:val="24"/>
        </w:rPr>
        <w:t xml:space="preserve"> são construídas 250 árvores aleatórias (</w:t>
      </w:r>
      <w:r w:rsidR="007D2606" w:rsidRPr="00022014">
        <w:rPr>
          <w:rFonts w:ascii="Arial" w:hAnsi="Arial" w:cs="Arial"/>
          <w:i/>
          <w:color w:val="auto"/>
          <w:sz w:val="24"/>
          <w:szCs w:val="24"/>
        </w:rPr>
        <w:t>n_</w:t>
      </w:r>
      <w:r w:rsidR="00CB661D" w:rsidRPr="00022014">
        <w:rPr>
          <w:rFonts w:ascii="Arial" w:hAnsi="Arial" w:cs="Arial"/>
          <w:i/>
          <w:color w:val="auto"/>
          <w:sz w:val="24"/>
          <w:szCs w:val="24"/>
        </w:rPr>
        <w:t>estimators</w:t>
      </w:r>
      <w:r w:rsidR="00CB661D">
        <w:rPr>
          <w:rFonts w:ascii="Arial" w:hAnsi="Arial" w:cs="Arial"/>
          <w:color w:val="auto"/>
          <w:sz w:val="24"/>
          <w:szCs w:val="24"/>
        </w:rPr>
        <w:t xml:space="preserve"> =</w:t>
      </w:r>
      <w:r w:rsidR="007D2606">
        <w:rPr>
          <w:rFonts w:ascii="Arial" w:hAnsi="Arial" w:cs="Arial"/>
          <w:color w:val="auto"/>
          <w:sz w:val="24"/>
          <w:szCs w:val="24"/>
        </w:rPr>
        <w:t xml:space="preserve"> 250), utilizando uma semente zerada (</w:t>
      </w:r>
      <w:r w:rsidR="007D2606" w:rsidRPr="00022014">
        <w:rPr>
          <w:rFonts w:ascii="Arial" w:hAnsi="Arial" w:cs="Arial"/>
          <w:i/>
          <w:color w:val="auto"/>
          <w:sz w:val="24"/>
          <w:szCs w:val="24"/>
        </w:rPr>
        <w:t>random_state</w:t>
      </w:r>
      <w:r w:rsidR="007D2606">
        <w:rPr>
          <w:rFonts w:ascii="Arial" w:hAnsi="Arial" w:cs="Arial"/>
          <w:color w:val="auto"/>
          <w:sz w:val="24"/>
          <w:szCs w:val="24"/>
        </w:rPr>
        <w:t xml:space="preserve"> = 0) para o gerador aleatório interno à </w:t>
      </w:r>
      <w:r w:rsidR="00CB661D">
        <w:rPr>
          <w:rFonts w:ascii="Arial" w:hAnsi="Arial" w:cs="Arial"/>
          <w:color w:val="auto"/>
          <w:sz w:val="24"/>
          <w:szCs w:val="24"/>
        </w:rPr>
        <w:t>classe e</w:t>
      </w:r>
      <w:r w:rsidR="007D2606">
        <w:rPr>
          <w:rFonts w:ascii="Arial" w:hAnsi="Arial" w:cs="Arial"/>
          <w:color w:val="auto"/>
          <w:sz w:val="24"/>
          <w:szCs w:val="24"/>
        </w:rPr>
        <w:t xml:space="preserve"> configurando o processador para utilizar todos os seus núcleos em processamento paralelo (</w:t>
      </w:r>
      <w:r w:rsidR="007D2606" w:rsidRPr="00022014">
        <w:rPr>
          <w:rFonts w:ascii="Arial" w:hAnsi="Arial" w:cs="Arial"/>
          <w:i/>
          <w:color w:val="auto"/>
          <w:sz w:val="24"/>
          <w:szCs w:val="24"/>
        </w:rPr>
        <w:t>n_jobs</w:t>
      </w:r>
      <w:r w:rsidR="007D2606">
        <w:rPr>
          <w:rFonts w:ascii="Arial" w:hAnsi="Arial" w:cs="Arial"/>
          <w:color w:val="auto"/>
          <w:sz w:val="24"/>
          <w:szCs w:val="24"/>
        </w:rPr>
        <w:t xml:space="preserve"> = -1). Após a construção do objeto </w:t>
      </w:r>
      <w:r w:rsidR="007D2606" w:rsidRPr="007A1C9E">
        <w:rPr>
          <w:rFonts w:ascii="Arial" w:hAnsi="Arial" w:cs="Arial"/>
          <w:i/>
          <w:color w:val="auto"/>
          <w:sz w:val="24"/>
          <w:szCs w:val="24"/>
        </w:rPr>
        <w:t>RandomForestRegressor</w:t>
      </w:r>
      <w:r w:rsidR="007D2606">
        <w:rPr>
          <w:rFonts w:ascii="Arial" w:hAnsi="Arial" w:cs="Arial"/>
          <w:color w:val="auto"/>
          <w:sz w:val="24"/>
          <w:szCs w:val="24"/>
        </w:rPr>
        <w:t xml:space="preserve">, é realizada a regressão (fit) a partir das matrizes de </w:t>
      </w:r>
      <w:r w:rsidR="007D2606" w:rsidRPr="00AE6D38">
        <w:rPr>
          <w:rFonts w:ascii="Arial" w:hAnsi="Arial" w:cs="Arial"/>
          <w:i/>
          <w:color w:val="auto"/>
          <w:sz w:val="24"/>
          <w:szCs w:val="24"/>
        </w:rPr>
        <w:t>Features</w:t>
      </w:r>
      <w:r w:rsidR="007D2606">
        <w:rPr>
          <w:rFonts w:ascii="Arial" w:hAnsi="Arial" w:cs="Arial"/>
          <w:color w:val="auto"/>
          <w:sz w:val="24"/>
          <w:szCs w:val="24"/>
        </w:rPr>
        <w:t xml:space="preserve"> X e de </w:t>
      </w:r>
      <w:r w:rsidR="007D2606" w:rsidRPr="00AE6D38">
        <w:rPr>
          <w:rFonts w:ascii="Arial" w:hAnsi="Arial" w:cs="Arial"/>
          <w:i/>
          <w:color w:val="auto"/>
          <w:sz w:val="24"/>
          <w:szCs w:val="24"/>
        </w:rPr>
        <w:t>Labels</w:t>
      </w:r>
      <w:r w:rsidR="007D2606">
        <w:rPr>
          <w:rFonts w:ascii="Arial" w:hAnsi="Arial" w:cs="Arial"/>
          <w:color w:val="auto"/>
          <w:sz w:val="24"/>
          <w:szCs w:val="24"/>
        </w:rPr>
        <w:t xml:space="preserve"> (y). A propriedade feature_importances devolve a lista de importância para as </w:t>
      </w:r>
      <w:r w:rsidR="007D2606" w:rsidRPr="007A1C9E">
        <w:rPr>
          <w:rFonts w:ascii="Arial" w:hAnsi="Arial" w:cs="Arial"/>
          <w:i/>
          <w:color w:val="auto"/>
          <w:sz w:val="24"/>
          <w:szCs w:val="24"/>
        </w:rPr>
        <w:t>Features</w:t>
      </w:r>
      <w:r w:rsidR="007D2606">
        <w:rPr>
          <w:rFonts w:ascii="Arial" w:hAnsi="Arial" w:cs="Arial"/>
          <w:color w:val="auto"/>
          <w:sz w:val="24"/>
          <w:szCs w:val="24"/>
        </w:rPr>
        <w:t xml:space="preserve"> de tal forma que a soma dos itens dessa lista seja igual a um.</w:t>
      </w:r>
    </w:p>
    <w:tbl>
      <w:tblPr>
        <w:tblStyle w:val="Tabelacomgrade"/>
        <w:tblW w:w="0" w:type="auto"/>
        <w:tblLook w:val="04A0" w:firstRow="1" w:lastRow="0" w:firstColumn="1" w:lastColumn="0" w:noHBand="0" w:noVBand="1"/>
      </w:tblPr>
      <w:tblGrid>
        <w:gridCol w:w="9061"/>
      </w:tblGrid>
      <w:tr w:rsidR="007D2606" w:rsidRPr="00F9490A" w14:paraId="5B3F75B0" w14:textId="77777777" w:rsidTr="008A10F3">
        <w:tc>
          <w:tcPr>
            <w:tcW w:w="9061" w:type="dxa"/>
          </w:tcPr>
          <w:p w14:paraId="35049BB1" w14:textId="77777777" w:rsidR="007D2606" w:rsidRPr="00CB661D" w:rsidRDefault="007D2606"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B661D">
              <w:rPr>
                <w:rFonts w:ascii="Arial" w:eastAsia="Times New Roman" w:hAnsi="Arial" w:cs="Arial"/>
                <w:color w:val="0033B3"/>
                <w:kern w:val="0"/>
                <w:sz w:val="20"/>
                <w:szCs w:val="20"/>
                <w:lang w:val="en-US" w:eastAsia="pt-BR"/>
              </w:rPr>
              <w:t xml:space="preserve">from </w:t>
            </w:r>
            <w:proofErr w:type="gramStart"/>
            <w:r w:rsidRPr="00CB661D">
              <w:rPr>
                <w:rFonts w:ascii="Arial" w:eastAsia="Times New Roman" w:hAnsi="Arial" w:cs="Arial"/>
                <w:color w:val="080808"/>
                <w:kern w:val="0"/>
                <w:sz w:val="20"/>
                <w:szCs w:val="20"/>
                <w:lang w:val="en-US" w:eastAsia="pt-BR"/>
              </w:rPr>
              <w:t>sklearn.ensemble</w:t>
            </w:r>
            <w:proofErr w:type="gramEnd"/>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0033B3"/>
                <w:kern w:val="0"/>
                <w:sz w:val="20"/>
                <w:szCs w:val="20"/>
                <w:lang w:val="en-US" w:eastAsia="pt-BR"/>
              </w:rPr>
              <w:t xml:space="preserve">import </w:t>
            </w:r>
            <w:r w:rsidRPr="00CB661D">
              <w:rPr>
                <w:rFonts w:ascii="Arial" w:eastAsia="Times New Roman" w:hAnsi="Arial" w:cs="Arial"/>
                <w:color w:val="080808"/>
                <w:kern w:val="0"/>
                <w:sz w:val="20"/>
                <w:szCs w:val="20"/>
                <w:lang w:val="en-US" w:eastAsia="pt-BR"/>
              </w:rPr>
              <w:t>RandomForestRegressor</w:t>
            </w:r>
          </w:p>
          <w:p w14:paraId="0CD592AC" w14:textId="77777777" w:rsidR="007D2606" w:rsidRPr="00CB661D" w:rsidRDefault="007D2606" w:rsidP="008A10F3">
            <w:pPr>
              <w:spacing w:after="0" w:line="360" w:lineRule="auto"/>
              <w:jc w:val="both"/>
              <w:rPr>
                <w:rFonts w:ascii="Arial" w:hAnsi="Arial" w:cs="Arial"/>
                <w:color w:val="auto"/>
                <w:sz w:val="24"/>
                <w:szCs w:val="24"/>
                <w:lang w:val="en-US"/>
              </w:rPr>
            </w:pPr>
          </w:p>
          <w:p w14:paraId="78687AE4" w14:textId="77777777" w:rsidR="007D2606" w:rsidRPr="00170FFE" w:rsidRDefault="007D2606" w:rsidP="00D5558E">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B661D">
              <w:rPr>
                <w:rFonts w:ascii="Arial" w:eastAsia="Times New Roman" w:hAnsi="Arial" w:cs="Arial"/>
                <w:color w:val="080808"/>
                <w:kern w:val="0"/>
                <w:sz w:val="20"/>
                <w:szCs w:val="20"/>
                <w:lang w:val="en-US" w:eastAsia="pt-BR"/>
              </w:rPr>
              <w:t>forest = sk.ensemble.RandomForestRegressor(</w:t>
            </w:r>
            <w:r w:rsidRPr="00CB661D">
              <w:rPr>
                <w:rFonts w:ascii="Arial" w:eastAsia="Times New Roman" w:hAnsi="Arial" w:cs="Arial"/>
                <w:color w:val="660099"/>
                <w:kern w:val="0"/>
                <w:sz w:val="20"/>
                <w:szCs w:val="20"/>
                <w:lang w:val="en-US" w:eastAsia="pt-BR"/>
              </w:rPr>
              <w:t>n_estimators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250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random_state</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0</w:t>
            </w:r>
            <w:r w:rsidRPr="00CB661D">
              <w:rPr>
                <w:rFonts w:ascii="Arial" w:eastAsia="Times New Roman" w:hAnsi="Arial" w:cs="Arial"/>
                <w:color w:val="080808"/>
                <w:kern w:val="0"/>
                <w:sz w:val="20"/>
                <w:szCs w:val="20"/>
                <w:lang w:val="en-US" w:eastAsia="pt-BR"/>
              </w:rPr>
              <w:t xml:space="preserve">, </w:t>
            </w:r>
            <w:r w:rsidRPr="00CB661D">
              <w:rPr>
                <w:rFonts w:ascii="Arial" w:eastAsia="Times New Roman" w:hAnsi="Arial" w:cs="Arial"/>
                <w:color w:val="660099"/>
                <w:kern w:val="0"/>
                <w:sz w:val="20"/>
                <w:szCs w:val="20"/>
                <w:lang w:val="en-US" w:eastAsia="pt-BR"/>
              </w:rPr>
              <w:t>n_jobs</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1750EB"/>
                <w:kern w:val="0"/>
                <w:sz w:val="20"/>
                <w:szCs w:val="20"/>
                <w:lang w:val="en-US" w:eastAsia="pt-BR"/>
              </w:rPr>
              <w:t>1</w:t>
            </w:r>
            <w:r w:rsidRPr="00CB661D">
              <w:rPr>
                <w:rFonts w:ascii="Arial" w:eastAsia="Times New Roman" w:hAnsi="Arial" w:cs="Arial"/>
                <w:color w:val="080808"/>
                <w:kern w:val="0"/>
                <w:sz w:val="20"/>
                <w:szCs w:val="20"/>
                <w:lang w:val="en-US" w:eastAsia="pt-BR"/>
              </w:rPr>
              <w:t>)</w:t>
            </w:r>
            <w:r w:rsidRPr="00CB661D">
              <w:rPr>
                <w:rFonts w:ascii="Arial" w:eastAsia="Times New Roman" w:hAnsi="Arial" w:cs="Arial"/>
                <w:color w:val="080808"/>
                <w:kern w:val="0"/>
                <w:sz w:val="20"/>
                <w:szCs w:val="20"/>
                <w:lang w:val="en-US" w:eastAsia="pt-BR"/>
              </w:rPr>
              <w:br/>
              <w:t>forest.fit(X, y)</w:t>
            </w:r>
            <w:r w:rsidRPr="00CB661D">
              <w:rPr>
                <w:rFonts w:ascii="Arial" w:eastAsia="Times New Roman" w:hAnsi="Arial" w:cs="Arial"/>
                <w:color w:val="080808"/>
                <w:kern w:val="0"/>
                <w:sz w:val="20"/>
                <w:szCs w:val="20"/>
                <w:lang w:val="en-US" w:eastAsia="pt-BR"/>
              </w:rPr>
              <w:br/>
              <w:t>importances = forest.feature_importances_</w:t>
            </w:r>
          </w:p>
        </w:tc>
      </w:tr>
    </w:tbl>
    <w:p w14:paraId="55341029" w14:textId="71082B29" w:rsidR="006102BF" w:rsidRPr="00D5558E" w:rsidRDefault="00D5558E" w:rsidP="00D5558E">
      <w:pPr>
        <w:pStyle w:val="Legenda"/>
        <w:jc w:val="center"/>
        <w:rPr>
          <w:rFonts w:ascii="Arial" w:hAnsi="Arial" w:cs="Arial"/>
          <w:i w:val="0"/>
          <w:color w:val="auto"/>
        </w:rPr>
      </w:pPr>
      <w:bookmarkStart w:id="247" w:name="_Toc102139123"/>
      <w:bookmarkStart w:id="248" w:name="_Toc103350441"/>
      <w:bookmarkStart w:id="249" w:name="_Toc103419906"/>
      <w:bookmarkStart w:id="250" w:name="_Toc103420351"/>
      <w:bookmarkStart w:id="251" w:name="_Toc103422628"/>
      <w:bookmarkStart w:id="252" w:name="_Toc103490829"/>
      <w:bookmarkStart w:id="253" w:name="_Toc103950993"/>
      <w:bookmarkStart w:id="254" w:name="_Toc103959273"/>
      <w:bookmarkStart w:id="255" w:name="_Toc106083632"/>
      <w:r w:rsidRPr="00D5558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3</w:t>
      </w:r>
      <w:r w:rsidR="00DB33CF">
        <w:rPr>
          <w:rFonts w:ascii="Arial" w:hAnsi="Arial" w:cs="Arial"/>
          <w:b/>
          <w:i w:val="0"/>
        </w:rPr>
        <w:fldChar w:fldCharType="end"/>
      </w:r>
      <w:r w:rsidRPr="00D5558E">
        <w:rPr>
          <w:rFonts w:ascii="Arial" w:hAnsi="Arial" w:cs="Arial"/>
          <w:b/>
          <w:i w:val="0"/>
        </w:rPr>
        <w:t>:</w:t>
      </w:r>
      <w:r w:rsidRPr="00D5558E">
        <w:rPr>
          <w:rFonts w:ascii="Arial" w:hAnsi="Arial" w:cs="Arial"/>
          <w:i w:val="0"/>
        </w:rPr>
        <w:t xml:space="preserve"> Exemplo de chamada do </w:t>
      </w:r>
      <w:r w:rsidRPr="00095032">
        <w:rPr>
          <w:rFonts w:ascii="Arial" w:hAnsi="Arial" w:cs="Arial"/>
        </w:rPr>
        <w:t xml:space="preserve">RandomForestRegressor </w:t>
      </w:r>
      <w:r w:rsidRPr="00D5558E">
        <w:rPr>
          <w:rFonts w:ascii="Arial" w:hAnsi="Arial" w:cs="Arial"/>
          <w:i w:val="0"/>
        </w:rPr>
        <w:t>(adaptado de [6])</w:t>
      </w:r>
      <w:bookmarkEnd w:id="247"/>
      <w:bookmarkEnd w:id="248"/>
      <w:bookmarkEnd w:id="249"/>
      <w:bookmarkEnd w:id="250"/>
      <w:bookmarkEnd w:id="251"/>
      <w:bookmarkEnd w:id="252"/>
      <w:bookmarkEnd w:id="253"/>
      <w:bookmarkEnd w:id="254"/>
      <w:bookmarkEnd w:id="255"/>
    </w:p>
    <w:p w14:paraId="2F6CB031" w14:textId="0226E13A" w:rsidR="006102BF" w:rsidRDefault="006102BF" w:rsidP="007D2606">
      <w:pPr>
        <w:spacing w:after="0" w:line="360" w:lineRule="auto"/>
        <w:ind w:firstLine="709"/>
        <w:jc w:val="both"/>
        <w:rPr>
          <w:rFonts w:ascii="Arial" w:hAnsi="Arial" w:cs="Arial"/>
          <w:color w:val="auto"/>
          <w:sz w:val="24"/>
          <w:szCs w:val="24"/>
        </w:rPr>
      </w:pPr>
    </w:p>
    <w:p w14:paraId="289B145C" w14:textId="721FE9D3" w:rsidR="00DF1C38" w:rsidRDefault="00DF1C38" w:rsidP="007D2606">
      <w:pPr>
        <w:spacing w:after="0" w:line="360" w:lineRule="auto"/>
        <w:ind w:firstLine="709"/>
        <w:jc w:val="both"/>
        <w:rPr>
          <w:rFonts w:ascii="Arial" w:hAnsi="Arial" w:cs="Arial"/>
          <w:color w:val="auto"/>
          <w:sz w:val="24"/>
          <w:szCs w:val="24"/>
        </w:rPr>
      </w:pPr>
    </w:p>
    <w:p w14:paraId="4D5A3146" w14:textId="69CADF3B" w:rsidR="00DF1C38" w:rsidRDefault="00DF1C38" w:rsidP="007D2606">
      <w:pPr>
        <w:spacing w:after="0" w:line="360" w:lineRule="auto"/>
        <w:ind w:firstLine="709"/>
        <w:jc w:val="both"/>
        <w:rPr>
          <w:rFonts w:ascii="Arial" w:hAnsi="Arial" w:cs="Arial"/>
          <w:color w:val="auto"/>
          <w:sz w:val="24"/>
          <w:szCs w:val="24"/>
        </w:rPr>
      </w:pPr>
    </w:p>
    <w:p w14:paraId="26E2D4A5" w14:textId="77777777" w:rsidR="00DF1C38" w:rsidRDefault="00DF1C38" w:rsidP="007D2606">
      <w:pPr>
        <w:spacing w:after="0" w:line="360" w:lineRule="auto"/>
        <w:ind w:firstLine="709"/>
        <w:jc w:val="both"/>
        <w:rPr>
          <w:rFonts w:ascii="Arial" w:hAnsi="Arial" w:cs="Arial"/>
          <w:color w:val="auto"/>
          <w:sz w:val="24"/>
          <w:szCs w:val="24"/>
        </w:rPr>
      </w:pPr>
    </w:p>
    <w:p w14:paraId="2301ADE7" w14:textId="22FCC3DF" w:rsidR="007D2606" w:rsidRDefault="00C54F98" w:rsidP="007D2606">
      <w:pPr>
        <w:pStyle w:val="Ttulo1"/>
        <w:numPr>
          <w:ilvl w:val="0"/>
          <w:numId w:val="0"/>
        </w:numPr>
        <w:spacing w:after="0" w:line="360" w:lineRule="auto"/>
        <w:rPr>
          <w:rFonts w:ascii="Arial" w:hAnsi="Arial" w:cs="Arial"/>
          <w:b/>
          <w:color w:val="auto"/>
          <w:sz w:val="24"/>
          <w:szCs w:val="24"/>
        </w:rPr>
      </w:pPr>
      <w:bookmarkStart w:id="256" w:name="_Toc106083703"/>
      <w:r>
        <w:rPr>
          <w:rFonts w:ascii="Arial" w:hAnsi="Arial" w:cs="Arial"/>
          <w:b/>
          <w:color w:val="auto"/>
          <w:sz w:val="24"/>
          <w:szCs w:val="24"/>
        </w:rPr>
        <w:lastRenderedPageBreak/>
        <w:t>2.2</w:t>
      </w:r>
      <w:r w:rsidR="007D2606">
        <w:rPr>
          <w:rFonts w:ascii="Arial" w:hAnsi="Arial" w:cs="Arial"/>
          <w:b/>
          <w:color w:val="auto"/>
          <w:sz w:val="24"/>
          <w:szCs w:val="24"/>
        </w:rPr>
        <w:t>.4 -</w:t>
      </w:r>
      <w:r w:rsidR="007D2606" w:rsidRPr="00875B43">
        <w:rPr>
          <w:rFonts w:ascii="Arial" w:hAnsi="Arial" w:cs="Arial"/>
          <w:b/>
          <w:color w:val="auto"/>
          <w:sz w:val="24"/>
          <w:szCs w:val="24"/>
        </w:rPr>
        <w:t xml:space="preserve">  </w:t>
      </w:r>
      <w:r w:rsidR="007D2606">
        <w:rPr>
          <w:rFonts w:ascii="Arial" w:hAnsi="Arial" w:cs="Arial"/>
          <w:b/>
          <w:color w:val="auto"/>
          <w:sz w:val="24"/>
          <w:szCs w:val="24"/>
        </w:rPr>
        <w:t>Classificação Binária</w:t>
      </w:r>
      <w:bookmarkEnd w:id="256"/>
    </w:p>
    <w:p w14:paraId="752E3929" w14:textId="77777777" w:rsidR="00862FEF" w:rsidRDefault="00862FEF" w:rsidP="007D2606">
      <w:pPr>
        <w:spacing w:after="0" w:line="360" w:lineRule="auto"/>
        <w:ind w:firstLine="709"/>
        <w:jc w:val="both"/>
        <w:rPr>
          <w:rFonts w:ascii="Arial" w:hAnsi="Arial" w:cs="Arial"/>
          <w:color w:val="00B050"/>
          <w:sz w:val="24"/>
          <w:szCs w:val="24"/>
        </w:rPr>
      </w:pPr>
    </w:p>
    <w:p w14:paraId="12794512" w14:textId="18573A78" w:rsidR="007D2606" w:rsidRPr="001A4B74" w:rsidRDefault="00451F22" w:rsidP="007D2606">
      <w:pPr>
        <w:spacing w:after="0" w:line="360" w:lineRule="auto"/>
        <w:ind w:firstLine="709"/>
        <w:jc w:val="both"/>
        <w:rPr>
          <w:rFonts w:ascii="Arial" w:hAnsi="Arial" w:cs="Arial"/>
          <w:color w:val="00B050"/>
          <w:sz w:val="24"/>
          <w:szCs w:val="24"/>
        </w:rPr>
      </w:pPr>
      <w:r w:rsidRPr="001854C3">
        <w:rPr>
          <w:noProof/>
          <w:color w:val="auto"/>
          <w:lang w:eastAsia="pt-BR"/>
        </w:rPr>
        <mc:AlternateContent>
          <mc:Choice Requires="wps">
            <w:drawing>
              <wp:anchor distT="0" distB="0" distL="114300" distR="114300" simplePos="0" relativeHeight="251873280" behindDoc="1" locked="0" layoutInCell="1" allowOverlap="1" wp14:anchorId="70F851D1" wp14:editId="4D9AF3C0">
                <wp:simplePos x="0" y="0"/>
                <wp:positionH relativeFrom="column">
                  <wp:posOffset>-176530</wp:posOffset>
                </wp:positionH>
                <wp:positionV relativeFrom="paragraph">
                  <wp:posOffset>4862195</wp:posOffset>
                </wp:positionV>
                <wp:extent cx="575310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3E1012D" w14:textId="395061E2" w:rsidR="002A5A6F" w:rsidRPr="00451F22" w:rsidRDefault="002A5A6F" w:rsidP="00451F22">
                            <w:pPr>
                              <w:pStyle w:val="Legenda"/>
                              <w:jc w:val="center"/>
                              <w:rPr>
                                <w:rFonts w:ascii="Arial" w:hAnsi="Arial" w:cs="Arial"/>
                                <w:i w:val="0"/>
                                <w:noProof/>
                              </w:rPr>
                            </w:pPr>
                            <w:bookmarkStart w:id="257" w:name="_Toc103415707"/>
                            <w:bookmarkStart w:id="258" w:name="_Toc103415796"/>
                            <w:bookmarkStart w:id="259" w:name="_Toc103416649"/>
                            <w:bookmarkStart w:id="260" w:name="_Toc103417410"/>
                            <w:bookmarkStart w:id="261" w:name="_Toc103417614"/>
                            <w:bookmarkStart w:id="262" w:name="_Toc103418348"/>
                            <w:bookmarkStart w:id="263" w:name="_Toc103418793"/>
                            <w:bookmarkStart w:id="264" w:name="_Toc103419615"/>
                            <w:bookmarkStart w:id="265" w:name="_Toc103420559"/>
                            <w:bookmarkStart w:id="266" w:name="_Toc103421022"/>
                            <w:bookmarkStart w:id="267" w:name="_Toc103421515"/>
                            <w:bookmarkStart w:id="268" w:name="_Toc103422058"/>
                            <w:bookmarkStart w:id="269" w:name="_Toc103422373"/>
                            <w:bookmarkStart w:id="270" w:name="_Toc103422597"/>
                            <w:bookmarkStart w:id="271" w:name="_Toc103422763"/>
                            <w:bookmarkStart w:id="272" w:name="_Toc103490785"/>
                            <w:bookmarkStart w:id="273" w:name="_Toc103497772"/>
                            <w:bookmarkStart w:id="274" w:name="_Toc103499061"/>
                            <w:bookmarkStart w:id="275" w:name="_Toc103958603"/>
                            <w:bookmarkStart w:id="276" w:name="_Toc103959214"/>
                            <w:bookmarkStart w:id="277" w:name="_Toc106083332"/>
                            <w:bookmarkStart w:id="278" w:name="_Toc106083546"/>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sidR="002F5EDC">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F851D1" id="Caixa de Texto 12" o:spid="_x0000_s1030" type="#_x0000_t202" style="position:absolute;left:0;text-align:left;margin-left:-13.9pt;margin-top:382.85pt;width:453pt;height:.05pt;z-index:-25144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MvMw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" stroked="f">
                <v:textbox style="mso-fit-shape-to-text:t" inset="0,0,0,0">
                  <w:txbxContent>
                    <w:p w14:paraId="33E1012D" w14:textId="395061E2" w:rsidR="002A5A6F" w:rsidRPr="00451F22" w:rsidRDefault="002A5A6F" w:rsidP="00451F22">
                      <w:pPr>
                        <w:pStyle w:val="Legenda"/>
                        <w:jc w:val="center"/>
                        <w:rPr>
                          <w:rFonts w:ascii="Arial" w:hAnsi="Arial" w:cs="Arial"/>
                          <w:i w:val="0"/>
                          <w:noProof/>
                        </w:rPr>
                      </w:pPr>
                      <w:bookmarkStart w:id="401" w:name="_Toc103415707"/>
                      <w:bookmarkStart w:id="402" w:name="_Toc103415796"/>
                      <w:bookmarkStart w:id="403" w:name="_Toc103416649"/>
                      <w:bookmarkStart w:id="404" w:name="_Toc103417410"/>
                      <w:bookmarkStart w:id="405" w:name="_Toc103417614"/>
                      <w:bookmarkStart w:id="406" w:name="_Toc103418348"/>
                      <w:bookmarkStart w:id="407" w:name="_Toc103418793"/>
                      <w:bookmarkStart w:id="408" w:name="_Toc103419615"/>
                      <w:bookmarkStart w:id="409" w:name="_Toc103420559"/>
                      <w:bookmarkStart w:id="410" w:name="_Toc103421022"/>
                      <w:bookmarkStart w:id="411" w:name="_Toc103421515"/>
                      <w:bookmarkStart w:id="412" w:name="_Toc103422058"/>
                      <w:bookmarkStart w:id="413" w:name="_Toc103422373"/>
                      <w:bookmarkStart w:id="414" w:name="_Toc103422597"/>
                      <w:bookmarkStart w:id="415" w:name="_Toc103422763"/>
                      <w:bookmarkStart w:id="416" w:name="_Toc103490785"/>
                      <w:bookmarkStart w:id="417" w:name="_Toc103497772"/>
                      <w:bookmarkStart w:id="418" w:name="_Toc103499061"/>
                      <w:bookmarkStart w:id="419" w:name="_Toc103958603"/>
                      <w:bookmarkStart w:id="420" w:name="_Toc103959214"/>
                      <w:bookmarkStart w:id="421" w:name="_Toc106083332"/>
                      <w:bookmarkStart w:id="422" w:name="_Toc106083546"/>
                      <w:r w:rsidRPr="00451F22">
                        <w:rPr>
                          <w:rFonts w:ascii="Arial" w:hAnsi="Arial" w:cs="Arial"/>
                          <w:b/>
                          <w:i w:val="0"/>
                        </w:rPr>
                        <w:t xml:space="preserve">Figura </w:t>
                      </w:r>
                      <w:r w:rsidRPr="00451F22">
                        <w:rPr>
                          <w:rFonts w:ascii="Arial" w:hAnsi="Arial" w:cs="Arial"/>
                          <w:b/>
                          <w:i w:val="0"/>
                        </w:rPr>
                        <w:fldChar w:fldCharType="begin"/>
                      </w:r>
                      <w:r w:rsidRPr="00451F22">
                        <w:rPr>
                          <w:rFonts w:ascii="Arial" w:hAnsi="Arial" w:cs="Arial"/>
                          <w:b/>
                          <w:i w:val="0"/>
                        </w:rPr>
                        <w:instrText xml:space="preserve"> SEQ Figura \* ARABIC </w:instrText>
                      </w:r>
                      <w:r w:rsidRPr="00451F22">
                        <w:rPr>
                          <w:rFonts w:ascii="Arial" w:hAnsi="Arial" w:cs="Arial"/>
                          <w:b/>
                          <w:i w:val="0"/>
                        </w:rPr>
                        <w:fldChar w:fldCharType="separate"/>
                      </w:r>
                      <w:r w:rsidR="002F5EDC">
                        <w:rPr>
                          <w:rFonts w:ascii="Arial" w:hAnsi="Arial" w:cs="Arial"/>
                          <w:b/>
                          <w:i w:val="0"/>
                          <w:noProof/>
                        </w:rPr>
                        <w:t>7</w:t>
                      </w:r>
                      <w:r w:rsidRPr="00451F22">
                        <w:rPr>
                          <w:rFonts w:ascii="Arial" w:hAnsi="Arial" w:cs="Arial"/>
                          <w:b/>
                          <w:i w:val="0"/>
                        </w:rPr>
                        <w:fldChar w:fldCharType="end"/>
                      </w:r>
                      <w:r w:rsidRPr="00451F22">
                        <w:rPr>
                          <w:rFonts w:ascii="Arial" w:hAnsi="Arial" w:cs="Arial"/>
                          <w:b/>
                          <w:i w:val="0"/>
                        </w:rPr>
                        <w:t>:</w:t>
                      </w:r>
                      <w:r w:rsidRPr="00451F22">
                        <w:rPr>
                          <w:rFonts w:ascii="Arial" w:hAnsi="Arial" w:cs="Arial"/>
                          <w:i w:val="0"/>
                        </w:rPr>
                        <w:t xml:space="preserve"> Arquivo Transformado para Processamento Binário (Do Autor)</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txbxContent>
                </v:textbox>
                <w10:wrap type="tight"/>
              </v:shape>
            </w:pict>
          </mc:Fallback>
        </mc:AlternateContent>
      </w:r>
      <w:r w:rsidRPr="001854C3">
        <w:rPr>
          <w:rFonts w:ascii="Arial" w:hAnsi="Arial" w:cs="Arial"/>
          <w:noProof/>
          <w:color w:val="auto"/>
          <w:sz w:val="24"/>
          <w:szCs w:val="24"/>
          <w:lang w:eastAsia="pt-BR"/>
        </w:rPr>
        <w:drawing>
          <wp:anchor distT="0" distB="0" distL="114300" distR="114300" simplePos="0" relativeHeight="251745280" behindDoc="1" locked="0" layoutInCell="1" allowOverlap="1" wp14:anchorId="65FDB3FF" wp14:editId="7003D5C2">
            <wp:simplePos x="0" y="0"/>
            <wp:positionH relativeFrom="page">
              <wp:align>center</wp:align>
            </wp:positionH>
            <wp:positionV relativeFrom="paragraph">
              <wp:posOffset>3061970</wp:posOffset>
            </wp:positionV>
            <wp:extent cx="5753100" cy="1743075"/>
            <wp:effectExtent l="0" t="0" r="0" b="9525"/>
            <wp:wrapTight wrapText="bothSides">
              <wp:wrapPolygon edited="0">
                <wp:start x="0" y="0"/>
                <wp:lineTo x="0" y="21482"/>
                <wp:lineTo x="21528" y="21482"/>
                <wp:lineTo x="2152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anchor>
        </w:drawing>
      </w:r>
      <w:r w:rsidR="007D2606" w:rsidRPr="001854C3">
        <w:rPr>
          <w:rFonts w:ascii="Arial" w:hAnsi="Arial" w:cs="Arial"/>
          <w:color w:val="auto"/>
          <w:sz w:val="24"/>
          <w:szCs w:val="24"/>
        </w:rPr>
        <w:t xml:space="preserve">O processamento de Inteligência Artificial por classificação Binária é do tipo Supervisionado (requer a gravação de labels dos ataques a serem utilizados na fase de </w:t>
      </w:r>
      <w:r w:rsidR="006A304D" w:rsidRPr="001854C3">
        <w:rPr>
          <w:rFonts w:ascii="Arial" w:hAnsi="Arial" w:cs="Arial"/>
          <w:color w:val="auto"/>
          <w:sz w:val="24"/>
          <w:szCs w:val="24"/>
        </w:rPr>
        <w:t>treinamento) e</w:t>
      </w:r>
      <w:r w:rsidR="007D2606" w:rsidRPr="001854C3">
        <w:rPr>
          <w:rFonts w:ascii="Arial" w:hAnsi="Arial" w:cs="Arial"/>
          <w:color w:val="auto"/>
          <w:sz w:val="24"/>
          <w:szCs w:val="24"/>
        </w:rPr>
        <w:t xml:space="preserve"> tem por objetivo detectar se houve ataque ou não, não se importando em indicar que tipo de ataque foi realizado. A Figura </w:t>
      </w:r>
      <w:r w:rsidR="001A4B74" w:rsidRPr="001854C3">
        <w:rPr>
          <w:rFonts w:ascii="Arial" w:hAnsi="Arial" w:cs="Arial"/>
          <w:color w:val="auto"/>
          <w:sz w:val="24"/>
          <w:szCs w:val="24"/>
        </w:rPr>
        <w:t>7</w:t>
      </w:r>
      <w:r w:rsidR="007D2606" w:rsidRPr="001854C3">
        <w:rPr>
          <w:rFonts w:ascii="Arial" w:hAnsi="Arial" w:cs="Arial"/>
          <w:color w:val="auto"/>
          <w:sz w:val="24"/>
          <w:szCs w:val="24"/>
        </w:rPr>
        <w:t xml:space="preserve"> mostra como o arquivo de gravação é preparado para o processamento de classificação binária. </w:t>
      </w:r>
      <w:r w:rsidR="001A4B74" w:rsidRPr="001854C3">
        <w:rPr>
          <w:rFonts w:ascii="Arial" w:hAnsi="Arial" w:cs="Arial"/>
          <w:color w:val="auto"/>
          <w:sz w:val="24"/>
          <w:szCs w:val="24"/>
        </w:rPr>
        <w:t xml:space="preserve">O arquivo original possui uma coluna de </w:t>
      </w:r>
      <w:r w:rsidR="001A4B74" w:rsidRPr="001854C3">
        <w:rPr>
          <w:rFonts w:ascii="Arial" w:hAnsi="Arial" w:cs="Arial"/>
          <w:i/>
          <w:color w:val="auto"/>
          <w:sz w:val="24"/>
          <w:szCs w:val="24"/>
        </w:rPr>
        <w:t>Labels</w:t>
      </w:r>
      <w:r w:rsidR="00011FD3">
        <w:rPr>
          <w:rFonts w:ascii="Arial" w:hAnsi="Arial" w:cs="Arial"/>
          <w:color w:val="auto"/>
          <w:sz w:val="24"/>
          <w:szCs w:val="24"/>
        </w:rPr>
        <w:t xml:space="preserve"> com as </w:t>
      </w:r>
      <w:r w:rsidR="00011FD3" w:rsidRPr="00011FD3">
        <w:rPr>
          <w:rFonts w:ascii="Arial" w:hAnsi="Arial" w:cs="Arial"/>
          <w:i/>
          <w:color w:val="auto"/>
          <w:sz w:val="24"/>
          <w:szCs w:val="24"/>
        </w:rPr>
        <w:t>Strings</w:t>
      </w:r>
      <w:r w:rsidR="001A4B74" w:rsidRPr="001854C3">
        <w:rPr>
          <w:rFonts w:ascii="Arial" w:hAnsi="Arial" w:cs="Arial"/>
          <w:color w:val="auto"/>
          <w:sz w:val="24"/>
          <w:szCs w:val="24"/>
        </w:rPr>
        <w:t xml:space="preserve"> correspondentes às classes de ataque ou Benigno. No arquivo transformado</w:t>
      </w:r>
      <w:r w:rsidR="00862FEF" w:rsidRPr="001854C3">
        <w:rPr>
          <w:rFonts w:ascii="Arial" w:hAnsi="Arial" w:cs="Arial"/>
          <w:color w:val="auto"/>
          <w:sz w:val="24"/>
          <w:szCs w:val="24"/>
        </w:rPr>
        <w:t>,</w:t>
      </w:r>
      <w:r w:rsidR="001A4B74" w:rsidRPr="001854C3">
        <w:rPr>
          <w:rFonts w:ascii="Arial" w:hAnsi="Arial" w:cs="Arial"/>
          <w:color w:val="auto"/>
          <w:sz w:val="24"/>
          <w:szCs w:val="24"/>
        </w:rPr>
        <w:t xml:space="preserve"> a coluna </w:t>
      </w:r>
      <w:r w:rsidR="001A4B74" w:rsidRPr="001854C3">
        <w:rPr>
          <w:rFonts w:ascii="Arial" w:hAnsi="Arial" w:cs="Arial"/>
          <w:i/>
          <w:color w:val="auto"/>
          <w:sz w:val="24"/>
          <w:szCs w:val="24"/>
        </w:rPr>
        <w:t>Labels</w:t>
      </w:r>
      <w:r w:rsidR="001A4B74" w:rsidRPr="001854C3">
        <w:rPr>
          <w:rFonts w:ascii="Arial" w:hAnsi="Arial" w:cs="Arial"/>
          <w:color w:val="auto"/>
          <w:sz w:val="24"/>
          <w:szCs w:val="24"/>
        </w:rPr>
        <w:t xml:space="preserve"> apresenta o valor binário 1 </w:t>
      </w:r>
      <w:r w:rsidR="00862FEF" w:rsidRPr="001854C3">
        <w:rPr>
          <w:rFonts w:ascii="Arial" w:hAnsi="Arial" w:cs="Arial"/>
          <w:color w:val="auto"/>
          <w:sz w:val="24"/>
          <w:szCs w:val="24"/>
        </w:rPr>
        <w:t>na ocorrência de qualquer tipo</w:t>
      </w:r>
      <w:r w:rsidR="001A4B74" w:rsidRPr="001854C3">
        <w:rPr>
          <w:rFonts w:ascii="Arial" w:hAnsi="Arial" w:cs="Arial"/>
          <w:color w:val="auto"/>
          <w:sz w:val="24"/>
          <w:szCs w:val="24"/>
        </w:rPr>
        <w:t xml:space="preserve"> de ataque e o valor binário 0 para Benigno. </w:t>
      </w:r>
      <w:r w:rsidR="00862FEF" w:rsidRPr="001854C3">
        <w:rPr>
          <w:rFonts w:ascii="Arial" w:hAnsi="Arial" w:cs="Arial"/>
          <w:color w:val="auto"/>
          <w:sz w:val="24"/>
          <w:szCs w:val="24"/>
        </w:rPr>
        <w:t>Como</w:t>
      </w:r>
      <w:r w:rsidR="007D2606" w:rsidRPr="001854C3">
        <w:rPr>
          <w:rFonts w:ascii="Arial" w:hAnsi="Arial" w:cs="Arial"/>
          <w:color w:val="auto"/>
          <w:sz w:val="24"/>
          <w:szCs w:val="24"/>
        </w:rPr>
        <w:t xml:space="preserve"> a informação do tipo de ataque não é utilizada </w:t>
      </w:r>
      <w:r w:rsidR="001A4B74" w:rsidRPr="001854C3">
        <w:rPr>
          <w:rFonts w:ascii="Arial" w:hAnsi="Arial" w:cs="Arial"/>
          <w:color w:val="auto"/>
          <w:sz w:val="24"/>
          <w:szCs w:val="24"/>
        </w:rPr>
        <w:t>no arquivo transformado para processamento binário</w:t>
      </w:r>
      <w:r w:rsidR="00862FEF" w:rsidRPr="001854C3">
        <w:rPr>
          <w:rFonts w:ascii="Arial" w:hAnsi="Arial" w:cs="Arial"/>
          <w:color w:val="auto"/>
          <w:sz w:val="24"/>
          <w:szCs w:val="24"/>
        </w:rPr>
        <w:t xml:space="preserve">, esse </w:t>
      </w:r>
      <w:r w:rsidR="00022014" w:rsidRPr="001854C3">
        <w:rPr>
          <w:rFonts w:ascii="Arial" w:hAnsi="Arial" w:cs="Arial"/>
          <w:color w:val="auto"/>
          <w:sz w:val="24"/>
          <w:szCs w:val="24"/>
        </w:rPr>
        <w:t>classificador não</w:t>
      </w:r>
      <w:r w:rsidR="00862FEF" w:rsidRPr="001854C3">
        <w:rPr>
          <w:rFonts w:ascii="Arial" w:hAnsi="Arial" w:cs="Arial"/>
          <w:color w:val="auto"/>
          <w:sz w:val="24"/>
          <w:szCs w:val="24"/>
        </w:rPr>
        <w:t xml:space="preserve"> </w:t>
      </w:r>
      <w:r w:rsidR="00E84423" w:rsidRPr="001854C3">
        <w:rPr>
          <w:rFonts w:ascii="Arial" w:hAnsi="Arial" w:cs="Arial"/>
          <w:color w:val="auto"/>
          <w:sz w:val="24"/>
          <w:szCs w:val="24"/>
        </w:rPr>
        <w:t>possibilita</w:t>
      </w:r>
      <w:r w:rsidR="00862FEF" w:rsidRPr="001854C3">
        <w:rPr>
          <w:rFonts w:ascii="Arial" w:hAnsi="Arial" w:cs="Arial"/>
          <w:color w:val="auto"/>
          <w:sz w:val="24"/>
          <w:szCs w:val="24"/>
        </w:rPr>
        <w:t xml:space="preserve"> indicar o tipo de ataque</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mas é útil para gerar um alarme sobre a ocorrência</w:t>
      </w:r>
      <w:r w:rsidR="001A4B74" w:rsidRPr="001854C3">
        <w:rPr>
          <w:rFonts w:ascii="Arial" w:hAnsi="Arial" w:cs="Arial"/>
          <w:color w:val="auto"/>
          <w:sz w:val="24"/>
          <w:szCs w:val="24"/>
        </w:rPr>
        <w:t xml:space="preserve"> </w:t>
      </w:r>
      <w:r w:rsidR="00862FEF" w:rsidRPr="001854C3">
        <w:rPr>
          <w:rFonts w:ascii="Arial" w:hAnsi="Arial" w:cs="Arial"/>
          <w:color w:val="auto"/>
          <w:sz w:val="24"/>
          <w:szCs w:val="24"/>
        </w:rPr>
        <w:t>de qualquer ataque</w:t>
      </w:r>
      <w:r w:rsidR="001A4B74" w:rsidRPr="001A4B74">
        <w:rPr>
          <w:rFonts w:ascii="Arial" w:hAnsi="Arial" w:cs="Arial"/>
          <w:color w:val="00B050"/>
          <w:sz w:val="24"/>
          <w:szCs w:val="24"/>
        </w:rPr>
        <w:t>.</w:t>
      </w:r>
    </w:p>
    <w:p w14:paraId="306A4107" w14:textId="6A04B16D" w:rsidR="001279A5" w:rsidRDefault="00C54F98" w:rsidP="001279A5">
      <w:pPr>
        <w:pStyle w:val="Ttulo1"/>
        <w:numPr>
          <w:ilvl w:val="0"/>
          <w:numId w:val="0"/>
        </w:numPr>
        <w:spacing w:after="0" w:line="360" w:lineRule="auto"/>
        <w:rPr>
          <w:rFonts w:ascii="Arial" w:hAnsi="Arial" w:cs="Arial"/>
          <w:b/>
          <w:color w:val="auto"/>
          <w:sz w:val="24"/>
          <w:szCs w:val="24"/>
        </w:rPr>
      </w:pPr>
      <w:bookmarkStart w:id="279" w:name="_Toc106083704"/>
      <w:r>
        <w:rPr>
          <w:rFonts w:ascii="Arial" w:hAnsi="Arial" w:cs="Arial"/>
          <w:b/>
          <w:color w:val="auto"/>
          <w:sz w:val="24"/>
          <w:szCs w:val="24"/>
        </w:rPr>
        <w:t>2.2</w:t>
      </w:r>
      <w:r w:rsidR="001279A5">
        <w:rPr>
          <w:rFonts w:ascii="Arial" w:hAnsi="Arial" w:cs="Arial"/>
          <w:b/>
          <w:color w:val="auto"/>
          <w:sz w:val="24"/>
          <w:szCs w:val="24"/>
        </w:rPr>
        <w:t>.5 -</w:t>
      </w:r>
      <w:r w:rsidR="001279A5" w:rsidRPr="00875B43">
        <w:rPr>
          <w:rFonts w:ascii="Arial" w:hAnsi="Arial" w:cs="Arial"/>
          <w:b/>
          <w:color w:val="auto"/>
          <w:sz w:val="24"/>
          <w:szCs w:val="24"/>
        </w:rPr>
        <w:t xml:space="preserve">  </w:t>
      </w:r>
      <w:r w:rsidR="001279A5">
        <w:rPr>
          <w:rFonts w:ascii="Arial" w:hAnsi="Arial" w:cs="Arial"/>
          <w:b/>
          <w:color w:val="auto"/>
          <w:sz w:val="24"/>
          <w:szCs w:val="24"/>
        </w:rPr>
        <w:t>K Vizinhos Mais Próximos</w:t>
      </w:r>
      <w:bookmarkEnd w:id="279"/>
    </w:p>
    <w:p w14:paraId="31E5A78D" w14:textId="77777777" w:rsidR="005A39B1" w:rsidRDefault="005A39B1" w:rsidP="001D637E">
      <w:pPr>
        <w:spacing w:after="0" w:line="360" w:lineRule="auto"/>
        <w:ind w:firstLine="709"/>
        <w:jc w:val="both"/>
        <w:rPr>
          <w:rFonts w:ascii="Arial" w:hAnsi="Arial" w:cs="Arial"/>
          <w:color w:val="auto"/>
          <w:sz w:val="24"/>
          <w:szCs w:val="24"/>
        </w:rPr>
      </w:pPr>
    </w:p>
    <w:p w14:paraId="60549D07" w14:textId="223DA4BD" w:rsidR="001D637E"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O classifica</w:t>
      </w:r>
      <w:r w:rsidR="006A304D">
        <w:rPr>
          <w:rFonts w:ascii="Arial" w:hAnsi="Arial" w:cs="Arial"/>
          <w:color w:val="auto"/>
          <w:sz w:val="24"/>
          <w:szCs w:val="24"/>
        </w:rPr>
        <w:t>dor binário do tipo K Vizinhos M</w:t>
      </w:r>
      <w:r>
        <w:rPr>
          <w:rFonts w:ascii="Arial" w:hAnsi="Arial" w:cs="Arial"/>
          <w:color w:val="auto"/>
          <w:sz w:val="24"/>
          <w:szCs w:val="24"/>
        </w:rPr>
        <w:t xml:space="preserve">ais </w:t>
      </w:r>
      <w:r w:rsidR="006A304D">
        <w:rPr>
          <w:rFonts w:ascii="Arial" w:hAnsi="Arial" w:cs="Arial"/>
          <w:color w:val="auto"/>
          <w:sz w:val="24"/>
          <w:szCs w:val="24"/>
        </w:rPr>
        <w:t>Próximos procura</w:t>
      </w:r>
      <w:r>
        <w:rPr>
          <w:rFonts w:ascii="Arial" w:hAnsi="Arial" w:cs="Arial"/>
          <w:color w:val="auto"/>
          <w:sz w:val="24"/>
          <w:szCs w:val="24"/>
        </w:rPr>
        <w:t xml:space="preserve"> os K vizinhos mais próximos em distância da amostra a ser </w:t>
      </w:r>
      <w:r w:rsidR="006A304D">
        <w:rPr>
          <w:rFonts w:ascii="Arial" w:hAnsi="Arial" w:cs="Arial"/>
          <w:color w:val="auto"/>
          <w:sz w:val="24"/>
          <w:szCs w:val="24"/>
        </w:rPr>
        <w:t>classificada aos</w:t>
      </w:r>
      <w:r>
        <w:rPr>
          <w:rFonts w:ascii="Arial" w:hAnsi="Arial" w:cs="Arial"/>
          <w:color w:val="auto"/>
          <w:sz w:val="24"/>
          <w:szCs w:val="24"/>
        </w:rPr>
        <w:t xml:space="preserve"> elementos da Matriz de Treinamento (linhas de </w:t>
      </w:r>
      <w:r w:rsidRPr="007B515C">
        <w:rPr>
          <w:rFonts w:ascii="Arial" w:hAnsi="Arial" w:cs="Arial"/>
          <w:i/>
          <w:color w:val="auto"/>
          <w:sz w:val="24"/>
          <w:szCs w:val="24"/>
        </w:rPr>
        <w:t>Features</w:t>
      </w:r>
      <w:r>
        <w:rPr>
          <w:rFonts w:ascii="Arial" w:hAnsi="Arial" w:cs="Arial"/>
          <w:color w:val="auto"/>
          <w:sz w:val="24"/>
          <w:szCs w:val="24"/>
        </w:rPr>
        <w:t xml:space="preserve">). A classificação se dá pela maior frequência de contagem de um </w:t>
      </w:r>
      <w:r w:rsidRPr="006A304D">
        <w:rPr>
          <w:rFonts w:ascii="Arial" w:hAnsi="Arial" w:cs="Arial"/>
          <w:i/>
          <w:color w:val="auto"/>
          <w:sz w:val="24"/>
          <w:szCs w:val="24"/>
        </w:rPr>
        <w:t>Label</w:t>
      </w:r>
      <w:r>
        <w:rPr>
          <w:rFonts w:ascii="Arial" w:hAnsi="Arial" w:cs="Arial"/>
          <w:color w:val="auto"/>
          <w:sz w:val="24"/>
          <w:szCs w:val="24"/>
        </w:rPr>
        <w:t xml:space="preserve"> nos K vizinhos mais próximos. </w:t>
      </w:r>
    </w:p>
    <w:p w14:paraId="430C4AA2" w14:textId="75FDDD2D" w:rsidR="001279A5" w:rsidRDefault="001279A5" w:rsidP="001D637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w:t>
      </w:r>
      <w:r w:rsidR="00FE798A">
        <w:rPr>
          <w:rFonts w:ascii="Arial" w:hAnsi="Arial" w:cs="Arial"/>
          <w:color w:val="auto"/>
          <w:sz w:val="24"/>
          <w:szCs w:val="24"/>
        </w:rPr>
        <w:t>Figura</w:t>
      </w:r>
      <w:r>
        <w:rPr>
          <w:rFonts w:ascii="Arial" w:hAnsi="Arial" w:cs="Arial"/>
          <w:color w:val="auto"/>
          <w:sz w:val="24"/>
          <w:szCs w:val="24"/>
        </w:rPr>
        <w:t xml:space="preserve"> </w:t>
      </w:r>
      <w:r w:rsidR="001D637E">
        <w:rPr>
          <w:rFonts w:ascii="Arial" w:hAnsi="Arial" w:cs="Arial"/>
          <w:color w:val="auto"/>
          <w:sz w:val="24"/>
          <w:szCs w:val="24"/>
        </w:rPr>
        <w:t>8</w:t>
      </w:r>
      <w:r>
        <w:rPr>
          <w:rFonts w:ascii="Arial" w:hAnsi="Arial" w:cs="Arial"/>
          <w:color w:val="auto"/>
          <w:sz w:val="24"/>
          <w:szCs w:val="24"/>
        </w:rPr>
        <w:t xml:space="preserve"> mostra a técnica utilizad</w:t>
      </w:r>
      <w:r w:rsidR="001D637E">
        <w:rPr>
          <w:rFonts w:ascii="Arial" w:hAnsi="Arial" w:cs="Arial"/>
          <w:color w:val="auto"/>
          <w:sz w:val="24"/>
          <w:szCs w:val="24"/>
        </w:rPr>
        <w:t xml:space="preserve">a para K Vizinhos mais próximos: os dados do conjunto treinamento com as </w:t>
      </w:r>
      <w:r w:rsidR="001D637E" w:rsidRPr="001D637E">
        <w:rPr>
          <w:rFonts w:ascii="Arial" w:hAnsi="Arial" w:cs="Arial"/>
          <w:i/>
          <w:color w:val="auto"/>
          <w:sz w:val="24"/>
          <w:szCs w:val="24"/>
        </w:rPr>
        <w:t>Features</w:t>
      </w:r>
      <w:r w:rsidR="001D637E">
        <w:rPr>
          <w:rFonts w:ascii="Arial" w:hAnsi="Arial" w:cs="Arial"/>
          <w:color w:val="auto"/>
          <w:sz w:val="24"/>
          <w:szCs w:val="24"/>
        </w:rPr>
        <w:t xml:space="preserve"> &lt;x1, x2&gt; são plotados no plano bi-dimensional indicando 2 possíveis classes (quadrado azul e triangulo vermelho). Um</w:t>
      </w:r>
      <w:r w:rsidR="001910D2">
        <w:rPr>
          <w:rFonts w:ascii="Arial" w:hAnsi="Arial" w:cs="Arial"/>
          <w:color w:val="auto"/>
          <w:sz w:val="24"/>
          <w:szCs w:val="24"/>
        </w:rPr>
        <w:t>a</w:t>
      </w:r>
      <w:r w:rsidR="001D637E">
        <w:rPr>
          <w:rFonts w:ascii="Arial" w:hAnsi="Arial" w:cs="Arial"/>
          <w:color w:val="auto"/>
          <w:sz w:val="24"/>
          <w:szCs w:val="24"/>
        </w:rPr>
        <w:t xml:space="preserve"> nova amostra a ser classinficada é mostrada no centro (circulo verde com interrogação).  Dentro do círculo interno há apenas um vizinho mais próximo da </w:t>
      </w:r>
      <w:r w:rsidR="001D637E">
        <w:rPr>
          <w:rFonts w:ascii="Arial" w:hAnsi="Arial" w:cs="Arial"/>
          <w:color w:val="auto"/>
          <w:sz w:val="24"/>
          <w:szCs w:val="24"/>
        </w:rPr>
        <w:lastRenderedPageBreak/>
        <w:t>amostra a ser classificada (K =1). Dentro do círculo externo há três vizinhos mais próximos da amostra a ser classificada (K = 3). Se o classificador estabelecer K igual a 1 ele vai decidir pela classe quadrado azul (única possível dentro do círculo interno). Se o classificador estabelecer K igual a 3 ele vai decidir pela classe triangulo vermelho (maior contagem dentro do circulo externo).</w:t>
      </w:r>
    </w:p>
    <w:p w14:paraId="4997FA73" w14:textId="77777777" w:rsidR="001279A5" w:rsidRDefault="001279A5" w:rsidP="001279A5">
      <w:pPr>
        <w:spacing w:after="0" w:line="360" w:lineRule="auto"/>
        <w:ind w:firstLine="709"/>
        <w:jc w:val="both"/>
        <w:rPr>
          <w:rFonts w:ascii="Arial" w:hAnsi="Arial" w:cs="Arial"/>
          <w:color w:val="auto"/>
          <w:sz w:val="24"/>
          <w:szCs w:val="24"/>
        </w:rPr>
      </w:pPr>
    </w:p>
    <w:p w14:paraId="666FE032" w14:textId="583F592E" w:rsidR="001279A5" w:rsidRDefault="005A39B1" w:rsidP="001279A5">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75328" behindDoc="1" locked="0" layoutInCell="1" allowOverlap="1" wp14:anchorId="114D1C3F" wp14:editId="3420969E">
                <wp:simplePos x="0" y="0"/>
                <wp:positionH relativeFrom="column">
                  <wp:posOffset>796290</wp:posOffset>
                </wp:positionH>
                <wp:positionV relativeFrom="paragraph">
                  <wp:posOffset>2603500</wp:posOffset>
                </wp:positionV>
                <wp:extent cx="426720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6B41D96F" w14:textId="3EB0A083" w:rsidR="002A5A6F" w:rsidRPr="005A39B1" w:rsidRDefault="002A5A6F" w:rsidP="005A39B1">
                            <w:pPr>
                              <w:pStyle w:val="Legenda"/>
                              <w:jc w:val="center"/>
                              <w:rPr>
                                <w:rFonts w:ascii="Arial" w:hAnsi="Arial" w:cs="Arial"/>
                                <w:i w:val="0"/>
                                <w:noProof/>
                              </w:rPr>
                            </w:pPr>
                            <w:bookmarkStart w:id="280" w:name="_Toc103416650"/>
                            <w:bookmarkStart w:id="281" w:name="_Toc103417411"/>
                            <w:bookmarkStart w:id="282" w:name="_Toc103417615"/>
                            <w:bookmarkStart w:id="283" w:name="_Toc103418349"/>
                            <w:bookmarkStart w:id="284" w:name="_Toc103418794"/>
                            <w:bookmarkStart w:id="285" w:name="_Toc103419616"/>
                            <w:bookmarkStart w:id="286" w:name="_Toc103420560"/>
                            <w:bookmarkStart w:id="287" w:name="_Toc103421023"/>
                            <w:bookmarkStart w:id="288" w:name="_Toc103421516"/>
                            <w:bookmarkStart w:id="289" w:name="_Toc103422059"/>
                            <w:bookmarkStart w:id="290" w:name="_Toc103422374"/>
                            <w:bookmarkStart w:id="291" w:name="_Toc103422598"/>
                            <w:bookmarkStart w:id="292" w:name="_Toc103422764"/>
                            <w:bookmarkStart w:id="293" w:name="_Toc103490786"/>
                            <w:bookmarkStart w:id="294" w:name="_Toc103497773"/>
                            <w:bookmarkStart w:id="295" w:name="_Toc103499062"/>
                            <w:bookmarkStart w:id="296" w:name="_Toc103958604"/>
                            <w:bookmarkStart w:id="297" w:name="_Toc103959215"/>
                            <w:bookmarkStart w:id="298" w:name="_Toc106083333"/>
                            <w:bookmarkStart w:id="299" w:name="_Toc106083547"/>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sidR="002F5EDC">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D1C3F" id="Caixa de Texto 13" o:spid="_x0000_s1031" type="#_x0000_t202" style="position:absolute;left:0;text-align:left;margin-left:62.7pt;margin-top:205pt;width:336pt;height:.05pt;z-index:-25144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" stroked="f">
                <v:textbox style="mso-fit-shape-to-text:t" inset="0,0,0,0">
                  <w:txbxContent>
                    <w:p w14:paraId="6B41D96F" w14:textId="3EB0A083" w:rsidR="002A5A6F" w:rsidRPr="005A39B1" w:rsidRDefault="002A5A6F" w:rsidP="005A39B1">
                      <w:pPr>
                        <w:pStyle w:val="Legenda"/>
                        <w:jc w:val="center"/>
                        <w:rPr>
                          <w:rFonts w:ascii="Arial" w:hAnsi="Arial" w:cs="Arial"/>
                          <w:i w:val="0"/>
                          <w:noProof/>
                        </w:rPr>
                      </w:pPr>
                      <w:bookmarkStart w:id="444" w:name="_Toc103416650"/>
                      <w:bookmarkStart w:id="445" w:name="_Toc103417411"/>
                      <w:bookmarkStart w:id="446" w:name="_Toc103417615"/>
                      <w:bookmarkStart w:id="447" w:name="_Toc103418349"/>
                      <w:bookmarkStart w:id="448" w:name="_Toc103418794"/>
                      <w:bookmarkStart w:id="449" w:name="_Toc103419616"/>
                      <w:bookmarkStart w:id="450" w:name="_Toc103420560"/>
                      <w:bookmarkStart w:id="451" w:name="_Toc103421023"/>
                      <w:bookmarkStart w:id="452" w:name="_Toc103421516"/>
                      <w:bookmarkStart w:id="453" w:name="_Toc103422059"/>
                      <w:bookmarkStart w:id="454" w:name="_Toc103422374"/>
                      <w:bookmarkStart w:id="455" w:name="_Toc103422598"/>
                      <w:bookmarkStart w:id="456" w:name="_Toc103422764"/>
                      <w:bookmarkStart w:id="457" w:name="_Toc103490786"/>
                      <w:bookmarkStart w:id="458" w:name="_Toc103497773"/>
                      <w:bookmarkStart w:id="459" w:name="_Toc103499062"/>
                      <w:bookmarkStart w:id="460" w:name="_Toc103958604"/>
                      <w:bookmarkStart w:id="461" w:name="_Toc103959215"/>
                      <w:bookmarkStart w:id="462" w:name="_Toc106083333"/>
                      <w:bookmarkStart w:id="463" w:name="_Toc106083547"/>
                      <w:r w:rsidRPr="005A39B1">
                        <w:rPr>
                          <w:rFonts w:ascii="Arial" w:hAnsi="Arial" w:cs="Arial"/>
                          <w:b/>
                          <w:i w:val="0"/>
                        </w:rPr>
                        <w:t xml:space="preserve">Figura </w:t>
                      </w:r>
                      <w:r w:rsidRPr="005A39B1">
                        <w:rPr>
                          <w:rFonts w:ascii="Arial" w:hAnsi="Arial" w:cs="Arial"/>
                          <w:b/>
                          <w:i w:val="0"/>
                        </w:rPr>
                        <w:fldChar w:fldCharType="begin"/>
                      </w:r>
                      <w:r w:rsidRPr="005A39B1">
                        <w:rPr>
                          <w:rFonts w:ascii="Arial" w:hAnsi="Arial" w:cs="Arial"/>
                          <w:b/>
                          <w:i w:val="0"/>
                        </w:rPr>
                        <w:instrText xml:space="preserve"> SEQ Figura \* ARABIC </w:instrText>
                      </w:r>
                      <w:r w:rsidRPr="005A39B1">
                        <w:rPr>
                          <w:rFonts w:ascii="Arial" w:hAnsi="Arial" w:cs="Arial"/>
                          <w:b/>
                          <w:i w:val="0"/>
                        </w:rPr>
                        <w:fldChar w:fldCharType="separate"/>
                      </w:r>
                      <w:r w:rsidR="002F5EDC">
                        <w:rPr>
                          <w:rFonts w:ascii="Arial" w:hAnsi="Arial" w:cs="Arial"/>
                          <w:b/>
                          <w:i w:val="0"/>
                          <w:noProof/>
                        </w:rPr>
                        <w:t>8</w:t>
                      </w:r>
                      <w:r w:rsidRPr="005A39B1">
                        <w:rPr>
                          <w:rFonts w:ascii="Arial" w:hAnsi="Arial" w:cs="Arial"/>
                          <w:b/>
                          <w:i w:val="0"/>
                        </w:rPr>
                        <w:fldChar w:fldCharType="end"/>
                      </w:r>
                      <w:r w:rsidRPr="005A39B1">
                        <w:rPr>
                          <w:rFonts w:ascii="Arial" w:hAnsi="Arial" w:cs="Arial"/>
                          <w:b/>
                          <w:i w:val="0"/>
                        </w:rPr>
                        <w:t>:</w:t>
                      </w:r>
                      <w:r w:rsidRPr="005A39B1">
                        <w:rPr>
                          <w:rFonts w:ascii="Arial" w:hAnsi="Arial" w:cs="Arial"/>
                          <w:i w:val="0"/>
                        </w:rPr>
                        <w:t xml:space="preserve"> Classificação Binária por K Vizinhos Mais próximos (</w:t>
                      </w:r>
                      <w:r>
                        <w:rPr>
                          <w:rFonts w:ascii="Arial" w:hAnsi="Arial" w:cs="Arial"/>
                          <w:i w:val="0"/>
                        </w:rPr>
                        <w:t>Retirado</w:t>
                      </w:r>
                      <w:r w:rsidRPr="005A39B1">
                        <w:rPr>
                          <w:rFonts w:ascii="Arial" w:hAnsi="Arial" w:cs="Arial"/>
                          <w:i w:val="0"/>
                        </w:rPr>
                        <w:t xml:space="preserve"> de [30])</w:t>
                      </w:r>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txbxContent>
                </v:textbox>
                <w10:wrap type="tight"/>
              </v:shape>
            </w:pict>
          </mc:Fallback>
        </mc:AlternateContent>
      </w:r>
      <w:r w:rsidR="001279A5">
        <w:rPr>
          <w:rFonts w:ascii="Arial" w:hAnsi="Arial" w:cs="Arial"/>
          <w:noProof/>
          <w:color w:val="auto"/>
          <w:sz w:val="24"/>
          <w:szCs w:val="24"/>
          <w:lang w:eastAsia="pt-BR"/>
        </w:rPr>
        <w:drawing>
          <wp:anchor distT="0" distB="0" distL="114300" distR="114300" simplePos="0" relativeHeight="251777024" behindDoc="1" locked="0" layoutInCell="1" allowOverlap="1" wp14:anchorId="12A6669F" wp14:editId="19C06E8E">
            <wp:simplePos x="0" y="0"/>
            <wp:positionH relativeFrom="page">
              <wp:posOffset>1876425</wp:posOffset>
            </wp:positionH>
            <wp:positionV relativeFrom="paragraph">
              <wp:posOffset>7620</wp:posOffset>
            </wp:positionV>
            <wp:extent cx="4267200" cy="2538730"/>
            <wp:effectExtent l="0" t="0" r="0" b="0"/>
            <wp:wrapTight wrapText="bothSides">
              <wp:wrapPolygon edited="0">
                <wp:start x="0" y="0"/>
                <wp:lineTo x="0" y="21395"/>
                <wp:lineTo x="21504" y="21395"/>
                <wp:lineTo x="21504"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7200" cy="253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F8D6DF" w14:textId="77777777" w:rsidR="001279A5" w:rsidRDefault="001279A5" w:rsidP="001279A5">
      <w:pPr>
        <w:spacing w:after="0" w:line="360" w:lineRule="auto"/>
        <w:ind w:firstLine="709"/>
        <w:jc w:val="both"/>
        <w:rPr>
          <w:rFonts w:ascii="Arial" w:hAnsi="Arial" w:cs="Arial"/>
          <w:color w:val="auto"/>
          <w:sz w:val="24"/>
          <w:szCs w:val="24"/>
        </w:rPr>
      </w:pPr>
    </w:p>
    <w:p w14:paraId="21581AC1" w14:textId="77777777" w:rsidR="001279A5" w:rsidRDefault="001279A5" w:rsidP="001279A5">
      <w:pPr>
        <w:spacing w:after="0" w:line="360" w:lineRule="auto"/>
        <w:ind w:firstLine="709"/>
        <w:jc w:val="both"/>
        <w:rPr>
          <w:rFonts w:ascii="Arial" w:hAnsi="Arial" w:cs="Arial"/>
          <w:color w:val="auto"/>
          <w:sz w:val="24"/>
          <w:szCs w:val="24"/>
        </w:rPr>
      </w:pPr>
    </w:p>
    <w:p w14:paraId="4C072DC3" w14:textId="77777777" w:rsidR="001279A5" w:rsidRDefault="001279A5" w:rsidP="001279A5">
      <w:pPr>
        <w:spacing w:after="0" w:line="360" w:lineRule="auto"/>
        <w:ind w:firstLine="709"/>
        <w:jc w:val="both"/>
        <w:rPr>
          <w:rFonts w:ascii="Arial" w:hAnsi="Arial" w:cs="Arial"/>
          <w:color w:val="auto"/>
          <w:sz w:val="24"/>
          <w:szCs w:val="24"/>
        </w:rPr>
      </w:pPr>
    </w:p>
    <w:p w14:paraId="4A736EE7" w14:textId="77777777" w:rsidR="001279A5" w:rsidRDefault="001279A5" w:rsidP="001279A5">
      <w:pPr>
        <w:pStyle w:val="Ttulo1"/>
        <w:numPr>
          <w:ilvl w:val="0"/>
          <w:numId w:val="0"/>
        </w:numPr>
        <w:spacing w:after="0" w:line="360" w:lineRule="auto"/>
        <w:rPr>
          <w:rFonts w:ascii="Arial" w:hAnsi="Arial" w:cs="Arial"/>
          <w:b/>
          <w:color w:val="auto"/>
          <w:sz w:val="24"/>
          <w:szCs w:val="24"/>
        </w:rPr>
      </w:pPr>
    </w:p>
    <w:p w14:paraId="49725E52" w14:textId="77777777" w:rsidR="001279A5" w:rsidRDefault="001279A5" w:rsidP="001279A5">
      <w:pPr>
        <w:pStyle w:val="Corpodetexto"/>
      </w:pPr>
    </w:p>
    <w:p w14:paraId="7A00201A" w14:textId="26A8FBF6" w:rsidR="001279A5" w:rsidRDefault="001279A5" w:rsidP="007D2606">
      <w:pPr>
        <w:spacing w:after="0" w:line="360" w:lineRule="auto"/>
        <w:ind w:firstLine="709"/>
        <w:jc w:val="both"/>
        <w:rPr>
          <w:rFonts w:ascii="Arial" w:hAnsi="Arial" w:cs="Arial"/>
          <w:color w:val="auto"/>
          <w:sz w:val="24"/>
          <w:szCs w:val="24"/>
        </w:rPr>
      </w:pPr>
    </w:p>
    <w:p w14:paraId="3BD6CFA7" w14:textId="4994A71C" w:rsidR="001279A5" w:rsidRDefault="001279A5" w:rsidP="007D2606">
      <w:pPr>
        <w:spacing w:after="0" w:line="360" w:lineRule="auto"/>
        <w:ind w:firstLine="709"/>
        <w:jc w:val="both"/>
        <w:rPr>
          <w:rFonts w:ascii="Arial" w:hAnsi="Arial" w:cs="Arial"/>
          <w:color w:val="auto"/>
          <w:sz w:val="24"/>
          <w:szCs w:val="24"/>
        </w:rPr>
      </w:pPr>
    </w:p>
    <w:p w14:paraId="66DBC35F" w14:textId="2B104D70" w:rsidR="001279A5" w:rsidRDefault="001279A5" w:rsidP="007D2606">
      <w:pPr>
        <w:spacing w:after="0" w:line="360" w:lineRule="auto"/>
        <w:ind w:firstLine="709"/>
        <w:jc w:val="both"/>
        <w:rPr>
          <w:rFonts w:ascii="Arial" w:hAnsi="Arial" w:cs="Arial"/>
          <w:color w:val="auto"/>
          <w:sz w:val="24"/>
          <w:szCs w:val="24"/>
        </w:rPr>
      </w:pPr>
    </w:p>
    <w:p w14:paraId="2B777A09" w14:textId="440461D8" w:rsidR="001279A5" w:rsidRDefault="001279A5" w:rsidP="007D2606">
      <w:pPr>
        <w:spacing w:after="0" w:line="360" w:lineRule="auto"/>
        <w:ind w:firstLine="709"/>
        <w:jc w:val="both"/>
        <w:rPr>
          <w:rFonts w:ascii="Arial" w:hAnsi="Arial" w:cs="Arial"/>
          <w:color w:val="auto"/>
          <w:sz w:val="24"/>
          <w:szCs w:val="24"/>
        </w:rPr>
      </w:pPr>
    </w:p>
    <w:p w14:paraId="5D42508E" w14:textId="4C9BC4A6" w:rsidR="001279A5" w:rsidRDefault="001279A5" w:rsidP="007D2606">
      <w:pPr>
        <w:spacing w:after="0" w:line="360" w:lineRule="auto"/>
        <w:ind w:firstLine="709"/>
        <w:jc w:val="both"/>
        <w:rPr>
          <w:rFonts w:ascii="Arial" w:hAnsi="Arial" w:cs="Arial"/>
          <w:color w:val="auto"/>
          <w:sz w:val="24"/>
          <w:szCs w:val="24"/>
        </w:rPr>
      </w:pPr>
    </w:p>
    <w:p w14:paraId="0ED3F591" w14:textId="73CF14E6" w:rsidR="001279A5" w:rsidRDefault="001279A5" w:rsidP="007D2606">
      <w:pPr>
        <w:spacing w:after="0" w:line="360" w:lineRule="auto"/>
        <w:ind w:firstLine="709"/>
        <w:jc w:val="both"/>
        <w:rPr>
          <w:rFonts w:ascii="Arial" w:hAnsi="Arial" w:cs="Arial"/>
          <w:color w:val="auto"/>
          <w:sz w:val="24"/>
          <w:szCs w:val="24"/>
        </w:rPr>
      </w:pPr>
    </w:p>
    <w:p w14:paraId="5D8BACF0" w14:textId="0A518AE2" w:rsidR="001279A5" w:rsidRDefault="001279A5" w:rsidP="007D2606">
      <w:pPr>
        <w:spacing w:after="0" w:line="360" w:lineRule="auto"/>
        <w:ind w:firstLine="709"/>
        <w:jc w:val="both"/>
        <w:rPr>
          <w:rFonts w:ascii="Arial" w:hAnsi="Arial" w:cs="Arial"/>
          <w:color w:val="auto"/>
          <w:sz w:val="24"/>
          <w:szCs w:val="24"/>
        </w:rPr>
      </w:pPr>
    </w:p>
    <w:p w14:paraId="36F049D4" w14:textId="108B9E24" w:rsidR="00FE7B29" w:rsidRDefault="00C54F98" w:rsidP="00FE7B29">
      <w:pPr>
        <w:pStyle w:val="Ttulo1"/>
        <w:numPr>
          <w:ilvl w:val="0"/>
          <w:numId w:val="0"/>
        </w:numPr>
        <w:spacing w:after="0" w:line="360" w:lineRule="auto"/>
        <w:rPr>
          <w:rFonts w:ascii="Arial" w:hAnsi="Arial" w:cs="Arial"/>
          <w:b/>
          <w:i/>
          <w:color w:val="auto"/>
          <w:sz w:val="24"/>
          <w:szCs w:val="24"/>
        </w:rPr>
      </w:pPr>
      <w:bookmarkStart w:id="300" w:name="_Toc106083705"/>
      <w:r>
        <w:rPr>
          <w:rFonts w:ascii="Arial" w:hAnsi="Arial" w:cs="Arial"/>
          <w:b/>
          <w:color w:val="auto"/>
          <w:sz w:val="24"/>
          <w:szCs w:val="24"/>
        </w:rPr>
        <w:t>2.2</w:t>
      </w:r>
      <w:r w:rsidR="00FE7B29">
        <w:rPr>
          <w:rFonts w:ascii="Arial" w:hAnsi="Arial" w:cs="Arial"/>
          <w:b/>
          <w:color w:val="auto"/>
          <w:sz w:val="24"/>
          <w:szCs w:val="24"/>
        </w:rPr>
        <w:t>.6</w:t>
      </w:r>
      <w:r w:rsidR="00FE7B29" w:rsidRPr="00875B43">
        <w:rPr>
          <w:rFonts w:ascii="Arial" w:hAnsi="Arial" w:cs="Arial"/>
          <w:b/>
          <w:color w:val="auto"/>
          <w:sz w:val="24"/>
          <w:szCs w:val="24"/>
        </w:rPr>
        <w:t xml:space="preserve">  </w:t>
      </w:r>
      <w:r w:rsidR="00FE7B29">
        <w:rPr>
          <w:rFonts w:ascii="Arial" w:hAnsi="Arial" w:cs="Arial"/>
          <w:b/>
          <w:color w:val="auto"/>
          <w:sz w:val="24"/>
          <w:szCs w:val="24"/>
        </w:rPr>
        <w:t xml:space="preserve"> </w:t>
      </w:r>
      <w:r w:rsidR="006A304D">
        <w:rPr>
          <w:rFonts w:ascii="Arial" w:hAnsi="Arial" w:cs="Arial"/>
          <w:b/>
          <w:color w:val="auto"/>
          <w:sz w:val="24"/>
          <w:szCs w:val="24"/>
        </w:rPr>
        <w:t xml:space="preserve">Classificação </w:t>
      </w:r>
      <w:r w:rsidR="006A304D" w:rsidRPr="00976038">
        <w:rPr>
          <w:rFonts w:ascii="Arial" w:hAnsi="Arial" w:cs="Arial"/>
          <w:b/>
          <w:i/>
          <w:color w:val="auto"/>
          <w:sz w:val="24"/>
          <w:szCs w:val="24"/>
        </w:rPr>
        <w:t>Multi</w:t>
      </w:r>
      <w:r w:rsidR="00FE7B29" w:rsidRPr="00976038">
        <w:rPr>
          <w:rFonts w:ascii="Arial" w:hAnsi="Arial" w:cs="Arial"/>
          <w:b/>
          <w:i/>
          <w:color w:val="auto"/>
          <w:sz w:val="24"/>
          <w:szCs w:val="24"/>
        </w:rPr>
        <w:t>-</w:t>
      </w:r>
      <w:r w:rsidR="00FE7B29" w:rsidRPr="00F66D54">
        <w:rPr>
          <w:rFonts w:ascii="Arial" w:hAnsi="Arial" w:cs="Arial"/>
          <w:b/>
          <w:i/>
          <w:color w:val="auto"/>
          <w:sz w:val="24"/>
          <w:szCs w:val="24"/>
        </w:rPr>
        <w:t>Label</w:t>
      </w:r>
      <w:bookmarkEnd w:id="300"/>
    </w:p>
    <w:p w14:paraId="57A74FCC" w14:textId="77777777" w:rsidR="005A39B1" w:rsidRPr="005A39B1" w:rsidRDefault="005A39B1" w:rsidP="005A39B1">
      <w:pPr>
        <w:pStyle w:val="Corpodetexto"/>
      </w:pPr>
    </w:p>
    <w:p w14:paraId="3B4D1FA9" w14:textId="1E09FEB8"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processamento de Inteligência Artificial por classificação </w:t>
      </w:r>
      <w:r w:rsidRPr="005A39B1">
        <w:rPr>
          <w:rFonts w:ascii="Arial" w:hAnsi="Arial" w:cs="Arial"/>
          <w:i/>
          <w:color w:val="auto"/>
          <w:sz w:val="24"/>
          <w:szCs w:val="24"/>
        </w:rPr>
        <w:t>Multi-Label</w:t>
      </w:r>
      <w:r>
        <w:rPr>
          <w:rFonts w:ascii="Arial" w:hAnsi="Arial" w:cs="Arial"/>
          <w:color w:val="auto"/>
          <w:sz w:val="24"/>
          <w:szCs w:val="24"/>
        </w:rPr>
        <w:t xml:space="preserve"> é do tipo Supervisionado (requer a gravação de labels dos ataques a serem utilizados na fase de </w:t>
      </w:r>
      <w:r w:rsidR="00EB0908">
        <w:rPr>
          <w:rFonts w:ascii="Arial" w:hAnsi="Arial" w:cs="Arial"/>
          <w:color w:val="auto"/>
          <w:sz w:val="24"/>
          <w:szCs w:val="24"/>
        </w:rPr>
        <w:t>treinamento) e</w:t>
      </w:r>
      <w:r>
        <w:rPr>
          <w:rFonts w:ascii="Arial" w:hAnsi="Arial" w:cs="Arial"/>
          <w:color w:val="auto"/>
          <w:sz w:val="24"/>
          <w:szCs w:val="24"/>
        </w:rPr>
        <w:t xml:space="preserve"> tem por objetivo detectar se houve ataque ou não, indicando o tipo de ataque realizado ou normalidade (Benigno).</w:t>
      </w:r>
    </w:p>
    <w:p w14:paraId="53D92746" w14:textId="7803CFD1" w:rsidR="00E06DB1" w:rsidRPr="001854C3" w:rsidRDefault="00D814C7" w:rsidP="00FE7B29">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Figura </w:t>
      </w:r>
      <w:r w:rsidR="00361B00" w:rsidRPr="001854C3">
        <w:rPr>
          <w:rFonts w:ascii="Arial" w:hAnsi="Arial" w:cs="Arial"/>
          <w:color w:val="auto"/>
          <w:sz w:val="24"/>
          <w:szCs w:val="24"/>
        </w:rPr>
        <w:t>9</w:t>
      </w:r>
      <w:r w:rsidR="00FE7B29" w:rsidRPr="001854C3">
        <w:rPr>
          <w:rFonts w:ascii="Arial" w:hAnsi="Arial" w:cs="Arial"/>
          <w:color w:val="auto"/>
          <w:sz w:val="24"/>
          <w:szCs w:val="24"/>
        </w:rPr>
        <w:t xml:space="preserve"> apresenta uma visão geral das técnicas de classificação de processamento por Inteligência Artificial </w:t>
      </w:r>
      <w:r w:rsidR="00FE7B29" w:rsidRPr="001854C3">
        <w:rPr>
          <w:rFonts w:ascii="Arial" w:hAnsi="Arial" w:cs="Arial"/>
          <w:i/>
          <w:color w:val="auto"/>
          <w:sz w:val="24"/>
          <w:szCs w:val="24"/>
        </w:rPr>
        <w:t>Multi-Label</w:t>
      </w:r>
      <w:r w:rsidR="00E06DB1" w:rsidRPr="001854C3">
        <w:rPr>
          <w:rFonts w:ascii="Arial" w:hAnsi="Arial" w:cs="Arial"/>
          <w:color w:val="auto"/>
          <w:sz w:val="24"/>
          <w:szCs w:val="24"/>
        </w:rPr>
        <w:t>, indicando:</w:t>
      </w:r>
      <w:r w:rsidR="00FE7B29" w:rsidRPr="001854C3">
        <w:rPr>
          <w:rFonts w:ascii="Arial" w:hAnsi="Arial" w:cs="Arial"/>
          <w:color w:val="auto"/>
          <w:sz w:val="24"/>
          <w:szCs w:val="24"/>
        </w:rPr>
        <w:t xml:space="preserve"> </w:t>
      </w:r>
    </w:p>
    <w:p w14:paraId="18C4617A" w14:textId="3648801F" w:rsidR="00FE7B29"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Duas</w:t>
      </w:r>
      <w:r w:rsidR="00FE7B29" w:rsidRPr="001854C3">
        <w:rPr>
          <w:rFonts w:ascii="Arial" w:hAnsi="Arial" w:cs="Arial"/>
          <w:color w:val="auto"/>
          <w:sz w:val="24"/>
          <w:szCs w:val="24"/>
        </w:rPr>
        <w:t xml:space="preserve"> </w:t>
      </w:r>
      <w:r w:rsidR="00215B77" w:rsidRPr="001854C3">
        <w:rPr>
          <w:rFonts w:ascii="Arial" w:hAnsi="Arial" w:cs="Arial"/>
          <w:color w:val="auto"/>
          <w:sz w:val="24"/>
          <w:szCs w:val="24"/>
        </w:rPr>
        <w:t>técnicas para</w:t>
      </w:r>
      <w:r w:rsidR="00FE7B29" w:rsidRPr="001854C3">
        <w:rPr>
          <w:rFonts w:ascii="Arial" w:hAnsi="Arial" w:cs="Arial"/>
          <w:color w:val="auto"/>
          <w:sz w:val="24"/>
          <w:szCs w:val="24"/>
        </w:rPr>
        <w:t xml:space="preserve"> abordagem da questão de classificação </w:t>
      </w:r>
      <w:r w:rsidR="00FE7B29" w:rsidRPr="001854C3">
        <w:rPr>
          <w:rFonts w:ascii="Arial" w:hAnsi="Arial" w:cs="Arial"/>
          <w:i/>
          <w:color w:val="auto"/>
          <w:sz w:val="24"/>
          <w:szCs w:val="24"/>
        </w:rPr>
        <w:t>Multi-label</w:t>
      </w:r>
      <w:r w:rsidR="00FE7B29" w:rsidRPr="001854C3">
        <w:rPr>
          <w:rFonts w:ascii="Arial" w:hAnsi="Arial" w:cs="Arial"/>
          <w:color w:val="auto"/>
          <w:sz w:val="24"/>
          <w:szCs w:val="24"/>
        </w:rPr>
        <w:t>: Transformação do Problema e Adaptação. Ambas as técnicas são apoiadas pela Bib</w:t>
      </w:r>
      <w:r w:rsidRPr="001854C3">
        <w:rPr>
          <w:rFonts w:ascii="Arial" w:hAnsi="Arial" w:cs="Arial"/>
          <w:color w:val="auto"/>
          <w:sz w:val="24"/>
          <w:szCs w:val="24"/>
        </w:rPr>
        <w:t>lioteca Python SkMultiLearn [8];</w:t>
      </w:r>
    </w:p>
    <w:p w14:paraId="1667EEEB" w14:textId="207350DE" w:rsidR="00E06DB1" w:rsidRPr="001854C3" w:rsidRDefault="00E06DB1"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Transformação do Problema possibilita a utilização de três abordagens </w:t>
      </w:r>
      <w:r w:rsidR="00D31FFE" w:rsidRPr="001854C3">
        <w:rPr>
          <w:rFonts w:ascii="Arial" w:hAnsi="Arial" w:cs="Arial"/>
          <w:color w:val="auto"/>
          <w:sz w:val="24"/>
          <w:szCs w:val="24"/>
        </w:rPr>
        <w:t>para essa</w:t>
      </w:r>
      <w:r w:rsidRPr="001854C3">
        <w:rPr>
          <w:rFonts w:ascii="Arial" w:hAnsi="Arial" w:cs="Arial"/>
          <w:color w:val="auto"/>
          <w:sz w:val="24"/>
          <w:szCs w:val="24"/>
        </w:rPr>
        <w:t xml:space="preserve"> transformação (Relevância Binária, Cadeia de Classificadores </w:t>
      </w:r>
      <w:r w:rsidRPr="001854C3">
        <w:rPr>
          <w:rFonts w:ascii="Arial" w:hAnsi="Arial" w:cs="Arial"/>
          <w:i/>
          <w:color w:val="auto"/>
          <w:sz w:val="24"/>
          <w:szCs w:val="24"/>
        </w:rPr>
        <w:t>e Label PowerSets</w:t>
      </w:r>
      <w:r w:rsidRPr="001854C3">
        <w:rPr>
          <w:rFonts w:ascii="Arial" w:hAnsi="Arial" w:cs="Arial"/>
          <w:color w:val="auto"/>
          <w:sz w:val="24"/>
          <w:szCs w:val="24"/>
        </w:rPr>
        <w:t xml:space="preserve">) </w:t>
      </w:r>
      <w:r w:rsidR="00D31FFE" w:rsidRPr="001854C3">
        <w:rPr>
          <w:rFonts w:ascii="Arial" w:hAnsi="Arial" w:cs="Arial"/>
          <w:color w:val="auto"/>
          <w:sz w:val="24"/>
          <w:szCs w:val="24"/>
        </w:rPr>
        <w:t xml:space="preserve">que podem ser utilizadas </w:t>
      </w:r>
      <w:r w:rsidRPr="001854C3">
        <w:rPr>
          <w:rFonts w:ascii="Arial" w:hAnsi="Arial" w:cs="Arial"/>
          <w:color w:val="auto"/>
          <w:sz w:val="24"/>
          <w:szCs w:val="24"/>
        </w:rPr>
        <w:t xml:space="preserve">com </w:t>
      </w:r>
      <w:r w:rsidRPr="001854C3">
        <w:rPr>
          <w:rFonts w:ascii="Arial" w:hAnsi="Arial" w:cs="Arial"/>
          <w:color w:val="auto"/>
          <w:sz w:val="24"/>
          <w:szCs w:val="24"/>
        </w:rPr>
        <w:lastRenderedPageBreak/>
        <w:t>diferentes tipos de cla</w:t>
      </w:r>
      <w:r w:rsidR="00D31FFE" w:rsidRPr="001854C3">
        <w:rPr>
          <w:rFonts w:ascii="Arial" w:hAnsi="Arial" w:cs="Arial"/>
          <w:color w:val="auto"/>
          <w:sz w:val="24"/>
          <w:szCs w:val="24"/>
        </w:rPr>
        <w:t xml:space="preserve">ssificadores binários, entre estes:   </w:t>
      </w:r>
      <w:r w:rsidRPr="001854C3">
        <w:rPr>
          <w:rFonts w:ascii="Arial" w:hAnsi="Arial" w:cs="Arial"/>
          <w:color w:val="auto"/>
          <w:sz w:val="24"/>
          <w:szCs w:val="24"/>
        </w:rPr>
        <w:t>K Vizinhos Mais Próximos, Floresta Ale</w:t>
      </w:r>
      <w:r w:rsidR="00D31FFE" w:rsidRPr="001854C3">
        <w:rPr>
          <w:rFonts w:ascii="Arial" w:hAnsi="Arial" w:cs="Arial"/>
          <w:color w:val="auto"/>
          <w:sz w:val="24"/>
          <w:szCs w:val="24"/>
        </w:rPr>
        <w:t>atória e Árvore de Decisão ID-3</w:t>
      </w:r>
      <w:r w:rsidRPr="001854C3">
        <w:rPr>
          <w:rFonts w:ascii="Arial" w:hAnsi="Arial" w:cs="Arial"/>
          <w:color w:val="auto"/>
          <w:sz w:val="24"/>
          <w:szCs w:val="24"/>
        </w:rPr>
        <w:t>;</w:t>
      </w:r>
    </w:p>
    <w:p w14:paraId="65B74086" w14:textId="448AC15B" w:rsidR="00E06DB1"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A técnica de Adaptação possibilita a utilização da classe Python </w:t>
      </w:r>
      <w:r w:rsidRPr="00941131">
        <w:rPr>
          <w:rFonts w:ascii="Arial" w:hAnsi="Arial" w:cs="Arial"/>
          <w:i/>
          <w:color w:val="auto"/>
          <w:sz w:val="24"/>
          <w:szCs w:val="24"/>
        </w:rPr>
        <w:t>GridSearc</w:t>
      </w:r>
      <w:r w:rsidR="00152956" w:rsidRPr="00941131">
        <w:rPr>
          <w:rFonts w:ascii="Arial" w:hAnsi="Arial" w:cs="Arial"/>
          <w:i/>
          <w:color w:val="auto"/>
          <w:sz w:val="24"/>
          <w:szCs w:val="24"/>
        </w:rPr>
        <w:t>h</w:t>
      </w:r>
      <w:r w:rsidRPr="00941131">
        <w:rPr>
          <w:rFonts w:ascii="Arial" w:hAnsi="Arial" w:cs="Arial"/>
          <w:i/>
          <w:color w:val="auto"/>
          <w:sz w:val="24"/>
          <w:szCs w:val="24"/>
        </w:rPr>
        <w:t>CV</w:t>
      </w:r>
      <w:r w:rsidRPr="001854C3">
        <w:rPr>
          <w:rFonts w:ascii="Arial" w:hAnsi="Arial" w:cs="Arial"/>
          <w:color w:val="auto"/>
          <w:sz w:val="24"/>
          <w:szCs w:val="24"/>
        </w:rPr>
        <w:t xml:space="preserve"> para busca automática dos melhores parâmetros de entrada dos classificadores por Adaptaçao;</w:t>
      </w:r>
    </w:p>
    <w:p w14:paraId="3A88DC05" w14:textId="63E0C239" w:rsidR="00B56FC4" w:rsidRPr="001854C3" w:rsidRDefault="00B56FC4"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Dois algorítimos </w:t>
      </w:r>
      <w:r w:rsidR="002F6796" w:rsidRPr="001854C3">
        <w:rPr>
          <w:rFonts w:ascii="Arial" w:hAnsi="Arial" w:cs="Arial"/>
          <w:color w:val="auto"/>
          <w:sz w:val="24"/>
          <w:szCs w:val="24"/>
        </w:rPr>
        <w:t xml:space="preserve">estão </w:t>
      </w:r>
      <w:r w:rsidRPr="001854C3">
        <w:rPr>
          <w:rFonts w:ascii="Arial" w:hAnsi="Arial" w:cs="Arial"/>
          <w:color w:val="auto"/>
          <w:sz w:val="24"/>
          <w:szCs w:val="24"/>
        </w:rPr>
        <w:t>disponíveis para Adaptação: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e BR-KNN</w:t>
      </w:r>
      <w:r w:rsidR="00114462" w:rsidRPr="001854C3">
        <w:rPr>
          <w:rFonts w:ascii="Arial" w:hAnsi="Arial" w:cs="Arial"/>
          <w:color w:val="auto"/>
          <w:sz w:val="24"/>
          <w:szCs w:val="24"/>
        </w:rPr>
        <w:t xml:space="preserve"> </w:t>
      </w:r>
      <w:r w:rsidRPr="001854C3">
        <w:rPr>
          <w:rFonts w:ascii="Arial" w:hAnsi="Arial" w:cs="Arial"/>
          <w:color w:val="auto"/>
          <w:sz w:val="24"/>
          <w:szCs w:val="24"/>
        </w:rPr>
        <w:t>(</w:t>
      </w:r>
      <w:r w:rsidRPr="001854C3">
        <w:rPr>
          <w:rFonts w:ascii="Arial" w:hAnsi="Arial" w:cs="Arial"/>
          <w:i/>
          <w:color w:val="auto"/>
          <w:sz w:val="24"/>
          <w:szCs w:val="24"/>
        </w:rPr>
        <w:t>Binary Relevance K Nearest Neighbors</w:t>
      </w:r>
      <w:r w:rsidRPr="001854C3">
        <w:rPr>
          <w:rFonts w:ascii="Arial" w:hAnsi="Arial" w:cs="Arial"/>
          <w:color w:val="auto"/>
          <w:sz w:val="24"/>
          <w:szCs w:val="24"/>
        </w:rPr>
        <w:t>);</w:t>
      </w:r>
    </w:p>
    <w:p w14:paraId="4824BA82" w14:textId="2C06EF26"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 xml:space="preserve">O Algorítimo ML-KNN </w:t>
      </w:r>
      <w:r w:rsidRPr="001854C3">
        <w:rPr>
          <w:rFonts w:ascii="Arial" w:hAnsi="Arial" w:cs="Arial"/>
          <w:i/>
          <w:color w:val="auto"/>
          <w:sz w:val="24"/>
          <w:szCs w:val="24"/>
        </w:rPr>
        <w:t>(Multi-Label K Nearest Neighbors</w:t>
      </w:r>
      <w:r w:rsidRPr="001854C3">
        <w:rPr>
          <w:rFonts w:ascii="Arial" w:hAnsi="Arial" w:cs="Arial"/>
          <w:color w:val="auto"/>
          <w:sz w:val="24"/>
          <w:szCs w:val="24"/>
        </w:rPr>
        <w:t>) combina um classificador K Vizinhos mais pr</w:t>
      </w:r>
      <w:r w:rsidR="002F6796" w:rsidRPr="001854C3">
        <w:rPr>
          <w:rFonts w:ascii="Arial" w:hAnsi="Arial" w:cs="Arial"/>
          <w:color w:val="auto"/>
          <w:sz w:val="24"/>
          <w:szCs w:val="24"/>
        </w:rPr>
        <w:t>ó</w:t>
      </w:r>
      <w:r w:rsidRPr="001854C3">
        <w:rPr>
          <w:rFonts w:ascii="Arial" w:hAnsi="Arial" w:cs="Arial"/>
          <w:color w:val="auto"/>
          <w:sz w:val="24"/>
          <w:szCs w:val="24"/>
        </w:rPr>
        <w:t>ximos</w:t>
      </w:r>
      <w:r w:rsidR="00107E0F" w:rsidRPr="001854C3">
        <w:rPr>
          <w:rFonts w:ascii="Arial" w:hAnsi="Arial" w:cs="Arial"/>
          <w:color w:val="auto"/>
          <w:sz w:val="24"/>
          <w:szCs w:val="24"/>
        </w:rPr>
        <w:t xml:space="preserve"> com um classificador baseado na aplicação do</w:t>
      </w:r>
      <w:r w:rsidRPr="001854C3">
        <w:rPr>
          <w:rFonts w:ascii="Arial" w:hAnsi="Arial" w:cs="Arial"/>
          <w:color w:val="auto"/>
          <w:sz w:val="24"/>
          <w:szCs w:val="24"/>
        </w:rPr>
        <w:t xml:space="preserve"> Teorema de Bayes; e</w:t>
      </w:r>
    </w:p>
    <w:p w14:paraId="1BC792A5" w14:textId="6D02E603" w:rsidR="00966BC0" w:rsidRPr="001854C3" w:rsidRDefault="00966BC0" w:rsidP="00831E19">
      <w:pPr>
        <w:pStyle w:val="PargrafodaLista"/>
        <w:numPr>
          <w:ilvl w:val="0"/>
          <w:numId w:val="12"/>
        </w:numPr>
        <w:spacing w:after="0" w:line="360" w:lineRule="auto"/>
        <w:jc w:val="both"/>
        <w:rPr>
          <w:rFonts w:ascii="Arial" w:hAnsi="Arial" w:cs="Arial"/>
          <w:color w:val="auto"/>
          <w:sz w:val="24"/>
          <w:szCs w:val="24"/>
        </w:rPr>
      </w:pPr>
      <w:r w:rsidRPr="001854C3">
        <w:rPr>
          <w:rFonts w:ascii="Arial" w:hAnsi="Arial" w:cs="Arial"/>
          <w:color w:val="auto"/>
          <w:sz w:val="24"/>
          <w:szCs w:val="24"/>
        </w:rPr>
        <w:t>O classificador BR-KNN (</w:t>
      </w:r>
      <w:r w:rsidRPr="001854C3">
        <w:rPr>
          <w:rFonts w:ascii="Arial" w:hAnsi="Arial" w:cs="Arial"/>
          <w:i/>
          <w:color w:val="auto"/>
          <w:sz w:val="24"/>
          <w:szCs w:val="24"/>
        </w:rPr>
        <w:t>Binary Relevance K Nearest Neighbors</w:t>
      </w:r>
      <w:r w:rsidRPr="001854C3">
        <w:rPr>
          <w:rFonts w:ascii="Arial" w:hAnsi="Arial" w:cs="Arial"/>
          <w:color w:val="auto"/>
          <w:sz w:val="24"/>
          <w:szCs w:val="24"/>
        </w:rPr>
        <w:t xml:space="preserve">) otimiza o tempo de processamento da combinação da transformação </w:t>
      </w:r>
      <w:r w:rsidR="00DE3595" w:rsidRPr="001854C3">
        <w:rPr>
          <w:rFonts w:ascii="Arial" w:hAnsi="Arial" w:cs="Arial"/>
          <w:color w:val="auto"/>
          <w:sz w:val="24"/>
          <w:szCs w:val="24"/>
        </w:rPr>
        <w:t>por</w:t>
      </w:r>
      <w:r w:rsidRPr="001854C3">
        <w:rPr>
          <w:rFonts w:ascii="Arial" w:hAnsi="Arial" w:cs="Arial"/>
          <w:color w:val="auto"/>
          <w:sz w:val="24"/>
          <w:szCs w:val="24"/>
        </w:rPr>
        <w:t xml:space="preserve"> Relevância Binária com um classificador K Vizinhos Mais Próximos.</w:t>
      </w:r>
    </w:p>
    <w:p w14:paraId="40DC38F2" w14:textId="2F7F3BB9"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técnica de Transformação do </w:t>
      </w:r>
      <w:r w:rsidR="00215B77">
        <w:rPr>
          <w:rFonts w:ascii="Arial" w:hAnsi="Arial" w:cs="Arial"/>
          <w:color w:val="auto"/>
          <w:sz w:val="24"/>
          <w:szCs w:val="24"/>
        </w:rPr>
        <w:t>Problema procura</w:t>
      </w:r>
      <w:r>
        <w:rPr>
          <w:rFonts w:ascii="Arial" w:hAnsi="Arial" w:cs="Arial"/>
          <w:color w:val="auto"/>
          <w:sz w:val="24"/>
          <w:szCs w:val="24"/>
        </w:rPr>
        <w:t xml:space="preserve"> transformar o problema de classificação </w:t>
      </w:r>
      <w:r w:rsidRPr="004138F8">
        <w:rPr>
          <w:rFonts w:ascii="Arial" w:hAnsi="Arial" w:cs="Arial"/>
          <w:i/>
          <w:color w:val="auto"/>
          <w:sz w:val="24"/>
          <w:szCs w:val="24"/>
        </w:rPr>
        <w:t>Multi-Label</w:t>
      </w:r>
      <w:r>
        <w:rPr>
          <w:rFonts w:ascii="Arial" w:hAnsi="Arial" w:cs="Arial"/>
          <w:color w:val="auto"/>
          <w:sz w:val="24"/>
          <w:szCs w:val="24"/>
        </w:rPr>
        <w:t xml:space="preserve"> em um conjunto de problemas de classificação binária. Dessa forma é possível utilizar classificadores binários para solução do problema de classificação </w:t>
      </w:r>
      <w:r w:rsidRPr="00F66D54">
        <w:rPr>
          <w:rFonts w:ascii="Arial" w:hAnsi="Arial" w:cs="Arial"/>
          <w:i/>
          <w:color w:val="auto"/>
          <w:sz w:val="24"/>
          <w:szCs w:val="24"/>
        </w:rPr>
        <w:t>Multi-Label</w:t>
      </w:r>
      <w:r>
        <w:rPr>
          <w:rFonts w:ascii="Arial" w:hAnsi="Arial" w:cs="Arial"/>
          <w:color w:val="auto"/>
          <w:sz w:val="24"/>
          <w:szCs w:val="24"/>
        </w:rPr>
        <w:t>.</w:t>
      </w:r>
    </w:p>
    <w:p w14:paraId="5B817B85" w14:textId="77777777" w:rsidR="00FE7B29" w:rsidRDefault="00FE7B29" w:rsidP="00FE7B29">
      <w:pPr>
        <w:spacing w:after="0" w:line="360" w:lineRule="auto"/>
        <w:ind w:firstLine="709"/>
        <w:jc w:val="both"/>
        <w:rPr>
          <w:rFonts w:ascii="Arial" w:hAnsi="Arial" w:cs="Arial"/>
          <w:color w:val="auto"/>
          <w:sz w:val="24"/>
          <w:szCs w:val="24"/>
        </w:rPr>
      </w:pPr>
      <w:r>
        <w:rPr>
          <w:rFonts w:ascii="Arial" w:hAnsi="Arial" w:cs="Arial"/>
          <w:color w:val="auto"/>
          <w:sz w:val="24"/>
          <w:szCs w:val="24"/>
        </w:rPr>
        <w:t>A técnica de Adaptação busca adaptar os algoritmos de classificação binária para a classificação Multi-Label.</w:t>
      </w:r>
    </w:p>
    <w:p w14:paraId="466C267E" w14:textId="1F2BBF0F" w:rsidR="001C1F34" w:rsidRDefault="001C1F34" w:rsidP="00474012">
      <w:pPr>
        <w:spacing w:after="0" w:line="360" w:lineRule="auto"/>
        <w:jc w:val="both"/>
        <w:rPr>
          <w:rFonts w:ascii="Arial" w:hAnsi="Arial" w:cs="Arial"/>
          <w:color w:val="auto"/>
          <w:sz w:val="24"/>
          <w:szCs w:val="24"/>
        </w:rPr>
      </w:pPr>
    </w:p>
    <w:p w14:paraId="6CDF0ED3" w14:textId="60FFACF5" w:rsidR="007A1D94" w:rsidRDefault="001854C3" w:rsidP="00474012">
      <w:pPr>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877376" behindDoc="1" locked="0" layoutInCell="1" allowOverlap="1" wp14:anchorId="1A1BA705" wp14:editId="7BEB837C">
                <wp:simplePos x="0" y="0"/>
                <wp:positionH relativeFrom="margin">
                  <wp:align>right</wp:align>
                </wp:positionH>
                <wp:positionV relativeFrom="paragraph">
                  <wp:posOffset>2076450</wp:posOffset>
                </wp:positionV>
                <wp:extent cx="5753100" cy="635"/>
                <wp:effectExtent l="0" t="0" r="0" b="8255"/>
                <wp:wrapTight wrapText="bothSides">
                  <wp:wrapPolygon edited="0">
                    <wp:start x="0" y="0"/>
                    <wp:lineTo x="0" y="20941"/>
                    <wp:lineTo x="21528" y="20941"/>
                    <wp:lineTo x="21528" y="0"/>
                    <wp:lineTo x="0" y="0"/>
                  </wp:wrapPolygon>
                </wp:wrapTight>
                <wp:docPr id="16" name="Caixa de Texto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6BF4B2E" w14:textId="5233BCC9" w:rsidR="002A5A6F" w:rsidRPr="00FA31B0" w:rsidRDefault="002A5A6F" w:rsidP="00FA31B0">
                            <w:pPr>
                              <w:pStyle w:val="Legenda"/>
                              <w:jc w:val="center"/>
                              <w:rPr>
                                <w:rFonts w:ascii="Arial" w:hAnsi="Arial" w:cs="Arial"/>
                                <w:i w:val="0"/>
                                <w:noProof/>
                              </w:rPr>
                            </w:pPr>
                            <w:bookmarkStart w:id="301" w:name="_Toc103417412"/>
                            <w:bookmarkStart w:id="302" w:name="_Toc103417616"/>
                            <w:bookmarkStart w:id="303" w:name="_Toc103418350"/>
                            <w:bookmarkStart w:id="304" w:name="_Toc103418795"/>
                            <w:bookmarkStart w:id="305" w:name="_Toc103419617"/>
                            <w:bookmarkStart w:id="306" w:name="_Toc103420561"/>
                            <w:bookmarkStart w:id="307" w:name="_Toc103421024"/>
                            <w:bookmarkStart w:id="308" w:name="_Toc103421517"/>
                            <w:bookmarkStart w:id="309" w:name="_Toc103422060"/>
                            <w:bookmarkStart w:id="310" w:name="_Toc103422375"/>
                            <w:bookmarkStart w:id="311" w:name="_Toc103422599"/>
                            <w:bookmarkStart w:id="312" w:name="_Toc103422765"/>
                            <w:bookmarkStart w:id="313" w:name="_Toc103490787"/>
                            <w:bookmarkStart w:id="314" w:name="_Toc103497774"/>
                            <w:bookmarkStart w:id="315" w:name="_Toc103499063"/>
                            <w:bookmarkStart w:id="316" w:name="_Toc103958605"/>
                            <w:bookmarkStart w:id="317" w:name="_Toc103959216"/>
                            <w:bookmarkStart w:id="318" w:name="_Toc106083334"/>
                            <w:bookmarkStart w:id="319" w:name="_Toc106083548"/>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sidR="002F5EDC">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BA705" id="Caixa de Texto 16" o:spid="_x0000_s1032" type="#_x0000_t202" style="position:absolute;left:0;text-align:left;margin-left:401.8pt;margin-top:163.5pt;width:453pt;height:.05pt;z-index:-251439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v+lMgIAAGw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" stroked="f">
                <v:textbox style="mso-fit-shape-to-text:t" inset="0,0,0,0">
                  <w:txbxContent>
                    <w:p w14:paraId="46BF4B2E" w14:textId="5233BCC9" w:rsidR="002A5A6F" w:rsidRPr="00FA31B0" w:rsidRDefault="002A5A6F" w:rsidP="00FA31B0">
                      <w:pPr>
                        <w:pStyle w:val="Legenda"/>
                        <w:jc w:val="center"/>
                        <w:rPr>
                          <w:rFonts w:ascii="Arial" w:hAnsi="Arial" w:cs="Arial"/>
                          <w:i w:val="0"/>
                          <w:noProof/>
                        </w:rPr>
                      </w:pPr>
                      <w:bookmarkStart w:id="484" w:name="_Toc103417412"/>
                      <w:bookmarkStart w:id="485" w:name="_Toc103417616"/>
                      <w:bookmarkStart w:id="486" w:name="_Toc103418350"/>
                      <w:bookmarkStart w:id="487" w:name="_Toc103418795"/>
                      <w:bookmarkStart w:id="488" w:name="_Toc103419617"/>
                      <w:bookmarkStart w:id="489" w:name="_Toc103420561"/>
                      <w:bookmarkStart w:id="490" w:name="_Toc103421024"/>
                      <w:bookmarkStart w:id="491" w:name="_Toc103421517"/>
                      <w:bookmarkStart w:id="492" w:name="_Toc103422060"/>
                      <w:bookmarkStart w:id="493" w:name="_Toc103422375"/>
                      <w:bookmarkStart w:id="494" w:name="_Toc103422599"/>
                      <w:bookmarkStart w:id="495" w:name="_Toc103422765"/>
                      <w:bookmarkStart w:id="496" w:name="_Toc103490787"/>
                      <w:bookmarkStart w:id="497" w:name="_Toc103497774"/>
                      <w:bookmarkStart w:id="498" w:name="_Toc103499063"/>
                      <w:bookmarkStart w:id="499" w:name="_Toc103958605"/>
                      <w:bookmarkStart w:id="500" w:name="_Toc103959216"/>
                      <w:bookmarkStart w:id="501" w:name="_Toc106083334"/>
                      <w:bookmarkStart w:id="502" w:name="_Toc106083548"/>
                      <w:r w:rsidRPr="00FA31B0">
                        <w:rPr>
                          <w:rFonts w:ascii="Arial" w:hAnsi="Arial" w:cs="Arial"/>
                          <w:b/>
                          <w:i w:val="0"/>
                        </w:rPr>
                        <w:t xml:space="preserve">Figura </w:t>
                      </w:r>
                      <w:r w:rsidRPr="00FA31B0">
                        <w:rPr>
                          <w:rFonts w:ascii="Arial" w:hAnsi="Arial" w:cs="Arial"/>
                          <w:b/>
                          <w:i w:val="0"/>
                        </w:rPr>
                        <w:fldChar w:fldCharType="begin"/>
                      </w:r>
                      <w:r w:rsidRPr="00FA31B0">
                        <w:rPr>
                          <w:rFonts w:ascii="Arial" w:hAnsi="Arial" w:cs="Arial"/>
                          <w:b/>
                          <w:i w:val="0"/>
                        </w:rPr>
                        <w:instrText xml:space="preserve"> SEQ Figura \* ARABIC </w:instrText>
                      </w:r>
                      <w:r w:rsidRPr="00FA31B0">
                        <w:rPr>
                          <w:rFonts w:ascii="Arial" w:hAnsi="Arial" w:cs="Arial"/>
                          <w:b/>
                          <w:i w:val="0"/>
                        </w:rPr>
                        <w:fldChar w:fldCharType="separate"/>
                      </w:r>
                      <w:r w:rsidR="002F5EDC">
                        <w:rPr>
                          <w:rFonts w:ascii="Arial" w:hAnsi="Arial" w:cs="Arial"/>
                          <w:b/>
                          <w:i w:val="0"/>
                          <w:noProof/>
                        </w:rPr>
                        <w:t>9</w:t>
                      </w:r>
                      <w:r w:rsidRPr="00FA31B0">
                        <w:rPr>
                          <w:rFonts w:ascii="Arial" w:hAnsi="Arial" w:cs="Arial"/>
                          <w:b/>
                          <w:i w:val="0"/>
                        </w:rPr>
                        <w:fldChar w:fldCharType="end"/>
                      </w:r>
                      <w:r w:rsidRPr="00FA31B0">
                        <w:rPr>
                          <w:rFonts w:ascii="Arial" w:hAnsi="Arial" w:cs="Arial"/>
                          <w:b/>
                          <w:i w:val="0"/>
                        </w:rPr>
                        <w:t>:</w:t>
                      </w:r>
                      <w:r w:rsidRPr="00FA31B0">
                        <w:rPr>
                          <w:rFonts w:ascii="Arial" w:hAnsi="Arial" w:cs="Arial"/>
                          <w:i w:val="0"/>
                        </w:rPr>
                        <w:t xml:space="preserve"> Técnicas para classificação </w:t>
                      </w:r>
                      <w:r w:rsidRPr="00B658BF">
                        <w:rPr>
                          <w:rFonts w:ascii="Arial" w:hAnsi="Arial" w:cs="Arial"/>
                        </w:rPr>
                        <w:t>Multi-Label</w:t>
                      </w:r>
                      <w:r w:rsidRPr="00FA31B0">
                        <w:rPr>
                          <w:rFonts w:ascii="Arial" w:hAnsi="Arial" w:cs="Arial"/>
                          <w:i w:val="0"/>
                        </w:rPr>
                        <w:t xml:space="preserve"> (Do Autor)</w:t>
                      </w:r>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txbxContent>
                </v:textbox>
                <w10:wrap type="tight" anchorx="margin"/>
              </v:shape>
            </w:pict>
          </mc:Fallback>
        </mc:AlternateContent>
      </w:r>
      <w:r>
        <w:rPr>
          <w:rFonts w:ascii="Arial" w:hAnsi="Arial" w:cs="Arial"/>
          <w:noProof/>
          <w:color w:val="auto"/>
          <w:sz w:val="24"/>
          <w:szCs w:val="24"/>
          <w:lang w:eastAsia="pt-BR"/>
        </w:rPr>
        <w:drawing>
          <wp:anchor distT="0" distB="0" distL="114300" distR="114300" simplePos="0" relativeHeight="251794432" behindDoc="1" locked="0" layoutInCell="1" allowOverlap="1" wp14:anchorId="0D9657FE" wp14:editId="68AB4F4D">
            <wp:simplePos x="0" y="0"/>
            <wp:positionH relativeFrom="margin">
              <wp:align>right</wp:align>
            </wp:positionH>
            <wp:positionV relativeFrom="paragraph">
              <wp:posOffset>268605</wp:posOffset>
            </wp:positionV>
            <wp:extent cx="5753100" cy="1647825"/>
            <wp:effectExtent l="0" t="0" r="0" b="9525"/>
            <wp:wrapTight wrapText="bothSides">
              <wp:wrapPolygon edited="0">
                <wp:start x="0" y="0"/>
                <wp:lineTo x="0" y="21475"/>
                <wp:lineTo x="21528" y="21475"/>
                <wp:lineTo x="2152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647825"/>
                    </a:xfrm>
                    <a:prstGeom prst="rect">
                      <a:avLst/>
                    </a:prstGeom>
                    <a:noFill/>
                    <a:ln>
                      <a:noFill/>
                    </a:ln>
                  </pic:spPr>
                </pic:pic>
              </a:graphicData>
            </a:graphic>
          </wp:anchor>
        </w:drawing>
      </w:r>
    </w:p>
    <w:p w14:paraId="2AD8EA63" w14:textId="341804A1" w:rsidR="001854C3" w:rsidRDefault="001854C3" w:rsidP="00474012">
      <w:pPr>
        <w:spacing w:after="0" w:line="360" w:lineRule="auto"/>
        <w:jc w:val="both"/>
        <w:rPr>
          <w:rFonts w:ascii="Arial" w:hAnsi="Arial" w:cs="Arial"/>
          <w:color w:val="auto"/>
          <w:sz w:val="24"/>
          <w:szCs w:val="24"/>
        </w:rPr>
      </w:pPr>
    </w:p>
    <w:p w14:paraId="187661BE" w14:textId="77777777" w:rsidR="003E6449" w:rsidRDefault="003E6449" w:rsidP="00474012">
      <w:pPr>
        <w:spacing w:after="0" w:line="360" w:lineRule="auto"/>
        <w:jc w:val="both"/>
        <w:rPr>
          <w:rFonts w:ascii="Arial" w:hAnsi="Arial" w:cs="Arial"/>
          <w:color w:val="auto"/>
          <w:sz w:val="24"/>
          <w:szCs w:val="24"/>
        </w:rPr>
      </w:pPr>
    </w:p>
    <w:p w14:paraId="3F42224C" w14:textId="16DF98DA" w:rsidR="004E1052" w:rsidRDefault="00C54F98" w:rsidP="004E1052">
      <w:pPr>
        <w:pStyle w:val="Ttulo1"/>
        <w:numPr>
          <w:ilvl w:val="0"/>
          <w:numId w:val="0"/>
        </w:numPr>
        <w:spacing w:after="0" w:line="360" w:lineRule="auto"/>
        <w:rPr>
          <w:rFonts w:ascii="Arial" w:hAnsi="Arial" w:cs="Arial"/>
          <w:b/>
          <w:color w:val="auto"/>
          <w:sz w:val="24"/>
          <w:szCs w:val="24"/>
        </w:rPr>
      </w:pPr>
      <w:bookmarkStart w:id="320" w:name="_Toc106083706"/>
      <w:r>
        <w:rPr>
          <w:rFonts w:ascii="Arial" w:hAnsi="Arial" w:cs="Arial"/>
          <w:b/>
          <w:color w:val="auto"/>
          <w:sz w:val="24"/>
          <w:szCs w:val="24"/>
        </w:rPr>
        <w:lastRenderedPageBreak/>
        <w:t>2.2</w:t>
      </w:r>
      <w:r w:rsidR="000B599C">
        <w:rPr>
          <w:rFonts w:ascii="Arial" w:hAnsi="Arial" w:cs="Arial"/>
          <w:b/>
          <w:color w:val="auto"/>
          <w:sz w:val="24"/>
          <w:szCs w:val="24"/>
        </w:rPr>
        <w:t>.7</w:t>
      </w:r>
      <w:r w:rsidR="000B599C" w:rsidRPr="00875B43">
        <w:rPr>
          <w:rFonts w:ascii="Arial" w:hAnsi="Arial" w:cs="Arial"/>
          <w:b/>
          <w:color w:val="auto"/>
          <w:sz w:val="24"/>
          <w:szCs w:val="24"/>
        </w:rPr>
        <w:t xml:space="preserve"> Métricas</w:t>
      </w:r>
      <w:r w:rsidR="004E1052">
        <w:rPr>
          <w:rFonts w:ascii="Arial" w:hAnsi="Arial" w:cs="Arial"/>
          <w:b/>
          <w:color w:val="auto"/>
          <w:sz w:val="24"/>
          <w:szCs w:val="24"/>
        </w:rPr>
        <w:t xml:space="preserve"> de Desempenho para os Classificadores </w:t>
      </w:r>
      <w:r w:rsidR="004E1052" w:rsidRPr="00A3636C">
        <w:rPr>
          <w:rFonts w:ascii="Arial" w:hAnsi="Arial" w:cs="Arial"/>
          <w:b/>
          <w:i/>
          <w:color w:val="auto"/>
          <w:sz w:val="24"/>
          <w:szCs w:val="24"/>
        </w:rPr>
        <w:t>Multi-</w:t>
      </w:r>
      <w:r w:rsidR="003559A6" w:rsidRPr="00A3636C">
        <w:rPr>
          <w:rFonts w:ascii="Arial" w:hAnsi="Arial" w:cs="Arial"/>
          <w:b/>
          <w:i/>
          <w:color w:val="auto"/>
          <w:sz w:val="24"/>
          <w:szCs w:val="24"/>
        </w:rPr>
        <w:t>Label</w:t>
      </w:r>
      <w:r w:rsidR="003559A6">
        <w:rPr>
          <w:rFonts w:ascii="Arial" w:hAnsi="Arial" w:cs="Arial"/>
          <w:b/>
          <w:color w:val="auto"/>
          <w:sz w:val="24"/>
          <w:szCs w:val="24"/>
        </w:rPr>
        <w:t xml:space="preserve"> de</w:t>
      </w:r>
      <w:r w:rsidR="004E1052">
        <w:rPr>
          <w:rFonts w:ascii="Arial" w:hAnsi="Arial" w:cs="Arial"/>
          <w:b/>
          <w:color w:val="auto"/>
          <w:sz w:val="24"/>
          <w:szCs w:val="24"/>
        </w:rPr>
        <w:t xml:space="preserve"> Ataques</w:t>
      </w:r>
      <w:bookmarkEnd w:id="320"/>
    </w:p>
    <w:p w14:paraId="65B37D24" w14:textId="77777777" w:rsidR="007A1D94" w:rsidRPr="007A1D94" w:rsidRDefault="007A1D94" w:rsidP="007A1D94">
      <w:pPr>
        <w:pStyle w:val="Corpodetexto"/>
      </w:pPr>
    </w:p>
    <w:p w14:paraId="672A9CD7" w14:textId="369AAF8C"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tese de mestrado de </w:t>
      </w:r>
      <w:r w:rsidR="00740D8D">
        <w:rPr>
          <w:rFonts w:ascii="Arial" w:hAnsi="Arial" w:cs="Arial"/>
          <w:color w:val="auto"/>
          <w:sz w:val="24"/>
          <w:szCs w:val="24"/>
        </w:rPr>
        <w:t>[</w:t>
      </w:r>
      <w:r>
        <w:rPr>
          <w:rFonts w:ascii="Arial" w:hAnsi="Arial" w:cs="Arial"/>
          <w:color w:val="auto"/>
          <w:sz w:val="24"/>
          <w:szCs w:val="24"/>
        </w:rPr>
        <w:t xml:space="preserve">5] descreve as métricas utilizadas para avaliação de desempenho de classificação binária: Precisão, </w:t>
      </w:r>
      <w:r w:rsidRPr="00053474">
        <w:rPr>
          <w:rFonts w:ascii="Arial" w:hAnsi="Arial" w:cs="Arial"/>
          <w:i/>
          <w:color w:val="auto"/>
          <w:sz w:val="24"/>
          <w:szCs w:val="24"/>
        </w:rPr>
        <w:t>Recall e F1-Measure</w:t>
      </w:r>
      <w:r>
        <w:rPr>
          <w:rFonts w:ascii="Arial" w:hAnsi="Arial" w:cs="Arial"/>
          <w:color w:val="auto"/>
          <w:sz w:val="24"/>
          <w:szCs w:val="24"/>
        </w:rPr>
        <w:t>.</w:t>
      </w:r>
    </w:p>
    <w:p w14:paraId="68CFDF23" w14:textId="120AC7F2" w:rsidR="004E1052" w:rsidRDefault="004E1052" w:rsidP="004E105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 capítul</w:t>
      </w:r>
      <w:r w:rsidR="00500E11">
        <w:rPr>
          <w:rFonts w:ascii="Arial" w:hAnsi="Arial" w:cs="Arial"/>
          <w:color w:val="auto"/>
          <w:sz w:val="24"/>
          <w:szCs w:val="24"/>
        </w:rPr>
        <w:t>o 7 do livro de referência de [9</w:t>
      </w:r>
      <w:r>
        <w:rPr>
          <w:rFonts w:ascii="Arial" w:hAnsi="Arial" w:cs="Arial"/>
          <w:color w:val="auto"/>
          <w:sz w:val="24"/>
          <w:szCs w:val="24"/>
        </w:rPr>
        <w:t xml:space="preserve">] descreve as principais métricas utilizadas para medida de desempenho de classificadores </w:t>
      </w:r>
      <w:r w:rsidRPr="00053474">
        <w:rPr>
          <w:rFonts w:ascii="Arial" w:hAnsi="Arial" w:cs="Arial"/>
          <w:i/>
          <w:color w:val="auto"/>
          <w:sz w:val="24"/>
          <w:szCs w:val="24"/>
        </w:rPr>
        <w:t>Multi-Label</w:t>
      </w:r>
      <w:r>
        <w:rPr>
          <w:rFonts w:ascii="Arial" w:hAnsi="Arial" w:cs="Arial"/>
          <w:color w:val="auto"/>
          <w:sz w:val="24"/>
          <w:szCs w:val="24"/>
        </w:rPr>
        <w:t xml:space="preserve">, entre elas: Matriz de Confusão, Acurácia, e </w:t>
      </w:r>
      <w:r w:rsidRPr="00053474">
        <w:rPr>
          <w:rFonts w:ascii="Arial" w:hAnsi="Arial" w:cs="Arial"/>
          <w:i/>
          <w:color w:val="auto"/>
          <w:sz w:val="24"/>
          <w:szCs w:val="24"/>
        </w:rPr>
        <w:t>Hamming Loss</w:t>
      </w:r>
      <w:r>
        <w:rPr>
          <w:rFonts w:ascii="Arial" w:hAnsi="Arial" w:cs="Arial"/>
          <w:color w:val="auto"/>
          <w:sz w:val="24"/>
          <w:szCs w:val="24"/>
        </w:rPr>
        <w:t xml:space="preserve">. A referência [33] ressalta que as métricas para classificação </w:t>
      </w:r>
      <w:r w:rsidRPr="00381AFE">
        <w:rPr>
          <w:rFonts w:ascii="Arial" w:hAnsi="Arial" w:cs="Arial"/>
          <w:i/>
          <w:color w:val="auto"/>
          <w:sz w:val="24"/>
          <w:szCs w:val="24"/>
        </w:rPr>
        <w:t>Multi-Label</w:t>
      </w:r>
      <w:r>
        <w:rPr>
          <w:rFonts w:ascii="Arial" w:hAnsi="Arial" w:cs="Arial"/>
          <w:color w:val="auto"/>
          <w:sz w:val="24"/>
          <w:szCs w:val="24"/>
        </w:rPr>
        <w:t xml:space="preserve"> são mais elaboradas do que as utilizadas para classificação binária.</w:t>
      </w:r>
    </w:p>
    <w:p w14:paraId="4A9E4D99" w14:textId="109A42D1" w:rsidR="004E1052" w:rsidRPr="00C54F98" w:rsidRDefault="00F97B76" w:rsidP="00C54F98">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A Figura 10</w:t>
      </w:r>
      <w:r w:rsidR="004E1052">
        <w:rPr>
          <w:rFonts w:ascii="Arial" w:hAnsi="Arial" w:cs="Arial"/>
          <w:color w:val="auto"/>
          <w:sz w:val="24"/>
          <w:szCs w:val="24"/>
        </w:rPr>
        <w:t xml:space="preserve"> apresenta a Matriz de Confusão para um problema de classificação com 4 labels: normal (Benigno), </w:t>
      </w:r>
      <w:r w:rsidR="000B599C" w:rsidRPr="00DC059C">
        <w:rPr>
          <w:rFonts w:ascii="Arial" w:hAnsi="Arial" w:cs="Arial"/>
          <w:i/>
          <w:color w:val="auto"/>
          <w:sz w:val="24"/>
          <w:szCs w:val="24"/>
        </w:rPr>
        <w:t>DoS</w:t>
      </w:r>
      <w:r w:rsidR="000B599C">
        <w:rPr>
          <w:rFonts w:ascii="Arial" w:hAnsi="Arial" w:cs="Arial"/>
          <w:color w:val="auto"/>
          <w:sz w:val="24"/>
          <w:szCs w:val="24"/>
        </w:rPr>
        <w:t xml:space="preserve"> Probe</w:t>
      </w:r>
      <w:r w:rsidR="004E1052">
        <w:rPr>
          <w:rFonts w:ascii="Arial" w:hAnsi="Arial" w:cs="Arial"/>
          <w:color w:val="auto"/>
          <w:sz w:val="24"/>
          <w:szCs w:val="24"/>
        </w:rPr>
        <w:t xml:space="preserve"> e U2R.</w:t>
      </w:r>
    </w:p>
    <w:p w14:paraId="232BCD80" w14:textId="381FD273" w:rsidR="00D92334" w:rsidRDefault="00D92334" w:rsidP="004E1052">
      <w:pPr>
        <w:suppressAutoHyphens w:val="0"/>
        <w:spacing w:after="0" w:line="360" w:lineRule="auto"/>
        <w:ind w:firstLine="709"/>
        <w:jc w:val="center"/>
        <w:rPr>
          <w:rFonts w:ascii="Arial" w:hAnsi="Arial" w:cs="Arial"/>
          <w:b/>
          <w:color w:val="auto"/>
          <w:sz w:val="20"/>
          <w:szCs w:val="20"/>
        </w:rPr>
      </w:pPr>
    </w:p>
    <w:p w14:paraId="37D95966" w14:textId="255C6A2C" w:rsidR="00D92334" w:rsidRDefault="007076DC" w:rsidP="00C54F98">
      <w:pPr>
        <w:suppressAutoHyphens w:val="0"/>
        <w:spacing w:after="0" w:line="360" w:lineRule="auto"/>
        <w:jc w:val="center"/>
        <w:rPr>
          <w:rFonts w:ascii="Arial" w:hAnsi="Arial" w:cs="Arial"/>
          <w:b/>
          <w:color w:val="auto"/>
          <w:sz w:val="20"/>
          <w:szCs w:val="20"/>
        </w:rPr>
      </w:pPr>
      <w:r>
        <w:rPr>
          <w:rFonts w:ascii="Arial" w:hAnsi="Arial" w:cs="Arial"/>
          <w:noProof/>
          <w:color w:val="auto"/>
          <w:sz w:val="24"/>
          <w:szCs w:val="24"/>
          <w:lang w:eastAsia="pt-BR"/>
        </w:rPr>
        <w:drawing>
          <wp:inline distT="0" distB="0" distL="0" distR="0" wp14:anchorId="0F7BD6A8" wp14:editId="310D3C8A">
            <wp:extent cx="4337050" cy="1933575"/>
            <wp:effectExtent l="0" t="0" r="635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7050" cy="1933575"/>
                    </a:xfrm>
                    <a:prstGeom prst="rect">
                      <a:avLst/>
                    </a:prstGeom>
                    <a:noFill/>
                    <a:ln>
                      <a:noFill/>
                    </a:ln>
                  </pic:spPr>
                </pic:pic>
              </a:graphicData>
            </a:graphic>
          </wp:inline>
        </w:drawing>
      </w:r>
    </w:p>
    <w:p w14:paraId="01E755A9" w14:textId="56B3AD6F" w:rsidR="00C54F98" w:rsidRPr="00740D8D" w:rsidRDefault="00C54F98" w:rsidP="00C54F98">
      <w:pPr>
        <w:pStyle w:val="Legenda"/>
        <w:jc w:val="center"/>
        <w:rPr>
          <w:rFonts w:ascii="Arial" w:hAnsi="Arial" w:cs="Arial"/>
          <w:i w:val="0"/>
          <w:noProof/>
        </w:rPr>
      </w:pPr>
      <w:bookmarkStart w:id="321" w:name="_Toc103417617"/>
      <w:bookmarkStart w:id="322" w:name="_Toc103418351"/>
      <w:bookmarkStart w:id="323" w:name="_Toc103418796"/>
      <w:bookmarkStart w:id="324" w:name="_Toc103419618"/>
      <w:bookmarkStart w:id="325" w:name="_Toc103420562"/>
      <w:bookmarkStart w:id="326" w:name="_Toc103421025"/>
      <w:bookmarkStart w:id="327" w:name="_Toc103421518"/>
      <w:bookmarkStart w:id="328" w:name="_Toc103422061"/>
      <w:bookmarkStart w:id="329" w:name="_Toc103422376"/>
      <w:bookmarkStart w:id="330" w:name="_Toc103422600"/>
      <w:bookmarkStart w:id="331" w:name="_Toc103422766"/>
      <w:bookmarkStart w:id="332" w:name="_Toc103490788"/>
      <w:bookmarkStart w:id="333" w:name="_Toc103497775"/>
      <w:bookmarkStart w:id="334" w:name="_Toc103499064"/>
      <w:bookmarkStart w:id="335" w:name="_Toc103958606"/>
      <w:bookmarkStart w:id="336" w:name="_Toc103959217"/>
      <w:bookmarkStart w:id="337" w:name="_Toc106083335"/>
      <w:bookmarkStart w:id="338" w:name="_Toc106083549"/>
      <w:r w:rsidRPr="00740D8D">
        <w:rPr>
          <w:rFonts w:ascii="Arial" w:hAnsi="Arial" w:cs="Arial"/>
          <w:b/>
          <w:i w:val="0"/>
        </w:rPr>
        <w:t xml:space="preserve">Figura </w:t>
      </w:r>
      <w:r w:rsidRPr="00740D8D">
        <w:rPr>
          <w:rFonts w:ascii="Arial" w:hAnsi="Arial" w:cs="Arial"/>
          <w:b/>
          <w:i w:val="0"/>
        </w:rPr>
        <w:fldChar w:fldCharType="begin"/>
      </w:r>
      <w:r w:rsidRPr="00740D8D">
        <w:rPr>
          <w:rFonts w:ascii="Arial" w:hAnsi="Arial" w:cs="Arial"/>
          <w:b/>
          <w:i w:val="0"/>
        </w:rPr>
        <w:instrText xml:space="preserve"> SEQ Figura \* ARABIC </w:instrText>
      </w:r>
      <w:r w:rsidRPr="00740D8D">
        <w:rPr>
          <w:rFonts w:ascii="Arial" w:hAnsi="Arial" w:cs="Arial"/>
          <w:b/>
          <w:i w:val="0"/>
        </w:rPr>
        <w:fldChar w:fldCharType="separate"/>
      </w:r>
      <w:r w:rsidR="002F5EDC">
        <w:rPr>
          <w:rFonts w:ascii="Arial" w:hAnsi="Arial" w:cs="Arial"/>
          <w:b/>
          <w:i w:val="0"/>
          <w:noProof/>
        </w:rPr>
        <w:t>10</w:t>
      </w:r>
      <w:r w:rsidRPr="00740D8D">
        <w:rPr>
          <w:rFonts w:ascii="Arial" w:hAnsi="Arial" w:cs="Arial"/>
          <w:b/>
          <w:i w:val="0"/>
        </w:rPr>
        <w:fldChar w:fldCharType="end"/>
      </w:r>
      <w:r w:rsidRPr="00740D8D">
        <w:rPr>
          <w:rFonts w:ascii="Arial" w:hAnsi="Arial" w:cs="Arial"/>
          <w:b/>
          <w:i w:val="0"/>
        </w:rPr>
        <w:t>:</w:t>
      </w:r>
      <w:r w:rsidRPr="00740D8D">
        <w:rPr>
          <w:rFonts w:ascii="Arial" w:hAnsi="Arial" w:cs="Arial"/>
          <w:i w:val="0"/>
        </w:rPr>
        <w:t xml:space="preserve"> Mat</w:t>
      </w:r>
      <w:r>
        <w:rPr>
          <w:rFonts w:ascii="Arial" w:hAnsi="Arial" w:cs="Arial"/>
          <w:i w:val="0"/>
        </w:rPr>
        <w:t>riz de Confusão (Retirado de: [9</w:t>
      </w:r>
      <w:r w:rsidRPr="00740D8D">
        <w:rPr>
          <w:rFonts w:ascii="Arial" w:hAnsi="Arial" w:cs="Arial"/>
          <w:i w:val="0"/>
        </w:rPr>
        <w:t>]</w:t>
      </w:r>
      <w:r>
        <w:rPr>
          <w:rFonts w:ascii="Arial" w:hAnsi="Arial" w:cs="Arial"/>
          <w:i w:val="0"/>
        </w:rPr>
        <w:t xml:space="preserve"> </w:t>
      </w:r>
      <w:r w:rsidRPr="00740D8D">
        <w:rPr>
          <w:rFonts w:ascii="Arial" w:hAnsi="Arial" w:cs="Arial"/>
          <w:i w:val="0"/>
        </w:rPr>
        <w:t>)</w:t>
      </w:r>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09E4A18E" w14:textId="029B8B1E" w:rsidR="004E1052" w:rsidRDefault="004E1052" w:rsidP="004E1052">
      <w:pPr>
        <w:suppressAutoHyphens w:val="0"/>
        <w:spacing w:after="0" w:line="360" w:lineRule="auto"/>
        <w:ind w:firstLine="709"/>
        <w:jc w:val="both"/>
        <w:rPr>
          <w:rFonts w:ascii="Arial" w:hAnsi="Arial" w:cs="Arial"/>
          <w:color w:val="auto"/>
          <w:sz w:val="24"/>
          <w:szCs w:val="24"/>
        </w:rPr>
      </w:pPr>
    </w:p>
    <w:p w14:paraId="4144C8D3" w14:textId="4C26527C" w:rsidR="00D92334" w:rsidRPr="001854C3" w:rsidRDefault="00D92334" w:rsidP="00D92334">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Resumidamente, essa matriz indica a contagem de acertos de classificação em sua diagonal e a contagem de erro</w:t>
      </w:r>
      <w:r w:rsidR="003559A6">
        <w:rPr>
          <w:rFonts w:ascii="Arial" w:hAnsi="Arial" w:cs="Arial"/>
          <w:color w:val="auto"/>
          <w:sz w:val="24"/>
          <w:szCs w:val="24"/>
        </w:rPr>
        <w:t xml:space="preserve">s em suas partes triangulares. </w:t>
      </w:r>
      <w:r w:rsidRPr="001854C3">
        <w:rPr>
          <w:rFonts w:ascii="Arial" w:hAnsi="Arial" w:cs="Arial"/>
          <w:color w:val="auto"/>
          <w:sz w:val="24"/>
          <w:szCs w:val="24"/>
        </w:rPr>
        <w:t xml:space="preserve">A </w:t>
      </w:r>
      <w:r w:rsidR="00302B45" w:rsidRPr="001854C3">
        <w:rPr>
          <w:rFonts w:ascii="Arial" w:hAnsi="Arial" w:cs="Arial"/>
          <w:color w:val="auto"/>
          <w:sz w:val="24"/>
          <w:szCs w:val="24"/>
        </w:rPr>
        <w:t xml:space="preserve">métrica de </w:t>
      </w:r>
      <w:r w:rsidRPr="001854C3">
        <w:rPr>
          <w:rFonts w:ascii="Arial" w:hAnsi="Arial" w:cs="Arial"/>
          <w:color w:val="auto"/>
          <w:sz w:val="24"/>
          <w:szCs w:val="24"/>
        </w:rPr>
        <w:t>Acurácia indica o percentual de acertos do classificador enquanto a</w:t>
      </w:r>
      <w:r w:rsidR="00302B45" w:rsidRPr="001854C3">
        <w:rPr>
          <w:rFonts w:ascii="Arial" w:hAnsi="Arial" w:cs="Arial"/>
          <w:color w:val="auto"/>
          <w:sz w:val="24"/>
          <w:szCs w:val="24"/>
        </w:rPr>
        <w:t xml:space="preserve"> métrica de</w:t>
      </w:r>
      <w:r w:rsidRPr="001854C3">
        <w:rPr>
          <w:rFonts w:ascii="Arial" w:hAnsi="Arial" w:cs="Arial"/>
          <w:color w:val="auto"/>
          <w:sz w:val="24"/>
          <w:szCs w:val="24"/>
        </w:rPr>
        <w:t xml:space="preserve"> </w:t>
      </w:r>
      <w:r w:rsidRPr="001854C3">
        <w:rPr>
          <w:rFonts w:ascii="Arial" w:hAnsi="Arial" w:cs="Arial"/>
          <w:i/>
          <w:color w:val="auto"/>
          <w:sz w:val="24"/>
          <w:szCs w:val="24"/>
        </w:rPr>
        <w:t>Hamming-Loss</w:t>
      </w:r>
      <w:r w:rsidRPr="001854C3">
        <w:rPr>
          <w:rFonts w:ascii="Arial" w:hAnsi="Arial" w:cs="Arial"/>
          <w:color w:val="auto"/>
          <w:sz w:val="24"/>
          <w:szCs w:val="24"/>
        </w:rPr>
        <w:t xml:space="preserve"> indica a probabilidade de erro de classificação utiliza</w:t>
      </w:r>
      <w:r w:rsidR="00DE2E20" w:rsidRPr="001854C3">
        <w:rPr>
          <w:rFonts w:ascii="Arial" w:hAnsi="Arial" w:cs="Arial"/>
          <w:color w:val="auto"/>
          <w:sz w:val="24"/>
          <w:szCs w:val="24"/>
        </w:rPr>
        <w:t>n</w:t>
      </w:r>
      <w:r w:rsidRPr="001854C3">
        <w:rPr>
          <w:rFonts w:ascii="Arial" w:hAnsi="Arial" w:cs="Arial"/>
          <w:color w:val="auto"/>
          <w:sz w:val="24"/>
          <w:szCs w:val="24"/>
        </w:rPr>
        <w:t>do a Teoria de Códigos de Hamming.</w:t>
      </w:r>
    </w:p>
    <w:p w14:paraId="2E2AD6FC" w14:textId="6AF46C55" w:rsidR="00D92334" w:rsidRDefault="00D92334" w:rsidP="004E1052">
      <w:pPr>
        <w:suppressAutoHyphens w:val="0"/>
        <w:spacing w:after="0" w:line="360" w:lineRule="auto"/>
        <w:ind w:firstLine="709"/>
        <w:jc w:val="both"/>
        <w:rPr>
          <w:rFonts w:ascii="Arial" w:hAnsi="Arial" w:cs="Arial"/>
          <w:color w:val="auto"/>
          <w:sz w:val="24"/>
          <w:szCs w:val="24"/>
        </w:rPr>
      </w:pPr>
    </w:p>
    <w:p w14:paraId="0FD455EB" w14:textId="27D7B099" w:rsidR="00B95B0E" w:rsidRDefault="00C54F98" w:rsidP="00B95B0E">
      <w:pPr>
        <w:pStyle w:val="Ttulo1"/>
        <w:numPr>
          <w:ilvl w:val="0"/>
          <w:numId w:val="0"/>
        </w:numPr>
        <w:spacing w:after="0" w:line="360" w:lineRule="auto"/>
        <w:rPr>
          <w:rFonts w:ascii="Arial" w:hAnsi="Arial" w:cs="Arial"/>
          <w:b/>
          <w:color w:val="auto"/>
          <w:sz w:val="24"/>
          <w:szCs w:val="24"/>
        </w:rPr>
      </w:pPr>
      <w:bookmarkStart w:id="339" w:name="_Toc106083707"/>
      <w:r>
        <w:rPr>
          <w:rFonts w:ascii="Arial" w:hAnsi="Arial" w:cs="Arial"/>
          <w:b/>
          <w:color w:val="auto"/>
          <w:sz w:val="24"/>
          <w:szCs w:val="24"/>
        </w:rPr>
        <w:t>2.2</w:t>
      </w:r>
      <w:r w:rsidR="00C75BA8">
        <w:rPr>
          <w:rFonts w:ascii="Arial" w:hAnsi="Arial" w:cs="Arial"/>
          <w:b/>
          <w:color w:val="auto"/>
          <w:sz w:val="24"/>
          <w:szCs w:val="24"/>
        </w:rPr>
        <w:t>.8</w:t>
      </w:r>
      <w:r w:rsidR="00B95B0E" w:rsidRPr="00875B43">
        <w:rPr>
          <w:rFonts w:ascii="Arial" w:hAnsi="Arial" w:cs="Arial"/>
          <w:b/>
          <w:color w:val="auto"/>
          <w:sz w:val="24"/>
          <w:szCs w:val="24"/>
        </w:rPr>
        <w:t xml:space="preserve">  </w:t>
      </w:r>
      <w:r w:rsidR="00B95B0E">
        <w:rPr>
          <w:rFonts w:ascii="Arial" w:hAnsi="Arial" w:cs="Arial"/>
          <w:b/>
          <w:color w:val="auto"/>
          <w:sz w:val="24"/>
          <w:szCs w:val="24"/>
        </w:rPr>
        <w:t xml:space="preserve"> Técnicas de Transformação do Problema para Classificação </w:t>
      </w:r>
      <w:r w:rsidR="00B95B0E" w:rsidRPr="00F66D54">
        <w:rPr>
          <w:rFonts w:ascii="Arial" w:hAnsi="Arial" w:cs="Arial"/>
          <w:b/>
          <w:i/>
          <w:color w:val="auto"/>
          <w:sz w:val="24"/>
          <w:szCs w:val="24"/>
        </w:rPr>
        <w:t>Multi-Label</w:t>
      </w:r>
      <w:bookmarkEnd w:id="339"/>
    </w:p>
    <w:p w14:paraId="0E6BB637" w14:textId="77777777" w:rsidR="007F5697" w:rsidRDefault="007F5697" w:rsidP="00B95B0E">
      <w:pPr>
        <w:spacing w:after="0" w:line="360" w:lineRule="auto"/>
        <w:ind w:firstLine="709"/>
        <w:jc w:val="both"/>
        <w:rPr>
          <w:rFonts w:ascii="Arial" w:hAnsi="Arial" w:cs="Arial"/>
          <w:color w:val="00B050"/>
          <w:sz w:val="24"/>
          <w:szCs w:val="24"/>
        </w:rPr>
      </w:pPr>
    </w:p>
    <w:p w14:paraId="1D3EF0A7" w14:textId="5D5EB865" w:rsidR="00BF3AC1" w:rsidRPr="001854C3" w:rsidRDefault="00BF3AC1"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w:t>
      </w:r>
      <w:r w:rsidR="00B554BF" w:rsidRPr="001854C3">
        <w:rPr>
          <w:rFonts w:ascii="Arial" w:hAnsi="Arial" w:cs="Arial"/>
          <w:color w:val="auto"/>
          <w:sz w:val="24"/>
          <w:szCs w:val="24"/>
        </w:rPr>
        <w:t>a</w:t>
      </w:r>
      <w:r w:rsidRPr="001854C3">
        <w:rPr>
          <w:rFonts w:ascii="Arial" w:hAnsi="Arial" w:cs="Arial"/>
          <w:color w:val="auto"/>
          <w:sz w:val="24"/>
          <w:szCs w:val="24"/>
        </w:rPr>
        <w:t>borda as seguintes técnicas de</w:t>
      </w:r>
      <w:r w:rsidR="00B95B0E" w:rsidRPr="001854C3">
        <w:rPr>
          <w:rFonts w:ascii="Arial" w:hAnsi="Arial" w:cs="Arial"/>
          <w:color w:val="auto"/>
          <w:sz w:val="24"/>
          <w:szCs w:val="24"/>
        </w:rPr>
        <w:t xml:space="preserve"> Transformação do Problema </w:t>
      </w:r>
      <w:r w:rsidRPr="001854C3">
        <w:rPr>
          <w:rFonts w:ascii="Arial" w:hAnsi="Arial" w:cs="Arial"/>
          <w:color w:val="auto"/>
          <w:sz w:val="24"/>
          <w:szCs w:val="24"/>
        </w:rPr>
        <w:t>para</w:t>
      </w:r>
      <w:r w:rsidR="00B95B0E" w:rsidRPr="001854C3">
        <w:rPr>
          <w:rFonts w:ascii="Arial" w:hAnsi="Arial" w:cs="Arial"/>
          <w:color w:val="auto"/>
          <w:sz w:val="24"/>
          <w:szCs w:val="24"/>
        </w:rPr>
        <w:t xml:space="preserve"> classificação </w:t>
      </w:r>
      <w:r w:rsidR="00B95B0E" w:rsidRPr="001854C3">
        <w:rPr>
          <w:rFonts w:ascii="Arial" w:hAnsi="Arial" w:cs="Arial"/>
          <w:i/>
          <w:color w:val="auto"/>
          <w:sz w:val="24"/>
          <w:szCs w:val="24"/>
        </w:rPr>
        <w:t>Multi-</w:t>
      </w:r>
      <w:r w:rsidR="003559A6" w:rsidRPr="001854C3">
        <w:rPr>
          <w:rFonts w:ascii="Arial" w:hAnsi="Arial" w:cs="Arial"/>
          <w:i/>
          <w:color w:val="auto"/>
          <w:sz w:val="24"/>
          <w:szCs w:val="24"/>
        </w:rPr>
        <w:t>Label</w:t>
      </w:r>
      <w:r w:rsidR="003559A6" w:rsidRPr="001854C3">
        <w:rPr>
          <w:rFonts w:ascii="Arial" w:hAnsi="Arial" w:cs="Arial"/>
          <w:color w:val="auto"/>
          <w:sz w:val="24"/>
          <w:szCs w:val="24"/>
        </w:rPr>
        <w:t>:</w:t>
      </w:r>
      <w:r w:rsidRPr="001854C3">
        <w:rPr>
          <w:rFonts w:ascii="Arial" w:hAnsi="Arial" w:cs="Arial"/>
          <w:color w:val="auto"/>
          <w:sz w:val="24"/>
          <w:szCs w:val="24"/>
        </w:rPr>
        <w:t xml:space="preserve"> </w:t>
      </w:r>
    </w:p>
    <w:p w14:paraId="23E6EB50" w14:textId="0332C112"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t>Relevância Binária;</w:t>
      </w:r>
    </w:p>
    <w:p w14:paraId="0240362B" w14:textId="35DDF01C" w:rsidR="00BF3AC1" w:rsidRPr="001854C3" w:rsidRDefault="00BF3AC1" w:rsidP="00831E19">
      <w:pPr>
        <w:pStyle w:val="PargrafodaLista"/>
        <w:numPr>
          <w:ilvl w:val="0"/>
          <w:numId w:val="13"/>
        </w:numPr>
        <w:spacing w:after="0" w:line="360" w:lineRule="auto"/>
        <w:jc w:val="both"/>
        <w:rPr>
          <w:rFonts w:ascii="Arial" w:hAnsi="Arial" w:cs="Arial"/>
          <w:color w:val="auto"/>
          <w:sz w:val="24"/>
          <w:szCs w:val="24"/>
        </w:rPr>
      </w:pPr>
      <w:r w:rsidRPr="001854C3">
        <w:rPr>
          <w:rFonts w:ascii="Arial" w:hAnsi="Arial" w:cs="Arial"/>
          <w:color w:val="auto"/>
          <w:sz w:val="24"/>
          <w:szCs w:val="24"/>
        </w:rPr>
        <w:lastRenderedPageBreak/>
        <w:t>Cadeia de Classificadores; e</w:t>
      </w:r>
    </w:p>
    <w:p w14:paraId="09166C29" w14:textId="1401843E" w:rsidR="00BF3AC1" w:rsidRDefault="00BF3AC1" w:rsidP="00831E19">
      <w:pPr>
        <w:pStyle w:val="PargrafodaLista"/>
        <w:numPr>
          <w:ilvl w:val="0"/>
          <w:numId w:val="13"/>
        </w:numPr>
        <w:spacing w:after="0" w:line="360" w:lineRule="auto"/>
        <w:jc w:val="both"/>
        <w:rPr>
          <w:rFonts w:ascii="Arial" w:hAnsi="Arial" w:cs="Arial"/>
          <w:color w:val="auto"/>
          <w:sz w:val="24"/>
          <w:szCs w:val="24"/>
        </w:rPr>
      </w:pPr>
      <w:r w:rsidRPr="003559A6">
        <w:rPr>
          <w:rFonts w:ascii="Arial" w:hAnsi="Arial" w:cs="Arial"/>
          <w:i/>
          <w:color w:val="auto"/>
          <w:sz w:val="24"/>
          <w:szCs w:val="24"/>
        </w:rPr>
        <w:t>Label PowerSets</w:t>
      </w:r>
      <w:r w:rsidRPr="001854C3">
        <w:rPr>
          <w:rFonts w:ascii="Arial" w:hAnsi="Arial" w:cs="Arial"/>
          <w:color w:val="auto"/>
          <w:sz w:val="24"/>
          <w:szCs w:val="24"/>
        </w:rPr>
        <w:t>.</w:t>
      </w:r>
    </w:p>
    <w:p w14:paraId="193B02A3" w14:textId="77777777" w:rsidR="00DF1C38" w:rsidRPr="00DF1C38" w:rsidRDefault="00DF1C38" w:rsidP="00DF1C38">
      <w:pPr>
        <w:spacing w:after="0" w:line="360" w:lineRule="auto"/>
        <w:ind w:left="1069"/>
        <w:jc w:val="both"/>
        <w:rPr>
          <w:rFonts w:ascii="Arial" w:hAnsi="Arial" w:cs="Arial"/>
          <w:color w:val="auto"/>
          <w:sz w:val="24"/>
          <w:szCs w:val="24"/>
        </w:rPr>
      </w:pPr>
    </w:p>
    <w:p w14:paraId="7246938F" w14:textId="184F05AE"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340" w:name="_Toc106083708"/>
      <w:r w:rsidRPr="00C54F98">
        <w:rPr>
          <w:rFonts w:ascii="Arial" w:hAnsi="Arial" w:cs="Arial"/>
          <w:bCs/>
          <w:color w:val="auto"/>
          <w:sz w:val="24"/>
          <w:szCs w:val="24"/>
        </w:rPr>
        <w:t>2.2</w:t>
      </w:r>
      <w:r w:rsidR="00F134D3" w:rsidRPr="00C54F98">
        <w:rPr>
          <w:rFonts w:ascii="Arial" w:hAnsi="Arial" w:cs="Arial"/>
          <w:bCs/>
          <w:color w:val="auto"/>
          <w:sz w:val="24"/>
          <w:szCs w:val="24"/>
        </w:rPr>
        <w:t>.8.1   Relevância Binária</w:t>
      </w:r>
      <w:bookmarkEnd w:id="340"/>
    </w:p>
    <w:p w14:paraId="387D54B1" w14:textId="77777777" w:rsidR="00F539F3" w:rsidRDefault="00F539F3" w:rsidP="00B95B0E">
      <w:pPr>
        <w:spacing w:after="0" w:line="360" w:lineRule="auto"/>
        <w:ind w:firstLine="709"/>
        <w:jc w:val="both"/>
        <w:rPr>
          <w:rFonts w:ascii="Arial" w:hAnsi="Arial" w:cs="Arial"/>
          <w:color w:val="auto"/>
          <w:sz w:val="24"/>
          <w:szCs w:val="24"/>
        </w:rPr>
      </w:pPr>
    </w:p>
    <w:p w14:paraId="2EE7CE72" w14:textId="3BB7ABCE"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Relevância Binária é um método </w:t>
      </w:r>
      <w:r w:rsidR="00C75BA8" w:rsidRPr="001854C3">
        <w:rPr>
          <w:rFonts w:ascii="Arial" w:hAnsi="Arial" w:cs="Arial"/>
          <w:color w:val="auto"/>
          <w:sz w:val="24"/>
          <w:szCs w:val="24"/>
        </w:rPr>
        <w:t xml:space="preserve">popular </w:t>
      </w:r>
      <w:r w:rsidRPr="001854C3">
        <w:rPr>
          <w:rFonts w:ascii="Arial" w:hAnsi="Arial" w:cs="Arial"/>
          <w:color w:val="auto"/>
          <w:sz w:val="24"/>
          <w:szCs w:val="24"/>
        </w:rPr>
        <w:t xml:space="preserve">de classificação que procura aprender a partir de </w:t>
      </w:r>
      <w:r w:rsidR="00603307" w:rsidRPr="001854C3">
        <w:rPr>
          <w:rFonts w:ascii="Arial" w:hAnsi="Arial" w:cs="Arial"/>
          <w:color w:val="auto"/>
          <w:sz w:val="24"/>
          <w:szCs w:val="24"/>
        </w:rPr>
        <w:t>um conjunto de</w:t>
      </w:r>
      <w:r w:rsidRPr="001854C3">
        <w:rPr>
          <w:rFonts w:ascii="Arial" w:hAnsi="Arial" w:cs="Arial"/>
          <w:color w:val="auto"/>
          <w:sz w:val="24"/>
          <w:szCs w:val="24"/>
        </w:rPr>
        <w:t xml:space="preserve"> classificadores</w:t>
      </w:r>
      <w:r w:rsidR="00603307" w:rsidRPr="001854C3">
        <w:rPr>
          <w:rFonts w:ascii="Arial" w:hAnsi="Arial" w:cs="Arial"/>
          <w:color w:val="auto"/>
          <w:sz w:val="24"/>
          <w:szCs w:val="24"/>
        </w:rPr>
        <w:t xml:space="preserve"> binários</w:t>
      </w:r>
      <w:r w:rsidRPr="001854C3">
        <w:rPr>
          <w:rFonts w:ascii="Arial" w:hAnsi="Arial" w:cs="Arial"/>
          <w:color w:val="auto"/>
          <w:sz w:val="24"/>
          <w:szCs w:val="24"/>
        </w:rPr>
        <w:t xml:space="preserve">, um para cada Label ou rótulo [31]. A Figura </w:t>
      </w:r>
      <w:r w:rsidR="00603307" w:rsidRPr="001854C3">
        <w:rPr>
          <w:rFonts w:ascii="Arial" w:hAnsi="Arial" w:cs="Arial"/>
          <w:color w:val="auto"/>
          <w:sz w:val="24"/>
          <w:szCs w:val="24"/>
        </w:rPr>
        <w:t>11</w:t>
      </w:r>
      <w:r w:rsidRPr="001854C3">
        <w:rPr>
          <w:rFonts w:ascii="Arial" w:hAnsi="Arial" w:cs="Arial"/>
          <w:color w:val="auto"/>
          <w:sz w:val="24"/>
          <w:szCs w:val="24"/>
        </w:rPr>
        <w:t xml:space="preserve"> ilustra o método de Transformação do Problema por Relevância Binária. </w:t>
      </w:r>
      <w:r w:rsidR="00603307" w:rsidRPr="001854C3">
        <w:rPr>
          <w:rFonts w:ascii="Arial" w:hAnsi="Arial" w:cs="Arial"/>
          <w:color w:val="auto"/>
          <w:sz w:val="24"/>
          <w:szCs w:val="24"/>
        </w:rPr>
        <w:t xml:space="preserve">Nessa Figura uma Tabela com uma coluna de rótulos de classificação é transformada em 4 tabelas, uma para cada rótulo. </w:t>
      </w:r>
      <w:r w:rsidRPr="001854C3">
        <w:rPr>
          <w:rFonts w:ascii="Arial" w:hAnsi="Arial" w:cs="Arial"/>
          <w:color w:val="auto"/>
          <w:sz w:val="24"/>
          <w:szCs w:val="24"/>
        </w:rPr>
        <w:t xml:space="preserve">A desvantagem desse método é que </w:t>
      </w:r>
      <w:r w:rsidR="00603307" w:rsidRPr="001854C3">
        <w:rPr>
          <w:rFonts w:ascii="Arial" w:hAnsi="Arial" w:cs="Arial"/>
          <w:color w:val="auto"/>
          <w:sz w:val="24"/>
          <w:szCs w:val="24"/>
        </w:rPr>
        <w:t>a</w:t>
      </w:r>
      <w:r w:rsidRPr="001854C3">
        <w:rPr>
          <w:rFonts w:ascii="Arial" w:hAnsi="Arial" w:cs="Arial"/>
          <w:color w:val="auto"/>
          <w:sz w:val="24"/>
          <w:szCs w:val="24"/>
        </w:rPr>
        <w:t xml:space="preserve"> correlação entre os </w:t>
      </w:r>
      <w:r w:rsidRPr="001854C3">
        <w:rPr>
          <w:rFonts w:ascii="Arial" w:hAnsi="Arial" w:cs="Arial"/>
          <w:i/>
          <w:color w:val="auto"/>
          <w:sz w:val="24"/>
          <w:szCs w:val="24"/>
        </w:rPr>
        <w:t>Labels</w:t>
      </w:r>
      <w:r w:rsidRPr="001854C3">
        <w:rPr>
          <w:rFonts w:ascii="Arial" w:hAnsi="Arial" w:cs="Arial"/>
          <w:color w:val="auto"/>
          <w:sz w:val="24"/>
          <w:szCs w:val="24"/>
        </w:rPr>
        <w:t xml:space="preserve"> </w:t>
      </w:r>
      <w:r w:rsidR="00B402CE" w:rsidRPr="001854C3">
        <w:rPr>
          <w:rFonts w:ascii="Arial" w:hAnsi="Arial" w:cs="Arial"/>
          <w:color w:val="auto"/>
          <w:sz w:val="24"/>
          <w:szCs w:val="24"/>
        </w:rPr>
        <w:t>é</w:t>
      </w:r>
      <w:r w:rsidRPr="001854C3">
        <w:rPr>
          <w:rFonts w:ascii="Arial" w:hAnsi="Arial" w:cs="Arial"/>
          <w:color w:val="auto"/>
          <w:sz w:val="24"/>
          <w:szCs w:val="24"/>
        </w:rPr>
        <w:t xml:space="preserve"> desconsiderada pois os </w:t>
      </w:r>
      <w:r w:rsidRPr="001854C3">
        <w:rPr>
          <w:rFonts w:ascii="Arial" w:hAnsi="Arial" w:cs="Arial"/>
          <w:i/>
          <w:color w:val="auto"/>
          <w:sz w:val="24"/>
          <w:szCs w:val="24"/>
        </w:rPr>
        <w:t>Labels</w:t>
      </w:r>
      <w:r w:rsidRPr="001854C3">
        <w:rPr>
          <w:rFonts w:ascii="Arial" w:hAnsi="Arial" w:cs="Arial"/>
          <w:color w:val="auto"/>
          <w:sz w:val="24"/>
          <w:szCs w:val="24"/>
        </w:rPr>
        <w:t xml:space="preserve"> são tratados </w:t>
      </w:r>
      <w:r w:rsidR="00B402CE" w:rsidRPr="001854C3">
        <w:rPr>
          <w:rFonts w:ascii="Arial" w:hAnsi="Arial" w:cs="Arial"/>
          <w:color w:val="auto"/>
          <w:sz w:val="24"/>
          <w:szCs w:val="24"/>
        </w:rPr>
        <w:t>em tabelas</w:t>
      </w:r>
      <w:r w:rsidRPr="001854C3">
        <w:rPr>
          <w:rFonts w:ascii="Arial" w:hAnsi="Arial" w:cs="Arial"/>
          <w:color w:val="auto"/>
          <w:sz w:val="24"/>
          <w:szCs w:val="24"/>
        </w:rPr>
        <w:t xml:space="preserve"> independentes. Os métodos a serem apresentados em seguida, Cadeia de Classificadores 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buscam corrigir a questão da perda da correlação entre os </w:t>
      </w:r>
      <w:r w:rsidRPr="003559A6">
        <w:rPr>
          <w:rFonts w:ascii="Arial" w:hAnsi="Arial" w:cs="Arial"/>
          <w:i/>
          <w:color w:val="auto"/>
          <w:sz w:val="24"/>
          <w:szCs w:val="24"/>
        </w:rPr>
        <w:t>Labels</w:t>
      </w:r>
      <w:r w:rsidRPr="001854C3">
        <w:rPr>
          <w:rFonts w:ascii="Arial" w:hAnsi="Arial" w:cs="Arial"/>
          <w:color w:val="auto"/>
          <w:sz w:val="24"/>
          <w:szCs w:val="24"/>
        </w:rPr>
        <w:t>.</w:t>
      </w:r>
    </w:p>
    <w:p w14:paraId="0DE7BAFE" w14:textId="673FFE25" w:rsidR="00B95B0E" w:rsidRDefault="00B95B0E" w:rsidP="00B95B0E">
      <w:pPr>
        <w:spacing w:after="0" w:line="360" w:lineRule="auto"/>
        <w:ind w:firstLine="709"/>
        <w:jc w:val="both"/>
        <w:rPr>
          <w:rFonts w:ascii="Arial" w:hAnsi="Arial" w:cs="Arial"/>
          <w:color w:val="auto"/>
          <w:sz w:val="24"/>
          <w:szCs w:val="24"/>
        </w:rPr>
      </w:pPr>
    </w:p>
    <w:p w14:paraId="0DFD5202" w14:textId="49C3B6B3" w:rsidR="00B95B0E" w:rsidRDefault="00B0255E" w:rsidP="00B95B0E">
      <w:pPr>
        <w:spacing w:after="0" w:line="360" w:lineRule="auto"/>
        <w:ind w:firstLine="709"/>
        <w:jc w:val="both"/>
        <w:rPr>
          <w:rFonts w:ascii="Arial" w:hAnsi="Arial" w:cs="Arial"/>
          <w:color w:val="auto"/>
          <w:sz w:val="24"/>
          <w:szCs w:val="24"/>
        </w:rPr>
      </w:pPr>
      <w:r w:rsidRPr="00516F68">
        <w:rPr>
          <w:rFonts w:ascii="Arial" w:hAnsi="Arial" w:cs="Arial"/>
          <w:noProof/>
          <w:color w:val="auto"/>
          <w:sz w:val="24"/>
          <w:szCs w:val="24"/>
          <w:lang w:eastAsia="pt-BR"/>
        </w:rPr>
        <mc:AlternateContent>
          <mc:Choice Requires="wpg">
            <w:drawing>
              <wp:anchor distT="0" distB="0" distL="114300" distR="114300" simplePos="0" relativeHeight="251881472" behindDoc="1" locked="0" layoutInCell="1" allowOverlap="1" wp14:anchorId="1B750A1D" wp14:editId="3593A401">
                <wp:simplePos x="0" y="0"/>
                <wp:positionH relativeFrom="margin">
                  <wp:align>center</wp:align>
                </wp:positionH>
                <wp:positionV relativeFrom="paragraph">
                  <wp:posOffset>12700</wp:posOffset>
                </wp:positionV>
                <wp:extent cx="3435985" cy="2645410"/>
                <wp:effectExtent l="0" t="0" r="0" b="2540"/>
                <wp:wrapTight wrapText="bothSides">
                  <wp:wrapPolygon edited="0">
                    <wp:start x="5030" y="0"/>
                    <wp:lineTo x="5030" y="6377"/>
                    <wp:lineTo x="7664" y="7466"/>
                    <wp:lineTo x="9700" y="8088"/>
                    <wp:lineTo x="9700" y="9955"/>
                    <wp:lineTo x="9221" y="11821"/>
                    <wp:lineTo x="9221" y="12444"/>
                    <wp:lineTo x="0" y="14621"/>
                    <wp:lineTo x="0" y="21465"/>
                    <wp:lineTo x="21436" y="21465"/>
                    <wp:lineTo x="21436" y="14621"/>
                    <wp:lineTo x="11856" y="12444"/>
                    <wp:lineTo x="11736" y="11355"/>
                    <wp:lineTo x="11257" y="9955"/>
                    <wp:lineTo x="11137" y="7777"/>
                    <wp:lineTo x="13652" y="7466"/>
                    <wp:lineTo x="15928" y="6377"/>
                    <wp:lineTo x="15808" y="0"/>
                    <wp:lineTo x="5030" y="0"/>
                  </wp:wrapPolygon>
                </wp:wrapTight>
                <wp:docPr id="24" name="Agrupar 7"/>
                <wp:cNvGraphicFramePr/>
                <a:graphic xmlns:a="http://schemas.openxmlformats.org/drawingml/2006/main">
                  <a:graphicData uri="http://schemas.microsoft.com/office/word/2010/wordprocessingGroup">
                    <wpg:wgp>
                      <wpg:cNvGrpSpPr/>
                      <wpg:grpSpPr>
                        <a:xfrm>
                          <a:off x="0" y="0"/>
                          <a:ext cx="3435985" cy="2645410"/>
                          <a:chOff x="0" y="0"/>
                          <a:chExt cx="3950680" cy="3169377"/>
                        </a:xfrm>
                      </wpg:grpSpPr>
                      <pic:pic xmlns:pic="http://schemas.openxmlformats.org/drawingml/2006/picture">
                        <pic:nvPicPr>
                          <pic:cNvPr id="25" name="Imagem 25"/>
                          <pic:cNvPicPr>
                            <a:picLocks noChangeAspect="1"/>
                          </pic:cNvPicPr>
                        </pic:nvPicPr>
                        <pic:blipFill>
                          <a:blip r:embed="rId37"/>
                          <a:stretch>
                            <a:fillRect/>
                          </a:stretch>
                        </pic:blipFill>
                        <pic:spPr>
                          <a:xfrm>
                            <a:off x="958685" y="0"/>
                            <a:ext cx="1916433" cy="958487"/>
                          </a:xfrm>
                          <a:prstGeom prst="rect">
                            <a:avLst/>
                          </a:prstGeom>
                        </pic:spPr>
                      </pic:pic>
                      <pic:pic xmlns:pic="http://schemas.openxmlformats.org/drawingml/2006/picture">
                        <pic:nvPicPr>
                          <pic:cNvPr id="26" name="Imagem 26"/>
                          <pic:cNvPicPr>
                            <a:picLocks noChangeAspect="1"/>
                          </pic:cNvPicPr>
                        </pic:nvPicPr>
                        <pic:blipFill>
                          <a:blip r:embed="rId38"/>
                          <a:stretch>
                            <a:fillRect/>
                          </a:stretch>
                        </pic:blipFill>
                        <pic:spPr>
                          <a:xfrm>
                            <a:off x="0" y="2165961"/>
                            <a:ext cx="3950680" cy="1003416"/>
                          </a:xfrm>
                          <a:prstGeom prst="rect">
                            <a:avLst/>
                          </a:prstGeom>
                        </pic:spPr>
                      </pic:pic>
                      <wps:wsp>
                        <wps:cNvPr id="27" name="Seta para a Direita 27"/>
                        <wps:cNvSpPr/>
                        <wps:spPr>
                          <a:xfrm rot="5400000">
                            <a:off x="1513509"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64AB858D" id="Agrupar 7" o:spid="_x0000_s1026" style="position:absolute;margin-left:0;margin-top:1pt;width:270.55pt;height:208.3pt;z-index:-251435008;mso-position-horizontal:center;mso-position-horizontal-relative:margin;mso-width-relative:margin;mso-height-relative:margin" coordsize="39506,31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5" o:spid="_x0000_s1027" type="#_x0000_t75" style="position:absolute;left:9586;width:19165;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">
                  <v:imagedata r:id="rId40" o:title=""/>
                  <v:path arrowok="t"/>
                </v:shape>
                <v:shape id="Imagem 26" o:spid="_x0000_s1028" type="#_x0000_t75" style="position:absolute;top:21659;width:39506;height:10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">
                  <v:imagedata r:id="rId4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27" o:spid="_x0000_s1029" type="#_x0000_t13" style="position:absolute;left:15135;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" adj="16500" fillcolor="#4f81bd [3204]" strokecolor="#243f60 [1604]" strokeweight="2pt"/>
                <w10:wrap type="tight" anchorx="margin"/>
              </v:group>
            </w:pict>
          </mc:Fallback>
        </mc:AlternateContent>
      </w:r>
    </w:p>
    <w:p w14:paraId="4A3FBEE3" w14:textId="63603FEA" w:rsidR="00B95B0E" w:rsidRDefault="00B95B0E" w:rsidP="00B95B0E">
      <w:pPr>
        <w:spacing w:after="0" w:line="360" w:lineRule="auto"/>
        <w:ind w:firstLine="709"/>
        <w:jc w:val="both"/>
        <w:rPr>
          <w:rFonts w:ascii="Arial" w:hAnsi="Arial" w:cs="Arial"/>
          <w:color w:val="auto"/>
          <w:sz w:val="24"/>
          <w:szCs w:val="24"/>
        </w:rPr>
      </w:pPr>
    </w:p>
    <w:p w14:paraId="0A8AF218" w14:textId="40E9E0E5" w:rsidR="00B95B0E" w:rsidRDefault="00B95B0E" w:rsidP="00B95B0E">
      <w:pPr>
        <w:spacing w:after="0" w:line="360" w:lineRule="auto"/>
        <w:ind w:firstLine="709"/>
        <w:jc w:val="both"/>
        <w:rPr>
          <w:rFonts w:ascii="Arial" w:hAnsi="Arial" w:cs="Arial"/>
          <w:color w:val="auto"/>
          <w:sz w:val="24"/>
          <w:szCs w:val="24"/>
        </w:rPr>
      </w:pPr>
    </w:p>
    <w:p w14:paraId="0F763E37" w14:textId="77777777" w:rsidR="00B95B0E" w:rsidRDefault="00B95B0E" w:rsidP="00B95B0E">
      <w:pPr>
        <w:spacing w:after="0" w:line="360" w:lineRule="auto"/>
        <w:ind w:firstLine="709"/>
        <w:jc w:val="both"/>
        <w:rPr>
          <w:rFonts w:ascii="Arial" w:hAnsi="Arial" w:cs="Arial"/>
          <w:color w:val="auto"/>
          <w:sz w:val="24"/>
          <w:szCs w:val="24"/>
        </w:rPr>
      </w:pPr>
    </w:p>
    <w:p w14:paraId="463D7FFF" w14:textId="77777777" w:rsidR="00B95B0E" w:rsidRDefault="00B95B0E" w:rsidP="00B95B0E">
      <w:pPr>
        <w:spacing w:after="0" w:line="360" w:lineRule="auto"/>
        <w:ind w:firstLine="709"/>
        <w:jc w:val="both"/>
        <w:rPr>
          <w:rFonts w:ascii="Arial" w:hAnsi="Arial" w:cs="Arial"/>
          <w:color w:val="auto"/>
          <w:sz w:val="24"/>
          <w:szCs w:val="24"/>
        </w:rPr>
      </w:pPr>
    </w:p>
    <w:p w14:paraId="4064466F" w14:textId="77777777" w:rsidR="00B95B0E" w:rsidRDefault="00B95B0E" w:rsidP="00B95B0E">
      <w:pPr>
        <w:spacing w:after="0" w:line="360" w:lineRule="auto"/>
        <w:ind w:firstLine="709"/>
        <w:jc w:val="both"/>
        <w:rPr>
          <w:rFonts w:ascii="Arial" w:hAnsi="Arial" w:cs="Arial"/>
          <w:color w:val="auto"/>
          <w:sz w:val="24"/>
          <w:szCs w:val="24"/>
        </w:rPr>
      </w:pPr>
    </w:p>
    <w:p w14:paraId="61EEE045" w14:textId="77777777" w:rsidR="00B95B0E" w:rsidRDefault="00B95B0E" w:rsidP="00B95B0E">
      <w:pPr>
        <w:spacing w:after="0" w:line="360" w:lineRule="auto"/>
        <w:ind w:firstLine="709"/>
        <w:jc w:val="both"/>
        <w:rPr>
          <w:rFonts w:ascii="Arial" w:hAnsi="Arial" w:cs="Arial"/>
          <w:color w:val="auto"/>
          <w:sz w:val="24"/>
          <w:szCs w:val="24"/>
        </w:rPr>
      </w:pPr>
    </w:p>
    <w:p w14:paraId="241EB001" w14:textId="77777777" w:rsidR="00B95B0E" w:rsidRDefault="00B95B0E" w:rsidP="00B95B0E">
      <w:pPr>
        <w:spacing w:after="0" w:line="360" w:lineRule="auto"/>
        <w:ind w:firstLine="709"/>
        <w:jc w:val="both"/>
        <w:rPr>
          <w:rFonts w:ascii="Arial" w:hAnsi="Arial" w:cs="Arial"/>
          <w:color w:val="auto"/>
          <w:sz w:val="24"/>
          <w:szCs w:val="24"/>
        </w:rPr>
      </w:pPr>
    </w:p>
    <w:p w14:paraId="4852D048" w14:textId="77777777" w:rsidR="00B95B0E" w:rsidRDefault="00B95B0E" w:rsidP="00B95B0E">
      <w:pPr>
        <w:spacing w:after="0" w:line="360" w:lineRule="auto"/>
        <w:ind w:firstLine="709"/>
        <w:jc w:val="both"/>
        <w:rPr>
          <w:rFonts w:ascii="Arial" w:hAnsi="Arial" w:cs="Arial"/>
          <w:color w:val="auto"/>
          <w:sz w:val="24"/>
          <w:szCs w:val="24"/>
        </w:rPr>
      </w:pPr>
    </w:p>
    <w:p w14:paraId="2C0D43A8" w14:textId="5F9A148C" w:rsidR="00B95B0E" w:rsidRDefault="00B0255E"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3520" behindDoc="1" locked="0" layoutInCell="1" allowOverlap="1" wp14:anchorId="5AA8509B" wp14:editId="11CE49D8">
                <wp:simplePos x="0" y="0"/>
                <wp:positionH relativeFrom="column">
                  <wp:posOffset>319405</wp:posOffset>
                </wp:positionH>
                <wp:positionV relativeFrom="paragraph">
                  <wp:posOffset>410210</wp:posOffset>
                </wp:positionV>
                <wp:extent cx="5153025" cy="635"/>
                <wp:effectExtent l="0" t="0" r="9525" b="0"/>
                <wp:wrapTight wrapText="bothSides">
                  <wp:wrapPolygon edited="0">
                    <wp:start x="0" y="0"/>
                    <wp:lineTo x="0" y="20215"/>
                    <wp:lineTo x="21560" y="20215"/>
                    <wp:lineTo x="21560" y="0"/>
                    <wp:lineTo x="0" y="0"/>
                  </wp:wrapPolygon>
                </wp:wrapTight>
                <wp:docPr id="18" name="Caixa de Texto 18"/>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14175EDD" w14:textId="15DF70A8" w:rsidR="00622C56" w:rsidRDefault="002A5A6F" w:rsidP="00B0255E">
                            <w:pPr>
                              <w:pStyle w:val="Legenda"/>
                              <w:jc w:val="center"/>
                              <w:rPr>
                                <w:rFonts w:ascii="Arial" w:hAnsi="Arial" w:cs="Arial"/>
                                <w:i w:val="0"/>
                              </w:rPr>
                            </w:pPr>
                            <w:bookmarkStart w:id="341" w:name="_Toc106083550"/>
                            <w:bookmarkStart w:id="342" w:name="_Toc103418352"/>
                            <w:bookmarkStart w:id="343" w:name="_Toc103418797"/>
                            <w:bookmarkStart w:id="344" w:name="_Toc103419619"/>
                            <w:bookmarkStart w:id="345" w:name="_Toc103420563"/>
                            <w:bookmarkStart w:id="346" w:name="_Toc103421026"/>
                            <w:bookmarkStart w:id="347" w:name="_Toc103421519"/>
                            <w:bookmarkStart w:id="348" w:name="_Toc103422062"/>
                            <w:bookmarkStart w:id="349" w:name="_Toc103422377"/>
                            <w:bookmarkStart w:id="350" w:name="_Toc103422601"/>
                            <w:bookmarkStart w:id="351" w:name="_Toc103422767"/>
                            <w:bookmarkStart w:id="352" w:name="_Toc103490789"/>
                            <w:bookmarkStart w:id="353" w:name="_Toc103497776"/>
                            <w:bookmarkStart w:id="354" w:name="_Toc103499065"/>
                            <w:bookmarkStart w:id="355" w:name="_Toc103958607"/>
                            <w:bookmarkStart w:id="356" w:name="_Toc103959218"/>
                            <w:bookmarkStart w:id="357" w:name="_Toc106083336"/>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sidR="002F5EDC">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w:t>
                            </w:r>
                            <w:bookmarkEnd w:id="341"/>
                            <w:r w:rsidRPr="00B0255E">
                              <w:rPr>
                                <w:rFonts w:ascii="Arial" w:hAnsi="Arial" w:cs="Arial"/>
                                <w:i w:val="0"/>
                              </w:rPr>
                              <w:t xml:space="preserve"> </w:t>
                            </w:r>
                          </w:p>
                          <w:p w14:paraId="274C94D2" w14:textId="5A875010" w:rsidR="002A5A6F" w:rsidRPr="00B0255E" w:rsidRDefault="002A5A6F" w:rsidP="00B0255E">
                            <w:pPr>
                              <w:pStyle w:val="Legenda"/>
                              <w:jc w:val="center"/>
                              <w:rPr>
                                <w:rFonts w:ascii="Arial" w:hAnsi="Arial" w:cs="Arial"/>
                                <w:i w:val="0"/>
                                <w:noProof/>
                              </w:rPr>
                            </w:pPr>
                            <w:r w:rsidRPr="00B0255E">
                              <w:rPr>
                                <w:rFonts w:ascii="Arial" w:hAnsi="Arial" w:cs="Arial"/>
                                <w:i w:val="0"/>
                              </w:rPr>
                              <w:t>(Adaptado de [31])</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8509B" id="Caixa de Texto 18" o:spid="_x0000_s1033" type="#_x0000_t202" style="position:absolute;left:0;text-align:left;margin-left:25.15pt;margin-top:32.3pt;width:405.75pt;height:.05pt;z-index:-25143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" stroked="f">
                <v:textbox style="mso-fit-shape-to-text:t" inset="0,0,0,0">
                  <w:txbxContent>
                    <w:p w14:paraId="14175EDD" w14:textId="15DF70A8" w:rsidR="00622C56" w:rsidRDefault="002A5A6F" w:rsidP="00B0255E">
                      <w:pPr>
                        <w:pStyle w:val="Legenda"/>
                        <w:jc w:val="center"/>
                        <w:rPr>
                          <w:rFonts w:ascii="Arial" w:hAnsi="Arial" w:cs="Arial"/>
                          <w:i w:val="0"/>
                        </w:rPr>
                      </w:pPr>
                      <w:bookmarkStart w:id="541" w:name="_Toc106083550"/>
                      <w:bookmarkStart w:id="542" w:name="_Toc103418352"/>
                      <w:bookmarkStart w:id="543" w:name="_Toc103418797"/>
                      <w:bookmarkStart w:id="544" w:name="_Toc103419619"/>
                      <w:bookmarkStart w:id="545" w:name="_Toc103420563"/>
                      <w:bookmarkStart w:id="546" w:name="_Toc103421026"/>
                      <w:bookmarkStart w:id="547" w:name="_Toc103421519"/>
                      <w:bookmarkStart w:id="548" w:name="_Toc103422062"/>
                      <w:bookmarkStart w:id="549" w:name="_Toc103422377"/>
                      <w:bookmarkStart w:id="550" w:name="_Toc103422601"/>
                      <w:bookmarkStart w:id="551" w:name="_Toc103422767"/>
                      <w:bookmarkStart w:id="552" w:name="_Toc103490789"/>
                      <w:bookmarkStart w:id="553" w:name="_Toc103497776"/>
                      <w:bookmarkStart w:id="554" w:name="_Toc103499065"/>
                      <w:bookmarkStart w:id="555" w:name="_Toc103958607"/>
                      <w:bookmarkStart w:id="556" w:name="_Toc103959218"/>
                      <w:bookmarkStart w:id="557" w:name="_Toc106083336"/>
                      <w:r w:rsidRPr="00B0255E">
                        <w:rPr>
                          <w:rFonts w:ascii="Arial" w:hAnsi="Arial" w:cs="Arial"/>
                          <w:b/>
                          <w:i w:val="0"/>
                        </w:rPr>
                        <w:t xml:space="preserve">Figura </w:t>
                      </w:r>
                      <w:r w:rsidRPr="00B0255E">
                        <w:rPr>
                          <w:rFonts w:ascii="Arial" w:hAnsi="Arial" w:cs="Arial"/>
                          <w:b/>
                          <w:i w:val="0"/>
                        </w:rPr>
                        <w:fldChar w:fldCharType="begin"/>
                      </w:r>
                      <w:r w:rsidRPr="00B0255E">
                        <w:rPr>
                          <w:rFonts w:ascii="Arial" w:hAnsi="Arial" w:cs="Arial"/>
                          <w:b/>
                          <w:i w:val="0"/>
                        </w:rPr>
                        <w:instrText xml:space="preserve"> SEQ Figura \* ARABIC </w:instrText>
                      </w:r>
                      <w:r w:rsidRPr="00B0255E">
                        <w:rPr>
                          <w:rFonts w:ascii="Arial" w:hAnsi="Arial" w:cs="Arial"/>
                          <w:b/>
                          <w:i w:val="0"/>
                        </w:rPr>
                        <w:fldChar w:fldCharType="separate"/>
                      </w:r>
                      <w:r w:rsidR="002F5EDC">
                        <w:rPr>
                          <w:rFonts w:ascii="Arial" w:hAnsi="Arial" w:cs="Arial"/>
                          <w:b/>
                          <w:i w:val="0"/>
                          <w:noProof/>
                        </w:rPr>
                        <w:t>11</w:t>
                      </w:r>
                      <w:r w:rsidRPr="00B0255E">
                        <w:rPr>
                          <w:rFonts w:ascii="Arial" w:hAnsi="Arial" w:cs="Arial"/>
                          <w:b/>
                          <w:i w:val="0"/>
                        </w:rPr>
                        <w:fldChar w:fldCharType="end"/>
                      </w:r>
                      <w:r w:rsidRPr="00B0255E">
                        <w:rPr>
                          <w:rFonts w:ascii="Arial" w:hAnsi="Arial" w:cs="Arial"/>
                          <w:b/>
                          <w:i w:val="0"/>
                        </w:rPr>
                        <w:t>:</w:t>
                      </w:r>
                      <w:r w:rsidRPr="00B0255E">
                        <w:rPr>
                          <w:rFonts w:ascii="Arial" w:hAnsi="Arial" w:cs="Arial"/>
                          <w:i w:val="0"/>
                        </w:rPr>
                        <w:t xml:space="preserve"> Transformação do Problema por Relevância Binária</w:t>
                      </w:r>
                      <w:bookmarkEnd w:id="541"/>
                      <w:r w:rsidRPr="00B0255E">
                        <w:rPr>
                          <w:rFonts w:ascii="Arial" w:hAnsi="Arial" w:cs="Arial"/>
                          <w:i w:val="0"/>
                        </w:rPr>
                        <w:t xml:space="preserve"> </w:t>
                      </w:r>
                    </w:p>
                    <w:p w14:paraId="274C94D2" w14:textId="5A875010" w:rsidR="002A5A6F" w:rsidRPr="00B0255E" w:rsidRDefault="002A5A6F" w:rsidP="00B0255E">
                      <w:pPr>
                        <w:pStyle w:val="Legenda"/>
                        <w:jc w:val="center"/>
                        <w:rPr>
                          <w:rFonts w:ascii="Arial" w:hAnsi="Arial" w:cs="Arial"/>
                          <w:i w:val="0"/>
                          <w:noProof/>
                        </w:rPr>
                      </w:pPr>
                      <w:r w:rsidRPr="00B0255E">
                        <w:rPr>
                          <w:rFonts w:ascii="Arial" w:hAnsi="Arial" w:cs="Arial"/>
                          <w:i w:val="0"/>
                        </w:rPr>
                        <w:t>(Adaptado de [31])</w:t>
                      </w:r>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p>
                  </w:txbxContent>
                </v:textbox>
                <w10:wrap type="tight"/>
              </v:shape>
            </w:pict>
          </mc:Fallback>
        </mc:AlternateContent>
      </w:r>
    </w:p>
    <w:p w14:paraId="37B72F14" w14:textId="321E81D7" w:rsidR="00B95B0E" w:rsidRDefault="00A90EBF" w:rsidP="00B95B0E">
      <w:pPr>
        <w:spacing w:after="0" w:line="360" w:lineRule="auto"/>
        <w:ind w:firstLine="709"/>
        <w:rPr>
          <w:rFonts w:ascii="Arial" w:hAnsi="Arial" w:cs="Arial"/>
          <w:color w:val="auto"/>
          <w:sz w:val="24"/>
          <w:szCs w:val="24"/>
        </w:rPr>
      </w:pPr>
      <w:r>
        <w:rPr>
          <w:rFonts w:ascii="Arial" w:hAnsi="Arial" w:cs="Arial"/>
          <w:color w:val="auto"/>
          <w:sz w:val="24"/>
          <w:szCs w:val="24"/>
        </w:rPr>
        <w:t>A tabela 4</w:t>
      </w:r>
      <w:r w:rsidR="00B95B0E">
        <w:rPr>
          <w:rFonts w:ascii="Arial" w:hAnsi="Arial" w:cs="Arial"/>
          <w:color w:val="auto"/>
          <w:sz w:val="24"/>
          <w:szCs w:val="24"/>
        </w:rPr>
        <w:t xml:space="preserve"> apresenta um exemplo de utilização do método de transformação do problema por Relevância Binária em conjunto com um classificador binário de K Vizinhos mais próximos a partir das Bibliotecas </w:t>
      </w:r>
      <w:r w:rsidR="00B95B0E" w:rsidRPr="003559A6">
        <w:rPr>
          <w:rFonts w:ascii="Arial" w:hAnsi="Arial" w:cs="Arial"/>
          <w:i/>
          <w:color w:val="auto"/>
          <w:sz w:val="24"/>
          <w:szCs w:val="24"/>
        </w:rPr>
        <w:t>Python SkMultilearn</w:t>
      </w:r>
      <w:r w:rsidR="00B95B0E">
        <w:rPr>
          <w:rFonts w:ascii="Arial" w:hAnsi="Arial" w:cs="Arial"/>
          <w:color w:val="auto"/>
          <w:sz w:val="24"/>
          <w:szCs w:val="24"/>
        </w:rPr>
        <w:t xml:space="preserve">[8] e </w:t>
      </w:r>
      <w:r w:rsidR="00B95B0E" w:rsidRPr="003559A6">
        <w:rPr>
          <w:rFonts w:ascii="Arial" w:hAnsi="Arial" w:cs="Arial"/>
          <w:i/>
          <w:color w:val="auto"/>
          <w:sz w:val="24"/>
          <w:szCs w:val="24"/>
        </w:rPr>
        <w:t>SkLearn</w:t>
      </w:r>
      <w:r w:rsidR="00B95B0E">
        <w:rPr>
          <w:rFonts w:ascii="Arial" w:hAnsi="Arial" w:cs="Arial"/>
          <w:color w:val="auto"/>
          <w:sz w:val="24"/>
          <w:szCs w:val="24"/>
        </w:rPr>
        <w:t>[7].</w:t>
      </w:r>
    </w:p>
    <w:p w14:paraId="7ED443E1" w14:textId="77777777" w:rsidR="00771474" w:rsidRDefault="00771474"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F9490A" w14:paraId="38E6054B" w14:textId="77777777" w:rsidTr="008A10F3">
        <w:tc>
          <w:tcPr>
            <w:tcW w:w="9061" w:type="dxa"/>
          </w:tcPr>
          <w:p w14:paraId="64F13EC4"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sklearn.neighbors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KNeighborsClassifier</w:t>
            </w:r>
          </w:p>
          <w:p w14:paraId="1601DC7E"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lastRenderedPageBreak/>
              <w:t xml:space="preserve">from </w:t>
            </w:r>
            <w:proofErr w:type="gramStart"/>
            <w:r w:rsidRPr="007D5B59">
              <w:rPr>
                <w:rFonts w:ascii="Arial" w:eastAsia="Times New Roman" w:hAnsi="Arial" w:cs="Arial"/>
                <w:color w:val="080808"/>
                <w:kern w:val="0"/>
                <w:sz w:val="20"/>
                <w:szCs w:val="20"/>
                <w:lang w:val="en-US" w:eastAsia="pt-BR"/>
              </w:rPr>
              <w:t>skmultilearn.problem</w:t>
            </w:r>
            <w:proofErr w:type="gramEnd"/>
            <w:r w:rsidRPr="007D5B59">
              <w:rPr>
                <w:rFonts w:ascii="Arial" w:eastAsia="Times New Roman" w:hAnsi="Arial" w:cs="Arial"/>
                <w:color w:val="080808"/>
                <w:kern w:val="0"/>
                <w:sz w:val="20"/>
                <w:szCs w:val="20"/>
                <w:lang w:val="en-US" w:eastAsia="pt-BR"/>
              </w:rPr>
              <w:t xml:space="preserve">_transform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BinaryRelevance</w:t>
            </w:r>
          </w:p>
          <w:p w14:paraId="607487D7"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D5B59">
              <w:rPr>
                <w:rFonts w:ascii="Arial" w:eastAsia="Times New Roman" w:hAnsi="Arial" w:cs="Arial"/>
                <w:color w:val="0033B3"/>
                <w:kern w:val="0"/>
                <w:sz w:val="20"/>
                <w:szCs w:val="20"/>
                <w:lang w:val="en-US" w:eastAsia="pt-BR"/>
              </w:rPr>
              <w:t xml:space="preserve">from </w:t>
            </w:r>
            <w:proofErr w:type="gramStart"/>
            <w:r w:rsidRPr="007D5B59">
              <w:rPr>
                <w:rFonts w:ascii="Arial" w:eastAsia="Times New Roman" w:hAnsi="Arial" w:cs="Arial"/>
                <w:color w:val="080808"/>
                <w:kern w:val="0"/>
                <w:sz w:val="20"/>
                <w:szCs w:val="20"/>
                <w:lang w:val="en-US" w:eastAsia="pt-BR"/>
              </w:rPr>
              <w:t>sklearn.metrics</w:t>
            </w:r>
            <w:proofErr w:type="gramEnd"/>
            <w:r w:rsidRPr="007D5B59">
              <w:rPr>
                <w:rFonts w:ascii="Arial" w:eastAsia="Times New Roman" w:hAnsi="Arial" w:cs="Arial"/>
                <w:color w:val="080808"/>
                <w:kern w:val="0"/>
                <w:sz w:val="20"/>
                <w:szCs w:val="20"/>
                <w:lang w:val="en-US" w:eastAsia="pt-BR"/>
              </w:rPr>
              <w:t xml:space="preserve"> </w:t>
            </w:r>
            <w:r w:rsidRPr="007D5B59">
              <w:rPr>
                <w:rFonts w:ascii="Arial" w:eastAsia="Times New Roman" w:hAnsi="Arial" w:cs="Arial"/>
                <w:color w:val="0033B3"/>
                <w:kern w:val="0"/>
                <w:sz w:val="20"/>
                <w:szCs w:val="20"/>
                <w:lang w:val="en-US" w:eastAsia="pt-BR"/>
              </w:rPr>
              <w:t xml:space="preserve">import </w:t>
            </w:r>
            <w:r w:rsidRPr="007D5B59">
              <w:rPr>
                <w:rFonts w:ascii="Arial" w:eastAsia="Times New Roman" w:hAnsi="Arial" w:cs="Arial"/>
                <w:color w:val="080808"/>
                <w:kern w:val="0"/>
                <w:sz w:val="20"/>
                <w:szCs w:val="20"/>
                <w:lang w:val="en-US" w:eastAsia="pt-BR"/>
              </w:rPr>
              <w:t>accuracy_score,hamming_loss</w:t>
            </w:r>
          </w:p>
          <w:p w14:paraId="718C3A8A" w14:textId="77777777" w:rsidR="00B95B0E" w:rsidRPr="007D5B59"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2BAEAE81" w14:textId="77777777" w:rsidR="00B95B0E" w:rsidRPr="007D5B59" w:rsidRDefault="00B95B0E" w:rsidP="008A10F3">
            <w:pPr>
              <w:spacing w:after="0" w:line="360" w:lineRule="auto"/>
              <w:rPr>
                <w:rFonts w:ascii="Arial" w:hAnsi="Arial" w:cs="Arial"/>
                <w:color w:val="auto"/>
                <w:sz w:val="24"/>
                <w:szCs w:val="24"/>
                <w:lang w:val="en-US"/>
              </w:rPr>
            </w:pPr>
          </w:p>
          <w:p w14:paraId="676953C4" w14:textId="77777777" w:rsidR="00B95B0E" w:rsidRPr="007D5B59" w:rsidRDefault="00B95B0E" w:rsidP="008A10F3">
            <w:pPr>
              <w:pStyle w:val="Pr-formataoHTML"/>
              <w:shd w:val="clear" w:color="auto" w:fill="FFFFFF"/>
              <w:rPr>
                <w:rFonts w:ascii="Arial" w:hAnsi="Arial" w:cs="Arial"/>
                <w:color w:val="080808"/>
              </w:rPr>
            </w:pPr>
            <w:r w:rsidRPr="007D5B59">
              <w:rPr>
                <w:rFonts w:ascii="Arial" w:hAnsi="Arial" w:cs="Arial"/>
                <w:color w:val="080808"/>
              </w:rPr>
              <w:t>classif = BinaryRelevance(</w:t>
            </w:r>
            <w:proofErr w:type="gramStart"/>
            <w:r w:rsidRPr="007D5B59">
              <w:rPr>
                <w:rFonts w:ascii="Arial" w:hAnsi="Arial" w:cs="Arial"/>
                <w:color w:val="080808"/>
              </w:rPr>
              <w:t>KNeighborsClassifier(</w:t>
            </w:r>
            <w:proofErr w:type="gramEnd"/>
            <w:r w:rsidRPr="007D5B59">
              <w:rPr>
                <w:rFonts w:ascii="Arial" w:hAnsi="Arial" w:cs="Arial"/>
                <w:color w:val="1750EB"/>
              </w:rPr>
              <w:t>3</w:t>
            </w:r>
            <w:r w:rsidRPr="007D5B59">
              <w:rPr>
                <w:rFonts w:ascii="Arial" w:hAnsi="Arial" w:cs="Arial"/>
                <w:color w:val="080808"/>
              </w:rPr>
              <w:t>))</w:t>
            </w:r>
          </w:p>
          <w:p w14:paraId="4EBF7C4A" w14:textId="77777777" w:rsidR="00B95B0E" w:rsidRPr="007D5B59" w:rsidRDefault="00B95B0E" w:rsidP="008A10F3">
            <w:pPr>
              <w:pStyle w:val="Pr-formataoHTML"/>
              <w:shd w:val="clear" w:color="auto" w:fill="FFFFFF"/>
              <w:rPr>
                <w:rFonts w:ascii="Arial" w:hAnsi="Arial" w:cs="Arial"/>
                <w:color w:val="080808"/>
              </w:rPr>
            </w:pPr>
          </w:p>
          <w:p w14:paraId="231006EA"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D5B59">
              <w:rPr>
                <w:rFonts w:ascii="Arial" w:eastAsia="Times New Roman" w:hAnsi="Arial" w:cs="Arial"/>
                <w:color w:val="080808"/>
                <w:kern w:val="0"/>
                <w:sz w:val="20"/>
                <w:szCs w:val="20"/>
                <w:lang w:val="en-US" w:eastAsia="pt-BR"/>
              </w:rPr>
              <w:t>classif.fit(xtrain, ytrain)</w:t>
            </w:r>
            <w:r w:rsidRPr="007D5B59">
              <w:rPr>
                <w:rFonts w:ascii="Arial" w:eastAsia="Times New Roman" w:hAnsi="Arial" w:cs="Arial"/>
                <w:color w:val="080808"/>
                <w:kern w:val="0"/>
                <w:sz w:val="20"/>
                <w:szCs w:val="20"/>
                <w:lang w:val="en-US" w:eastAsia="pt-BR"/>
              </w:rPr>
              <w:br/>
              <w:t>classif_predictions = classif.predict(xtest)</w:t>
            </w:r>
            <w:r w:rsidRPr="007D5B59">
              <w:rPr>
                <w:rFonts w:ascii="Arial" w:eastAsia="Times New Roman" w:hAnsi="Arial" w:cs="Arial"/>
                <w:color w:val="080808"/>
                <w:kern w:val="0"/>
                <w:sz w:val="20"/>
                <w:szCs w:val="20"/>
                <w:lang w:val="en-US" w:eastAsia="pt-BR"/>
              </w:rPr>
              <w:br/>
              <w:t>acc = accuracy_score(ytest, classif_predictions)</w:t>
            </w:r>
            <w:r w:rsidRPr="007D5B59">
              <w:rPr>
                <w:rFonts w:ascii="Arial" w:eastAsia="Times New Roman" w:hAnsi="Arial" w:cs="Arial"/>
                <w:color w:val="080808"/>
                <w:kern w:val="0"/>
                <w:sz w:val="20"/>
                <w:szCs w:val="20"/>
                <w:lang w:val="en-US" w:eastAsia="pt-BR"/>
              </w:rPr>
              <w:br/>
              <w:t>ham = hamming_loss(ytest, classiff_predictions)</w:t>
            </w:r>
          </w:p>
        </w:tc>
      </w:tr>
    </w:tbl>
    <w:p w14:paraId="7320EA2B" w14:textId="77777777" w:rsidR="006646C9" w:rsidRPr="006102BF" w:rsidRDefault="006646C9" w:rsidP="00B95B0E">
      <w:pPr>
        <w:pStyle w:val="Legenda"/>
        <w:jc w:val="center"/>
        <w:rPr>
          <w:rFonts w:ascii="Arial" w:hAnsi="Arial" w:cs="Arial"/>
          <w:b/>
          <w:i w:val="0"/>
          <w:lang w:val="en-US"/>
        </w:rPr>
      </w:pPr>
      <w:bookmarkStart w:id="358" w:name="_Toc101946515"/>
      <w:bookmarkStart w:id="359" w:name="_Toc102131785"/>
    </w:p>
    <w:p w14:paraId="6B65D041" w14:textId="23B20DC4" w:rsidR="00B95B0E" w:rsidRDefault="00B95B0E" w:rsidP="00B95B0E">
      <w:pPr>
        <w:pStyle w:val="Legenda"/>
        <w:jc w:val="center"/>
        <w:rPr>
          <w:rFonts w:ascii="Arial" w:hAnsi="Arial" w:cs="Arial"/>
          <w:i w:val="0"/>
        </w:rPr>
      </w:pPr>
      <w:bookmarkStart w:id="360" w:name="_Toc102138354"/>
      <w:bookmarkStart w:id="361" w:name="_Toc102139125"/>
      <w:bookmarkStart w:id="362" w:name="_Toc103350442"/>
      <w:bookmarkStart w:id="363" w:name="_Toc103419907"/>
      <w:bookmarkStart w:id="364" w:name="_Toc103420352"/>
      <w:bookmarkStart w:id="365" w:name="_Toc103422629"/>
      <w:bookmarkStart w:id="366" w:name="_Toc103490830"/>
      <w:bookmarkStart w:id="367" w:name="_Toc103950994"/>
      <w:bookmarkStart w:id="368" w:name="_Toc103959274"/>
      <w:bookmarkStart w:id="369" w:name="_Toc106083633"/>
      <w:r w:rsidRPr="00EF43B1">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4</w:t>
      </w:r>
      <w:r w:rsidR="00DB33CF">
        <w:rPr>
          <w:rFonts w:ascii="Arial" w:hAnsi="Arial" w:cs="Arial"/>
          <w:b/>
          <w:i w:val="0"/>
        </w:rPr>
        <w:fldChar w:fldCharType="end"/>
      </w:r>
      <w:r w:rsidRPr="00EF43B1">
        <w:rPr>
          <w:rFonts w:ascii="Arial" w:hAnsi="Arial" w:cs="Arial"/>
          <w:b/>
          <w:i w:val="0"/>
        </w:rPr>
        <w:t>:</w:t>
      </w:r>
      <w:r w:rsidRPr="00EF43B1">
        <w:rPr>
          <w:rFonts w:ascii="Arial" w:hAnsi="Arial" w:cs="Arial"/>
          <w:i w:val="0"/>
        </w:rPr>
        <w:t xml:space="preserve"> </w:t>
      </w:r>
      <w:r>
        <w:rPr>
          <w:rFonts w:ascii="Arial" w:hAnsi="Arial" w:cs="Arial"/>
          <w:i w:val="0"/>
        </w:rPr>
        <w:t>Exemplo de chamada Python para R</w:t>
      </w:r>
      <w:r w:rsidRPr="00EF43B1">
        <w:rPr>
          <w:rFonts w:ascii="Arial" w:hAnsi="Arial" w:cs="Arial"/>
          <w:i w:val="0"/>
        </w:rPr>
        <w:t>elevância Binária</w:t>
      </w:r>
      <w:r>
        <w:rPr>
          <w:rFonts w:ascii="Arial" w:hAnsi="Arial" w:cs="Arial"/>
          <w:i w:val="0"/>
        </w:rPr>
        <w:t xml:space="preserve"> (</w:t>
      </w:r>
      <w:r w:rsidR="001D6B60">
        <w:rPr>
          <w:rFonts w:ascii="Arial" w:hAnsi="Arial" w:cs="Arial"/>
          <w:i w:val="0"/>
        </w:rPr>
        <w:t>Extraído de [35]</w:t>
      </w:r>
      <w:r>
        <w:rPr>
          <w:rFonts w:ascii="Arial" w:hAnsi="Arial" w:cs="Arial"/>
          <w:i w:val="0"/>
        </w:rPr>
        <w:t>)</w:t>
      </w:r>
      <w:bookmarkEnd w:id="358"/>
      <w:bookmarkEnd w:id="359"/>
      <w:bookmarkEnd w:id="360"/>
      <w:bookmarkEnd w:id="361"/>
      <w:bookmarkEnd w:id="362"/>
      <w:bookmarkEnd w:id="363"/>
      <w:bookmarkEnd w:id="364"/>
      <w:bookmarkEnd w:id="365"/>
      <w:bookmarkEnd w:id="366"/>
      <w:bookmarkEnd w:id="367"/>
      <w:bookmarkEnd w:id="368"/>
      <w:bookmarkEnd w:id="369"/>
    </w:p>
    <w:p w14:paraId="10DCFA35" w14:textId="3B84D97F" w:rsidR="00F134D3" w:rsidRDefault="00F134D3" w:rsidP="00B95B0E">
      <w:pPr>
        <w:pStyle w:val="Legenda"/>
        <w:jc w:val="center"/>
        <w:rPr>
          <w:rFonts w:ascii="Arial" w:hAnsi="Arial" w:cs="Arial"/>
          <w:i w:val="0"/>
        </w:rPr>
      </w:pPr>
    </w:p>
    <w:p w14:paraId="7298B0AE" w14:textId="654DFF37"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370" w:name="_Toc106083709"/>
      <w:r w:rsidRPr="00C54F98">
        <w:rPr>
          <w:rFonts w:ascii="Arial" w:hAnsi="Arial" w:cs="Arial"/>
          <w:bCs/>
          <w:color w:val="auto"/>
          <w:sz w:val="24"/>
          <w:szCs w:val="24"/>
        </w:rPr>
        <w:t>2.2</w:t>
      </w:r>
      <w:r w:rsidR="00F134D3" w:rsidRPr="00C54F98">
        <w:rPr>
          <w:rFonts w:ascii="Arial" w:hAnsi="Arial" w:cs="Arial"/>
          <w:bCs/>
          <w:color w:val="auto"/>
          <w:sz w:val="24"/>
          <w:szCs w:val="24"/>
        </w:rPr>
        <w:t>.8.2   Cadeia de Classificadores</w:t>
      </w:r>
      <w:bookmarkEnd w:id="370"/>
    </w:p>
    <w:p w14:paraId="3172B035" w14:textId="77777777" w:rsidR="00A90EBF" w:rsidRPr="00A90EBF" w:rsidRDefault="00A90EBF" w:rsidP="00A90EBF">
      <w:pPr>
        <w:pStyle w:val="Corpodetexto"/>
      </w:pPr>
    </w:p>
    <w:p w14:paraId="3BF34ECA" w14:textId="4844FA85"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Cadeia de Classificadores busca </w:t>
      </w:r>
      <w:r w:rsidR="003E1C42" w:rsidRPr="001854C3">
        <w:rPr>
          <w:rFonts w:ascii="Arial" w:hAnsi="Arial" w:cs="Arial"/>
          <w:color w:val="auto"/>
          <w:sz w:val="24"/>
          <w:szCs w:val="24"/>
        </w:rPr>
        <w:t>utilizar</w:t>
      </w:r>
      <w:r w:rsidRPr="001854C3">
        <w:rPr>
          <w:rFonts w:ascii="Arial" w:hAnsi="Arial" w:cs="Arial"/>
          <w:color w:val="auto"/>
          <w:sz w:val="24"/>
          <w:szCs w:val="24"/>
        </w:rPr>
        <w:t xml:space="preserve"> a saída de um classificador binário </w:t>
      </w:r>
      <w:r w:rsidR="003E1C42" w:rsidRPr="001854C3">
        <w:rPr>
          <w:rFonts w:ascii="Arial" w:hAnsi="Arial" w:cs="Arial"/>
          <w:color w:val="auto"/>
          <w:sz w:val="24"/>
          <w:szCs w:val="24"/>
        </w:rPr>
        <w:t xml:space="preserve">como entrada </w:t>
      </w:r>
      <w:r w:rsidRPr="001854C3">
        <w:rPr>
          <w:rFonts w:ascii="Arial" w:hAnsi="Arial" w:cs="Arial"/>
          <w:color w:val="auto"/>
          <w:sz w:val="24"/>
          <w:szCs w:val="24"/>
        </w:rPr>
        <w:t xml:space="preserve">para o próximo </w:t>
      </w:r>
      <w:r w:rsidR="003E1C42" w:rsidRPr="001854C3">
        <w:rPr>
          <w:rFonts w:ascii="Arial" w:hAnsi="Arial" w:cs="Arial"/>
          <w:color w:val="auto"/>
          <w:sz w:val="24"/>
          <w:szCs w:val="24"/>
        </w:rPr>
        <w:t>classificador ao adicionar uma coluna de Label (</w:t>
      </w:r>
      <w:r w:rsidR="0063002E" w:rsidRPr="001854C3">
        <w:rPr>
          <w:rFonts w:ascii="Arial" w:hAnsi="Arial" w:cs="Arial"/>
          <w:color w:val="auto"/>
          <w:sz w:val="24"/>
          <w:szCs w:val="24"/>
        </w:rPr>
        <w:t xml:space="preserve">ex: </w:t>
      </w:r>
      <w:r w:rsidR="003E1C42" w:rsidRPr="001854C3">
        <w:rPr>
          <w:rFonts w:ascii="Arial" w:hAnsi="Arial" w:cs="Arial"/>
          <w:color w:val="auto"/>
          <w:sz w:val="24"/>
          <w:szCs w:val="24"/>
        </w:rPr>
        <w:t>yi, i = 1,2, 3)</w:t>
      </w:r>
      <w:r w:rsidRPr="001854C3">
        <w:rPr>
          <w:rFonts w:ascii="Arial" w:hAnsi="Arial" w:cs="Arial"/>
          <w:color w:val="auto"/>
          <w:sz w:val="24"/>
          <w:szCs w:val="24"/>
        </w:rPr>
        <w:t xml:space="preserve"> como uma </w:t>
      </w:r>
      <w:r w:rsidRPr="001854C3">
        <w:rPr>
          <w:rFonts w:ascii="Arial" w:hAnsi="Arial" w:cs="Arial"/>
          <w:i/>
          <w:color w:val="auto"/>
          <w:sz w:val="24"/>
          <w:szCs w:val="24"/>
        </w:rPr>
        <w:t>Feature</w:t>
      </w:r>
      <w:r w:rsidR="003E1C42" w:rsidRPr="001854C3">
        <w:rPr>
          <w:rFonts w:ascii="Arial" w:hAnsi="Arial" w:cs="Arial"/>
          <w:color w:val="auto"/>
          <w:sz w:val="24"/>
          <w:szCs w:val="24"/>
        </w:rPr>
        <w:t>, como mostrado na F</w:t>
      </w:r>
      <w:r w:rsidR="009868EB" w:rsidRPr="001854C3">
        <w:rPr>
          <w:rFonts w:ascii="Arial" w:hAnsi="Arial" w:cs="Arial"/>
          <w:color w:val="auto"/>
          <w:sz w:val="24"/>
          <w:szCs w:val="24"/>
        </w:rPr>
        <w:t>igura 12</w:t>
      </w:r>
      <w:r w:rsidRPr="001854C3">
        <w:rPr>
          <w:rFonts w:ascii="Arial" w:hAnsi="Arial" w:cs="Arial"/>
          <w:color w:val="auto"/>
          <w:sz w:val="24"/>
          <w:szCs w:val="24"/>
        </w:rPr>
        <w:t xml:space="preserve">. </w:t>
      </w:r>
    </w:p>
    <w:p w14:paraId="00227AEC" w14:textId="64582B38" w:rsidR="00B95B0E" w:rsidRDefault="00B95B0E" w:rsidP="00B95B0E">
      <w:pPr>
        <w:spacing w:after="0" w:line="360" w:lineRule="auto"/>
        <w:ind w:firstLine="709"/>
        <w:jc w:val="both"/>
        <w:rPr>
          <w:rFonts w:ascii="Arial" w:hAnsi="Arial" w:cs="Arial"/>
          <w:color w:val="auto"/>
          <w:sz w:val="24"/>
          <w:szCs w:val="24"/>
        </w:rPr>
      </w:pPr>
    </w:p>
    <w:p w14:paraId="45D2538D" w14:textId="6B01A26E" w:rsidR="00B95B0E" w:rsidRDefault="00A90EBF" w:rsidP="00B95B0E">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885568" behindDoc="1" locked="0" layoutInCell="1" allowOverlap="1" wp14:anchorId="38C13F63" wp14:editId="2E631D04">
                <wp:simplePos x="0" y="0"/>
                <wp:positionH relativeFrom="column">
                  <wp:posOffset>53340</wp:posOffset>
                </wp:positionH>
                <wp:positionV relativeFrom="paragraph">
                  <wp:posOffset>2674620</wp:posOffset>
                </wp:positionV>
                <wp:extent cx="5038725" cy="635"/>
                <wp:effectExtent l="0" t="0" r="0" b="0"/>
                <wp:wrapTight wrapText="bothSides">
                  <wp:wrapPolygon edited="0">
                    <wp:start x="0" y="0"/>
                    <wp:lineTo x="0" y="21600"/>
                    <wp:lineTo x="21600" y="21600"/>
                    <wp:lineTo x="21600" y="0"/>
                  </wp:wrapPolygon>
                </wp:wrapTight>
                <wp:docPr id="48" name="Caixa de Texto 4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2314AB70" w14:textId="0570E8B0" w:rsidR="002A5A6F" w:rsidRPr="00A90EBF" w:rsidRDefault="002A5A6F" w:rsidP="00A90EBF">
                            <w:pPr>
                              <w:pStyle w:val="Legenda"/>
                              <w:jc w:val="center"/>
                              <w:rPr>
                                <w:rFonts w:ascii="Arial" w:hAnsi="Arial" w:cs="Arial"/>
                                <w:i w:val="0"/>
                                <w:noProof/>
                              </w:rPr>
                            </w:pPr>
                            <w:bookmarkStart w:id="371" w:name="_Toc103418798"/>
                            <w:bookmarkStart w:id="372" w:name="_Toc103419620"/>
                            <w:bookmarkStart w:id="373" w:name="_Toc103420564"/>
                            <w:bookmarkStart w:id="374" w:name="_Toc103421027"/>
                            <w:bookmarkStart w:id="375" w:name="_Toc103421520"/>
                            <w:bookmarkStart w:id="376" w:name="_Toc103422063"/>
                            <w:bookmarkStart w:id="377" w:name="_Toc103422378"/>
                            <w:bookmarkStart w:id="378" w:name="_Toc103422602"/>
                            <w:bookmarkStart w:id="379" w:name="_Toc103422768"/>
                            <w:bookmarkStart w:id="380" w:name="_Toc103490790"/>
                            <w:bookmarkStart w:id="381" w:name="_Toc103497777"/>
                            <w:bookmarkStart w:id="382" w:name="_Toc103499066"/>
                            <w:bookmarkStart w:id="383" w:name="_Toc103958608"/>
                            <w:bookmarkStart w:id="384" w:name="_Toc103959219"/>
                            <w:bookmarkStart w:id="385" w:name="_Toc106083337"/>
                            <w:bookmarkStart w:id="386" w:name="_Toc106083551"/>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sidR="002F5EDC">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w:t>
                            </w:r>
                            <w:r w:rsidR="003A2C79">
                              <w:rPr>
                                <w:rFonts w:ascii="Arial" w:hAnsi="Arial" w:cs="Arial"/>
                                <w:i w:val="0"/>
                              </w:rPr>
                              <w:t xml:space="preserve"> </w:t>
                            </w:r>
                            <w:r w:rsidR="00BA0D3C">
                              <w:rPr>
                                <w:rFonts w:ascii="Arial" w:hAnsi="Arial" w:cs="Arial"/>
                                <w:i w:val="0"/>
                              </w:rPr>
                              <w:t>(</w:t>
                            </w:r>
                            <w:r w:rsidRPr="00A90EBF">
                              <w:rPr>
                                <w:rFonts w:ascii="Arial" w:hAnsi="Arial" w:cs="Arial"/>
                                <w:i w:val="0"/>
                              </w:rPr>
                              <w:t>Adaptado de [32]</w:t>
                            </w:r>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rsidR="00BA0D3C">
                              <w:rPr>
                                <w:rFonts w:ascii="Arial" w:hAnsi="Arial" w:cs="Arial"/>
                                <w:i w:val="0"/>
                              </w:rPr>
                              <w:t>)</w:t>
                            </w:r>
                            <w:bookmarkEnd w:id="3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C13F63" id="Caixa de Texto 48" o:spid="_x0000_s1034" type="#_x0000_t202" style="position:absolute;left:0;text-align:left;margin-left:4.2pt;margin-top:210.6pt;width:396.7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" stroked="f">
                <v:textbox style="mso-fit-shape-to-text:t" inset="0,0,0,0">
                  <w:txbxContent>
                    <w:p w14:paraId="2314AB70" w14:textId="0570E8B0" w:rsidR="002A5A6F" w:rsidRPr="00A90EBF" w:rsidRDefault="002A5A6F" w:rsidP="00A90EBF">
                      <w:pPr>
                        <w:pStyle w:val="Legenda"/>
                        <w:jc w:val="center"/>
                        <w:rPr>
                          <w:rFonts w:ascii="Arial" w:hAnsi="Arial" w:cs="Arial"/>
                          <w:i w:val="0"/>
                          <w:noProof/>
                        </w:rPr>
                      </w:pPr>
                      <w:bookmarkStart w:id="587" w:name="_Toc103418798"/>
                      <w:bookmarkStart w:id="588" w:name="_Toc103419620"/>
                      <w:bookmarkStart w:id="589" w:name="_Toc103420564"/>
                      <w:bookmarkStart w:id="590" w:name="_Toc103421027"/>
                      <w:bookmarkStart w:id="591" w:name="_Toc103421520"/>
                      <w:bookmarkStart w:id="592" w:name="_Toc103422063"/>
                      <w:bookmarkStart w:id="593" w:name="_Toc103422378"/>
                      <w:bookmarkStart w:id="594" w:name="_Toc103422602"/>
                      <w:bookmarkStart w:id="595" w:name="_Toc103422768"/>
                      <w:bookmarkStart w:id="596" w:name="_Toc103490790"/>
                      <w:bookmarkStart w:id="597" w:name="_Toc103497777"/>
                      <w:bookmarkStart w:id="598" w:name="_Toc103499066"/>
                      <w:bookmarkStart w:id="599" w:name="_Toc103958608"/>
                      <w:bookmarkStart w:id="600" w:name="_Toc103959219"/>
                      <w:bookmarkStart w:id="601" w:name="_Toc106083337"/>
                      <w:bookmarkStart w:id="602" w:name="_Toc106083551"/>
                      <w:r w:rsidRPr="00A90EBF">
                        <w:rPr>
                          <w:rFonts w:ascii="Arial" w:hAnsi="Arial" w:cs="Arial"/>
                          <w:b/>
                          <w:i w:val="0"/>
                        </w:rPr>
                        <w:t xml:space="preserve">Figura </w:t>
                      </w:r>
                      <w:r w:rsidRPr="00A90EBF">
                        <w:rPr>
                          <w:rFonts w:ascii="Arial" w:hAnsi="Arial" w:cs="Arial"/>
                          <w:b/>
                          <w:i w:val="0"/>
                        </w:rPr>
                        <w:fldChar w:fldCharType="begin"/>
                      </w:r>
                      <w:r w:rsidRPr="00A90EBF">
                        <w:rPr>
                          <w:rFonts w:ascii="Arial" w:hAnsi="Arial" w:cs="Arial"/>
                          <w:b/>
                          <w:i w:val="0"/>
                        </w:rPr>
                        <w:instrText xml:space="preserve"> SEQ Figura \* ARABIC </w:instrText>
                      </w:r>
                      <w:r w:rsidRPr="00A90EBF">
                        <w:rPr>
                          <w:rFonts w:ascii="Arial" w:hAnsi="Arial" w:cs="Arial"/>
                          <w:b/>
                          <w:i w:val="0"/>
                        </w:rPr>
                        <w:fldChar w:fldCharType="separate"/>
                      </w:r>
                      <w:r w:rsidR="002F5EDC">
                        <w:rPr>
                          <w:rFonts w:ascii="Arial" w:hAnsi="Arial" w:cs="Arial"/>
                          <w:b/>
                          <w:i w:val="0"/>
                          <w:noProof/>
                        </w:rPr>
                        <w:t>12</w:t>
                      </w:r>
                      <w:r w:rsidRPr="00A90EBF">
                        <w:rPr>
                          <w:rFonts w:ascii="Arial" w:hAnsi="Arial" w:cs="Arial"/>
                          <w:b/>
                          <w:i w:val="0"/>
                        </w:rPr>
                        <w:fldChar w:fldCharType="end"/>
                      </w:r>
                      <w:r w:rsidRPr="00A90EBF">
                        <w:rPr>
                          <w:rFonts w:ascii="Arial" w:hAnsi="Arial" w:cs="Arial"/>
                          <w:b/>
                          <w:i w:val="0"/>
                        </w:rPr>
                        <w:t>:</w:t>
                      </w:r>
                      <w:r w:rsidRPr="00A90EBF">
                        <w:rPr>
                          <w:rFonts w:ascii="Arial" w:hAnsi="Arial" w:cs="Arial"/>
                          <w:i w:val="0"/>
                        </w:rPr>
                        <w:t xml:space="preserve"> Transformação do Problema por Cadeia de Classificadores</w:t>
                      </w:r>
                      <w:r w:rsidR="003A2C79">
                        <w:rPr>
                          <w:rFonts w:ascii="Arial" w:hAnsi="Arial" w:cs="Arial"/>
                          <w:i w:val="0"/>
                        </w:rPr>
                        <w:t xml:space="preserve"> </w:t>
                      </w:r>
                      <w:r w:rsidR="00BA0D3C">
                        <w:rPr>
                          <w:rFonts w:ascii="Arial" w:hAnsi="Arial" w:cs="Arial"/>
                          <w:i w:val="0"/>
                        </w:rPr>
                        <w:t>(</w:t>
                      </w:r>
                      <w:r w:rsidRPr="00A90EBF">
                        <w:rPr>
                          <w:rFonts w:ascii="Arial" w:hAnsi="Arial" w:cs="Arial"/>
                          <w:i w:val="0"/>
                        </w:rPr>
                        <w:t>Adaptado de [32]</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r w:rsidR="00BA0D3C">
                        <w:rPr>
                          <w:rFonts w:ascii="Arial" w:hAnsi="Arial" w:cs="Arial"/>
                          <w:i w:val="0"/>
                        </w:rPr>
                        <w:t>)</w:t>
                      </w:r>
                      <w:bookmarkEnd w:id="602"/>
                    </w:p>
                  </w:txbxContent>
                </v:textbox>
                <w10:wrap type="tight"/>
              </v:shape>
            </w:pict>
          </mc:Fallback>
        </mc:AlternateContent>
      </w:r>
      <w:r w:rsidRPr="00184744">
        <w:rPr>
          <w:rFonts w:ascii="Arial" w:hAnsi="Arial" w:cs="Arial"/>
          <w:noProof/>
          <w:color w:val="auto"/>
          <w:sz w:val="24"/>
          <w:szCs w:val="24"/>
          <w:lang w:eastAsia="pt-BR"/>
        </w:rPr>
        <mc:AlternateContent>
          <mc:Choice Requires="wpg">
            <w:drawing>
              <wp:anchor distT="0" distB="0" distL="114300" distR="114300" simplePos="0" relativeHeight="251755520" behindDoc="1" locked="0" layoutInCell="1" allowOverlap="1" wp14:anchorId="03FAE4B0" wp14:editId="46D48650">
                <wp:simplePos x="0" y="0"/>
                <wp:positionH relativeFrom="page">
                  <wp:posOffset>1133475</wp:posOffset>
                </wp:positionH>
                <wp:positionV relativeFrom="paragraph">
                  <wp:posOffset>5715</wp:posOffset>
                </wp:positionV>
                <wp:extent cx="5038725" cy="2611755"/>
                <wp:effectExtent l="0" t="0" r="9525" b="0"/>
                <wp:wrapTight wrapText="bothSides">
                  <wp:wrapPolygon edited="0">
                    <wp:start x="5798" y="0"/>
                    <wp:lineTo x="5798" y="6932"/>
                    <wp:lineTo x="7023" y="7562"/>
                    <wp:lineTo x="9228" y="8035"/>
                    <wp:lineTo x="9228" y="10083"/>
                    <wp:lineTo x="8901" y="11659"/>
                    <wp:lineTo x="8901" y="12446"/>
                    <wp:lineTo x="0" y="12919"/>
                    <wp:lineTo x="0" y="21427"/>
                    <wp:lineTo x="21559" y="21427"/>
                    <wp:lineTo x="21559" y="12919"/>
                    <wp:lineTo x="10616" y="12604"/>
                    <wp:lineTo x="10616" y="11501"/>
                    <wp:lineTo x="10290" y="10083"/>
                    <wp:lineTo x="10780" y="7562"/>
                    <wp:lineTo x="12984" y="7562"/>
                    <wp:lineTo x="13719" y="6932"/>
                    <wp:lineTo x="13638" y="0"/>
                    <wp:lineTo x="5798" y="0"/>
                  </wp:wrapPolygon>
                </wp:wrapTight>
                <wp:docPr id="28" name="Agrupar 7"/>
                <wp:cNvGraphicFramePr/>
                <a:graphic xmlns:a="http://schemas.openxmlformats.org/drawingml/2006/main">
                  <a:graphicData uri="http://schemas.microsoft.com/office/word/2010/wordprocessingGroup">
                    <wpg:wgp>
                      <wpg:cNvGrpSpPr/>
                      <wpg:grpSpPr>
                        <a:xfrm>
                          <a:off x="0" y="0"/>
                          <a:ext cx="5038725" cy="2611755"/>
                          <a:chOff x="0" y="0"/>
                          <a:chExt cx="6134100" cy="3440596"/>
                        </a:xfrm>
                      </wpg:grpSpPr>
                      <wps:wsp>
                        <wps:cNvPr id="39" name="Seta para a Direita 39"/>
                        <wps:cNvSpPr/>
                        <wps:spPr>
                          <a:xfrm rot="5400000">
                            <a:off x="2365091" y="149415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0" name="Imagem 40"/>
                          <pic:cNvPicPr>
                            <a:picLocks noChangeAspect="1"/>
                          </pic:cNvPicPr>
                        </pic:nvPicPr>
                        <pic:blipFill>
                          <a:blip r:embed="rId42"/>
                          <a:stretch>
                            <a:fillRect/>
                          </a:stretch>
                        </pic:blipFill>
                        <pic:spPr>
                          <a:xfrm>
                            <a:off x="1682634" y="0"/>
                            <a:ext cx="2171700" cy="1133475"/>
                          </a:xfrm>
                          <a:prstGeom prst="rect">
                            <a:avLst/>
                          </a:prstGeom>
                        </pic:spPr>
                      </pic:pic>
                      <pic:pic xmlns:pic="http://schemas.openxmlformats.org/drawingml/2006/picture">
                        <pic:nvPicPr>
                          <pic:cNvPr id="41" name="Imagem 41"/>
                          <pic:cNvPicPr>
                            <a:picLocks noChangeAspect="1"/>
                          </pic:cNvPicPr>
                        </pic:nvPicPr>
                        <pic:blipFill>
                          <a:blip r:embed="rId43"/>
                          <a:stretch>
                            <a:fillRect/>
                          </a:stretch>
                        </pic:blipFill>
                        <pic:spPr>
                          <a:xfrm>
                            <a:off x="0" y="2088046"/>
                            <a:ext cx="6134100" cy="1352550"/>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B3E7E89" id="Agrupar 7" o:spid="_x0000_s1026" style="position:absolute;margin-left:89.25pt;margin-top:.45pt;width:396.75pt;height:205.65pt;z-index:-251560960;mso-position-horizontal-relative:page;mso-width-relative:margin;mso-height-relative:margin" coordsize="61341,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">
                <v:shape id="Seta para a Direita 39" o:spid="_x0000_s1027" type="#_x0000_t13" style="position:absolute;left:23650;top:14941;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" adj="16500" fillcolor="#4f81bd [3204]" strokecolor="#243f60 [1604]" strokeweight="2pt"/>
                <v:shape id="Imagem 40" o:spid="_x0000_s1028" type="#_x0000_t75" style="position:absolute;left:16826;width:21717;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">
                  <v:imagedata r:id="rId44" o:title=""/>
                  <v:path arrowok="t"/>
                </v:shape>
                <v:shape id="Imagem 41" o:spid="_x0000_s1029" type="#_x0000_t75" style="position:absolute;top:20880;width:61341;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">
                  <v:imagedata r:id="rId45" o:title=""/>
                  <v:path arrowok="t"/>
                </v:shape>
                <w10:wrap type="tight" anchorx="page"/>
              </v:group>
            </w:pict>
          </mc:Fallback>
        </mc:AlternateContent>
      </w:r>
    </w:p>
    <w:p w14:paraId="30DC1B52" w14:textId="07DAA346" w:rsidR="00B95B0E" w:rsidRDefault="00B95B0E" w:rsidP="00B95B0E">
      <w:pPr>
        <w:spacing w:after="0" w:line="360" w:lineRule="auto"/>
        <w:ind w:firstLine="709"/>
        <w:jc w:val="both"/>
        <w:rPr>
          <w:rFonts w:ascii="Arial" w:hAnsi="Arial" w:cs="Arial"/>
          <w:color w:val="auto"/>
          <w:sz w:val="24"/>
          <w:szCs w:val="24"/>
        </w:rPr>
      </w:pPr>
    </w:p>
    <w:p w14:paraId="0710EB84" w14:textId="2C6B0F4C" w:rsidR="00B95B0E" w:rsidRDefault="00B95B0E" w:rsidP="00B95B0E">
      <w:pPr>
        <w:spacing w:after="0" w:line="360" w:lineRule="auto"/>
        <w:ind w:firstLine="709"/>
        <w:jc w:val="both"/>
        <w:rPr>
          <w:rFonts w:ascii="Arial" w:hAnsi="Arial" w:cs="Arial"/>
          <w:color w:val="auto"/>
          <w:sz w:val="24"/>
          <w:szCs w:val="24"/>
        </w:rPr>
      </w:pPr>
    </w:p>
    <w:p w14:paraId="2F27C873" w14:textId="77777777" w:rsidR="00B95B0E" w:rsidRDefault="00B95B0E" w:rsidP="00B95B0E">
      <w:pPr>
        <w:spacing w:after="0" w:line="360" w:lineRule="auto"/>
        <w:ind w:firstLine="709"/>
        <w:jc w:val="both"/>
        <w:rPr>
          <w:rFonts w:ascii="Arial" w:hAnsi="Arial" w:cs="Arial"/>
          <w:color w:val="auto"/>
          <w:sz w:val="24"/>
          <w:szCs w:val="24"/>
        </w:rPr>
      </w:pPr>
    </w:p>
    <w:p w14:paraId="24419EAC" w14:textId="60CBF224" w:rsidR="00B95B0E" w:rsidRDefault="00B95B0E" w:rsidP="00B95B0E">
      <w:pPr>
        <w:spacing w:after="0" w:line="360" w:lineRule="auto"/>
        <w:ind w:firstLine="709"/>
        <w:jc w:val="both"/>
        <w:rPr>
          <w:rFonts w:ascii="Arial" w:hAnsi="Arial" w:cs="Arial"/>
          <w:color w:val="auto"/>
          <w:sz w:val="24"/>
          <w:szCs w:val="24"/>
        </w:rPr>
      </w:pPr>
    </w:p>
    <w:p w14:paraId="0470FD7C" w14:textId="614BDB1F" w:rsidR="00B95B0E" w:rsidRDefault="00B95B0E" w:rsidP="00B95B0E">
      <w:pPr>
        <w:spacing w:after="0" w:line="360" w:lineRule="auto"/>
        <w:ind w:firstLine="709"/>
        <w:jc w:val="both"/>
        <w:rPr>
          <w:rFonts w:ascii="Arial" w:hAnsi="Arial" w:cs="Arial"/>
          <w:color w:val="auto"/>
          <w:sz w:val="24"/>
          <w:szCs w:val="24"/>
        </w:rPr>
      </w:pPr>
    </w:p>
    <w:p w14:paraId="7DB93F15" w14:textId="50C4FCDC" w:rsidR="00B95B0E" w:rsidRDefault="00B95B0E" w:rsidP="00B95B0E">
      <w:pPr>
        <w:spacing w:after="0" w:line="360" w:lineRule="auto"/>
        <w:ind w:firstLine="709"/>
        <w:jc w:val="both"/>
        <w:rPr>
          <w:rFonts w:ascii="Arial" w:hAnsi="Arial" w:cs="Arial"/>
          <w:color w:val="auto"/>
          <w:sz w:val="24"/>
          <w:szCs w:val="24"/>
        </w:rPr>
      </w:pPr>
    </w:p>
    <w:p w14:paraId="7FA7980D" w14:textId="77777777" w:rsidR="00F134D3" w:rsidRDefault="00F134D3" w:rsidP="00B95B0E">
      <w:pPr>
        <w:spacing w:after="0" w:line="360" w:lineRule="auto"/>
        <w:ind w:firstLine="709"/>
        <w:jc w:val="both"/>
        <w:rPr>
          <w:rFonts w:ascii="Arial" w:hAnsi="Arial" w:cs="Arial"/>
          <w:color w:val="auto"/>
          <w:sz w:val="24"/>
          <w:szCs w:val="24"/>
        </w:rPr>
      </w:pPr>
    </w:p>
    <w:p w14:paraId="30C001F4" w14:textId="77777777" w:rsidR="00A90EBF" w:rsidRDefault="00A90EBF" w:rsidP="00B95B0E">
      <w:pPr>
        <w:spacing w:after="0" w:line="360" w:lineRule="auto"/>
        <w:ind w:firstLine="709"/>
        <w:jc w:val="both"/>
        <w:rPr>
          <w:rFonts w:ascii="Arial" w:hAnsi="Arial" w:cs="Arial"/>
          <w:color w:val="auto"/>
          <w:sz w:val="24"/>
          <w:szCs w:val="24"/>
        </w:rPr>
      </w:pPr>
    </w:p>
    <w:p w14:paraId="6FD29B49" w14:textId="77777777" w:rsidR="00A90EBF" w:rsidRDefault="00A90EBF" w:rsidP="00B95B0E">
      <w:pPr>
        <w:spacing w:after="0" w:line="360" w:lineRule="auto"/>
        <w:ind w:firstLine="709"/>
        <w:jc w:val="both"/>
        <w:rPr>
          <w:rFonts w:ascii="Arial" w:hAnsi="Arial" w:cs="Arial"/>
          <w:color w:val="auto"/>
          <w:sz w:val="24"/>
          <w:szCs w:val="24"/>
        </w:rPr>
      </w:pPr>
    </w:p>
    <w:p w14:paraId="759934D0" w14:textId="4421740D" w:rsidR="00A90EBF" w:rsidRDefault="00A90EBF" w:rsidP="00B95B0E">
      <w:pPr>
        <w:spacing w:after="0" w:line="360" w:lineRule="auto"/>
        <w:ind w:firstLine="709"/>
        <w:jc w:val="both"/>
        <w:rPr>
          <w:rFonts w:ascii="Arial" w:hAnsi="Arial" w:cs="Arial"/>
          <w:color w:val="auto"/>
          <w:sz w:val="24"/>
          <w:szCs w:val="24"/>
        </w:rPr>
      </w:pPr>
    </w:p>
    <w:p w14:paraId="526DF009" w14:textId="77777777" w:rsidR="00DC7B17" w:rsidRDefault="00DC7B17" w:rsidP="00B95B0E">
      <w:pPr>
        <w:spacing w:after="0" w:line="360" w:lineRule="auto"/>
        <w:ind w:firstLine="709"/>
        <w:jc w:val="both"/>
        <w:rPr>
          <w:rFonts w:ascii="Arial" w:hAnsi="Arial" w:cs="Arial"/>
          <w:color w:val="auto"/>
          <w:sz w:val="24"/>
          <w:szCs w:val="24"/>
        </w:rPr>
      </w:pPr>
    </w:p>
    <w:p w14:paraId="17782ED4" w14:textId="77777777" w:rsidR="00362E9A" w:rsidRDefault="00362E9A" w:rsidP="00B95B0E">
      <w:pPr>
        <w:spacing w:after="0" w:line="360" w:lineRule="auto"/>
        <w:ind w:firstLine="709"/>
        <w:jc w:val="both"/>
        <w:rPr>
          <w:rFonts w:ascii="Arial" w:hAnsi="Arial" w:cs="Arial"/>
          <w:color w:val="auto"/>
          <w:sz w:val="24"/>
          <w:szCs w:val="24"/>
        </w:rPr>
      </w:pPr>
    </w:p>
    <w:p w14:paraId="46B5FBF2" w14:textId="7EE2EAD4"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847A68">
        <w:rPr>
          <w:rFonts w:ascii="Arial" w:hAnsi="Arial" w:cs="Arial"/>
          <w:color w:val="auto"/>
          <w:sz w:val="24"/>
          <w:szCs w:val="24"/>
        </w:rPr>
        <w:t>5</w:t>
      </w:r>
      <w:r>
        <w:rPr>
          <w:rFonts w:ascii="Arial" w:hAnsi="Arial" w:cs="Arial"/>
          <w:color w:val="auto"/>
          <w:sz w:val="24"/>
          <w:szCs w:val="24"/>
        </w:rPr>
        <w:t xml:space="preserve"> apresenta um exemplo de utilização do método de transformação do problema por Cadeia de </w:t>
      </w:r>
      <w:r w:rsidR="003559A6">
        <w:rPr>
          <w:rFonts w:ascii="Arial" w:hAnsi="Arial" w:cs="Arial"/>
          <w:color w:val="auto"/>
          <w:sz w:val="24"/>
          <w:szCs w:val="24"/>
        </w:rPr>
        <w:t>Classificadores em</w:t>
      </w:r>
      <w:r>
        <w:rPr>
          <w:rFonts w:ascii="Arial" w:hAnsi="Arial" w:cs="Arial"/>
          <w:color w:val="auto"/>
          <w:sz w:val="24"/>
          <w:szCs w:val="24"/>
        </w:rPr>
        <w:t xml:space="preserve"> conjunto com um classificador binário de Árvore de Decisão ID-3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4E8F3B5F" w14:textId="77777777" w:rsidR="00B95B0E" w:rsidRDefault="00B95B0E"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F9490A" w14:paraId="7D1BB905" w14:textId="77777777" w:rsidTr="008A10F3">
        <w:tc>
          <w:tcPr>
            <w:tcW w:w="9061" w:type="dxa"/>
          </w:tcPr>
          <w:p w14:paraId="67E577C9"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033B3"/>
              </w:rPr>
              <w:t xml:space="preserve">from </w:t>
            </w:r>
            <w:proofErr w:type="gramStart"/>
            <w:r w:rsidRPr="00D0013E">
              <w:rPr>
                <w:rFonts w:ascii="Arial" w:hAnsi="Arial" w:cs="Arial"/>
                <w:color w:val="080808"/>
              </w:rPr>
              <w:t>sklearn.tree</w:t>
            </w:r>
            <w:proofErr w:type="gramEnd"/>
            <w:r w:rsidRPr="00D0013E">
              <w:rPr>
                <w:rFonts w:ascii="Arial" w:hAnsi="Arial" w:cs="Arial"/>
                <w:color w:val="080808"/>
              </w:rPr>
              <w:t xml:space="preserve"> </w:t>
            </w:r>
            <w:r w:rsidRPr="00D0013E">
              <w:rPr>
                <w:rFonts w:ascii="Arial" w:hAnsi="Arial" w:cs="Arial"/>
                <w:color w:val="0033B3"/>
              </w:rPr>
              <w:t xml:space="preserve">import </w:t>
            </w:r>
            <w:r w:rsidRPr="00D0013E">
              <w:rPr>
                <w:rFonts w:ascii="Arial" w:hAnsi="Arial" w:cs="Arial"/>
                <w:color w:val="080808"/>
              </w:rPr>
              <w:t>DecisionTreeClassifier</w:t>
            </w:r>
          </w:p>
          <w:p w14:paraId="693156C6"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lastRenderedPageBreak/>
              <w:t xml:space="preserve">from </w:t>
            </w:r>
            <w:proofErr w:type="gramStart"/>
            <w:r w:rsidRPr="00D0013E">
              <w:rPr>
                <w:rFonts w:ascii="Arial" w:eastAsia="Times New Roman" w:hAnsi="Arial" w:cs="Arial"/>
                <w:color w:val="080808"/>
                <w:kern w:val="0"/>
                <w:sz w:val="20"/>
                <w:szCs w:val="20"/>
                <w:lang w:val="en-US" w:eastAsia="pt-BR"/>
              </w:rPr>
              <w:t>skmultilearn.problem</w:t>
            </w:r>
            <w:proofErr w:type="gramEnd"/>
            <w:r w:rsidRPr="00D0013E">
              <w:rPr>
                <w:rFonts w:ascii="Arial" w:eastAsia="Times New Roman" w:hAnsi="Arial" w:cs="Arial"/>
                <w:color w:val="080808"/>
                <w:kern w:val="0"/>
                <w:sz w:val="20"/>
                <w:szCs w:val="20"/>
                <w:lang w:val="en-US" w:eastAsia="pt-BR"/>
              </w:rPr>
              <w:t xml:space="preserve">_transform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ClassifierChain</w:t>
            </w:r>
          </w:p>
          <w:p w14:paraId="24DAD454"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D0013E">
              <w:rPr>
                <w:rFonts w:ascii="Arial" w:eastAsia="Times New Roman" w:hAnsi="Arial" w:cs="Arial"/>
                <w:color w:val="0033B3"/>
                <w:kern w:val="0"/>
                <w:sz w:val="20"/>
                <w:szCs w:val="20"/>
                <w:lang w:val="en-US" w:eastAsia="pt-BR"/>
              </w:rPr>
              <w:t xml:space="preserve">from </w:t>
            </w:r>
            <w:proofErr w:type="gramStart"/>
            <w:r w:rsidRPr="00D0013E">
              <w:rPr>
                <w:rFonts w:ascii="Arial" w:eastAsia="Times New Roman" w:hAnsi="Arial" w:cs="Arial"/>
                <w:color w:val="080808"/>
                <w:kern w:val="0"/>
                <w:sz w:val="20"/>
                <w:szCs w:val="20"/>
                <w:lang w:val="en-US" w:eastAsia="pt-BR"/>
              </w:rPr>
              <w:t>sklearn.metrics</w:t>
            </w:r>
            <w:proofErr w:type="gramEnd"/>
            <w:r w:rsidRPr="00D0013E">
              <w:rPr>
                <w:rFonts w:ascii="Arial" w:eastAsia="Times New Roman" w:hAnsi="Arial" w:cs="Arial"/>
                <w:color w:val="080808"/>
                <w:kern w:val="0"/>
                <w:sz w:val="20"/>
                <w:szCs w:val="20"/>
                <w:lang w:val="en-US" w:eastAsia="pt-BR"/>
              </w:rPr>
              <w:t xml:space="preserve"> </w:t>
            </w:r>
            <w:r w:rsidRPr="00D0013E">
              <w:rPr>
                <w:rFonts w:ascii="Arial" w:eastAsia="Times New Roman" w:hAnsi="Arial" w:cs="Arial"/>
                <w:color w:val="0033B3"/>
                <w:kern w:val="0"/>
                <w:sz w:val="20"/>
                <w:szCs w:val="20"/>
                <w:lang w:val="en-US" w:eastAsia="pt-BR"/>
              </w:rPr>
              <w:t xml:space="preserve">import </w:t>
            </w:r>
            <w:r w:rsidRPr="00D0013E">
              <w:rPr>
                <w:rFonts w:ascii="Arial" w:eastAsia="Times New Roman" w:hAnsi="Arial" w:cs="Arial"/>
                <w:color w:val="080808"/>
                <w:kern w:val="0"/>
                <w:sz w:val="20"/>
                <w:szCs w:val="20"/>
                <w:lang w:val="en-US" w:eastAsia="pt-BR"/>
              </w:rPr>
              <w:t>accuracy_score,hamming_loss</w:t>
            </w:r>
          </w:p>
          <w:p w14:paraId="7A1071A7" w14:textId="77777777" w:rsidR="00B95B0E" w:rsidRPr="00D0013E"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E51D62" w14:textId="77777777" w:rsidR="00B95B0E" w:rsidRPr="00D0013E" w:rsidRDefault="00B95B0E" w:rsidP="008A10F3">
            <w:pPr>
              <w:spacing w:after="0" w:line="360" w:lineRule="auto"/>
              <w:rPr>
                <w:rFonts w:ascii="Arial" w:hAnsi="Arial" w:cs="Arial"/>
                <w:color w:val="auto"/>
                <w:sz w:val="24"/>
                <w:szCs w:val="24"/>
                <w:lang w:val="en-US"/>
              </w:rPr>
            </w:pPr>
          </w:p>
          <w:p w14:paraId="67A53368" w14:textId="77777777" w:rsidR="00B95B0E" w:rsidRPr="00D0013E" w:rsidRDefault="00B95B0E" w:rsidP="008A10F3">
            <w:pPr>
              <w:pStyle w:val="Pr-formataoHTML"/>
              <w:shd w:val="clear" w:color="auto" w:fill="FFFFFF"/>
              <w:rPr>
                <w:rFonts w:ascii="Arial" w:hAnsi="Arial" w:cs="Arial"/>
                <w:color w:val="080808"/>
              </w:rPr>
            </w:pPr>
            <w:r w:rsidRPr="00D0013E">
              <w:rPr>
                <w:rFonts w:ascii="Arial" w:hAnsi="Arial" w:cs="Arial"/>
                <w:color w:val="080808"/>
              </w:rPr>
              <w:t xml:space="preserve">classif = </w:t>
            </w:r>
            <w:proofErr w:type="gramStart"/>
            <w:r w:rsidRPr="00D0013E">
              <w:rPr>
                <w:rFonts w:ascii="Arial" w:hAnsi="Arial" w:cs="Arial"/>
                <w:color w:val="080808"/>
              </w:rPr>
              <w:t>ClassifierChain(</w:t>
            </w:r>
            <w:proofErr w:type="gramEnd"/>
            <w:r w:rsidRPr="00D0013E">
              <w:rPr>
                <w:rFonts w:ascii="Arial" w:hAnsi="Arial" w:cs="Arial"/>
                <w:color w:val="080808"/>
              </w:rPr>
              <w:t>DecisionTreeClassifier(</w:t>
            </w:r>
            <w:r w:rsidRPr="00D0013E">
              <w:rPr>
                <w:rFonts w:ascii="Arial" w:hAnsi="Arial" w:cs="Arial"/>
                <w:color w:val="660099"/>
              </w:rPr>
              <w:t>max_depth</w:t>
            </w:r>
            <w:r w:rsidRPr="00D0013E">
              <w:rPr>
                <w:rFonts w:ascii="Arial" w:hAnsi="Arial" w:cs="Arial"/>
                <w:color w:val="080808"/>
              </w:rPr>
              <w:t>=</w:t>
            </w:r>
            <w:r w:rsidRPr="00D0013E">
              <w:rPr>
                <w:rFonts w:ascii="Arial" w:hAnsi="Arial" w:cs="Arial"/>
                <w:color w:val="1750EB"/>
              </w:rPr>
              <w:t>5</w:t>
            </w:r>
            <w:r w:rsidRPr="00D0013E">
              <w:rPr>
                <w:rFonts w:ascii="Arial" w:hAnsi="Arial" w:cs="Arial"/>
                <w:color w:val="080808"/>
              </w:rPr>
              <w:t xml:space="preserve">, </w:t>
            </w:r>
            <w:r w:rsidRPr="00D0013E">
              <w:rPr>
                <w:rFonts w:ascii="Arial" w:hAnsi="Arial" w:cs="Arial"/>
                <w:color w:val="660099"/>
              </w:rPr>
              <w:t>criterion</w:t>
            </w:r>
            <w:r w:rsidRPr="00D0013E">
              <w:rPr>
                <w:rFonts w:ascii="Arial" w:hAnsi="Arial" w:cs="Arial"/>
                <w:color w:val="080808"/>
              </w:rPr>
              <w:t>=</w:t>
            </w:r>
            <w:r w:rsidRPr="00D0013E">
              <w:rPr>
                <w:rFonts w:ascii="Arial" w:hAnsi="Arial" w:cs="Arial"/>
                <w:color w:val="067D17"/>
              </w:rPr>
              <w:t>"entropy"</w:t>
            </w:r>
            <w:r w:rsidRPr="00D0013E">
              <w:rPr>
                <w:rFonts w:ascii="Arial" w:hAnsi="Arial" w:cs="Arial"/>
                <w:color w:val="080808"/>
              </w:rPr>
              <w:t>))</w:t>
            </w:r>
          </w:p>
          <w:p w14:paraId="47B211D2" w14:textId="77777777" w:rsidR="00B95B0E" w:rsidRPr="00D0013E" w:rsidRDefault="00B95B0E" w:rsidP="008A10F3">
            <w:pPr>
              <w:pStyle w:val="Pr-formataoHTML"/>
              <w:shd w:val="clear" w:color="auto" w:fill="FFFFFF"/>
              <w:rPr>
                <w:rFonts w:ascii="Arial" w:hAnsi="Arial" w:cs="Arial"/>
                <w:color w:val="080808"/>
              </w:rPr>
            </w:pPr>
          </w:p>
          <w:p w14:paraId="1562747E" w14:textId="77777777" w:rsidR="00B95B0E" w:rsidRPr="00D03C2A"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0013E">
              <w:rPr>
                <w:rFonts w:ascii="Arial" w:eastAsia="Times New Roman" w:hAnsi="Arial" w:cs="Arial"/>
                <w:color w:val="080808"/>
                <w:kern w:val="0"/>
                <w:sz w:val="20"/>
                <w:szCs w:val="20"/>
                <w:lang w:val="en-US" w:eastAsia="pt-BR"/>
              </w:rPr>
              <w:t>classif.fit(xtrain, ytrain)</w:t>
            </w:r>
            <w:r w:rsidRPr="00D0013E">
              <w:rPr>
                <w:rFonts w:ascii="Arial" w:eastAsia="Times New Roman" w:hAnsi="Arial" w:cs="Arial"/>
                <w:color w:val="080808"/>
                <w:kern w:val="0"/>
                <w:sz w:val="20"/>
                <w:szCs w:val="20"/>
                <w:lang w:val="en-US" w:eastAsia="pt-BR"/>
              </w:rPr>
              <w:br/>
              <w:t>classif_predictions = classif.predict(xtest)</w:t>
            </w:r>
            <w:r w:rsidRPr="00D0013E">
              <w:rPr>
                <w:rFonts w:ascii="Arial" w:eastAsia="Times New Roman" w:hAnsi="Arial" w:cs="Arial"/>
                <w:color w:val="080808"/>
                <w:kern w:val="0"/>
                <w:sz w:val="20"/>
                <w:szCs w:val="20"/>
                <w:lang w:val="en-US" w:eastAsia="pt-BR"/>
              </w:rPr>
              <w:br/>
              <w:t>acc = accuracy_score(ytest, classif_predictions)</w:t>
            </w:r>
            <w:r w:rsidRPr="00D0013E">
              <w:rPr>
                <w:rFonts w:ascii="Arial" w:eastAsia="Times New Roman" w:hAnsi="Arial" w:cs="Arial"/>
                <w:color w:val="080808"/>
                <w:kern w:val="0"/>
                <w:sz w:val="20"/>
                <w:szCs w:val="20"/>
                <w:lang w:val="en-US" w:eastAsia="pt-BR"/>
              </w:rPr>
              <w:br/>
              <w:t>ham = hamming_loss(ytest, classiff_predictions)</w:t>
            </w:r>
          </w:p>
        </w:tc>
      </w:tr>
    </w:tbl>
    <w:p w14:paraId="2B95FE50" w14:textId="29057131" w:rsidR="00B95B0E" w:rsidRDefault="00B95B0E" w:rsidP="00B95B0E">
      <w:pPr>
        <w:pStyle w:val="Legenda"/>
        <w:jc w:val="center"/>
        <w:rPr>
          <w:rFonts w:ascii="Arial" w:hAnsi="Arial" w:cs="Arial"/>
          <w:i w:val="0"/>
        </w:rPr>
      </w:pPr>
      <w:bookmarkStart w:id="387" w:name="_Toc101946516"/>
      <w:bookmarkStart w:id="388" w:name="_Toc102131786"/>
      <w:bookmarkStart w:id="389" w:name="_Toc102138355"/>
      <w:bookmarkStart w:id="390" w:name="_Toc102139126"/>
      <w:bookmarkStart w:id="391" w:name="_Toc103350443"/>
      <w:bookmarkStart w:id="392" w:name="_Toc103419908"/>
      <w:bookmarkStart w:id="393" w:name="_Toc103420353"/>
      <w:bookmarkStart w:id="394" w:name="_Toc103422630"/>
      <w:bookmarkStart w:id="395" w:name="_Toc103490831"/>
      <w:bookmarkStart w:id="396" w:name="_Toc103950995"/>
      <w:bookmarkStart w:id="397" w:name="_Toc103959275"/>
      <w:bookmarkStart w:id="398" w:name="_Toc106083634"/>
      <w:r w:rsidRPr="00601589">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5</w:t>
      </w:r>
      <w:r w:rsidR="00DB33CF">
        <w:rPr>
          <w:rFonts w:ascii="Arial" w:hAnsi="Arial" w:cs="Arial"/>
          <w:b/>
          <w:i w:val="0"/>
        </w:rPr>
        <w:fldChar w:fldCharType="end"/>
      </w:r>
      <w:r w:rsidRPr="00601589">
        <w:rPr>
          <w:rFonts w:ascii="Arial" w:hAnsi="Arial" w:cs="Arial"/>
          <w:b/>
          <w:i w:val="0"/>
        </w:rPr>
        <w:t>:</w:t>
      </w:r>
      <w:r w:rsidRPr="00601589">
        <w:rPr>
          <w:rFonts w:ascii="Arial" w:hAnsi="Arial" w:cs="Arial"/>
          <w:i w:val="0"/>
        </w:rPr>
        <w:t xml:space="preserve"> Exemplo de chamada Python para Cadeia de Classificadores</w:t>
      </w:r>
      <w:bookmarkEnd w:id="387"/>
      <w:bookmarkEnd w:id="388"/>
      <w:bookmarkEnd w:id="389"/>
      <w:bookmarkEnd w:id="390"/>
      <w:bookmarkEnd w:id="391"/>
      <w:bookmarkEnd w:id="392"/>
      <w:bookmarkEnd w:id="393"/>
      <w:bookmarkEnd w:id="394"/>
      <w:bookmarkEnd w:id="395"/>
      <w:bookmarkEnd w:id="396"/>
      <w:bookmarkEnd w:id="397"/>
      <w:bookmarkEnd w:id="398"/>
    </w:p>
    <w:p w14:paraId="344A0287" w14:textId="1FF53ADB" w:rsidR="00B95B0E" w:rsidRDefault="00B95B0E" w:rsidP="00B95B0E">
      <w:pPr>
        <w:pStyle w:val="Legenda"/>
        <w:jc w:val="center"/>
        <w:rPr>
          <w:rFonts w:ascii="Arial" w:hAnsi="Arial" w:cs="Arial"/>
          <w:i w:val="0"/>
        </w:rPr>
      </w:pPr>
      <w:r>
        <w:rPr>
          <w:rFonts w:ascii="Arial" w:hAnsi="Arial" w:cs="Arial"/>
          <w:i w:val="0"/>
        </w:rPr>
        <w:t>(</w:t>
      </w:r>
      <w:r w:rsidR="001D6B60">
        <w:rPr>
          <w:rFonts w:ascii="Arial" w:hAnsi="Arial" w:cs="Arial"/>
          <w:i w:val="0"/>
        </w:rPr>
        <w:t>Extraído de [35]</w:t>
      </w:r>
      <w:r>
        <w:rPr>
          <w:rFonts w:ascii="Arial" w:hAnsi="Arial" w:cs="Arial"/>
          <w:i w:val="0"/>
        </w:rPr>
        <w:t>)</w:t>
      </w:r>
    </w:p>
    <w:p w14:paraId="26CB3F0D" w14:textId="77777777" w:rsidR="00C54F98" w:rsidRDefault="00C54F98" w:rsidP="00EB3CFC">
      <w:pPr>
        <w:pStyle w:val="Ttulo1"/>
        <w:numPr>
          <w:ilvl w:val="0"/>
          <w:numId w:val="0"/>
        </w:numPr>
        <w:spacing w:after="0" w:line="360" w:lineRule="auto"/>
        <w:rPr>
          <w:rFonts w:ascii="Arial" w:hAnsi="Arial" w:cs="Arial"/>
          <w:bCs/>
          <w:color w:val="auto"/>
          <w:sz w:val="24"/>
          <w:szCs w:val="24"/>
        </w:rPr>
      </w:pPr>
    </w:p>
    <w:p w14:paraId="75FB6C8B" w14:textId="18483FFB" w:rsidR="00F134D3" w:rsidRPr="00C54F98" w:rsidRDefault="00C54F98" w:rsidP="00EB3CFC">
      <w:pPr>
        <w:pStyle w:val="Ttulo1"/>
        <w:numPr>
          <w:ilvl w:val="0"/>
          <w:numId w:val="0"/>
        </w:numPr>
        <w:spacing w:after="0" w:line="360" w:lineRule="auto"/>
        <w:rPr>
          <w:rFonts w:ascii="Arial" w:hAnsi="Arial" w:cs="Arial"/>
          <w:bCs/>
          <w:color w:val="auto"/>
          <w:sz w:val="24"/>
          <w:szCs w:val="24"/>
        </w:rPr>
      </w:pPr>
      <w:bookmarkStart w:id="399" w:name="_Toc106083710"/>
      <w:r w:rsidRPr="00C54F98">
        <w:rPr>
          <w:rFonts w:ascii="Arial" w:hAnsi="Arial" w:cs="Arial"/>
          <w:bCs/>
          <w:color w:val="auto"/>
          <w:sz w:val="24"/>
          <w:szCs w:val="24"/>
        </w:rPr>
        <w:t>2.2</w:t>
      </w:r>
      <w:r w:rsidR="00F134D3" w:rsidRPr="00C54F98">
        <w:rPr>
          <w:rFonts w:ascii="Arial" w:hAnsi="Arial" w:cs="Arial"/>
          <w:bCs/>
          <w:color w:val="auto"/>
          <w:sz w:val="24"/>
          <w:szCs w:val="24"/>
        </w:rPr>
        <w:t>.8.3   Label PowerSets</w:t>
      </w:r>
      <w:bookmarkEnd w:id="399"/>
    </w:p>
    <w:p w14:paraId="2269C0F3" w14:textId="77777777" w:rsidR="00C54F98" w:rsidRDefault="00C54F98" w:rsidP="00B95B0E">
      <w:pPr>
        <w:spacing w:after="0" w:line="360" w:lineRule="auto"/>
        <w:ind w:firstLine="709"/>
        <w:jc w:val="both"/>
        <w:rPr>
          <w:rFonts w:ascii="Arial" w:hAnsi="Arial" w:cs="Arial"/>
          <w:color w:val="auto"/>
          <w:sz w:val="24"/>
          <w:szCs w:val="24"/>
        </w:rPr>
      </w:pPr>
    </w:p>
    <w:p w14:paraId="164FC91E" w14:textId="5E3E9868" w:rsidR="00B95B0E" w:rsidRPr="001854C3" w:rsidRDefault="00B95B0E" w:rsidP="00B95B0E">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O método de </w:t>
      </w:r>
      <w:r w:rsidRPr="001854C3">
        <w:rPr>
          <w:rFonts w:ascii="Arial" w:hAnsi="Arial" w:cs="Arial"/>
          <w:i/>
          <w:color w:val="auto"/>
          <w:sz w:val="24"/>
          <w:szCs w:val="24"/>
        </w:rPr>
        <w:t>Label PowerSets</w:t>
      </w:r>
      <w:r w:rsidRPr="001854C3">
        <w:rPr>
          <w:rFonts w:ascii="Arial" w:hAnsi="Arial" w:cs="Arial"/>
          <w:color w:val="auto"/>
          <w:sz w:val="24"/>
          <w:szCs w:val="24"/>
        </w:rPr>
        <w:t xml:space="preserve"> busca agrupar as diferentes combinações de </w:t>
      </w:r>
      <w:r w:rsidRPr="003559A6">
        <w:rPr>
          <w:rFonts w:ascii="Arial" w:hAnsi="Arial" w:cs="Arial"/>
          <w:i/>
          <w:color w:val="auto"/>
          <w:sz w:val="24"/>
          <w:szCs w:val="24"/>
        </w:rPr>
        <w:t>Labels</w:t>
      </w:r>
      <w:r w:rsidR="00B554BF" w:rsidRPr="001854C3">
        <w:rPr>
          <w:rFonts w:ascii="Arial" w:hAnsi="Arial" w:cs="Arial"/>
          <w:color w:val="auto"/>
          <w:sz w:val="24"/>
          <w:szCs w:val="24"/>
        </w:rPr>
        <w:t xml:space="preserve"> individuais</w:t>
      </w:r>
      <w:r w:rsidRPr="001854C3">
        <w:rPr>
          <w:rFonts w:ascii="Arial" w:hAnsi="Arial" w:cs="Arial"/>
          <w:color w:val="auto"/>
          <w:sz w:val="24"/>
          <w:szCs w:val="24"/>
        </w:rPr>
        <w:t xml:space="preserve">. A Figura </w:t>
      </w:r>
      <w:r w:rsidR="00320CB6" w:rsidRPr="001854C3">
        <w:rPr>
          <w:rFonts w:ascii="Arial" w:hAnsi="Arial" w:cs="Arial"/>
          <w:color w:val="auto"/>
          <w:sz w:val="24"/>
          <w:szCs w:val="24"/>
        </w:rPr>
        <w:t>13</w:t>
      </w:r>
      <w:r w:rsidRPr="001854C3">
        <w:rPr>
          <w:rFonts w:ascii="Arial" w:hAnsi="Arial" w:cs="Arial"/>
          <w:color w:val="auto"/>
          <w:sz w:val="24"/>
          <w:szCs w:val="24"/>
        </w:rPr>
        <w:t xml:space="preserve"> ilustra o método de Transformação do Problema por </w:t>
      </w:r>
      <w:r w:rsidRPr="001854C3">
        <w:rPr>
          <w:rFonts w:ascii="Arial" w:hAnsi="Arial" w:cs="Arial"/>
          <w:i/>
          <w:color w:val="auto"/>
          <w:sz w:val="24"/>
          <w:szCs w:val="24"/>
        </w:rPr>
        <w:t>Label PowerSets</w:t>
      </w:r>
      <w:r w:rsidR="001461AC" w:rsidRPr="001854C3">
        <w:rPr>
          <w:rFonts w:ascii="Arial" w:hAnsi="Arial" w:cs="Arial"/>
          <w:color w:val="auto"/>
          <w:sz w:val="24"/>
          <w:szCs w:val="24"/>
        </w:rPr>
        <w:t xml:space="preserve"> na qual observa-se a combinação de classes individuais de </w:t>
      </w:r>
      <w:r w:rsidR="001461AC" w:rsidRPr="003559A6">
        <w:rPr>
          <w:rFonts w:ascii="Arial" w:hAnsi="Arial" w:cs="Arial"/>
          <w:i/>
          <w:color w:val="auto"/>
          <w:sz w:val="24"/>
          <w:szCs w:val="24"/>
        </w:rPr>
        <w:t>Labels</w:t>
      </w:r>
      <w:r w:rsidR="001461AC" w:rsidRPr="001854C3">
        <w:rPr>
          <w:rFonts w:ascii="Arial" w:hAnsi="Arial" w:cs="Arial"/>
          <w:color w:val="auto"/>
          <w:sz w:val="24"/>
          <w:szCs w:val="24"/>
        </w:rPr>
        <w:t xml:space="preserve"> gerando novas classes por agrupamento.</w:t>
      </w:r>
    </w:p>
    <w:p w14:paraId="0DE32FBC" w14:textId="5DF08B1D" w:rsidR="00B95B0E" w:rsidRDefault="00B95B0E" w:rsidP="00B95B0E">
      <w:pPr>
        <w:spacing w:after="0" w:line="360" w:lineRule="auto"/>
        <w:ind w:firstLine="709"/>
        <w:jc w:val="both"/>
        <w:rPr>
          <w:rFonts w:ascii="Arial" w:hAnsi="Arial" w:cs="Arial"/>
          <w:color w:val="auto"/>
          <w:sz w:val="24"/>
          <w:szCs w:val="24"/>
        </w:rPr>
      </w:pPr>
    </w:p>
    <w:p w14:paraId="5FAAFCBD" w14:textId="7DC4144A" w:rsidR="00B95B0E" w:rsidRDefault="0002379D" w:rsidP="00B95B0E">
      <w:pPr>
        <w:spacing w:after="0" w:line="360" w:lineRule="auto"/>
        <w:ind w:firstLine="709"/>
        <w:jc w:val="center"/>
        <w:rPr>
          <w:rFonts w:ascii="Arial" w:hAnsi="Arial" w:cs="Arial"/>
          <w:color w:val="auto"/>
          <w:sz w:val="24"/>
          <w:szCs w:val="24"/>
        </w:rPr>
      </w:pPr>
      <w:r w:rsidRPr="00C02A39">
        <w:rPr>
          <w:rFonts w:ascii="Arial" w:hAnsi="Arial" w:cs="Arial"/>
          <w:noProof/>
          <w:color w:val="auto"/>
          <w:sz w:val="24"/>
          <w:szCs w:val="24"/>
          <w:lang w:eastAsia="pt-BR"/>
        </w:rPr>
        <mc:AlternateContent>
          <mc:Choice Requires="wpg">
            <w:drawing>
              <wp:anchor distT="0" distB="0" distL="114300" distR="114300" simplePos="0" relativeHeight="251756544" behindDoc="1" locked="0" layoutInCell="1" allowOverlap="1" wp14:anchorId="3D406A5C" wp14:editId="6190004A">
                <wp:simplePos x="0" y="0"/>
                <wp:positionH relativeFrom="column">
                  <wp:posOffset>1910080</wp:posOffset>
                </wp:positionH>
                <wp:positionV relativeFrom="paragraph">
                  <wp:posOffset>12065</wp:posOffset>
                </wp:positionV>
                <wp:extent cx="1659255" cy="2531110"/>
                <wp:effectExtent l="0" t="0" r="0" b="2540"/>
                <wp:wrapTight wrapText="bothSides">
                  <wp:wrapPolygon edited="0">
                    <wp:start x="0" y="0"/>
                    <wp:lineTo x="0" y="6340"/>
                    <wp:lineTo x="9176" y="7803"/>
                    <wp:lineTo x="9176" y="10404"/>
                    <wp:lineTo x="8184" y="11380"/>
                    <wp:lineTo x="8432" y="12030"/>
                    <wp:lineTo x="10168" y="13006"/>
                    <wp:lineTo x="6696" y="13818"/>
                    <wp:lineTo x="6200" y="14144"/>
                    <wp:lineTo x="6200" y="21459"/>
                    <wp:lineTo x="16367" y="21459"/>
                    <wp:lineTo x="16863" y="14306"/>
                    <wp:lineTo x="15871" y="13818"/>
                    <wp:lineTo x="11408" y="13006"/>
                    <wp:lineTo x="12896" y="12518"/>
                    <wp:lineTo x="13392" y="11380"/>
                    <wp:lineTo x="12400" y="10404"/>
                    <wp:lineTo x="12400" y="7803"/>
                    <wp:lineTo x="21327" y="6340"/>
                    <wp:lineTo x="21327" y="0"/>
                    <wp:lineTo x="0" y="0"/>
                  </wp:wrapPolygon>
                </wp:wrapTight>
                <wp:docPr id="42" name="Agrupar 6"/>
                <wp:cNvGraphicFramePr/>
                <a:graphic xmlns:a="http://schemas.openxmlformats.org/drawingml/2006/main">
                  <a:graphicData uri="http://schemas.microsoft.com/office/word/2010/wordprocessingGroup">
                    <wpg:wgp>
                      <wpg:cNvGrpSpPr/>
                      <wpg:grpSpPr>
                        <a:xfrm>
                          <a:off x="0" y="0"/>
                          <a:ext cx="1659255" cy="2531110"/>
                          <a:chOff x="0" y="0"/>
                          <a:chExt cx="1916433" cy="3264763"/>
                        </a:xfrm>
                      </wpg:grpSpPr>
                      <pic:pic xmlns:pic="http://schemas.openxmlformats.org/drawingml/2006/picture">
                        <pic:nvPicPr>
                          <pic:cNvPr id="43" name="Imagem 43"/>
                          <pic:cNvPicPr>
                            <a:picLocks noChangeAspect="1"/>
                          </pic:cNvPicPr>
                        </pic:nvPicPr>
                        <pic:blipFill>
                          <a:blip r:embed="rId37"/>
                          <a:stretch>
                            <a:fillRect/>
                          </a:stretch>
                        </pic:blipFill>
                        <pic:spPr>
                          <a:xfrm>
                            <a:off x="0" y="0"/>
                            <a:ext cx="1916433" cy="958487"/>
                          </a:xfrm>
                          <a:prstGeom prst="rect">
                            <a:avLst/>
                          </a:prstGeom>
                        </pic:spPr>
                      </pic:pic>
                      <wps:wsp>
                        <wps:cNvPr id="44" name="Seta para a Direita 44"/>
                        <wps:cNvSpPr/>
                        <wps:spPr>
                          <a:xfrm rot="5400000">
                            <a:off x="554824" y="1344863"/>
                            <a:ext cx="806787" cy="3809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Imagem 45"/>
                          <pic:cNvPicPr>
                            <a:picLocks noChangeAspect="1"/>
                          </pic:cNvPicPr>
                        </pic:nvPicPr>
                        <pic:blipFill>
                          <a:blip r:embed="rId46"/>
                          <a:stretch>
                            <a:fillRect/>
                          </a:stretch>
                        </pic:blipFill>
                        <pic:spPr>
                          <a:xfrm>
                            <a:off x="602588" y="2112238"/>
                            <a:ext cx="828675" cy="1152525"/>
                          </a:xfrm>
                          <a:prstGeom prst="rect">
                            <a:avLst/>
                          </a:prstGeom>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52EC9DD9" id="Agrupar 6" o:spid="_x0000_s1026" style="position:absolute;margin-left:150.4pt;margin-top:.95pt;width:130.65pt;height:199.3pt;z-index:-251559936;mso-width-relative:margin;mso-height-relative:margin" coordsize="19164,32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">
                <v:shape id="Imagem 43" o:spid="_x0000_s1027" type="#_x0000_t75" style="position:absolute;width:19164;height:9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">
                  <v:imagedata r:id="rId40" o:title=""/>
                  <v:path arrowok="t"/>
                </v:shape>
                <v:shape id="Seta para a Direita 44" o:spid="_x0000_s1028" type="#_x0000_t13" style="position:absolute;left:5548;top:13448;width:8068;height:381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" adj="16500" fillcolor="#4f81bd [3204]" strokecolor="#243f60 [1604]" strokeweight="2pt"/>
                <v:shape id="Imagem 45" o:spid="_x0000_s1029" type="#_x0000_t75" style="position:absolute;left:6025;top:21122;width:8287;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">
                  <v:imagedata r:id="rId47" o:title=""/>
                  <v:path arrowok="t"/>
                </v:shape>
                <w10:wrap type="tight"/>
              </v:group>
            </w:pict>
          </mc:Fallback>
        </mc:AlternateContent>
      </w:r>
    </w:p>
    <w:p w14:paraId="3DAEB667" w14:textId="74E10A9C" w:rsidR="00B95B0E" w:rsidRDefault="00B95B0E" w:rsidP="00B95B0E">
      <w:pPr>
        <w:spacing w:after="0" w:line="360" w:lineRule="auto"/>
        <w:ind w:firstLine="709"/>
        <w:jc w:val="both"/>
        <w:rPr>
          <w:rFonts w:ascii="Arial" w:hAnsi="Arial" w:cs="Arial"/>
          <w:color w:val="auto"/>
          <w:sz w:val="24"/>
          <w:szCs w:val="24"/>
        </w:rPr>
      </w:pPr>
    </w:p>
    <w:p w14:paraId="72985BCA" w14:textId="39FA756D" w:rsidR="00B95B0E" w:rsidRPr="00097E76" w:rsidRDefault="00B95B0E" w:rsidP="00B95B0E">
      <w:pPr>
        <w:pStyle w:val="Corpodetexto"/>
      </w:pPr>
    </w:p>
    <w:p w14:paraId="5A06546F" w14:textId="77777777" w:rsidR="00B95B0E" w:rsidRPr="00FF07D0" w:rsidRDefault="00B95B0E" w:rsidP="00B95B0E">
      <w:pPr>
        <w:pStyle w:val="Corpodetexto"/>
      </w:pPr>
    </w:p>
    <w:p w14:paraId="3FE2107F"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5E9FC0BC"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31B1DC04"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0F5258A0"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51EBD6D" w14:textId="77777777" w:rsidR="00B95B0E" w:rsidRDefault="00B95B0E" w:rsidP="00B95B0E">
      <w:pPr>
        <w:suppressAutoHyphens w:val="0"/>
        <w:spacing w:after="0" w:line="360" w:lineRule="auto"/>
        <w:ind w:firstLine="709"/>
        <w:jc w:val="both"/>
        <w:rPr>
          <w:rFonts w:ascii="Arial" w:hAnsi="Arial" w:cs="Arial"/>
          <w:color w:val="auto"/>
          <w:sz w:val="24"/>
          <w:szCs w:val="24"/>
        </w:rPr>
      </w:pPr>
    </w:p>
    <w:p w14:paraId="6755ED7D" w14:textId="5AD054BB" w:rsidR="00B95B0E" w:rsidRDefault="00B95B0E" w:rsidP="00B95B0E">
      <w:pPr>
        <w:suppressAutoHyphens w:val="0"/>
        <w:spacing w:after="0" w:line="360" w:lineRule="auto"/>
        <w:ind w:firstLine="709"/>
        <w:jc w:val="both"/>
        <w:rPr>
          <w:rFonts w:ascii="Arial" w:hAnsi="Arial" w:cs="Arial"/>
          <w:color w:val="auto"/>
          <w:sz w:val="24"/>
          <w:szCs w:val="24"/>
        </w:rPr>
      </w:pPr>
    </w:p>
    <w:p w14:paraId="432BFCF0" w14:textId="53404EDC" w:rsidR="00505779" w:rsidRPr="0023747F" w:rsidRDefault="00505779" w:rsidP="00505779">
      <w:pPr>
        <w:pStyle w:val="Legenda"/>
        <w:jc w:val="center"/>
        <w:rPr>
          <w:rFonts w:ascii="Arial" w:hAnsi="Arial" w:cs="Arial"/>
          <w:i w:val="0"/>
          <w:noProof/>
        </w:rPr>
      </w:pPr>
      <w:bookmarkStart w:id="400" w:name="_Toc103419621"/>
      <w:bookmarkStart w:id="401" w:name="_Toc103420565"/>
      <w:bookmarkStart w:id="402" w:name="_Toc103421028"/>
      <w:bookmarkStart w:id="403" w:name="_Toc103421521"/>
      <w:bookmarkStart w:id="404" w:name="_Toc103422064"/>
      <w:bookmarkStart w:id="405" w:name="_Toc103422379"/>
      <w:bookmarkStart w:id="406" w:name="_Toc103422603"/>
      <w:bookmarkStart w:id="407" w:name="_Toc103422769"/>
      <w:bookmarkStart w:id="408" w:name="_Toc103490791"/>
      <w:bookmarkStart w:id="409" w:name="_Toc103497778"/>
      <w:bookmarkStart w:id="410" w:name="_Toc103499067"/>
      <w:bookmarkStart w:id="411" w:name="_Toc103958609"/>
      <w:bookmarkStart w:id="412" w:name="_Toc103959220"/>
      <w:bookmarkStart w:id="413" w:name="_Toc106083338"/>
      <w:bookmarkStart w:id="414" w:name="_Toc106083552"/>
      <w:r w:rsidRPr="0002379D">
        <w:rPr>
          <w:rFonts w:ascii="Arial" w:hAnsi="Arial" w:cs="Arial"/>
          <w:b/>
          <w:i w:val="0"/>
        </w:rPr>
        <w:t xml:space="preserve">Figura </w:t>
      </w:r>
      <w:r w:rsidRPr="0002379D">
        <w:rPr>
          <w:rFonts w:ascii="Arial" w:hAnsi="Arial" w:cs="Arial"/>
          <w:b/>
          <w:i w:val="0"/>
        </w:rPr>
        <w:fldChar w:fldCharType="begin"/>
      </w:r>
      <w:r w:rsidRPr="0002379D">
        <w:rPr>
          <w:rFonts w:ascii="Arial" w:hAnsi="Arial" w:cs="Arial"/>
          <w:b/>
          <w:i w:val="0"/>
        </w:rPr>
        <w:instrText xml:space="preserve"> SEQ Figura \* ARABIC </w:instrText>
      </w:r>
      <w:r w:rsidRPr="0002379D">
        <w:rPr>
          <w:rFonts w:ascii="Arial" w:hAnsi="Arial" w:cs="Arial"/>
          <w:b/>
          <w:i w:val="0"/>
        </w:rPr>
        <w:fldChar w:fldCharType="separate"/>
      </w:r>
      <w:r w:rsidR="002F5EDC">
        <w:rPr>
          <w:rFonts w:ascii="Arial" w:hAnsi="Arial" w:cs="Arial"/>
          <w:b/>
          <w:i w:val="0"/>
          <w:noProof/>
        </w:rPr>
        <w:t>13</w:t>
      </w:r>
      <w:r w:rsidRPr="0002379D">
        <w:rPr>
          <w:rFonts w:ascii="Arial" w:hAnsi="Arial" w:cs="Arial"/>
          <w:b/>
          <w:i w:val="0"/>
        </w:rPr>
        <w:fldChar w:fldCharType="end"/>
      </w:r>
      <w:r w:rsidRPr="0002379D">
        <w:rPr>
          <w:rFonts w:ascii="Arial" w:hAnsi="Arial" w:cs="Arial"/>
          <w:b/>
          <w:i w:val="0"/>
        </w:rPr>
        <w:t>:</w:t>
      </w:r>
      <w:r w:rsidRPr="0002379D">
        <w:rPr>
          <w:rFonts w:ascii="Arial" w:hAnsi="Arial" w:cs="Arial"/>
        </w:rPr>
        <w:t xml:space="preserve"> </w:t>
      </w:r>
      <w:r w:rsidRPr="0023747F">
        <w:rPr>
          <w:rFonts w:ascii="Arial" w:hAnsi="Arial" w:cs="Arial"/>
          <w:i w:val="0"/>
        </w:rPr>
        <w:t xml:space="preserve">Transformação do Problema por </w:t>
      </w:r>
      <w:r w:rsidRPr="00B658BF">
        <w:rPr>
          <w:rFonts w:ascii="Arial" w:hAnsi="Arial" w:cs="Arial"/>
        </w:rPr>
        <w:t>Label PowerSets</w:t>
      </w:r>
      <w:bookmarkEnd w:id="400"/>
      <w:bookmarkEnd w:id="401"/>
      <w:bookmarkEnd w:id="402"/>
      <w:bookmarkEnd w:id="403"/>
      <w:bookmarkEnd w:id="404"/>
      <w:bookmarkEnd w:id="405"/>
      <w:bookmarkEnd w:id="406"/>
      <w:bookmarkEnd w:id="407"/>
      <w:bookmarkEnd w:id="408"/>
      <w:bookmarkEnd w:id="409"/>
      <w:bookmarkEnd w:id="410"/>
      <w:r>
        <w:rPr>
          <w:rFonts w:ascii="Arial" w:hAnsi="Arial" w:cs="Arial"/>
        </w:rPr>
        <w:t xml:space="preserve"> </w:t>
      </w:r>
      <w:r w:rsidRPr="0023747F">
        <w:rPr>
          <w:rFonts w:ascii="Arial" w:hAnsi="Arial" w:cs="Arial"/>
          <w:i w:val="0"/>
        </w:rPr>
        <w:t>(Adaptado de [31])</w:t>
      </w:r>
      <w:bookmarkEnd w:id="411"/>
      <w:bookmarkEnd w:id="412"/>
      <w:bookmarkEnd w:id="413"/>
      <w:bookmarkEnd w:id="414"/>
    </w:p>
    <w:p w14:paraId="2F05FEC4" w14:textId="7BEDED05" w:rsidR="00B95B0E" w:rsidRDefault="00B95B0E" w:rsidP="00771474">
      <w:pPr>
        <w:suppressAutoHyphens w:val="0"/>
        <w:spacing w:after="0" w:line="360" w:lineRule="auto"/>
        <w:jc w:val="both"/>
        <w:rPr>
          <w:rFonts w:ascii="Arial" w:hAnsi="Arial" w:cs="Arial"/>
          <w:color w:val="auto"/>
          <w:sz w:val="24"/>
          <w:szCs w:val="24"/>
        </w:rPr>
      </w:pPr>
    </w:p>
    <w:p w14:paraId="4F071696" w14:textId="7DDF7795" w:rsidR="00B95B0E" w:rsidRDefault="00B95B0E" w:rsidP="00B95B0E">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2F8E">
        <w:rPr>
          <w:rFonts w:ascii="Arial" w:hAnsi="Arial" w:cs="Arial"/>
          <w:color w:val="auto"/>
          <w:sz w:val="24"/>
          <w:szCs w:val="24"/>
        </w:rPr>
        <w:t>6</w:t>
      </w:r>
      <w:r>
        <w:rPr>
          <w:rFonts w:ascii="Arial" w:hAnsi="Arial" w:cs="Arial"/>
          <w:color w:val="auto"/>
          <w:sz w:val="24"/>
          <w:szCs w:val="24"/>
        </w:rPr>
        <w:t xml:space="preserve"> apresenta um exemplo de utilização do método de transformação do problema por </w:t>
      </w:r>
      <w:r w:rsidRPr="00841B43">
        <w:rPr>
          <w:rFonts w:ascii="Arial" w:hAnsi="Arial" w:cs="Arial"/>
          <w:i/>
          <w:color w:val="auto"/>
          <w:sz w:val="24"/>
          <w:szCs w:val="24"/>
        </w:rPr>
        <w:t xml:space="preserve">Label </w:t>
      </w:r>
      <w:r w:rsidR="003559A6" w:rsidRPr="00841B43">
        <w:rPr>
          <w:rFonts w:ascii="Arial" w:hAnsi="Arial" w:cs="Arial"/>
          <w:i/>
          <w:color w:val="auto"/>
          <w:sz w:val="24"/>
          <w:szCs w:val="24"/>
        </w:rPr>
        <w:t>PowerSets</w:t>
      </w:r>
      <w:r w:rsidR="003559A6">
        <w:rPr>
          <w:rFonts w:ascii="Arial" w:hAnsi="Arial" w:cs="Arial"/>
          <w:color w:val="auto"/>
          <w:sz w:val="24"/>
          <w:szCs w:val="24"/>
        </w:rPr>
        <w:t xml:space="preserve"> em</w:t>
      </w:r>
      <w:r>
        <w:rPr>
          <w:rFonts w:ascii="Arial" w:hAnsi="Arial" w:cs="Arial"/>
          <w:color w:val="auto"/>
          <w:sz w:val="24"/>
          <w:szCs w:val="24"/>
        </w:rPr>
        <w:t xml:space="preserve"> conjunto com um classificador binário de Floresta aleatória a partir das Bibliotecas Python </w:t>
      </w:r>
      <w:r w:rsidRPr="003559A6">
        <w:rPr>
          <w:rFonts w:ascii="Arial" w:hAnsi="Arial" w:cs="Arial"/>
          <w:i/>
          <w:color w:val="auto"/>
          <w:sz w:val="24"/>
          <w:szCs w:val="24"/>
        </w:rPr>
        <w:t>SkMultilearn</w:t>
      </w:r>
      <w:r>
        <w:rPr>
          <w:rFonts w:ascii="Arial" w:hAnsi="Arial" w:cs="Arial"/>
          <w:color w:val="auto"/>
          <w:sz w:val="24"/>
          <w:szCs w:val="24"/>
        </w:rPr>
        <w:t xml:space="preserve">[8] e </w:t>
      </w:r>
      <w:r w:rsidRPr="003559A6">
        <w:rPr>
          <w:rFonts w:ascii="Arial" w:hAnsi="Arial" w:cs="Arial"/>
          <w:i/>
          <w:color w:val="auto"/>
          <w:sz w:val="24"/>
          <w:szCs w:val="24"/>
        </w:rPr>
        <w:t>SkLearn</w:t>
      </w:r>
      <w:r>
        <w:rPr>
          <w:rFonts w:ascii="Arial" w:hAnsi="Arial" w:cs="Arial"/>
          <w:color w:val="auto"/>
          <w:sz w:val="24"/>
          <w:szCs w:val="24"/>
        </w:rPr>
        <w:t>[7].</w:t>
      </w:r>
    </w:p>
    <w:p w14:paraId="5DFA4DFC" w14:textId="32B38598" w:rsidR="00B95B0E" w:rsidRDefault="00B95B0E" w:rsidP="00B95B0E">
      <w:pPr>
        <w:spacing w:after="0" w:line="360" w:lineRule="auto"/>
        <w:ind w:firstLine="709"/>
        <w:rPr>
          <w:rFonts w:ascii="Arial" w:hAnsi="Arial" w:cs="Arial"/>
          <w:color w:val="auto"/>
          <w:sz w:val="24"/>
          <w:szCs w:val="24"/>
        </w:rPr>
      </w:pPr>
    </w:p>
    <w:p w14:paraId="2C18E5EC" w14:textId="77777777" w:rsidR="007E1F11" w:rsidRDefault="007E1F11" w:rsidP="00B95B0E">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B95B0E" w:rsidRPr="00F9490A" w14:paraId="48D5AC9B" w14:textId="77777777" w:rsidTr="008A10F3">
        <w:tc>
          <w:tcPr>
            <w:tcW w:w="9061" w:type="dxa"/>
          </w:tcPr>
          <w:p w14:paraId="668EA00D"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sklearn.ensemble</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RandomForestClassifier</w:t>
            </w:r>
          </w:p>
          <w:p w14:paraId="089EF4F5"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skmultilearn.problem</w:t>
            </w:r>
            <w:proofErr w:type="gramEnd"/>
            <w:r w:rsidRPr="00742BCD">
              <w:rPr>
                <w:rFonts w:ascii="Arial" w:eastAsia="Times New Roman" w:hAnsi="Arial" w:cs="Arial"/>
                <w:color w:val="080808"/>
                <w:kern w:val="0"/>
                <w:sz w:val="20"/>
                <w:szCs w:val="20"/>
                <w:lang w:val="en-US" w:eastAsia="pt-BR"/>
              </w:rPr>
              <w:t xml:space="preserve">_transform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LabelPowerset</w:t>
            </w:r>
          </w:p>
          <w:p w14:paraId="55281380" w14:textId="77777777" w:rsidR="00B95B0E" w:rsidRPr="00742BCD" w:rsidRDefault="00B95B0E"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742BCD">
              <w:rPr>
                <w:rFonts w:ascii="Arial" w:eastAsia="Times New Roman" w:hAnsi="Arial" w:cs="Arial"/>
                <w:color w:val="0033B3"/>
                <w:kern w:val="0"/>
                <w:sz w:val="20"/>
                <w:szCs w:val="20"/>
                <w:lang w:val="en-US" w:eastAsia="pt-BR"/>
              </w:rPr>
              <w:t xml:space="preserve">from </w:t>
            </w:r>
            <w:proofErr w:type="gramStart"/>
            <w:r w:rsidRPr="00742BCD">
              <w:rPr>
                <w:rFonts w:ascii="Arial" w:eastAsia="Times New Roman" w:hAnsi="Arial" w:cs="Arial"/>
                <w:color w:val="080808"/>
                <w:kern w:val="0"/>
                <w:sz w:val="20"/>
                <w:szCs w:val="20"/>
                <w:lang w:val="en-US" w:eastAsia="pt-BR"/>
              </w:rPr>
              <w:t>sklearn.metrics</w:t>
            </w:r>
            <w:proofErr w:type="gramEnd"/>
            <w:r w:rsidRPr="00742BCD">
              <w:rPr>
                <w:rFonts w:ascii="Arial" w:eastAsia="Times New Roman" w:hAnsi="Arial" w:cs="Arial"/>
                <w:color w:val="080808"/>
                <w:kern w:val="0"/>
                <w:sz w:val="20"/>
                <w:szCs w:val="20"/>
                <w:lang w:val="en-US" w:eastAsia="pt-BR"/>
              </w:rPr>
              <w:t xml:space="preserve"> </w:t>
            </w:r>
            <w:r w:rsidRPr="00742BCD">
              <w:rPr>
                <w:rFonts w:ascii="Arial" w:eastAsia="Times New Roman" w:hAnsi="Arial" w:cs="Arial"/>
                <w:color w:val="0033B3"/>
                <w:kern w:val="0"/>
                <w:sz w:val="20"/>
                <w:szCs w:val="20"/>
                <w:lang w:val="en-US" w:eastAsia="pt-BR"/>
              </w:rPr>
              <w:t xml:space="preserve">import </w:t>
            </w:r>
            <w:r w:rsidRPr="00742BCD">
              <w:rPr>
                <w:rFonts w:ascii="Arial" w:eastAsia="Times New Roman" w:hAnsi="Arial" w:cs="Arial"/>
                <w:color w:val="080808"/>
                <w:kern w:val="0"/>
                <w:sz w:val="20"/>
                <w:szCs w:val="20"/>
                <w:lang w:val="en-US" w:eastAsia="pt-BR"/>
              </w:rPr>
              <w:t>accuracy_score,hamming_loss</w:t>
            </w:r>
          </w:p>
          <w:p w14:paraId="7D80EDB0" w14:textId="77777777" w:rsidR="00B95B0E" w:rsidRPr="00742BCD" w:rsidRDefault="00B95B0E" w:rsidP="008A10F3">
            <w:pPr>
              <w:spacing w:after="0" w:line="360" w:lineRule="auto"/>
              <w:rPr>
                <w:rFonts w:ascii="Arial" w:hAnsi="Arial" w:cs="Arial"/>
                <w:color w:val="auto"/>
                <w:sz w:val="24"/>
                <w:szCs w:val="24"/>
                <w:lang w:val="en-US"/>
              </w:rPr>
            </w:pPr>
          </w:p>
          <w:p w14:paraId="562B711F" w14:textId="4870933B" w:rsidR="00B95B0E" w:rsidRPr="00742BCD" w:rsidRDefault="00B95B0E" w:rsidP="008A10F3">
            <w:pPr>
              <w:pStyle w:val="Pr-formataoHTML"/>
              <w:shd w:val="clear" w:color="auto" w:fill="FFFFFF"/>
              <w:rPr>
                <w:rFonts w:ascii="Arial" w:hAnsi="Arial" w:cs="Arial"/>
                <w:color w:val="080808"/>
              </w:rPr>
            </w:pPr>
            <w:r w:rsidRPr="00742BCD">
              <w:rPr>
                <w:rFonts w:ascii="Arial" w:hAnsi="Arial" w:cs="Arial"/>
                <w:color w:val="080808"/>
              </w:rPr>
              <w:t>classif = LabelPowerset (</w:t>
            </w:r>
            <w:proofErr w:type="gramStart"/>
            <w:r w:rsidRPr="00742BCD">
              <w:rPr>
                <w:rFonts w:ascii="Arial" w:hAnsi="Arial" w:cs="Arial"/>
                <w:color w:val="080808"/>
              </w:rPr>
              <w:t>RandomForestClassifier(</w:t>
            </w:r>
            <w:proofErr w:type="gramEnd"/>
            <w:r w:rsidRPr="00742BCD">
              <w:rPr>
                <w:rFonts w:ascii="Arial" w:hAnsi="Arial" w:cs="Arial"/>
                <w:color w:val="660099"/>
              </w:rPr>
              <w:t>max_depth</w:t>
            </w:r>
            <w:r w:rsidRPr="00742BCD">
              <w:rPr>
                <w:rFonts w:ascii="Arial" w:hAnsi="Arial" w:cs="Arial"/>
                <w:color w:val="080808"/>
              </w:rPr>
              <w:t>=</w:t>
            </w:r>
            <w:r w:rsidRPr="00742BCD">
              <w:rPr>
                <w:rFonts w:ascii="Arial" w:hAnsi="Arial" w:cs="Arial"/>
                <w:color w:val="1750EB"/>
              </w:rPr>
              <w:t>5</w:t>
            </w:r>
            <w:r w:rsidRPr="00742BCD">
              <w:rPr>
                <w:rFonts w:ascii="Arial" w:hAnsi="Arial" w:cs="Arial"/>
                <w:color w:val="080808"/>
              </w:rPr>
              <w:t xml:space="preserve">, </w:t>
            </w:r>
            <w:r w:rsidRPr="00742BCD">
              <w:rPr>
                <w:rFonts w:ascii="Arial" w:hAnsi="Arial" w:cs="Arial"/>
                <w:color w:val="660099"/>
              </w:rPr>
              <w:t>n_estimators</w:t>
            </w:r>
            <w:r w:rsidRPr="00742BCD">
              <w:rPr>
                <w:rFonts w:ascii="Arial" w:hAnsi="Arial" w:cs="Arial"/>
                <w:color w:val="080808"/>
              </w:rPr>
              <w:t>=</w:t>
            </w:r>
            <w:r w:rsidRPr="00742BCD">
              <w:rPr>
                <w:rFonts w:ascii="Arial" w:hAnsi="Arial" w:cs="Arial"/>
                <w:color w:val="1750EB"/>
              </w:rPr>
              <w:t>10</w:t>
            </w:r>
            <w:r w:rsidRPr="00742BCD">
              <w:rPr>
                <w:rFonts w:ascii="Arial" w:hAnsi="Arial" w:cs="Arial"/>
                <w:color w:val="080808"/>
              </w:rPr>
              <w:t>)</w:t>
            </w:r>
          </w:p>
          <w:p w14:paraId="5B9F9996" w14:textId="77777777" w:rsidR="00B95B0E" w:rsidRPr="00225171" w:rsidRDefault="00B95B0E" w:rsidP="008A10F3">
            <w:pPr>
              <w:pStyle w:val="Pr-formataoHTML"/>
              <w:shd w:val="clear" w:color="auto" w:fill="FFFFFF"/>
              <w:rPr>
                <w:color w:val="080808"/>
              </w:rPr>
            </w:pPr>
          </w:p>
          <w:p w14:paraId="14D3FBD7" w14:textId="77777777" w:rsidR="00B95B0E" w:rsidRDefault="00B95B0E" w:rsidP="008A10F3">
            <w:pPr>
              <w:pStyle w:val="Pr-formataoHTML"/>
              <w:shd w:val="clear" w:color="auto" w:fill="FFFFFF"/>
              <w:rPr>
                <w:color w:val="080808"/>
              </w:rPr>
            </w:pPr>
          </w:p>
          <w:p w14:paraId="2371339C" w14:textId="77777777" w:rsidR="00B95B0E" w:rsidRPr="00AC328F" w:rsidRDefault="00B95B0E" w:rsidP="008A10F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AC328F">
              <w:rPr>
                <w:rFonts w:ascii="Arial" w:eastAsia="Times New Roman" w:hAnsi="Arial" w:cs="Arial"/>
                <w:color w:val="080808"/>
                <w:kern w:val="0"/>
                <w:sz w:val="20"/>
                <w:szCs w:val="20"/>
                <w:lang w:val="en-US" w:eastAsia="pt-BR"/>
              </w:rPr>
              <w:t>classif.fit(xtrain, ytrain)</w:t>
            </w:r>
            <w:r w:rsidRPr="00AC328F">
              <w:rPr>
                <w:rFonts w:ascii="Arial" w:eastAsia="Times New Roman" w:hAnsi="Arial" w:cs="Arial"/>
                <w:color w:val="080808"/>
                <w:kern w:val="0"/>
                <w:sz w:val="20"/>
                <w:szCs w:val="20"/>
                <w:lang w:val="en-US" w:eastAsia="pt-BR"/>
              </w:rPr>
              <w:br/>
              <w:t>classif_predictions = classif.predict(xtest)</w:t>
            </w:r>
            <w:r w:rsidRPr="00AC328F">
              <w:rPr>
                <w:rFonts w:ascii="Arial" w:eastAsia="Times New Roman" w:hAnsi="Arial" w:cs="Arial"/>
                <w:color w:val="080808"/>
                <w:kern w:val="0"/>
                <w:sz w:val="20"/>
                <w:szCs w:val="20"/>
                <w:lang w:val="en-US" w:eastAsia="pt-BR"/>
              </w:rPr>
              <w:br/>
              <w:t>acc = accuracy_score(ytest, classif_predictions)</w:t>
            </w:r>
            <w:r w:rsidRPr="00AC328F">
              <w:rPr>
                <w:rFonts w:ascii="Arial" w:eastAsia="Times New Roman" w:hAnsi="Arial" w:cs="Arial"/>
                <w:color w:val="080808"/>
                <w:kern w:val="0"/>
                <w:sz w:val="20"/>
                <w:szCs w:val="20"/>
                <w:lang w:val="en-US" w:eastAsia="pt-BR"/>
              </w:rPr>
              <w:br/>
              <w:t>ham = hamming_loss(ytest, classiff_predictions)</w:t>
            </w:r>
          </w:p>
        </w:tc>
      </w:tr>
    </w:tbl>
    <w:p w14:paraId="484B9458" w14:textId="0D83E9B4" w:rsidR="00B95B0E" w:rsidRPr="00E62FCE" w:rsidRDefault="00B95B0E" w:rsidP="00B95B0E">
      <w:pPr>
        <w:pStyle w:val="Legenda"/>
        <w:jc w:val="center"/>
        <w:rPr>
          <w:rFonts w:ascii="Arial" w:hAnsi="Arial" w:cs="Arial"/>
          <w:i w:val="0"/>
          <w:color w:val="auto"/>
        </w:rPr>
      </w:pPr>
      <w:bookmarkStart w:id="415" w:name="_Toc101946517"/>
      <w:bookmarkStart w:id="416" w:name="_Toc102131787"/>
      <w:bookmarkStart w:id="417" w:name="_Toc102138356"/>
      <w:bookmarkStart w:id="418" w:name="_Toc102139127"/>
      <w:bookmarkStart w:id="419" w:name="_Toc103350444"/>
      <w:bookmarkStart w:id="420" w:name="_Toc103419909"/>
      <w:bookmarkStart w:id="421" w:name="_Toc103420354"/>
      <w:bookmarkStart w:id="422" w:name="_Toc103422631"/>
      <w:bookmarkStart w:id="423" w:name="_Toc103490832"/>
      <w:bookmarkStart w:id="424" w:name="_Toc103950996"/>
      <w:bookmarkStart w:id="425" w:name="_Toc103959276"/>
      <w:bookmarkStart w:id="426" w:name="_Toc106083635"/>
      <w:r w:rsidRPr="00E62FCE">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6</w:t>
      </w:r>
      <w:r w:rsidR="00DB33CF">
        <w:rPr>
          <w:rFonts w:ascii="Arial" w:hAnsi="Arial" w:cs="Arial"/>
          <w:b/>
          <w:i w:val="0"/>
        </w:rPr>
        <w:fldChar w:fldCharType="end"/>
      </w:r>
      <w:r w:rsidRPr="00E62FCE">
        <w:rPr>
          <w:rFonts w:ascii="Arial" w:hAnsi="Arial" w:cs="Arial"/>
          <w:b/>
          <w:i w:val="0"/>
        </w:rPr>
        <w:t>:</w:t>
      </w:r>
      <w:r w:rsidRPr="00E62FCE">
        <w:rPr>
          <w:rFonts w:ascii="Arial" w:hAnsi="Arial" w:cs="Arial"/>
          <w:i w:val="0"/>
        </w:rPr>
        <w:t xml:space="preserve"> Exemplo de chamada Python para </w:t>
      </w:r>
      <w:r w:rsidRPr="000D6259">
        <w:rPr>
          <w:rFonts w:ascii="Arial" w:hAnsi="Arial" w:cs="Arial"/>
        </w:rPr>
        <w:t>Label PowerSets</w:t>
      </w:r>
      <w:r w:rsidRPr="00E62FCE">
        <w:rPr>
          <w:rFonts w:ascii="Arial" w:hAnsi="Arial" w:cs="Arial"/>
          <w:i w:val="0"/>
        </w:rPr>
        <w:t xml:space="preserve">( </w:t>
      </w:r>
      <w:r w:rsidR="001D6B60">
        <w:rPr>
          <w:rFonts w:ascii="Arial" w:hAnsi="Arial" w:cs="Arial"/>
          <w:i w:val="0"/>
        </w:rPr>
        <w:t>Extraído de [35]</w:t>
      </w:r>
      <w:r w:rsidRPr="00E62FCE">
        <w:rPr>
          <w:rFonts w:ascii="Arial" w:hAnsi="Arial" w:cs="Arial"/>
          <w:i w:val="0"/>
        </w:rPr>
        <w:t>)</w:t>
      </w:r>
      <w:bookmarkEnd w:id="415"/>
      <w:bookmarkEnd w:id="416"/>
      <w:bookmarkEnd w:id="417"/>
      <w:bookmarkEnd w:id="418"/>
      <w:bookmarkEnd w:id="419"/>
      <w:bookmarkEnd w:id="420"/>
      <w:bookmarkEnd w:id="421"/>
      <w:bookmarkEnd w:id="422"/>
      <w:bookmarkEnd w:id="423"/>
      <w:bookmarkEnd w:id="424"/>
      <w:bookmarkEnd w:id="425"/>
      <w:bookmarkEnd w:id="426"/>
    </w:p>
    <w:p w14:paraId="2E493B85" w14:textId="237C00D1" w:rsidR="007D2606" w:rsidRPr="00AC328F" w:rsidRDefault="007D2606" w:rsidP="00E06E04">
      <w:pPr>
        <w:spacing w:after="0" w:line="360" w:lineRule="auto"/>
        <w:rPr>
          <w:rFonts w:ascii="Arial" w:hAnsi="Arial" w:cs="Arial"/>
          <w:color w:val="000000" w:themeColor="text1"/>
          <w:sz w:val="24"/>
          <w:szCs w:val="24"/>
        </w:rPr>
      </w:pPr>
    </w:p>
    <w:p w14:paraId="61C297D7" w14:textId="1F225AC3" w:rsidR="008807FF" w:rsidRDefault="00C54F98" w:rsidP="008807FF">
      <w:pPr>
        <w:pStyle w:val="Ttulo1"/>
        <w:numPr>
          <w:ilvl w:val="0"/>
          <w:numId w:val="0"/>
        </w:numPr>
        <w:spacing w:after="0" w:line="360" w:lineRule="auto"/>
        <w:rPr>
          <w:rFonts w:ascii="Arial" w:hAnsi="Arial" w:cs="Arial"/>
          <w:b/>
          <w:color w:val="auto"/>
          <w:sz w:val="24"/>
          <w:szCs w:val="24"/>
        </w:rPr>
      </w:pPr>
      <w:bookmarkStart w:id="427" w:name="_Toc106083711"/>
      <w:r>
        <w:rPr>
          <w:rFonts w:ascii="Arial" w:hAnsi="Arial" w:cs="Arial"/>
          <w:b/>
          <w:color w:val="auto"/>
          <w:sz w:val="24"/>
          <w:szCs w:val="24"/>
        </w:rPr>
        <w:t>2.2</w:t>
      </w:r>
      <w:r w:rsidR="00C75BA8">
        <w:rPr>
          <w:rFonts w:ascii="Arial" w:hAnsi="Arial" w:cs="Arial"/>
          <w:b/>
          <w:color w:val="auto"/>
          <w:sz w:val="24"/>
          <w:szCs w:val="24"/>
        </w:rPr>
        <w:t>.9</w:t>
      </w:r>
      <w:r w:rsidR="008807FF" w:rsidRPr="00875B43">
        <w:rPr>
          <w:rFonts w:ascii="Arial" w:hAnsi="Arial" w:cs="Arial"/>
          <w:b/>
          <w:color w:val="auto"/>
          <w:sz w:val="24"/>
          <w:szCs w:val="24"/>
        </w:rPr>
        <w:t xml:space="preserve">  </w:t>
      </w:r>
      <w:r w:rsidR="008807FF">
        <w:rPr>
          <w:rFonts w:ascii="Arial" w:hAnsi="Arial" w:cs="Arial"/>
          <w:b/>
          <w:color w:val="auto"/>
          <w:sz w:val="24"/>
          <w:szCs w:val="24"/>
        </w:rPr>
        <w:t xml:space="preserve"> Técnicas de Adaptação para Classificação Multi-Label</w:t>
      </w:r>
      <w:bookmarkEnd w:id="427"/>
    </w:p>
    <w:p w14:paraId="5B2D4153" w14:textId="77777777" w:rsidR="00D13A23" w:rsidRPr="00D13A23" w:rsidRDefault="00D13A23" w:rsidP="00D13A23">
      <w:pPr>
        <w:pStyle w:val="Corpodetexto"/>
      </w:pPr>
    </w:p>
    <w:p w14:paraId="5297E31D" w14:textId="200B7E97" w:rsidR="00B554BF" w:rsidRPr="001854C3" w:rsidRDefault="00B554BF" w:rsidP="00B554B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Esta </w:t>
      </w:r>
      <w:r w:rsidR="0027216A" w:rsidRPr="001854C3">
        <w:rPr>
          <w:rFonts w:ascii="Arial" w:hAnsi="Arial" w:cs="Arial"/>
          <w:color w:val="auto"/>
          <w:sz w:val="24"/>
          <w:szCs w:val="24"/>
        </w:rPr>
        <w:t>Seção</w:t>
      </w:r>
      <w:r w:rsidRPr="001854C3">
        <w:rPr>
          <w:rFonts w:ascii="Arial" w:hAnsi="Arial" w:cs="Arial"/>
          <w:color w:val="auto"/>
          <w:sz w:val="24"/>
          <w:szCs w:val="24"/>
        </w:rPr>
        <w:t xml:space="preserve"> aborda as seguintes técnicas de Adaptação para classificação </w:t>
      </w:r>
      <w:r w:rsidRPr="001854C3">
        <w:rPr>
          <w:rFonts w:ascii="Arial" w:hAnsi="Arial" w:cs="Arial"/>
          <w:i/>
          <w:color w:val="auto"/>
          <w:sz w:val="24"/>
          <w:szCs w:val="24"/>
        </w:rPr>
        <w:t>Multi-</w:t>
      </w:r>
      <w:r w:rsidR="004F502E" w:rsidRPr="001854C3">
        <w:rPr>
          <w:rFonts w:ascii="Arial" w:hAnsi="Arial" w:cs="Arial"/>
          <w:i/>
          <w:color w:val="auto"/>
          <w:sz w:val="24"/>
          <w:szCs w:val="24"/>
        </w:rPr>
        <w:t>Label</w:t>
      </w:r>
      <w:r w:rsidR="004F502E" w:rsidRPr="001854C3">
        <w:rPr>
          <w:rFonts w:ascii="Arial" w:hAnsi="Arial" w:cs="Arial"/>
          <w:color w:val="auto"/>
          <w:sz w:val="24"/>
          <w:szCs w:val="24"/>
        </w:rPr>
        <w:t>:</w:t>
      </w:r>
      <w:r w:rsidRPr="001854C3">
        <w:rPr>
          <w:rFonts w:ascii="Arial" w:hAnsi="Arial" w:cs="Arial"/>
          <w:color w:val="auto"/>
          <w:sz w:val="24"/>
          <w:szCs w:val="24"/>
        </w:rPr>
        <w:t xml:space="preserve"> </w:t>
      </w:r>
    </w:p>
    <w:p w14:paraId="27F0A062" w14:textId="6E6ED9E4"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ML-KNN (Multi-Label K Nearest Neighbors)</w:t>
      </w:r>
      <w:r w:rsidRPr="001854C3">
        <w:rPr>
          <w:rFonts w:ascii="Arial" w:hAnsi="Arial" w:cs="Arial"/>
          <w:color w:val="auto"/>
          <w:sz w:val="24"/>
          <w:szCs w:val="24"/>
          <w:lang w:val="en-US"/>
        </w:rPr>
        <w:t>; e</w:t>
      </w:r>
    </w:p>
    <w:p w14:paraId="6C73C65E" w14:textId="3F8CEFFC" w:rsidR="00B554BF" w:rsidRPr="001854C3" w:rsidRDefault="00B554BF" w:rsidP="00831E19">
      <w:pPr>
        <w:pStyle w:val="PargrafodaLista"/>
        <w:numPr>
          <w:ilvl w:val="0"/>
          <w:numId w:val="13"/>
        </w:numPr>
        <w:spacing w:after="0" w:line="360" w:lineRule="auto"/>
        <w:jc w:val="both"/>
        <w:rPr>
          <w:rFonts w:ascii="Arial" w:hAnsi="Arial" w:cs="Arial"/>
          <w:color w:val="auto"/>
          <w:sz w:val="24"/>
          <w:szCs w:val="24"/>
          <w:lang w:val="en-US"/>
        </w:rPr>
      </w:pPr>
      <w:r w:rsidRPr="001854C3">
        <w:rPr>
          <w:rFonts w:ascii="Arial" w:hAnsi="Arial" w:cs="Arial"/>
          <w:i/>
          <w:color w:val="auto"/>
          <w:sz w:val="24"/>
          <w:szCs w:val="24"/>
          <w:lang w:val="en-US"/>
        </w:rPr>
        <w:t>BR-KNN (Binary Relevance K Nearest Neighbors)</w:t>
      </w:r>
    </w:p>
    <w:p w14:paraId="1B1BC2ED" w14:textId="77777777" w:rsidR="00F134D3" w:rsidRDefault="00F134D3" w:rsidP="008807FF">
      <w:pPr>
        <w:suppressAutoHyphens w:val="0"/>
        <w:spacing w:after="0" w:line="360" w:lineRule="auto"/>
        <w:ind w:firstLine="709"/>
        <w:jc w:val="both"/>
        <w:rPr>
          <w:rFonts w:ascii="Arial" w:hAnsi="Arial" w:cs="Arial"/>
          <w:i/>
          <w:color w:val="auto"/>
          <w:sz w:val="24"/>
          <w:szCs w:val="24"/>
          <w:lang w:val="en-US"/>
        </w:rPr>
      </w:pPr>
    </w:p>
    <w:p w14:paraId="333CD9B6" w14:textId="26C37B3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428" w:name="_Toc106083712"/>
      <w:r w:rsidRPr="00C54F98">
        <w:rPr>
          <w:rFonts w:ascii="Arial" w:hAnsi="Arial" w:cs="Arial"/>
          <w:bCs/>
          <w:color w:val="auto"/>
          <w:sz w:val="24"/>
          <w:szCs w:val="24"/>
        </w:rPr>
        <w:t>2.2</w:t>
      </w:r>
      <w:r w:rsidR="00F134D3" w:rsidRPr="00C54F98">
        <w:rPr>
          <w:rFonts w:ascii="Arial" w:hAnsi="Arial" w:cs="Arial"/>
          <w:bCs/>
          <w:color w:val="auto"/>
          <w:sz w:val="24"/>
          <w:szCs w:val="24"/>
        </w:rPr>
        <w:t>.9.1   Multi-Label K Nearest Neighbors</w:t>
      </w:r>
      <w:bookmarkEnd w:id="428"/>
    </w:p>
    <w:p w14:paraId="39DF035A" w14:textId="77777777" w:rsidR="00C10628" w:rsidRPr="00C10628" w:rsidRDefault="00C10628" w:rsidP="00C10628">
      <w:pPr>
        <w:pStyle w:val="Corpodetexto"/>
      </w:pPr>
    </w:p>
    <w:p w14:paraId="4637C238" w14:textId="66BAA09C" w:rsidR="004F502E" w:rsidRPr="001854C3" w:rsidRDefault="008807FF" w:rsidP="004F502E">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de </w:t>
      </w:r>
      <w:r w:rsidRPr="001854C3">
        <w:rPr>
          <w:rFonts w:ascii="Arial" w:hAnsi="Arial" w:cs="Arial"/>
          <w:i/>
          <w:color w:val="auto"/>
          <w:sz w:val="24"/>
          <w:szCs w:val="24"/>
        </w:rPr>
        <w:t>ML-KNN (Multi-Label K Nearest Neighbors)</w:t>
      </w:r>
      <w:r w:rsidRPr="001854C3">
        <w:rPr>
          <w:rFonts w:ascii="Arial" w:hAnsi="Arial" w:cs="Arial"/>
          <w:color w:val="auto"/>
          <w:sz w:val="24"/>
          <w:szCs w:val="24"/>
        </w:rPr>
        <w:t xml:space="preserve"> utiliza o procedimento de K Vizinhos Mais Próximos combinado com um método de classificação </w:t>
      </w:r>
      <w:r w:rsidR="004F502E" w:rsidRPr="001854C3">
        <w:rPr>
          <w:rFonts w:ascii="Arial" w:hAnsi="Arial" w:cs="Arial"/>
          <w:color w:val="auto"/>
          <w:sz w:val="24"/>
          <w:szCs w:val="24"/>
        </w:rPr>
        <w:t xml:space="preserve">baseado </w:t>
      </w:r>
      <w:r w:rsidRPr="001854C3">
        <w:rPr>
          <w:rFonts w:ascii="Arial" w:hAnsi="Arial" w:cs="Arial"/>
          <w:color w:val="auto"/>
          <w:sz w:val="24"/>
          <w:szCs w:val="24"/>
        </w:rPr>
        <w:t xml:space="preserve">no cálculo da probabilidade da intercessão da ocorrência dos </w:t>
      </w:r>
      <w:r w:rsidRPr="001854C3">
        <w:rPr>
          <w:rFonts w:ascii="Arial" w:hAnsi="Arial" w:cs="Arial"/>
          <w:i/>
          <w:color w:val="auto"/>
          <w:sz w:val="24"/>
          <w:szCs w:val="24"/>
        </w:rPr>
        <w:t>Labels</w:t>
      </w:r>
      <w:r w:rsidRPr="001854C3">
        <w:rPr>
          <w:rFonts w:ascii="Arial" w:hAnsi="Arial" w:cs="Arial"/>
          <w:color w:val="auto"/>
          <w:sz w:val="24"/>
          <w:szCs w:val="24"/>
        </w:rPr>
        <w:t xml:space="preserve"> pelo Teorema de Bayes. </w:t>
      </w:r>
      <w:r w:rsidR="009977F6" w:rsidRPr="001854C3">
        <w:rPr>
          <w:rFonts w:ascii="Arial" w:hAnsi="Arial" w:cs="Arial"/>
          <w:color w:val="auto"/>
          <w:sz w:val="24"/>
          <w:szCs w:val="24"/>
        </w:rPr>
        <w:t xml:space="preserve">Esse cálculo </w:t>
      </w:r>
      <w:r w:rsidR="00AC328F" w:rsidRPr="001854C3">
        <w:rPr>
          <w:rFonts w:ascii="Arial" w:hAnsi="Arial" w:cs="Arial"/>
          <w:color w:val="auto"/>
          <w:sz w:val="24"/>
          <w:szCs w:val="24"/>
        </w:rPr>
        <w:t>é</w:t>
      </w:r>
      <w:r w:rsidRPr="001854C3">
        <w:rPr>
          <w:rFonts w:ascii="Arial" w:hAnsi="Arial" w:cs="Arial"/>
          <w:color w:val="auto"/>
          <w:sz w:val="24"/>
          <w:szCs w:val="24"/>
        </w:rPr>
        <w:t xml:space="preserve"> </w:t>
      </w:r>
      <w:r w:rsidR="004F502E" w:rsidRPr="001854C3">
        <w:rPr>
          <w:rFonts w:ascii="Arial" w:hAnsi="Arial" w:cs="Arial"/>
          <w:color w:val="auto"/>
          <w:sz w:val="24"/>
          <w:szCs w:val="24"/>
        </w:rPr>
        <w:t>utilizado para a classificação ao invés da simples</w:t>
      </w:r>
      <w:r w:rsidR="009977F6" w:rsidRPr="001854C3">
        <w:rPr>
          <w:rFonts w:ascii="Arial" w:hAnsi="Arial" w:cs="Arial"/>
          <w:color w:val="auto"/>
          <w:sz w:val="24"/>
          <w:szCs w:val="24"/>
        </w:rPr>
        <w:t xml:space="preserve"> </w:t>
      </w:r>
      <w:r w:rsidR="0028254F" w:rsidRPr="001854C3">
        <w:rPr>
          <w:rFonts w:ascii="Arial" w:hAnsi="Arial" w:cs="Arial"/>
          <w:color w:val="auto"/>
          <w:sz w:val="24"/>
          <w:szCs w:val="24"/>
        </w:rPr>
        <w:t>identificação da</w:t>
      </w:r>
      <w:r w:rsidR="009977F6" w:rsidRPr="001854C3">
        <w:rPr>
          <w:rFonts w:ascii="Arial" w:hAnsi="Arial" w:cs="Arial"/>
          <w:color w:val="auto"/>
          <w:sz w:val="24"/>
          <w:szCs w:val="24"/>
        </w:rPr>
        <w:t xml:space="preserve"> classe de maior</w:t>
      </w:r>
      <w:r w:rsidR="004F502E" w:rsidRPr="001854C3">
        <w:rPr>
          <w:rFonts w:ascii="Arial" w:hAnsi="Arial" w:cs="Arial"/>
          <w:color w:val="auto"/>
          <w:sz w:val="24"/>
          <w:szCs w:val="24"/>
        </w:rPr>
        <w:t xml:space="preserve"> frequência </w:t>
      </w:r>
      <w:r w:rsidR="009977F6" w:rsidRPr="001854C3">
        <w:rPr>
          <w:rFonts w:ascii="Arial" w:hAnsi="Arial" w:cs="Arial"/>
          <w:color w:val="auto"/>
          <w:sz w:val="24"/>
          <w:szCs w:val="24"/>
        </w:rPr>
        <w:t>entre as</w:t>
      </w:r>
      <w:r w:rsidR="004F502E" w:rsidRPr="001854C3">
        <w:rPr>
          <w:rFonts w:ascii="Arial" w:hAnsi="Arial" w:cs="Arial"/>
          <w:color w:val="auto"/>
          <w:sz w:val="24"/>
          <w:szCs w:val="24"/>
        </w:rPr>
        <w:t xml:space="preserve"> classe</w:t>
      </w:r>
      <w:r w:rsidR="00092CEE" w:rsidRPr="001854C3">
        <w:rPr>
          <w:rFonts w:ascii="Arial" w:hAnsi="Arial" w:cs="Arial"/>
          <w:color w:val="auto"/>
          <w:sz w:val="24"/>
          <w:szCs w:val="24"/>
        </w:rPr>
        <w:t>s dos K Vizinhos Mais Próximos</w:t>
      </w:r>
      <w:r w:rsidRPr="001854C3">
        <w:rPr>
          <w:rFonts w:ascii="Arial" w:hAnsi="Arial" w:cs="Arial"/>
          <w:color w:val="auto"/>
          <w:sz w:val="24"/>
          <w:szCs w:val="24"/>
        </w:rPr>
        <w:t xml:space="preserve">. </w:t>
      </w:r>
      <w:r w:rsidR="004F502E" w:rsidRPr="001854C3">
        <w:rPr>
          <w:rFonts w:ascii="Arial" w:hAnsi="Arial" w:cs="Arial"/>
          <w:color w:val="auto"/>
          <w:sz w:val="24"/>
          <w:szCs w:val="24"/>
        </w:rPr>
        <w:t>Essa técnica</w:t>
      </w:r>
      <w:r w:rsidRPr="001854C3">
        <w:rPr>
          <w:rFonts w:ascii="Arial" w:hAnsi="Arial" w:cs="Arial"/>
          <w:color w:val="auto"/>
          <w:sz w:val="24"/>
          <w:szCs w:val="24"/>
        </w:rPr>
        <w:t xml:space="preserve"> está descrita em [33].</w:t>
      </w:r>
    </w:p>
    <w:p w14:paraId="2430523B" w14:textId="6821ED33"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C10628">
        <w:rPr>
          <w:rFonts w:ascii="Arial" w:hAnsi="Arial" w:cs="Arial"/>
          <w:color w:val="auto"/>
          <w:sz w:val="24"/>
          <w:szCs w:val="24"/>
        </w:rPr>
        <w:t>7</w:t>
      </w:r>
      <w:r>
        <w:rPr>
          <w:rFonts w:ascii="Arial" w:hAnsi="Arial" w:cs="Arial"/>
          <w:color w:val="auto"/>
          <w:sz w:val="24"/>
          <w:szCs w:val="24"/>
        </w:rPr>
        <w:t xml:space="preserve"> apresenta um exemplo de chamada de código Python para implementação do classificador ML-KNN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78959929" w14:textId="77777777" w:rsidR="00C10628" w:rsidRDefault="00C10628"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F9490A" w14:paraId="68ED56B8" w14:textId="77777777" w:rsidTr="008A10F3">
        <w:tc>
          <w:tcPr>
            <w:tcW w:w="9061" w:type="dxa"/>
          </w:tcPr>
          <w:p w14:paraId="6CCF6205"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sklearn.metrics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accuracy_score,hamming_loss</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sklearn.model_selection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GridSearchCV</w:t>
            </w:r>
            <w:r w:rsidRPr="00CA4E86">
              <w:rPr>
                <w:rFonts w:ascii="Arial" w:eastAsia="Times New Roman" w:hAnsi="Arial" w:cs="Arial"/>
                <w:color w:val="080808"/>
                <w:kern w:val="0"/>
                <w:sz w:val="20"/>
                <w:szCs w:val="20"/>
                <w:lang w:val="en-US" w:eastAsia="pt-BR"/>
              </w:rPr>
              <w:br/>
            </w:r>
            <w:r w:rsidRPr="00CA4E86">
              <w:rPr>
                <w:rFonts w:ascii="Arial" w:eastAsia="Times New Roman" w:hAnsi="Arial" w:cs="Arial"/>
                <w:color w:val="0033B3"/>
                <w:kern w:val="0"/>
                <w:sz w:val="20"/>
                <w:szCs w:val="20"/>
                <w:lang w:val="en-US" w:eastAsia="pt-BR"/>
              </w:rPr>
              <w:t xml:space="preserve">from </w:t>
            </w:r>
            <w:r w:rsidRPr="00CA4E86">
              <w:rPr>
                <w:rFonts w:ascii="Arial" w:eastAsia="Times New Roman" w:hAnsi="Arial" w:cs="Arial"/>
                <w:color w:val="080808"/>
                <w:kern w:val="0"/>
                <w:sz w:val="20"/>
                <w:szCs w:val="20"/>
                <w:lang w:val="en-US" w:eastAsia="pt-BR"/>
              </w:rPr>
              <w:t xml:space="preserve">skmultilearn.adapt </w:t>
            </w:r>
            <w:r w:rsidRPr="00CA4E86">
              <w:rPr>
                <w:rFonts w:ascii="Arial" w:eastAsia="Times New Roman" w:hAnsi="Arial" w:cs="Arial"/>
                <w:color w:val="0033B3"/>
                <w:kern w:val="0"/>
                <w:sz w:val="20"/>
                <w:szCs w:val="20"/>
                <w:lang w:val="en-US" w:eastAsia="pt-BR"/>
              </w:rPr>
              <w:t xml:space="preserve">import </w:t>
            </w:r>
            <w:r w:rsidRPr="00CA4E86">
              <w:rPr>
                <w:rFonts w:ascii="Arial" w:eastAsia="Times New Roman" w:hAnsi="Arial" w:cs="Arial"/>
                <w:color w:val="080808"/>
                <w:kern w:val="0"/>
                <w:sz w:val="20"/>
                <w:szCs w:val="20"/>
                <w:lang w:val="en-US" w:eastAsia="pt-BR"/>
              </w:rPr>
              <w:t>MLkNN</w:t>
            </w:r>
          </w:p>
          <w:p w14:paraId="6AF049AF" w14:textId="77777777" w:rsidR="008807FF" w:rsidRPr="00CA4E86" w:rsidRDefault="008807FF" w:rsidP="008A10F3">
            <w:pPr>
              <w:pStyle w:val="Pr-formataoHTML"/>
              <w:shd w:val="clear" w:color="auto" w:fill="FFFFFF"/>
              <w:rPr>
                <w:rFonts w:ascii="Arial" w:hAnsi="Arial" w:cs="Arial"/>
                <w:color w:val="080808"/>
              </w:rPr>
            </w:pPr>
          </w:p>
          <w:p w14:paraId="1F479FC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score = ‘f1_weighted’</w:t>
            </w:r>
          </w:p>
          <w:p w14:paraId="19C89F95"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parametros = {</w:t>
            </w:r>
            <w:r w:rsidRPr="00CA4E86">
              <w:rPr>
                <w:rFonts w:ascii="Arial" w:hAnsi="Arial" w:cs="Arial"/>
                <w:color w:val="067D17"/>
              </w:rPr>
              <w:t>'k'</w:t>
            </w:r>
            <w:r w:rsidRPr="00CA4E86">
              <w:rPr>
                <w:rFonts w:ascii="Arial" w:hAnsi="Arial" w:cs="Arial"/>
                <w:color w:val="080808"/>
              </w:rPr>
              <w:t xml:space="preserve">: </w:t>
            </w:r>
            <w:proofErr w:type="gramStart"/>
            <w:r w:rsidRPr="00CA4E86">
              <w:rPr>
                <w:rFonts w:ascii="Arial" w:hAnsi="Arial" w:cs="Arial"/>
                <w:color w:val="000080"/>
              </w:rPr>
              <w:t>range</w:t>
            </w:r>
            <w:r w:rsidRPr="00CA4E86">
              <w:rPr>
                <w:rFonts w:ascii="Arial" w:hAnsi="Arial" w:cs="Arial"/>
                <w:color w:val="080808"/>
              </w:rPr>
              <w:t>(</w:t>
            </w:r>
            <w:proofErr w:type="gramEnd"/>
            <w:r w:rsidRPr="00CA4E86">
              <w:rPr>
                <w:rFonts w:ascii="Arial" w:hAnsi="Arial" w:cs="Arial"/>
                <w:color w:val="1750EB"/>
              </w:rPr>
              <w:t>1</w:t>
            </w:r>
            <w:r w:rsidRPr="00CA4E86">
              <w:rPr>
                <w:rFonts w:ascii="Arial" w:hAnsi="Arial" w:cs="Arial"/>
                <w:color w:val="080808"/>
              </w:rPr>
              <w:t xml:space="preserve">, </w:t>
            </w:r>
            <w:r w:rsidRPr="00CA4E86">
              <w:rPr>
                <w:rFonts w:ascii="Arial" w:hAnsi="Arial" w:cs="Arial"/>
                <w:color w:val="1750EB"/>
              </w:rPr>
              <w:t>3</w:t>
            </w:r>
            <w:r w:rsidRPr="00CA4E86">
              <w:rPr>
                <w:rFonts w:ascii="Arial" w:hAnsi="Arial" w:cs="Arial"/>
                <w:color w:val="080808"/>
              </w:rPr>
              <w:t xml:space="preserve">), </w:t>
            </w:r>
            <w:r w:rsidRPr="00CA4E86">
              <w:rPr>
                <w:rFonts w:ascii="Arial" w:hAnsi="Arial" w:cs="Arial"/>
                <w:color w:val="067D17"/>
              </w:rPr>
              <w:t>'s'</w:t>
            </w:r>
            <w:r w:rsidRPr="00CA4E86">
              <w:rPr>
                <w:rFonts w:ascii="Arial" w:hAnsi="Arial" w:cs="Arial"/>
                <w:color w:val="080808"/>
              </w:rPr>
              <w:t>: [</w:t>
            </w:r>
            <w:r w:rsidRPr="00CA4E86">
              <w:rPr>
                <w:rFonts w:ascii="Arial" w:hAnsi="Arial" w:cs="Arial"/>
                <w:color w:val="1750EB"/>
              </w:rPr>
              <w:t>0.5</w:t>
            </w:r>
            <w:r w:rsidRPr="00CA4E86">
              <w:rPr>
                <w:rFonts w:ascii="Arial" w:hAnsi="Arial" w:cs="Arial"/>
                <w:color w:val="080808"/>
              </w:rPr>
              <w:t xml:space="preserve">, </w:t>
            </w:r>
            <w:r w:rsidRPr="00CA4E86">
              <w:rPr>
                <w:rFonts w:ascii="Arial" w:hAnsi="Arial" w:cs="Arial"/>
                <w:color w:val="1750EB"/>
              </w:rPr>
              <w:t>0.7</w:t>
            </w:r>
            <w:r w:rsidRPr="00CA4E86">
              <w:rPr>
                <w:rFonts w:ascii="Arial" w:hAnsi="Arial" w:cs="Arial"/>
                <w:color w:val="080808"/>
              </w:rPr>
              <w:t xml:space="preserve">, </w:t>
            </w:r>
            <w:r w:rsidRPr="00CA4E86">
              <w:rPr>
                <w:rFonts w:ascii="Arial" w:hAnsi="Arial" w:cs="Arial"/>
                <w:color w:val="1750EB"/>
              </w:rPr>
              <w:t>1.0</w:t>
            </w:r>
            <w:r w:rsidRPr="00CA4E86">
              <w:rPr>
                <w:rFonts w:ascii="Arial" w:hAnsi="Arial" w:cs="Arial"/>
                <w:color w:val="080808"/>
              </w:rPr>
              <w:t>]}</w:t>
            </w:r>
          </w:p>
          <w:p w14:paraId="409EE342" w14:textId="77777777" w:rsidR="008807FF" w:rsidRPr="00CA4E86" w:rsidRDefault="008807FF" w:rsidP="008A10F3">
            <w:pPr>
              <w:pStyle w:val="Pr-formataoHTML"/>
              <w:shd w:val="clear" w:color="auto" w:fill="FFFFFF"/>
              <w:rPr>
                <w:rFonts w:ascii="Arial" w:hAnsi="Arial" w:cs="Arial"/>
                <w:color w:val="080808"/>
              </w:rPr>
            </w:pPr>
            <w:r w:rsidRPr="00CA4E86">
              <w:rPr>
                <w:rFonts w:ascii="Arial" w:hAnsi="Arial" w:cs="Arial"/>
                <w:color w:val="080808"/>
              </w:rPr>
              <w:t>clf = GridSearchCV(</w:t>
            </w:r>
            <w:proofErr w:type="gramStart"/>
            <w:r w:rsidRPr="00CA4E86">
              <w:rPr>
                <w:rFonts w:ascii="Arial" w:hAnsi="Arial" w:cs="Arial"/>
                <w:color w:val="080808"/>
              </w:rPr>
              <w:t>MLkNN(</w:t>
            </w:r>
            <w:proofErr w:type="gramEnd"/>
            <w:r w:rsidRPr="00CA4E86">
              <w:rPr>
                <w:rFonts w:ascii="Arial" w:hAnsi="Arial" w:cs="Arial"/>
                <w:color w:val="080808"/>
              </w:rPr>
              <w:t xml:space="preserve">), parametros, </w:t>
            </w:r>
            <w:r w:rsidRPr="00CA4E86">
              <w:rPr>
                <w:rFonts w:ascii="Arial" w:hAnsi="Arial" w:cs="Arial"/>
                <w:color w:val="660099"/>
              </w:rPr>
              <w:t>scoring</w:t>
            </w:r>
            <w:r w:rsidRPr="00CA4E86">
              <w:rPr>
                <w:rFonts w:ascii="Arial" w:hAnsi="Arial" w:cs="Arial"/>
                <w:color w:val="080808"/>
              </w:rPr>
              <w:t>=score)</w:t>
            </w:r>
          </w:p>
          <w:p w14:paraId="2A81236F" w14:textId="77777777" w:rsidR="008807FF" w:rsidRPr="00CA4E86" w:rsidRDefault="008807FF" w:rsidP="008A10F3">
            <w:pPr>
              <w:pStyle w:val="Pr-formataoHTML"/>
              <w:shd w:val="clear" w:color="auto" w:fill="FFFFFF"/>
              <w:rPr>
                <w:rFonts w:ascii="Arial" w:hAnsi="Arial" w:cs="Arial"/>
                <w:color w:val="080808"/>
              </w:rPr>
            </w:pPr>
          </w:p>
          <w:p w14:paraId="3739259A"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CA4E86">
              <w:rPr>
                <w:rFonts w:ascii="Arial" w:eastAsia="Times New Roman" w:hAnsi="Arial" w:cs="Arial"/>
                <w:color w:val="080808"/>
                <w:kern w:val="0"/>
                <w:sz w:val="20"/>
                <w:szCs w:val="20"/>
                <w:lang w:val="en-US" w:eastAsia="pt-BR"/>
              </w:rPr>
              <w:t>clf.fit(</w:t>
            </w:r>
            <w:proofErr w:type="gramEnd"/>
            <w:r w:rsidRPr="00CA4E86">
              <w:rPr>
                <w:rFonts w:ascii="Arial" w:eastAsia="Times New Roman" w:hAnsi="Arial" w:cs="Arial"/>
                <w:color w:val="080808"/>
                <w:kern w:val="0"/>
                <w:sz w:val="20"/>
                <w:szCs w:val="20"/>
                <w:lang w:val="en-US" w:eastAsia="pt-BR"/>
              </w:rPr>
              <w:t>Xarr_train, yarr_train)</w:t>
            </w:r>
          </w:p>
          <w:p w14:paraId="26645B57" w14:textId="77777777" w:rsidR="008807FF" w:rsidRPr="00CA4E86"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CA4E86">
              <w:rPr>
                <w:rFonts w:ascii="Arial" w:eastAsia="Times New Roman" w:hAnsi="Arial" w:cs="Arial"/>
                <w:color w:val="080808"/>
                <w:kern w:val="0"/>
                <w:sz w:val="20"/>
                <w:szCs w:val="20"/>
                <w:lang w:val="en-US" w:eastAsia="pt-BR"/>
              </w:rPr>
              <w:t>clf_predictions = clf.predict(Xarr_test)</w:t>
            </w:r>
            <w:r w:rsidRPr="00CA4E86">
              <w:rPr>
                <w:rFonts w:ascii="Arial" w:eastAsia="Times New Roman" w:hAnsi="Arial" w:cs="Arial"/>
                <w:color w:val="080808"/>
                <w:kern w:val="0"/>
                <w:sz w:val="20"/>
                <w:szCs w:val="20"/>
                <w:lang w:val="en-US" w:eastAsia="pt-BR"/>
              </w:rPr>
              <w:br/>
              <w:t>acc = accuracy_score(yarr_test, clf_predictions)</w:t>
            </w:r>
            <w:r w:rsidRPr="00CA4E86">
              <w:rPr>
                <w:rFonts w:ascii="Arial" w:eastAsia="Times New Roman" w:hAnsi="Arial" w:cs="Arial"/>
                <w:color w:val="080808"/>
                <w:kern w:val="0"/>
                <w:sz w:val="20"/>
                <w:szCs w:val="20"/>
                <w:lang w:val="en-US" w:eastAsia="pt-BR"/>
              </w:rPr>
              <w:br/>
              <w:t>ham = hamming_loss(yarr_test, clf_predictions)</w:t>
            </w:r>
          </w:p>
          <w:p w14:paraId="7310DCA3"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3F24BCB1" w14:textId="5D490AB2" w:rsidR="008807FF" w:rsidRPr="001B3225" w:rsidRDefault="008807FF" w:rsidP="00F134D3">
      <w:pPr>
        <w:pStyle w:val="Legenda"/>
        <w:jc w:val="center"/>
        <w:rPr>
          <w:rFonts w:ascii="Arial" w:hAnsi="Arial" w:cs="Arial"/>
          <w:i w:val="0"/>
        </w:rPr>
      </w:pPr>
      <w:bookmarkStart w:id="429" w:name="_Toc101946519"/>
      <w:bookmarkStart w:id="430" w:name="_Toc102131788"/>
      <w:bookmarkStart w:id="431" w:name="_Toc102138357"/>
      <w:bookmarkStart w:id="432" w:name="_Toc102139128"/>
      <w:bookmarkStart w:id="433" w:name="_Toc103350445"/>
      <w:bookmarkStart w:id="434" w:name="_Toc103419910"/>
      <w:bookmarkStart w:id="435" w:name="_Toc103420355"/>
      <w:bookmarkStart w:id="436" w:name="_Toc103422632"/>
      <w:bookmarkStart w:id="437" w:name="_Toc103490833"/>
      <w:bookmarkStart w:id="438" w:name="_Toc103950997"/>
      <w:bookmarkStart w:id="439" w:name="_Toc103959277"/>
      <w:bookmarkStart w:id="440" w:name="_Toc106083636"/>
      <w:r w:rsidRPr="001B3225">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7</w:t>
      </w:r>
      <w:r w:rsidR="00DB33CF">
        <w:rPr>
          <w:rFonts w:ascii="Arial" w:hAnsi="Arial" w:cs="Arial"/>
          <w:b/>
          <w:i w:val="0"/>
        </w:rPr>
        <w:fldChar w:fldCharType="end"/>
      </w:r>
      <w:r w:rsidRPr="001B3225">
        <w:rPr>
          <w:rFonts w:ascii="Arial" w:hAnsi="Arial" w:cs="Arial"/>
          <w:b/>
          <w:i w:val="0"/>
        </w:rPr>
        <w:t>:</w:t>
      </w:r>
      <w:r w:rsidRPr="001B3225">
        <w:rPr>
          <w:rFonts w:ascii="Arial" w:hAnsi="Arial" w:cs="Arial"/>
          <w:i w:val="0"/>
        </w:rPr>
        <w:t xml:space="preserve"> Exemplo de chamada Python para ML-KNN (</w:t>
      </w:r>
      <w:r w:rsidR="00830D20" w:rsidRPr="001B3225">
        <w:rPr>
          <w:rFonts w:ascii="Arial" w:hAnsi="Arial" w:cs="Arial"/>
          <w:i w:val="0"/>
        </w:rPr>
        <w:t>Adaptado de [36]</w:t>
      </w:r>
      <w:r w:rsidRPr="001B3225">
        <w:rPr>
          <w:rFonts w:ascii="Arial" w:hAnsi="Arial" w:cs="Arial"/>
          <w:i w:val="0"/>
        </w:rPr>
        <w:t>)</w:t>
      </w:r>
      <w:bookmarkEnd w:id="429"/>
      <w:bookmarkEnd w:id="430"/>
      <w:bookmarkEnd w:id="431"/>
      <w:bookmarkEnd w:id="432"/>
      <w:bookmarkEnd w:id="433"/>
      <w:bookmarkEnd w:id="434"/>
      <w:bookmarkEnd w:id="435"/>
      <w:bookmarkEnd w:id="436"/>
      <w:bookmarkEnd w:id="437"/>
      <w:bookmarkEnd w:id="438"/>
      <w:bookmarkEnd w:id="439"/>
      <w:bookmarkEnd w:id="440"/>
    </w:p>
    <w:p w14:paraId="7C86AD2E" w14:textId="77777777" w:rsidR="00C10628" w:rsidRDefault="00C10628" w:rsidP="00F134D3">
      <w:pPr>
        <w:pStyle w:val="Ttulo1"/>
        <w:numPr>
          <w:ilvl w:val="0"/>
          <w:numId w:val="0"/>
        </w:numPr>
        <w:spacing w:after="0" w:line="360" w:lineRule="auto"/>
        <w:rPr>
          <w:rFonts w:ascii="Arial" w:hAnsi="Arial" w:cs="Arial"/>
          <w:b/>
          <w:color w:val="auto"/>
          <w:sz w:val="24"/>
          <w:szCs w:val="24"/>
        </w:rPr>
      </w:pPr>
    </w:p>
    <w:p w14:paraId="28C5A86E" w14:textId="2B564AFB" w:rsidR="00F134D3" w:rsidRPr="00C54F98" w:rsidRDefault="00C54F98" w:rsidP="00F134D3">
      <w:pPr>
        <w:pStyle w:val="Ttulo1"/>
        <w:numPr>
          <w:ilvl w:val="0"/>
          <w:numId w:val="0"/>
        </w:numPr>
        <w:spacing w:after="0" w:line="360" w:lineRule="auto"/>
        <w:rPr>
          <w:rFonts w:ascii="Arial" w:hAnsi="Arial" w:cs="Arial"/>
          <w:bCs/>
          <w:color w:val="auto"/>
          <w:sz w:val="24"/>
          <w:szCs w:val="24"/>
        </w:rPr>
      </w:pPr>
      <w:bookmarkStart w:id="441" w:name="_Toc106083713"/>
      <w:r w:rsidRPr="00C54F98">
        <w:rPr>
          <w:rFonts w:ascii="Arial" w:hAnsi="Arial" w:cs="Arial"/>
          <w:bCs/>
          <w:color w:val="auto"/>
          <w:sz w:val="24"/>
          <w:szCs w:val="24"/>
        </w:rPr>
        <w:t>2.2</w:t>
      </w:r>
      <w:r w:rsidR="00F134D3" w:rsidRPr="00C54F98">
        <w:rPr>
          <w:rFonts w:ascii="Arial" w:hAnsi="Arial" w:cs="Arial"/>
          <w:bCs/>
          <w:color w:val="auto"/>
          <w:sz w:val="24"/>
          <w:szCs w:val="24"/>
        </w:rPr>
        <w:t>.9.2   Binary Relevance K Nearest Neighbors</w:t>
      </w:r>
      <w:bookmarkEnd w:id="441"/>
    </w:p>
    <w:p w14:paraId="3E326BDF" w14:textId="77777777" w:rsidR="00C10628" w:rsidRPr="005E6331" w:rsidRDefault="00C10628" w:rsidP="00C10628">
      <w:pPr>
        <w:pStyle w:val="Corpodetexto"/>
      </w:pPr>
    </w:p>
    <w:p w14:paraId="7F67B56D" w14:textId="1FF79B3D" w:rsidR="008807FF" w:rsidRPr="001854C3" w:rsidRDefault="008807FF" w:rsidP="008807FF">
      <w:pPr>
        <w:suppressAutoHyphens w:val="0"/>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A técnica </w:t>
      </w:r>
      <w:r w:rsidR="001B3225" w:rsidRPr="001854C3">
        <w:rPr>
          <w:rFonts w:ascii="Arial" w:hAnsi="Arial" w:cs="Arial"/>
          <w:color w:val="auto"/>
          <w:sz w:val="24"/>
          <w:szCs w:val="24"/>
        </w:rPr>
        <w:t>de BR</w:t>
      </w:r>
      <w:r w:rsidRPr="001854C3">
        <w:rPr>
          <w:rFonts w:ascii="Arial" w:hAnsi="Arial" w:cs="Arial"/>
          <w:i/>
          <w:color w:val="auto"/>
          <w:sz w:val="24"/>
          <w:szCs w:val="24"/>
        </w:rPr>
        <w:t>-KNN (Binary Relevance K Nearest Neighbors)</w:t>
      </w:r>
      <w:r w:rsidRPr="001854C3">
        <w:rPr>
          <w:rFonts w:ascii="Arial" w:hAnsi="Arial" w:cs="Arial"/>
          <w:color w:val="auto"/>
          <w:sz w:val="24"/>
          <w:szCs w:val="24"/>
        </w:rPr>
        <w:t xml:space="preserve"> otimiza o tempo de execução da solução obtida </w:t>
      </w:r>
      <w:r w:rsidR="003559A6" w:rsidRPr="001854C3">
        <w:rPr>
          <w:rFonts w:ascii="Arial" w:hAnsi="Arial" w:cs="Arial"/>
          <w:color w:val="auto"/>
          <w:sz w:val="24"/>
          <w:szCs w:val="24"/>
        </w:rPr>
        <w:t>por Transformação</w:t>
      </w:r>
      <w:r w:rsidR="001B3225" w:rsidRPr="001854C3">
        <w:rPr>
          <w:rFonts w:ascii="Arial" w:hAnsi="Arial" w:cs="Arial"/>
          <w:color w:val="auto"/>
          <w:sz w:val="24"/>
          <w:szCs w:val="24"/>
        </w:rPr>
        <w:t xml:space="preserve"> do P</w:t>
      </w:r>
      <w:r w:rsidRPr="001854C3">
        <w:rPr>
          <w:rFonts w:ascii="Arial" w:hAnsi="Arial" w:cs="Arial"/>
          <w:color w:val="auto"/>
          <w:sz w:val="24"/>
          <w:szCs w:val="24"/>
        </w:rPr>
        <w:t xml:space="preserve">roblema ao combinar o classificador binário K Vizinhos mais </w:t>
      </w:r>
      <w:r w:rsidR="001B3225" w:rsidRPr="001854C3">
        <w:rPr>
          <w:rFonts w:ascii="Arial" w:hAnsi="Arial" w:cs="Arial"/>
          <w:color w:val="auto"/>
          <w:sz w:val="24"/>
          <w:szCs w:val="24"/>
        </w:rPr>
        <w:t>próximos com</w:t>
      </w:r>
      <w:r w:rsidRPr="001854C3">
        <w:rPr>
          <w:rFonts w:ascii="Arial" w:hAnsi="Arial" w:cs="Arial"/>
          <w:color w:val="auto"/>
          <w:sz w:val="24"/>
          <w:szCs w:val="24"/>
        </w:rPr>
        <w:t xml:space="preserve"> o método de transformação do problema por Relevância Binária. </w:t>
      </w:r>
      <w:r w:rsidR="00755F97" w:rsidRPr="001854C3">
        <w:rPr>
          <w:rFonts w:ascii="Arial" w:hAnsi="Arial" w:cs="Arial"/>
          <w:color w:val="auto"/>
          <w:sz w:val="24"/>
          <w:szCs w:val="24"/>
        </w:rPr>
        <w:t>Na Transformação do Problema a</w:t>
      </w:r>
      <w:r w:rsidRPr="001854C3">
        <w:rPr>
          <w:rFonts w:ascii="Arial" w:hAnsi="Arial" w:cs="Arial"/>
          <w:color w:val="auto"/>
          <w:sz w:val="24"/>
          <w:szCs w:val="24"/>
        </w:rPr>
        <w:t xml:space="preserve"> procura pelos K vizinhos mais próximos é realizada de forma redundante nas </w:t>
      </w:r>
      <w:r w:rsidR="0028254F" w:rsidRPr="001854C3">
        <w:rPr>
          <w:rFonts w:ascii="Arial" w:hAnsi="Arial" w:cs="Arial"/>
          <w:color w:val="auto"/>
          <w:sz w:val="24"/>
          <w:szCs w:val="24"/>
        </w:rPr>
        <w:t>4</w:t>
      </w:r>
      <w:r w:rsidRPr="001854C3">
        <w:rPr>
          <w:rFonts w:ascii="Arial" w:hAnsi="Arial" w:cs="Arial"/>
          <w:color w:val="auto"/>
          <w:sz w:val="24"/>
          <w:szCs w:val="24"/>
        </w:rPr>
        <w:t xml:space="preserve"> tabelas mostradas na Figura </w:t>
      </w:r>
      <w:r w:rsidR="00D13A23" w:rsidRPr="001854C3">
        <w:rPr>
          <w:rFonts w:ascii="Arial" w:hAnsi="Arial" w:cs="Arial"/>
          <w:color w:val="auto"/>
          <w:sz w:val="24"/>
          <w:szCs w:val="24"/>
        </w:rPr>
        <w:t>11</w:t>
      </w:r>
      <w:r w:rsidRPr="001854C3">
        <w:rPr>
          <w:rFonts w:ascii="Arial" w:hAnsi="Arial" w:cs="Arial"/>
          <w:color w:val="auto"/>
          <w:sz w:val="24"/>
          <w:szCs w:val="24"/>
        </w:rPr>
        <w:t xml:space="preserve">. Ao realizar essa busca apenas uma vez tem-se uma redução do tempo </w:t>
      </w:r>
      <w:r w:rsidR="0028254F" w:rsidRPr="001854C3">
        <w:rPr>
          <w:rFonts w:ascii="Arial" w:hAnsi="Arial" w:cs="Arial"/>
          <w:color w:val="auto"/>
          <w:sz w:val="24"/>
          <w:szCs w:val="24"/>
        </w:rPr>
        <w:t xml:space="preserve">de processamento da ordem do </w:t>
      </w:r>
      <w:r w:rsidRPr="001854C3">
        <w:rPr>
          <w:rFonts w:ascii="Arial" w:hAnsi="Arial" w:cs="Arial"/>
          <w:color w:val="auto"/>
          <w:sz w:val="24"/>
          <w:szCs w:val="24"/>
        </w:rPr>
        <w:t xml:space="preserve">número de </w:t>
      </w:r>
      <w:r w:rsidRPr="001854C3">
        <w:rPr>
          <w:rFonts w:ascii="Arial" w:hAnsi="Arial" w:cs="Arial"/>
          <w:i/>
          <w:color w:val="auto"/>
          <w:sz w:val="24"/>
          <w:szCs w:val="24"/>
        </w:rPr>
        <w:t>Labels</w:t>
      </w:r>
      <w:r w:rsidRPr="001854C3">
        <w:rPr>
          <w:rFonts w:ascii="Arial" w:hAnsi="Arial" w:cs="Arial"/>
          <w:color w:val="auto"/>
          <w:sz w:val="24"/>
          <w:szCs w:val="24"/>
        </w:rPr>
        <w:t>.</w:t>
      </w:r>
      <w:r w:rsidR="0028254F" w:rsidRPr="001854C3">
        <w:rPr>
          <w:rFonts w:ascii="Arial" w:hAnsi="Arial" w:cs="Arial"/>
          <w:color w:val="auto"/>
          <w:sz w:val="24"/>
          <w:szCs w:val="24"/>
        </w:rPr>
        <w:t xml:space="preserve"> Essa</w:t>
      </w:r>
      <w:r w:rsidRPr="001854C3">
        <w:rPr>
          <w:rFonts w:ascii="Arial" w:hAnsi="Arial" w:cs="Arial"/>
          <w:color w:val="auto"/>
          <w:sz w:val="24"/>
          <w:szCs w:val="24"/>
        </w:rPr>
        <w:t xml:space="preserve"> </w:t>
      </w:r>
      <w:r w:rsidR="0028254F" w:rsidRPr="001854C3">
        <w:rPr>
          <w:rFonts w:ascii="Arial" w:hAnsi="Arial" w:cs="Arial"/>
          <w:color w:val="auto"/>
          <w:sz w:val="24"/>
          <w:szCs w:val="24"/>
        </w:rPr>
        <w:t xml:space="preserve">técnica </w:t>
      </w:r>
      <w:r w:rsidRPr="001854C3">
        <w:rPr>
          <w:rFonts w:ascii="Arial" w:hAnsi="Arial" w:cs="Arial"/>
          <w:color w:val="auto"/>
          <w:sz w:val="24"/>
          <w:szCs w:val="24"/>
        </w:rPr>
        <w:t>está descrita em [34].</w:t>
      </w:r>
    </w:p>
    <w:p w14:paraId="48A822B7" w14:textId="44AEC9CB" w:rsidR="008807FF" w:rsidRDefault="008807FF" w:rsidP="008807FF">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D13A23">
        <w:rPr>
          <w:rFonts w:ascii="Arial" w:hAnsi="Arial" w:cs="Arial"/>
          <w:color w:val="auto"/>
          <w:sz w:val="24"/>
          <w:szCs w:val="24"/>
        </w:rPr>
        <w:t>8</w:t>
      </w:r>
      <w:r>
        <w:rPr>
          <w:rFonts w:ascii="Arial" w:hAnsi="Arial" w:cs="Arial"/>
          <w:color w:val="auto"/>
          <w:sz w:val="24"/>
          <w:szCs w:val="24"/>
        </w:rPr>
        <w:t xml:space="preserve"> apresenta um exemplo de chamada de código Python para implementação do classificador BR-KNN utilizandos as Bibliotecas </w:t>
      </w:r>
      <w:r w:rsidRPr="003559A6">
        <w:rPr>
          <w:rFonts w:ascii="Arial" w:hAnsi="Arial" w:cs="Arial"/>
          <w:i/>
          <w:color w:val="auto"/>
          <w:sz w:val="24"/>
          <w:szCs w:val="24"/>
        </w:rPr>
        <w:t>SkLearn</w:t>
      </w:r>
      <w:r>
        <w:rPr>
          <w:rFonts w:ascii="Arial" w:hAnsi="Arial" w:cs="Arial"/>
          <w:color w:val="auto"/>
          <w:sz w:val="24"/>
          <w:szCs w:val="24"/>
        </w:rPr>
        <w:t xml:space="preserve">[7] e </w:t>
      </w:r>
      <w:r w:rsidRPr="003559A6">
        <w:rPr>
          <w:rFonts w:ascii="Arial" w:hAnsi="Arial" w:cs="Arial"/>
          <w:i/>
          <w:color w:val="auto"/>
          <w:sz w:val="24"/>
          <w:szCs w:val="24"/>
        </w:rPr>
        <w:t>MultilLearn</w:t>
      </w:r>
      <w:r>
        <w:rPr>
          <w:rFonts w:ascii="Arial" w:hAnsi="Arial" w:cs="Arial"/>
          <w:color w:val="auto"/>
          <w:sz w:val="24"/>
          <w:szCs w:val="24"/>
        </w:rPr>
        <w:t>[8].</w:t>
      </w:r>
    </w:p>
    <w:p w14:paraId="1C9A696A" w14:textId="77777777" w:rsidR="00925964" w:rsidRDefault="00925964" w:rsidP="008807FF">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8807FF" w:rsidRPr="00F9490A" w14:paraId="3D73DCC3" w14:textId="77777777" w:rsidTr="008A10F3">
        <w:tc>
          <w:tcPr>
            <w:tcW w:w="9061" w:type="dxa"/>
          </w:tcPr>
          <w:p w14:paraId="754893BB"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033B3"/>
              </w:rPr>
              <w:t xml:space="preserve">from </w:t>
            </w:r>
            <w:r w:rsidRPr="00925964">
              <w:rPr>
                <w:rFonts w:ascii="Arial" w:hAnsi="Arial" w:cs="Arial"/>
                <w:color w:val="080808"/>
              </w:rPr>
              <w:t xml:space="preserve">sklearn.metrics </w:t>
            </w:r>
            <w:r w:rsidRPr="00925964">
              <w:rPr>
                <w:rFonts w:ascii="Arial" w:hAnsi="Arial" w:cs="Arial"/>
                <w:color w:val="0033B3"/>
              </w:rPr>
              <w:t xml:space="preserve">import </w:t>
            </w:r>
            <w:r w:rsidRPr="00925964">
              <w:rPr>
                <w:rFonts w:ascii="Arial" w:hAnsi="Arial" w:cs="Arial"/>
                <w:color w:val="080808"/>
              </w:rPr>
              <w:t>accuracy_score,hamming_loss</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sklearn.model_selection </w:t>
            </w:r>
            <w:r w:rsidRPr="00925964">
              <w:rPr>
                <w:rFonts w:ascii="Arial" w:hAnsi="Arial" w:cs="Arial"/>
                <w:color w:val="0033B3"/>
              </w:rPr>
              <w:t xml:space="preserve">import </w:t>
            </w:r>
            <w:r w:rsidRPr="00925964">
              <w:rPr>
                <w:rFonts w:ascii="Arial" w:hAnsi="Arial" w:cs="Arial"/>
                <w:color w:val="080808"/>
              </w:rPr>
              <w:t>GridSearchCV</w:t>
            </w:r>
            <w:r w:rsidRPr="00925964">
              <w:rPr>
                <w:rFonts w:ascii="Arial" w:hAnsi="Arial" w:cs="Arial"/>
                <w:color w:val="080808"/>
              </w:rPr>
              <w:br/>
            </w:r>
            <w:r w:rsidRPr="00925964">
              <w:rPr>
                <w:rFonts w:ascii="Arial" w:hAnsi="Arial" w:cs="Arial"/>
                <w:color w:val="0033B3"/>
              </w:rPr>
              <w:t xml:space="preserve">from </w:t>
            </w:r>
            <w:r w:rsidRPr="00925964">
              <w:rPr>
                <w:rFonts w:ascii="Arial" w:hAnsi="Arial" w:cs="Arial"/>
                <w:color w:val="080808"/>
              </w:rPr>
              <w:t xml:space="preserve">skmultilearn.adapt </w:t>
            </w:r>
            <w:r w:rsidRPr="00925964">
              <w:rPr>
                <w:rFonts w:ascii="Arial" w:hAnsi="Arial" w:cs="Arial"/>
                <w:color w:val="0033B3"/>
              </w:rPr>
              <w:t xml:space="preserve">import </w:t>
            </w:r>
            <w:r w:rsidRPr="00925964">
              <w:rPr>
                <w:rFonts w:ascii="Arial" w:hAnsi="Arial" w:cs="Arial"/>
                <w:color w:val="080808"/>
              </w:rPr>
              <w:t>BRkNNaClassifier</w:t>
            </w:r>
          </w:p>
          <w:p w14:paraId="7C58512F"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
          <w:p w14:paraId="632F79C6" w14:textId="77777777" w:rsidR="008807FF" w:rsidRPr="00925964" w:rsidRDefault="008807FF" w:rsidP="008A10F3">
            <w:pPr>
              <w:pStyle w:val="Pr-formataoHTML"/>
              <w:shd w:val="clear" w:color="auto" w:fill="FFFFFF"/>
              <w:rPr>
                <w:rFonts w:ascii="Arial" w:hAnsi="Arial" w:cs="Arial"/>
                <w:color w:val="080808"/>
              </w:rPr>
            </w:pPr>
          </w:p>
          <w:p w14:paraId="2F5F8AF4"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score = ‘f1_weighted’</w:t>
            </w:r>
          </w:p>
          <w:p w14:paraId="7F628D4D"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parametros = {</w:t>
            </w:r>
            <w:r w:rsidRPr="00925964">
              <w:rPr>
                <w:rFonts w:ascii="Arial" w:hAnsi="Arial" w:cs="Arial"/>
                <w:color w:val="067D17"/>
              </w:rPr>
              <w:t>'k'</w:t>
            </w:r>
            <w:r w:rsidRPr="00925964">
              <w:rPr>
                <w:rFonts w:ascii="Arial" w:hAnsi="Arial" w:cs="Arial"/>
                <w:color w:val="080808"/>
              </w:rPr>
              <w:t xml:space="preserve">: </w:t>
            </w:r>
            <w:proofErr w:type="gramStart"/>
            <w:r w:rsidRPr="00925964">
              <w:rPr>
                <w:rFonts w:ascii="Arial" w:hAnsi="Arial" w:cs="Arial"/>
                <w:color w:val="000080"/>
              </w:rPr>
              <w:t>range</w:t>
            </w:r>
            <w:r w:rsidRPr="00925964">
              <w:rPr>
                <w:rFonts w:ascii="Arial" w:hAnsi="Arial" w:cs="Arial"/>
                <w:color w:val="080808"/>
              </w:rPr>
              <w:t>(</w:t>
            </w:r>
            <w:proofErr w:type="gramEnd"/>
            <w:r w:rsidRPr="00925964">
              <w:rPr>
                <w:rFonts w:ascii="Arial" w:hAnsi="Arial" w:cs="Arial"/>
                <w:color w:val="1750EB"/>
              </w:rPr>
              <w:t>3</w:t>
            </w:r>
            <w:r w:rsidRPr="00925964">
              <w:rPr>
                <w:rFonts w:ascii="Arial" w:hAnsi="Arial" w:cs="Arial"/>
                <w:color w:val="080808"/>
              </w:rPr>
              <w:t xml:space="preserve">, </w:t>
            </w:r>
            <w:r w:rsidRPr="00925964">
              <w:rPr>
                <w:rFonts w:ascii="Arial" w:hAnsi="Arial" w:cs="Arial"/>
                <w:color w:val="1750EB"/>
              </w:rPr>
              <w:t>5</w:t>
            </w:r>
            <w:r w:rsidRPr="00925964">
              <w:rPr>
                <w:rFonts w:ascii="Arial" w:hAnsi="Arial" w:cs="Arial"/>
                <w:color w:val="080808"/>
              </w:rPr>
              <w:t>)}</w:t>
            </w:r>
          </w:p>
          <w:p w14:paraId="02D3BAF0" w14:textId="77777777" w:rsidR="008807FF" w:rsidRPr="00925964" w:rsidRDefault="008807FF" w:rsidP="008A10F3">
            <w:pPr>
              <w:pStyle w:val="Pr-formataoHTML"/>
              <w:shd w:val="clear" w:color="auto" w:fill="FFFFFF"/>
              <w:rPr>
                <w:rFonts w:ascii="Arial" w:hAnsi="Arial" w:cs="Arial"/>
                <w:color w:val="080808"/>
              </w:rPr>
            </w:pPr>
            <w:r w:rsidRPr="00925964">
              <w:rPr>
                <w:rFonts w:ascii="Arial" w:hAnsi="Arial" w:cs="Arial"/>
                <w:color w:val="080808"/>
              </w:rPr>
              <w:t>clf = GridSearchCV(</w:t>
            </w:r>
            <w:proofErr w:type="gramStart"/>
            <w:r w:rsidRPr="00925964">
              <w:rPr>
                <w:rFonts w:ascii="Arial" w:hAnsi="Arial" w:cs="Arial"/>
                <w:color w:val="080808"/>
              </w:rPr>
              <w:t>BRkNNaClassifier(</w:t>
            </w:r>
            <w:proofErr w:type="gramEnd"/>
            <w:r w:rsidRPr="00925964">
              <w:rPr>
                <w:rFonts w:ascii="Arial" w:hAnsi="Arial" w:cs="Arial"/>
                <w:color w:val="080808"/>
              </w:rPr>
              <w:t xml:space="preserve">), parametros, </w:t>
            </w:r>
            <w:r w:rsidRPr="00925964">
              <w:rPr>
                <w:rFonts w:ascii="Arial" w:hAnsi="Arial" w:cs="Arial"/>
                <w:color w:val="660099"/>
              </w:rPr>
              <w:t>scoring</w:t>
            </w:r>
            <w:r w:rsidRPr="00925964">
              <w:rPr>
                <w:rFonts w:ascii="Arial" w:hAnsi="Arial" w:cs="Arial"/>
                <w:color w:val="080808"/>
              </w:rPr>
              <w:t>=score)</w:t>
            </w:r>
          </w:p>
          <w:p w14:paraId="0FB73553" w14:textId="77777777" w:rsidR="008807FF" w:rsidRPr="00925964" w:rsidRDefault="008807FF" w:rsidP="008A10F3">
            <w:pPr>
              <w:pStyle w:val="Pr-formataoHTML"/>
              <w:shd w:val="clear" w:color="auto" w:fill="FFFFFF"/>
              <w:rPr>
                <w:rFonts w:ascii="Arial" w:hAnsi="Arial" w:cs="Arial"/>
                <w:color w:val="080808"/>
              </w:rPr>
            </w:pPr>
          </w:p>
          <w:p w14:paraId="0285641C"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proofErr w:type="gramStart"/>
            <w:r w:rsidRPr="00925964">
              <w:rPr>
                <w:rFonts w:ascii="Arial" w:eastAsia="Times New Roman" w:hAnsi="Arial" w:cs="Arial"/>
                <w:color w:val="080808"/>
                <w:kern w:val="0"/>
                <w:sz w:val="20"/>
                <w:szCs w:val="20"/>
                <w:lang w:val="en-US" w:eastAsia="pt-BR"/>
              </w:rPr>
              <w:t>clf.fit(</w:t>
            </w:r>
            <w:proofErr w:type="gramEnd"/>
            <w:r w:rsidRPr="00925964">
              <w:rPr>
                <w:rFonts w:ascii="Arial" w:eastAsia="Times New Roman" w:hAnsi="Arial" w:cs="Arial"/>
                <w:color w:val="080808"/>
                <w:kern w:val="0"/>
                <w:sz w:val="20"/>
                <w:szCs w:val="20"/>
                <w:lang w:val="en-US" w:eastAsia="pt-BR"/>
              </w:rPr>
              <w:t>Xarr_train, yarr_train)</w:t>
            </w:r>
          </w:p>
          <w:p w14:paraId="525E3E11" w14:textId="77777777" w:rsidR="008807FF" w:rsidRPr="00925964" w:rsidRDefault="008807FF" w:rsidP="008A10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eastAsia="Times New Roman" w:hAnsi="Arial" w:cs="Arial"/>
                <w:color w:val="080808"/>
                <w:kern w:val="0"/>
                <w:sz w:val="20"/>
                <w:szCs w:val="20"/>
                <w:lang w:val="en-US" w:eastAsia="pt-BR"/>
              </w:rPr>
            </w:pPr>
            <w:r w:rsidRPr="00925964">
              <w:rPr>
                <w:rFonts w:ascii="Arial" w:eastAsia="Times New Roman" w:hAnsi="Arial" w:cs="Arial"/>
                <w:color w:val="080808"/>
                <w:kern w:val="0"/>
                <w:sz w:val="20"/>
                <w:szCs w:val="20"/>
                <w:lang w:val="en-US" w:eastAsia="pt-BR"/>
              </w:rPr>
              <w:t>clf_predictions = clf.predict(Xarr_test)</w:t>
            </w:r>
            <w:r w:rsidRPr="00925964">
              <w:rPr>
                <w:rFonts w:ascii="Arial" w:eastAsia="Times New Roman" w:hAnsi="Arial" w:cs="Arial"/>
                <w:color w:val="080808"/>
                <w:kern w:val="0"/>
                <w:sz w:val="20"/>
                <w:szCs w:val="20"/>
                <w:lang w:val="en-US" w:eastAsia="pt-BR"/>
              </w:rPr>
              <w:br/>
              <w:t>acc = accuracy_score(yarr_test, clf_predictions)</w:t>
            </w:r>
            <w:r w:rsidRPr="00925964">
              <w:rPr>
                <w:rFonts w:ascii="Arial" w:eastAsia="Times New Roman" w:hAnsi="Arial" w:cs="Arial"/>
                <w:color w:val="080808"/>
                <w:kern w:val="0"/>
                <w:sz w:val="20"/>
                <w:szCs w:val="20"/>
                <w:lang w:val="en-US" w:eastAsia="pt-BR"/>
              </w:rPr>
              <w:br/>
              <w:t>ham = hamming_loss(yarr_test, clf_predictions)</w:t>
            </w:r>
          </w:p>
          <w:p w14:paraId="047FFF5A" w14:textId="77777777" w:rsidR="008807FF" w:rsidRPr="00D30FE6" w:rsidRDefault="008807FF" w:rsidP="008A10F3">
            <w:pPr>
              <w:keepNext/>
              <w:suppressAutoHyphens w:val="0"/>
              <w:spacing w:after="0" w:line="360" w:lineRule="auto"/>
              <w:rPr>
                <w:rFonts w:ascii="Arial" w:hAnsi="Arial" w:cs="Arial"/>
                <w:color w:val="auto"/>
                <w:sz w:val="24"/>
                <w:szCs w:val="24"/>
                <w:lang w:val="en-US"/>
              </w:rPr>
            </w:pPr>
          </w:p>
        </w:tc>
      </w:tr>
    </w:tbl>
    <w:p w14:paraId="20E9001B" w14:textId="005E084E" w:rsidR="008807FF" w:rsidRPr="001D783F" w:rsidRDefault="008807FF" w:rsidP="008807FF">
      <w:pPr>
        <w:pStyle w:val="Legenda"/>
        <w:jc w:val="center"/>
        <w:rPr>
          <w:rFonts w:ascii="Arial" w:hAnsi="Arial" w:cs="Arial"/>
          <w:i w:val="0"/>
          <w:color w:val="auto"/>
        </w:rPr>
      </w:pPr>
      <w:bookmarkStart w:id="442" w:name="_Toc101946520"/>
      <w:bookmarkStart w:id="443" w:name="_Toc102131789"/>
      <w:bookmarkStart w:id="444" w:name="_Toc102138358"/>
      <w:bookmarkStart w:id="445" w:name="_Toc102139129"/>
      <w:bookmarkStart w:id="446" w:name="_Toc103350446"/>
      <w:bookmarkStart w:id="447" w:name="_Toc103419911"/>
      <w:bookmarkStart w:id="448" w:name="_Toc103420356"/>
      <w:bookmarkStart w:id="449" w:name="_Toc103422633"/>
      <w:bookmarkStart w:id="450" w:name="_Toc103490834"/>
      <w:bookmarkStart w:id="451" w:name="_Toc103950998"/>
      <w:bookmarkStart w:id="452" w:name="_Toc103959278"/>
      <w:bookmarkStart w:id="453" w:name="_Toc106083637"/>
      <w:r w:rsidRPr="001D783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8</w:t>
      </w:r>
      <w:r w:rsidR="00DB33CF">
        <w:rPr>
          <w:rFonts w:ascii="Arial" w:hAnsi="Arial" w:cs="Arial"/>
          <w:b/>
          <w:i w:val="0"/>
        </w:rPr>
        <w:fldChar w:fldCharType="end"/>
      </w:r>
      <w:r w:rsidRPr="001D783F">
        <w:rPr>
          <w:rFonts w:ascii="Arial" w:hAnsi="Arial" w:cs="Arial"/>
          <w:b/>
          <w:i w:val="0"/>
        </w:rPr>
        <w:t>:</w:t>
      </w:r>
      <w:r w:rsidRPr="001D783F">
        <w:rPr>
          <w:rFonts w:ascii="Arial" w:hAnsi="Arial" w:cs="Arial"/>
          <w:i w:val="0"/>
        </w:rPr>
        <w:t xml:space="preserve"> Exemplo de chamada Python para BR-KNN(</w:t>
      </w:r>
      <w:r w:rsidR="00830D20">
        <w:rPr>
          <w:rFonts w:ascii="Arial" w:hAnsi="Arial" w:cs="Arial"/>
          <w:i w:val="0"/>
        </w:rPr>
        <w:t>Adaptado de [36]</w:t>
      </w:r>
      <w:r w:rsidRPr="001D783F">
        <w:rPr>
          <w:rFonts w:ascii="Arial" w:hAnsi="Arial" w:cs="Arial"/>
          <w:i w:val="0"/>
        </w:rPr>
        <w:t>)</w:t>
      </w:r>
      <w:bookmarkEnd w:id="442"/>
      <w:bookmarkEnd w:id="443"/>
      <w:bookmarkEnd w:id="444"/>
      <w:bookmarkEnd w:id="445"/>
      <w:bookmarkEnd w:id="446"/>
      <w:bookmarkEnd w:id="447"/>
      <w:bookmarkEnd w:id="448"/>
      <w:bookmarkEnd w:id="449"/>
      <w:bookmarkEnd w:id="450"/>
      <w:bookmarkEnd w:id="451"/>
      <w:bookmarkEnd w:id="452"/>
      <w:bookmarkEnd w:id="453"/>
    </w:p>
    <w:p w14:paraId="536A7202" w14:textId="4860BCDA" w:rsidR="00044109" w:rsidRDefault="00C039F5" w:rsidP="00C32F5C">
      <w:pPr>
        <w:pStyle w:val="Ttulo1"/>
        <w:numPr>
          <w:ilvl w:val="0"/>
          <w:numId w:val="0"/>
        </w:numPr>
        <w:spacing w:after="0" w:line="360" w:lineRule="auto"/>
        <w:rPr>
          <w:rFonts w:ascii="Arial" w:hAnsi="Arial" w:cs="Arial"/>
          <w:b/>
          <w:caps/>
          <w:color w:val="auto"/>
          <w:sz w:val="24"/>
          <w:szCs w:val="24"/>
        </w:rPr>
      </w:pPr>
      <w:r>
        <w:rPr>
          <w:rFonts w:ascii="Arial" w:hAnsi="Arial" w:cs="Arial"/>
          <w:color w:val="auto"/>
          <w:sz w:val="24"/>
          <w:szCs w:val="24"/>
        </w:rPr>
        <w:br w:type="page"/>
      </w:r>
      <w:bookmarkStart w:id="454" w:name="_Toc106083714"/>
      <w:r w:rsidR="00C54F98" w:rsidRPr="00C32F5C">
        <w:rPr>
          <w:rFonts w:ascii="Arial" w:hAnsi="Arial" w:cs="Arial"/>
          <w:b/>
          <w:caps/>
          <w:color w:val="auto"/>
          <w:sz w:val="24"/>
          <w:szCs w:val="24"/>
        </w:rPr>
        <w:lastRenderedPageBreak/>
        <w:t>3</w:t>
      </w:r>
      <w:r w:rsidR="00925964" w:rsidRPr="00C32F5C">
        <w:rPr>
          <w:rFonts w:ascii="Arial" w:hAnsi="Arial" w:cs="Arial"/>
          <w:b/>
          <w:caps/>
          <w:color w:val="auto"/>
          <w:sz w:val="24"/>
          <w:szCs w:val="24"/>
        </w:rPr>
        <w:t xml:space="preserve"> </w:t>
      </w:r>
      <w:r w:rsidR="001C48AC" w:rsidRPr="00C32F5C">
        <w:rPr>
          <w:rFonts w:ascii="Arial" w:hAnsi="Arial" w:cs="Arial"/>
          <w:b/>
          <w:caps/>
          <w:color w:val="auto"/>
          <w:sz w:val="24"/>
          <w:szCs w:val="24"/>
        </w:rPr>
        <w:t>TESTES</w:t>
      </w:r>
      <w:r w:rsidR="00495E6A">
        <w:rPr>
          <w:rFonts w:ascii="Arial" w:hAnsi="Arial" w:cs="Arial"/>
          <w:b/>
          <w:caps/>
          <w:color w:val="auto"/>
          <w:sz w:val="24"/>
          <w:szCs w:val="24"/>
        </w:rPr>
        <w:t xml:space="preserve"> </w:t>
      </w:r>
      <w:r w:rsidR="00D327B8">
        <w:rPr>
          <w:rFonts w:ascii="Arial" w:hAnsi="Arial" w:cs="Arial"/>
          <w:b/>
          <w:caps/>
          <w:color w:val="auto"/>
          <w:sz w:val="24"/>
          <w:szCs w:val="24"/>
        </w:rPr>
        <w:t>REALIZADOS</w:t>
      </w:r>
      <w:bookmarkEnd w:id="454"/>
      <w:r w:rsidR="00D327B8">
        <w:rPr>
          <w:rFonts w:ascii="Arial" w:hAnsi="Arial" w:cs="Arial"/>
          <w:b/>
          <w:caps/>
          <w:color w:val="auto"/>
          <w:sz w:val="24"/>
          <w:szCs w:val="24"/>
        </w:rPr>
        <w:t xml:space="preserve"> </w:t>
      </w:r>
    </w:p>
    <w:p w14:paraId="5E2FAE6E" w14:textId="77777777" w:rsidR="00C756A8" w:rsidRDefault="00C756A8" w:rsidP="00D13A23">
      <w:pPr>
        <w:suppressAutoHyphens w:val="0"/>
        <w:spacing w:after="0" w:line="240" w:lineRule="auto"/>
        <w:rPr>
          <w:rFonts w:ascii="Arial" w:hAnsi="Arial" w:cs="Arial"/>
          <w:b/>
          <w:caps/>
          <w:color w:val="auto"/>
          <w:sz w:val="24"/>
          <w:szCs w:val="24"/>
        </w:rPr>
      </w:pPr>
    </w:p>
    <w:p w14:paraId="464281AB" w14:textId="00C7CD9B" w:rsidR="0028254F" w:rsidRPr="00EE405D" w:rsidRDefault="0028254F" w:rsidP="0028254F">
      <w:pPr>
        <w:spacing w:after="0" w:line="360" w:lineRule="auto"/>
        <w:ind w:firstLine="709"/>
        <w:jc w:val="both"/>
        <w:rPr>
          <w:rFonts w:ascii="Arial" w:hAnsi="Arial" w:cs="Arial"/>
          <w:color w:val="auto"/>
          <w:sz w:val="24"/>
          <w:szCs w:val="24"/>
        </w:rPr>
      </w:pPr>
      <w:r w:rsidRPr="001854C3">
        <w:rPr>
          <w:rFonts w:ascii="Arial" w:hAnsi="Arial" w:cs="Arial"/>
          <w:color w:val="auto"/>
          <w:sz w:val="24"/>
          <w:szCs w:val="24"/>
        </w:rPr>
        <w:t xml:space="preserve">Este capítulo aborda os testes </w:t>
      </w:r>
      <w:r w:rsidR="00C756A8" w:rsidRPr="001854C3">
        <w:rPr>
          <w:rFonts w:ascii="Arial" w:hAnsi="Arial" w:cs="Arial"/>
          <w:color w:val="auto"/>
          <w:sz w:val="24"/>
          <w:szCs w:val="24"/>
        </w:rPr>
        <w:t xml:space="preserve">experimentais </w:t>
      </w:r>
      <w:r w:rsidRPr="00EE405D">
        <w:rPr>
          <w:rFonts w:ascii="Arial" w:hAnsi="Arial" w:cs="Arial"/>
          <w:color w:val="auto"/>
          <w:sz w:val="24"/>
          <w:szCs w:val="24"/>
        </w:rPr>
        <w:t xml:space="preserve">realizados </w:t>
      </w:r>
      <w:r w:rsidR="00E63940" w:rsidRPr="00EE405D">
        <w:rPr>
          <w:rFonts w:ascii="Arial" w:hAnsi="Arial" w:cs="Arial"/>
          <w:color w:val="auto"/>
          <w:sz w:val="24"/>
          <w:szCs w:val="24"/>
        </w:rPr>
        <w:t xml:space="preserve">para as propostas de adequações/melhorias das técnicas para a detecção de ameaças em ambiente de redes de computadores, </w:t>
      </w:r>
      <w:r w:rsidRPr="00EE405D">
        <w:rPr>
          <w:rFonts w:ascii="Arial" w:hAnsi="Arial" w:cs="Arial"/>
          <w:color w:val="auto"/>
          <w:sz w:val="24"/>
          <w:szCs w:val="24"/>
        </w:rPr>
        <w:t xml:space="preserve">na execução do presente TCC, </w:t>
      </w:r>
      <w:r w:rsidR="00044E74" w:rsidRPr="00EE405D">
        <w:rPr>
          <w:rFonts w:ascii="Arial" w:hAnsi="Arial" w:cs="Arial"/>
          <w:color w:val="auto"/>
          <w:sz w:val="24"/>
          <w:szCs w:val="24"/>
        </w:rPr>
        <w:t>para</w:t>
      </w:r>
      <w:r w:rsidRPr="00EE405D">
        <w:rPr>
          <w:rFonts w:ascii="Arial" w:hAnsi="Arial" w:cs="Arial"/>
          <w:color w:val="auto"/>
          <w:sz w:val="24"/>
          <w:szCs w:val="24"/>
        </w:rPr>
        <w:t>:</w:t>
      </w:r>
    </w:p>
    <w:p w14:paraId="007559E3" w14:textId="31D511E3" w:rsidR="0028254F" w:rsidRPr="001854C3" w:rsidRDefault="00C33A86" w:rsidP="00E63940">
      <w:pPr>
        <w:pStyle w:val="PargrafodaLista"/>
        <w:numPr>
          <w:ilvl w:val="1"/>
          <w:numId w:val="14"/>
        </w:numPr>
        <w:spacing w:after="0" w:line="360" w:lineRule="auto"/>
        <w:ind w:left="284" w:hanging="11"/>
        <w:jc w:val="both"/>
        <w:rPr>
          <w:rFonts w:ascii="Arial" w:hAnsi="Arial" w:cs="Arial"/>
          <w:color w:val="auto"/>
          <w:sz w:val="24"/>
          <w:szCs w:val="24"/>
        </w:rPr>
      </w:pPr>
      <w:r>
        <w:rPr>
          <w:rFonts w:ascii="Arial" w:hAnsi="Arial" w:cs="Arial"/>
          <w:color w:val="auto"/>
          <w:sz w:val="24"/>
          <w:szCs w:val="24"/>
        </w:rPr>
        <w:t>Implementação de Novo Algorit</w:t>
      </w:r>
      <w:r w:rsidR="0028254F" w:rsidRPr="001854C3">
        <w:rPr>
          <w:rFonts w:ascii="Arial" w:hAnsi="Arial" w:cs="Arial"/>
          <w:color w:val="auto"/>
          <w:sz w:val="24"/>
          <w:szCs w:val="24"/>
        </w:rPr>
        <w:t>mo de Seleção de Features por Florestas Aleatórias (</w:t>
      </w:r>
      <w:r w:rsidR="0028254F" w:rsidRPr="001854C3">
        <w:rPr>
          <w:rFonts w:ascii="Arial" w:hAnsi="Arial" w:cs="Arial"/>
          <w:i/>
          <w:iCs/>
          <w:color w:val="auto"/>
          <w:sz w:val="24"/>
          <w:szCs w:val="24"/>
        </w:rPr>
        <w:t>Random Forests</w:t>
      </w:r>
      <w:r w:rsidR="0028254F" w:rsidRPr="001854C3">
        <w:rPr>
          <w:rFonts w:ascii="Arial" w:hAnsi="Arial" w:cs="Arial"/>
          <w:color w:val="auto"/>
          <w:sz w:val="24"/>
          <w:szCs w:val="24"/>
        </w:rPr>
        <w:t>);</w:t>
      </w:r>
    </w:p>
    <w:p w14:paraId="310607FF"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Redução Controlada do Arquivo de Gravação de Dados de Ataques;</w:t>
      </w:r>
    </w:p>
    <w:p w14:paraId="4F6D93C2" w14:textId="54938092"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Transformação dos arquivos para processamento por classificador </w:t>
      </w:r>
      <w:r w:rsidRPr="001854C3">
        <w:rPr>
          <w:rFonts w:ascii="Arial" w:hAnsi="Arial" w:cs="Arial"/>
          <w:i/>
          <w:iCs/>
          <w:color w:val="auto"/>
          <w:sz w:val="24"/>
          <w:szCs w:val="24"/>
        </w:rPr>
        <w:t>Multi-Label</w:t>
      </w:r>
      <w:r w:rsidRPr="001854C3">
        <w:rPr>
          <w:rFonts w:ascii="Arial" w:hAnsi="Arial" w:cs="Arial"/>
          <w:color w:val="auto"/>
          <w:sz w:val="24"/>
          <w:szCs w:val="24"/>
        </w:rPr>
        <w:t>;</w:t>
      </w:r>
    </w:p>
    <w:p w14:paraId="39CA61D1"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color w:val="auto"/>
          <w:sz w:val="24"/>
          <w:szCs w:val="24"/>
        </w:rPr>
        <w:t>Multi-label</w:t>
      </w:r>
      <w:r w:rsidRPr="001854C3">
        <w:rPr>
          <w:rFonts w:ascii="Arial" w:hAnsi="Arial" w:cs="Arial"/>
          <w:color w:val="auto"/>
          <w:sz w:val="24"/>
          <w:szCs w:val="24"/>
        </w:rPr>
        <w:t xml:space="preserve"> por Transformação do Problema;</w:t>
      </w:r>
    </w:p>
    <w:p w14:paraId="2417531D" w14:textId="77777777" w:rsidR="0028254F" w:rsidRPr="001854C3" w:rsidRDefault="0028254F" w:rsidP="00E63940">
      <w:pPr>
        <w:pStyle w:val="PargrafodaLista"/>
        <w:numPr>
          <w:ilvl w:val="1"/>
          <w:numId w:val="14"/>
        </w:numPr>
        <w:spacing w:after="0" w:line="360" w:lineRule="auto"/>
        <w:ind w:left="284" w:hanging="11"/>
        <w:jc w:val="both"/>
        <w:rPr>
          <w:rFonts w:ascii="Arial" w:hAnsi="Arial" w:cs="Arial"/>
          <w:color w:val="auto"/>
          <w:sz w:val="24"/>
          <w:szCs w:val="24"/>
        </w:rPr>
      </w:pPr>
      <w:r w:rsidRPr="001854C3">
        <w:rPr>
          <w:rFonts w:ascii="Arial" w:hAnsi="Arial" w:cs="Arial"/>
          <w:color w:val="auto"/>
          <w:sz w:val="24"/>
          <w:szCs w:val="24"/>
        </w:rPr>
        <w:t xml:space="preserve">Implementação em Python do Classificador </w:t>
      </w:r>
      <w:r w:rsidRPr="001854C3">
        <w:rPr>
          <w:rFonts w:ascii="Arial" w:hAnsi="Arial" w:cs="Arial"/>
          <w:i/>
          <w:iCs/>
          <w:color w:val="auto"/>
          <w:sz w:val="24"/>
          <w:szCs w:val="24"/>
        </w:rPr>
        <w:t>Multi-label</w:t>
      </w:r>
      <w:r w:rsidRPr="001854C3">
        <w:rPr>
          <w:rFonts w:ascii="Arial" w:hAnsi="Arial" w:cs="Arial"/>
          <w:color w:val="auto"/>
          <w:sz w:val="24"/>
          <w:szCs w:val="24"/>
        </w:rPr>
        <w:t xml:space="preserve"> por Adaptação.</w:t>
      </w:r>
    </w:p>
    <w:p w14:paraId="3DC481B7" w14:textId="5149A449" w:rsidR="00FB2E25" w:rsidRDefault="00FB2E25" w:rsidP="00FB2E25">
      <w:pPr>
        <w:pStyle w:val="Ttulo1"/>
        <w:numPr>
          <w:ilvl w:val="0"/>
          <w:numId w:val="0"/>
        </w:numPr>
        <w:spacing w:after="0" w:line="360" w:lineRule="auto"/>
        <w:rPr>
          <w:rFonts w:ascii="Arial" w:hAnsi="Arial" w:cs="Arial"/>
          <w:b/>
          <w:color w:val="auto"/>
          <w:sz w:val="24"/>
          <w:szCs w:val="24"/>
        </w:rPr>
      </w:pPr>
    </w:p>
    <w:p w14:paraId="2D17E8F9" w14:textId="4303FD6F" w:rsidR="00485D2E" w:rsidRDefault="0091268A" w:rsidP="00485D2E">
      <w:pPr>
        <w:pStyle w:val="Ttulo1"/>
        <w:numPr>
          <w:ilvl w:val="0"/>
          <w:numId w:val="0"/>
        </w:numPr>
        <w:spacing w:after="0" w:line="360" w:lineRule="auto"/>
        <w:rPr>
          <w:rFonts w:ascii="Arial" w:hAnsi="Arial" w:cs="Arial"/>
          <w:b/>
          <w:color w:val="auto"/>
          <w:sz w:val="24"/>
          <w:szCs w:val="24"/>
        </w:rPr>
      </w:pPr>
      <w:bookmarkStart w:id="455" w:name="_Toc106083715"/>
      <w:r>
        <w:rPr>
          <w:rFonts w:ascii="Arial" w:hAnsi="Arial" w:cs="Arial"/>
          <w:b/>
          <w:color w:val="auto"/>
          <w:sz w:val="24"/>
          <w:szCs w:val="24"/>
        </w:rPr>
        <w:t>3</w:t>
      </w:r>
      <w:r w:rsidR="00925964">
        <w:rPr>
          <w:rFonts w:ascii="Arial" w:hAnsi="Arial" w:cs="Arial"/>
          <w:b/>
          <w:color w:val="auto"/>
          <w:sz w:val="24"/>
          <w:szCs w:val="24"/>
        </w:rPr>
        <w:t>.1</w:t>
      </w:r>
      <w:r w:rsidR="00925964" w:rsidRPr="00875B43">
        <w:rPr>
          <w:rFonts w:ascii="Arial" w:hAnsi="Arial" w:cs="Arial"/>
          <w:b/>
          <w:color w:val="auto"/>
          <w:sz w:val="24"/>
          <w:szCs w:val="24"/>
        </w:rPr>
        <w:t xml:space="preserve"> Implementação</w:t>
      </w:r>
      <w:r w:rsidR="0028254F">
        <w:rPr>
          <w:rFonts w:ascii="Arial" w:hAnsi="Arial" w:cs="Arial"/>
          <w:b/>
          <w:color w:val="auto"/>
          <w:sz w:val="24"/>
          <w:szCs w:val="24"/>
        </w:rPr>
        <w:t xml:space="preserve"> de Novo </w:t>
      </w:r>
      <w:r w:rsidR="009F39C4">
        <w:rPr>
          <w:rFonts w:ascii="Arial" w:hAnsi="Arial" w:cs="Arial"/>
          <w:b/>
          <w:color w:val="auto"/>
          <w:sz w:val="24"/>
          <w:szCs w:val="24"/>
        </w:rPr>
        <w:t>Algorit</w:t>
      </w:r>
      <w:r w:rsidR="009F39C4" w:rsidRPr="00D327B8">
        <w:rPr>
          <w:rFonts w:ascii="Arial" w:hAnsi="Arial" w:cs="Arial"/>
          <w:b/>
          <w:color w:val="auto"/>
          <w:sz w:val="24"/>
          <w:szCs w:val="24"/>
        </w:rPr>
        <w:t>mo de</w:t>
      </w:r>
      <w:r w:rsidR="002D554D">
        <w:rPr>
          <w:rFonts w:ascii="Arial" w:hAnsi="Arial" w:cs="Arial"/>
          <w:b/>
          <w:color w:val="auto"/>
          <w:sz w:val="24"/>
          <w:szCs w:val="24"/>
        </w:rPr>
        <w:t xml:space="preserve"> Seleção de Features por </w:t>
      </w:r>
      <w:r w:rsidR="00D327B8" w:rsidRPr="00D327B8">
        <w:rPr>
          <w:rFonts w:ascii="Arial" w:hAnsi="Arial" w:cs="Arial"/>
          <w:b/>
          <w:color w:val="auto"/>
          <w:sz w:val="24"/>
          <w:szCs w:val="24"/>
        </w:rPr>
        <w:t>Florestas Aleatórias (</w:t>
      </w:r>
      <w:r w:rsidR="00D327B8" w:rsidRPr="00D327B8">
        <w:rPr>
          <w:rFonts w:ascii="Arial" w:hAnsi="Arial" w:cs="Arial"/>
          <w:b/>
          <w:i/>
          <w:color w:val="auto"/>
          <w:sz w:val="24"/>
          <w:szCs w:val="24"/>
        </w:rPr>
        <w:t>Random Forests</w:t>
      </w:r>
      <w:r w:rsidR="00D327B8" w:rsidRPr="00D327B8">
        <w:rPr>
          <w:rFonts w:ascii="Arial" w:hAnsi="Arial" w:cs="Arial"/>
          <w:b/>
          <w:color w:val="auto"/>
          <w:sz w:val="24"/>
          <w:szCs w:val="24"/>
        </w:rPr>
        <w:t>)</w:t>
      </w:r>
      <w:bookmarkEnd w:id="455"/>
    </w:p>
    <w:p w14:paraId="510F16B7" w14:textId="2EF1AED3" w:rsidR="00C756A8" w:rsidRDefault="00C756A8" w:rsidP="00EE405D">
      <w:pPr>
        <w:spacing w:after="0" w:line="360" w:lineRule="auto"/>
        <w:jc w:val="both"/>
        <w:rPr>
          <w:rFonts w:ascii="Arial" w:hAnsi="Arial" w:cs="Arial"/>
          <w:color w:val="auto"/>
          <w:sz w:val="24"/>
          <w:szCs w:val="24"/>
        </w:rPr>
      </w:pPr>
    </w:p>
    <w:p w14:paraId="51E52DD8" w14:textId="77777777" w:rsidR="00AD347D" w:rsidRDefault="008D4DD9" w:rsidP="00EB3B53">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t>Objetivo:</w:t>
      </w:r>
      <w:r w:rsidRPr="00EE405D">
        <w:rPr>
          <w:rFonts w:ascii="Arial" w:hAnsi="Arial" w:cs="Arial"/>
          <w:color w:val="auto"/>
          <w:sz w:val="24"/>
          <w:szCs w:val="24"/>
        </w:rPr>
        <w:t xml:space="preserve"> </w:t>
      </w:r>
      <w:r w:rsidR="002D554D">
        <w:rPr>
          <w:rFonts w:ascii="Arial" w:hAnsi="Arial" w:cs="Arial"/>
          <w:color w:val="auto"/>
          <w:sz w:val="24"/>
          <w:szCs w:val="24"/>
        </w:rPr>
        <w:t xml:space="preserve">Obter uma lista de prioridade de seleção de </w:t>
      </w:r>
      <w:r w:rsidR="002D554D" w:rsidRPr="00695B2A">
        <w:rPr>
          <w:rFonts w:ascii="Arial" w:hAnsi="Arial" w:cs="Arial"/>
          <w:i/>
          <w:iCs/>
          <w:color w:val="auto"/>
          <w:sz w:val="24"/>
          <w:szCs w:val="24"/>
        </w:rPr>
        <w:t>Features</w:t>
      </w:r>
      <w:r w:rsidR="00151CB3">
        <w:rPr>
          <w:rFonts w:ascii="Arial" w:hAnsi="Arial" w:cs="Arial"/>
          <w:color w:val="auto"/>
          <w:sz w:val="24"/>
          <w:szCs w:val="24"/>
        </w:rPr>
        <w:t xml:space="preserve"> para o </w:t>
      </w:r>
      <w:r w:rsidR="00151CB3" w:rsidRPr="00151CB3">
        <w:rPr>
          <w:rFonts w:ascii="Arial" w:hAnsi="Arial" w:cs="Arial"/>
          <w:i/>
          <w:color w:val="auto"/>
          <w:sz w:val="24"/>
          <w:szCs w:val="24"/>
        </w:rPr>
        <w:t>Dataset</w:t>
      </w:r>
      <w:r w:rsidR="00151CB3">
        <w:rPr>
          <w:rFonts w:ascii="Arial" w:hAnsi="Arial" w:cs="Arial"/>
          <w:color w:val="auto"/>
          <w:sz w:val="24"/>
          <w:szCs w:val="24"/>
        </w:rPr>
        <w:t xml:space="preserve"> utilizado no TCC com menor tempo de processamento </w:t>
      </w:r>
      <w:r w:rsidR="00154FB4">
        <w:rPr>
          <w:rFonts w:ascii="Arial" w:hAnsi="Arial" w:cs="Arial"/>
          <w:color w:val="auto"/>
          <w:sz w:val="24"/>
          <w:szCs w:val="24"/>
        </w:rPr>
        <w:t xml:space="preserve">possível </w:t>
      </w:r>
      <w:r w:rsidR="00151CB3">
        <w:rPr>
          <w:rFonts w:ascii="Arial" w:hAnsi="Arial" w:cs="Arial"/>
          <w:color w:val="auto"/>
          <w:sz w:val="24"/>
          <w:szCs w:val="24"/>
        </w:rPr>
        <w:t>a partir das importâncias de Features resultantes do processamento por Floresta Aleatória dos arquivos separados por tipo de ataque no trabalho de [5].</w:t>
      </w:r>
      <w:r w:rsidR="00AF4653">
        <w:rPr>
          <w:rFonts w:ascii="Arial" w:hAnsi="Arial" w:cs="Arial"/>
          <w:color w:val="auto"/>
          <w:sz w:val="24"/>
          <w:szCs w:val="24"/>
        </w:rPr>
        <w:t xml:space="preserve"> </w:t>
      </w:r>
    </w:p>
    <w:p w14:paraId="640648B3" w14:textId="5A6A5E4D" w:rsidR="002D554D" w:rsidRDefault="00B05574" w:rsidP="00EB3B53">
      <w:pPr>
        <w:spacing w:after="0" w:line="360" w:lineRule="auto"/>
        <w:ind w:firstLine="709"/>
        <w:jc w:val="both"/>
        <w:rPr>
          <w:rFonts w:ascii="Arial" w:hAnsi="Arial" w:cs="Arial"/>
          <w:color w:val="auto"/>
          <w:sz w:val="24"/>
          <w:szCs w:val="24"/>
        </w:rPr>
      </w:pPr>
      <w:r>
        <w:rPr>
          <w:rFonts w:ascii="Arial" w:hAnsi="Arial" w:cs="Arial"/>
          <w:color w:val="auto"/>
          <w:sz w:val="24"/>
          <w:szCs w:val="24"/>
        </w:rPr>
        <w:t>Esse teste busca uma alternativa mais rápida e com baixa perda de qualidade em relação a seleção de F</w:t>
      </w:r>
      <w:r w:rsidR="006F596F">
        <w:rPr>
          <w:rFonts w:ascii="Arial" w:hAnsi="Arial" w:cs="Arial"/>
          <w:color w:val="auto"/>
          <w:sz w:val="24"/>
          <w:szCs w:val="24"/>
        </w:rPr>
        <w:t>eatures realiza</w:t>
      </w:r>
      <w:r>
        <w:rPr>
          <w:rFonts w:ascii="Arial" w:hAnsi="Arial" w:cs="Arial"/>
          <w:color w:val="auto"/>
          <w:sz w:val="24"/>
          <w:szCs w:val="24"/>
        </w:rPr>
        <w:t xml:space="preserve">da </w:t>
      </w:r>
      <w:r w:rsidR="006F596F">
        <w:rPr>
          <w:rFonts w:ascii="Arial" w:hAnsi="Arial" w:cs="Arial"/>
          <w:color w:val="auto"/>
          <w:sz w:val="24"/>
          <w:szCs w:val="24"/>
        </w:rPr>
        <w:t>pelo processamento de</w:t>
      </w:r>
      <w:r>
        <w:rPr>
          <w:rFonts w:ascii="Arial" w:hAnsi="Arial" w:cs="Arial"/>
          <w:color w:val="auto"/>
          <w:sz w:val="24"/>
          <w:szCs w:val="24"/>
        </w:rPr>
        <w:t xml:space="preserve"> um arquivo único com todos os ataques</w:t>
      </w:r>
      <w:r w:rsidR="006F596F">
        <w:rPr>
          <w:rFonts w:ascii="Arial" w:hAnsi="Arial" w:cs="Arial"/>
          <w:color w:val="auto"/>
          <w:sz w:val="24"/>
          <w:szCs w:val="24"/>
        </w:rPr>
        <w:t xml:space="preserve"> [5]</w:t>
      </w:r>
      <w:r w:rsidR="00C756A8">
        <w:rPr>
          <w:rFonts w:ascii="Arial" w:hAnsi="Arial" w:cs="Arial"/>
          <w:color w:val="auto"/>
          <w:sz w:val="24"/>
          <w:szCs w:val="24"/>
        </w:rPr>
        <w:t>.</w:t>
      </w:r>
      <w:r w:rsidR="00CE59F8">
        <w:rPr>
          <w:rFonts w:ascii="Arial" w:hAnsi="Arial" w:cs="Arial"/>
          <w:color w:val="auto"/>
          <w:sz w:val="24"/>
          <w:szCs w:val="24"/>
        </w:rPr>
        <w:t xml:space="preserve"> </w:t>
      </w:r>
      <w:r w:rsidR="00C756A8">
        <w:rPr>
          <w:rFonts w:ascii="Arial" w:hAnsi="Arial" w:cs="Arial"/>
          <w:color w:val="auto"/>
          <w:sz w:val="24"/>
          <w:szCs w:val="24"/>
        </w:rPr>
        <w:t>Esse último obt</w:t>
      </w:r>
      <w:r w:rsidR="00CE59F8">
        <w:rPr>
          <w:rFonts w:ascii="Arial" w:hAnsi="Arial" w:cs="Arial"/>
          <w:color w:val="auto"/>
          <w:sz w:val="24"/>
          <w:szCs w:val="24"/>
        </w:rPr>
        <w:t>é</w:t>
      </w:r>
      <w:r w:rsidR="00C756A8">
        <w:rPr>
          <w:rFonts w:ascii="Arial" w:hAnsi="Arial" w:cs="Arial"/>
          <w:color w:val="auto"/>
          <w:sz w:val="24"/>
          <w:szCs w:val="24"/>
        </w:rPr>
        <w:t>m</w:t>
      </w:r>
      <w:r w:rsidR="00CA7D9A">
        <w:rPr>
          <w:rFonts w:ascii="Arial" w:hAnsi="Arial" w:cs="Arial"/>
          <w:color w:val="auto"/>
          <w:sz w:val="24"/>
          <w:szCs w:val="24"/>
        </w:rPr>
        <w:t xml:space="preserve"> a Lista de Importâncias do APÊNDICE B</w:t>
      </w:r>
      <w:r w:rsidR="006F596F">
        <w:rPr>
          <w:rFonts w:ascii="Arial" w:hAnsi="Arial" w:cs="Arial"/>
          <w:color w:val="auto"/>
          <w:sz w:val="24"/>
          <w:szCs w:val="24"/>
        </w:rPr>
        <w:t>,</w:t>
      </w:r>
      <w:r>
        <w:rPr>
          <w:rFonts w:ascii="Arial" w:hAnsi="Arial" w:cs="Arial"/>
          <w:color w:val="auto"/>
          <w:sz w:val="24"/>
          <w:szCs w:val="24"/>
        </w:rPr>
        <w:t xml:space="preserve"> </w:t>
      </w:r>
      <w:r w:rsidR="00CA7D9A">
        <w:rPr>
          <w:rFonts w:ascii="Arial" w:hAnsi="Arial" w:cs="Arial"/>
          <w:color w:val="auto"/>
          <w:sz w:val="24"/>
          <w:szCs w:val="24"/>
        </w:rPr>
        <w:t xml:space="preserve">com </w:t>
      </w:r>
      <w:r>
        <w:rPr>
          <w:rFonts w:ascii="Arial" w:hAnsi="Arial" w:cs="Arial"/>
          <w:color w:val="auto"/>
          <w:sz w:val="24"/>
          <w:szCs w:val="24"/>
        </w:rPr>
        <w:t xml:space="preserve">um tempo de processamento </w:t>
      </w:r>
      <w:r w:rsidR="00C756A8">
        <w:rPr>
          <w:rFonts w:ascii="Arial" w:hAnsi="Arial" w:cs="Arial"/>
          <w:color w:val="auto"/>
          <w:sz w:val="24"/>
          <w:szCs w:val="24"/>
        </w:rPr>
        <w:t xml:space="preserve">multo alto </w:t>
      </w:r>
      <w:r>
        <w:rPr>
          <w:rFonts w:ascii="Arial" w:hAnsi="Arial" w:cs="Arial"/>
          <w:color w:val="auto"/>
          <w:sz w:val="24"/>
          <w:szCs w:val="24"/>
        </w:rPr>
        <w:t>de 17 horas.</w:t>
      </w:r>
    </w:p>
    <w:p w14:paraId="300EBA79" w14:textId="1D5B291B" w:rsidR="00BF5EFA" w:rsidRDefault="00BF5EFA" w:rsidP="00EE405D">
      <w:pPr>
        <w:spacing w:after="0" w:line="360" w:lineRule="auto"/>
        <w:jc w:val="both"/>
        <w:rPr>
          <w:rFonts w:ascii="Arial" w:hAnsi="Arial" w:cs="Arial"/>
          <w:color w:val="auto"/>
          <w:sz w:val="24"/>
          <w:szCs w:val="24"/>
        </w:rPr>
      </w:pPr>
    </w:p>
    <w:p w14:paraId="43A5959D" w14:textId="2C26D619" w:rsidR="00151CB3" w:rsidRDefault="008D4DD9" w:rsidP="00EB3B53">
      <w:pPr>
        <w:spacing w:after="0" w:line="360" w:lineRule="auto"/>
        <w:ind w:firstLine="709"/>
        <w:jc w:val="both"/>
        <w:rPr>
          <w:rFonts w:ascii="Arial" w:hAnsi="Arial" w:cs="Arial"/>
          <w:color w:val="auto"/>
          <w:sz w:val="24"/>
          <w:szCs w:val="24"/>
        </w:rPr>
      </w:pPr>
      <w:proofErr w:type="gramStart"/>
      <w:r w:rsidRPr="00EE405D">
        <w:rPr>
          <w:rFonts w:ascii="Arial" w:hAnsi="Arial" w:cs="Arial"/>
          <w:b/>
          <w:bCs/>
          <w:color w:val="auto"/>
          <w:sz w:val="24"/>
          <w:szCs w:val="24"/>
        </w:rPr>
        <w:t>Resultado(</w:t>
      </w:r>
      <w:proofErr w:type="gramEnd"/>
      <w:r w:rsidRPr="00EE405D">
        <w:rPr>
          <w:rFonts w:ascii="Arial" w:hAnsi="Arial" w:cs="Arial"/>
          <w:b/>
          <w:bCs/>
          <w:color w:val="auto"/>
          <w:sz w:val="24"/>
          <w:szCs w:val="24"/>
        </w:rPr>
        <w:t>s) esperado(s):</w:t>
      </w:r>
      <w:r w:rsidRPr="00EE405D">
        <w:rPr>
          <w:rFonts w:ascii="Arial" w:hAnsi="Arial" w:cs="Arial"/>
          <w:color w:val="auto"/>
          <w:sz w:val="24"/>
          <w:szCs w:val="24"/>
        </w:rPr>
        <w:t xml:space="preserve"> </w:t>
      </w:r>
      <w:r w:rsidR="00C15984">
        <w:rPr>
          <w:rFonts w:ascii="Arial" w:hAnsi="Arial" w:cs="Arial"/>
          <w:color w:val="auto"/>
          <w:sz w:val="24"/>
          <w:szCs w:val="24"/>
        </w:rPr>
        <w:t xml:space="preserve">Uma </w:t>
      </w:r>
      <w:r w:rsidR="00151CB3">
        <w:rPr>
          <w:rFonts w:ascii="Arial" w:hAnsi="Arial" w:cs="Arial"/>
          <w:color w:val="auto"/>
          <w:sz w:val="24"/>
          <w:szCs w:val="24"/>
        </w:rPr>
        <w:t>Lista de importância</w:t>
      </w:r>
      <w:r w:rsidR="00322610">
        <w:rPr>
          <w:rFonts w:ascii="Arial" w:hAnsi="Arial" w:cs="Arial"/>
          <w:color w:val="auto"/>
          <w:sz w:val="24"/>
          <w:szCs w:val="24"/>
        </w:rPr>
        <w:t>s</w:t>
      </w:r>
      <w:r w:rsidR="00151CB3">
        <w:rPr>
          <w:rFonts w:ascii="Arial" w:hAnsi="Arial" w:cs="Arial"/>
          <w:color w:val="auto"/>
          <w:sz w:val="24"/>
          <w:szCs w:val="24"/>
        </w:rPr>
        <w:t xml:space="preserve"> para as </w:t>
      </w:r>
      <w:r w:rsidR="00151CB3" w:rsidRPr="00BF5EFA">
        <w:rPr>
          <w:rFonts w:ascii="Arial" w:hAnsi="Arial" w:cs="Arial"/>
          <w:i/>
          <w:color w:val="auto"/>
          <w:sz w:val="24"/>
          <w:szCs w:val="24"/>
        </w:rPr>
        <w:t>Features</w:t>
      </w:r>
      <w:r w:rsidR="00151CB3">
        <w:rPr>
          <w:rFonts w:ascii="Arial" w:hAnsi="Arial" w:cs="Arial"/>
          <w:color w:val="auto"/>
          <w:sz w:val="24"/>
          <w:szCs w:val="24"/>
        </w:rPr>
        <w:t xml:space="preserve"> </w:t>
      </w:r>
      <w:r w:rsidR="00C15984">
        <w:rPr>
          <w:rFonts w:ascii="Arial" w:hAnsi="Arial" w:cs="Arial"/>
          <w:color w:val="auto"/>
          <w:sz w:val="24"/>
          <w:szCs w:val="24"/>
        </w:rPr>
        <w:t xml:space="preserve">obtida </w:t>
      </w:r>
      <w:r w:rsidR="00154FB4">
        <w:rPr>
          <w:rFonts w:ascii="Arial" w:hAnsi="Arial" w:cs="Arial"/>
          <w:color w:val="auto"/>
          <w:sz w:val="24"/>
          <w:szCs w:val="24"/>
        </w:rPr>
        <w:t>com baixo tempo de processamento adicional em relação ao tempo do processamento por Floresta Aleatória dos arquivos separados por tipo de ataque no trabalho de [5]</w:t>
      </w:r>
      <w:r w:rsidR="00C15984">
        <w:rPr>
          <w:rFonts w:ascii="Arial" w:hAnsi="Arial" w:cs="Arial"/>
          <w:color w:val="auto"/>
          <w:sz w:val="24"/>
          <w:szCs w:val="24"/>
        </w:rPr>
        <w:t>, que é de cerca de 1,7 horas</w:t>
      </w:r>
      <w:r w:rsidR="00154FB4">
        <w:rPr>
          <w:rFonts w:ascii="Arial" w:hAnsi="Arial" w:cs="Arial"/>
          <w:color w:val="auto"/>
          <w:sz w:val="24"/>
          <w:szCs w:val="24"/>
        </w:rPr>
        <w:t>.</w:t>
      </w:r>
      <w:r w:rsidR="00C15984">
        <w:rPr>
          <w:rFonts w:ascii="Arial" w:hAnsi="Arial" w:cs="Arial"/>
          <w:color w:val="auto"/>
          <w:sz w:val="24"/>
          <w:szCs w:val="24"/>
        </w:rPr>
        <w:t xml:space="preserve"> Espera-se um tempo de processamento adicional </w:t>
      </w:r>
      <w:r w:rsidR="00CA633D">
        <w:rPr>
          <w:rFonts w:ascii="Arial" w:hAnsi="Arial" w:cs="Arial"/>
          <w:color w:val="auto"/>
          <w:sz w:val="24"/>
          <w:szCs w:val="24"/>
        </w:rPr>
        <w:t>muito menor,</w:t>
      </w:r>
      <w:r w:rsidR="00C15984">
        <w:rPr>
          <w:rFonts w:ascii="Arial" w:hAnsi="Arial" w:cs="Arial"/>
          <w:color w:val="auto"/>
          <w:sz w:val="24"/>
          <w:szCs w:val="24"/>
        </w:rPr>
        <w:t xml:space="preserve"> com baixa perda de importância acumulada para a seleção de 20 Features do </w:t>
      </w:r>
      <w:r w:rsidR="00C15984" w:rsidRPr="00AF4653">
        <w:rPr>
          <w:rFonts w:ascii="Arial" w:hAnsi="Arial" w:cs="Arial"/>
          <w:i/>
          <w:color w:val="auto"/>
          <w:sz w:val="24"/>
          <w:szCs w:val="24"/>
        </w:rPr>
        <w:t xml:space="preserve">Dataset </w:t>
      </w:r>
      <w:r w:rsidR="00C15984">
        <w:rPr>
          <w:rFonts w:ascii="Arial" w:hAnsi="Arial" w:cs="Arial"/>
          <w:color w:val="auto"/>
          <w:sz w:val="24"/>
          <w:szCs w:val="24"/>
        </w:rPr>
        <w:t xml:space="preserve">utilizado no TCC. </w:t>
      </w:r>
    </w:p>
    <w:p w14:paraId="77D57B3D" w14:textId="77777777" w:rsidR="00C15984" w:rsidRDefault="00C15984" w:rsidP="00EB3B53">
      <w:pPr>
        <w:spacing w:after="0" w:line="360" w:lineRule="auto"/>
        <w:ind w:firstLine="709"/>
        <w:jc w:val="both"/>
        <w:rPr>
          <w:rFonts w:ascii="Arial" w:hAnsi="Arial" w:cs="Arial"/>
          <w:color w:val="auto"/>
          <w:sz w:val="24"/>
          <w:szCs w:val="24"/>
        </w:rPr>
      </w:pPr>
    </w:p>
    <w:p w14:paraId="44E61085" w14:textId="77777777" w:rsidR="00DF579B" w:rsidRDefault="00DF579B" w:rsidP="009D4112">
      <w:pPr>
        <w:spacing w:after="0" w:line="360" w:lineRule="auto"/>
        <w:ind w:firstLine="709"/>
        <w:jc w:val="both"/>
        <w:rPr>
          <w:rFonts w:ascii="Arial" w:hAnsi="Arial" w:cs="Arial"/>
          <w:color w:val="auto"/>
          <w:sz w:val="24"/>
          <w:szCs w:val="24"/>
        </w:rPr>
      </w:pPr>
    </w:p>
    <w:p w14:paraId="1D68DA79" w14:textId="7675C52F" w:rsidR="009D4112" w:rsidRDefault="008D4DD9" w:rsidP="009D4112">
      <w:pPr>
        <w:spacing w:after="0" w:line="360" w:lineRule="auto"/>
        <w:ind w:firstLine="709"/>
        <w:jc w:val="both"/>
        <w:rPr>
          <w:rFonts w:ascii="Arial" w:hAnsi="Arial" w:cs="Arial"/>
          <w:color w:val="auto"/>
          <w:sz w:val="24"/>
          <w:szCs w:val="24"/>
        </w:rPr>
      </w:pPr>
      <w:r w:rsidRPr="00EE405D">
        <w:rPr>
          <w:rFonts w:ascii="Arial" w:hAnsi="Arial" w:cs="Arial"/>
          <w:b/>
          <w:bCs/>
          <w:color w:val="auto"/>
          <w:sz w:val="24"/>
          <w:szCs w:val="24"/>
        </w:rPr>
        <w:lastRenderedPageBreak/>
        <w:t>Descrição do teste:</w:t>
      </w:r>
      <w:r w:rsidRPr="00EE405D">
        <w:rPr>
          <w:rFonts w:ascii="Arial" w:hAnsi="Arial" w:cs="Arial"/>
          <w:color w:val="auto"/>
          <w:sz w:val="24"/>
          <w:szCs w:val="24"/>
        </w:rPr>
        <w:t xml:space="preserve"> </w:t>
      </w:r>
      <w:r w:rsidR="009D4112">
        <w:rPr>
          <w:rFonts w:ascii="Arial" w:hAnsi="Arial" w:cs="Arial"/>
          <w:color w:val="auto"/>
          <w:sz w:val="24"/>
          <w:szCs w:val="24"/>
        </w:rPr>
        <w:t xml:space="preserve">Para a realização do teste em questão foi implementado um novo algoritmo em Python cujo pseudocódigo está apresentado na Tabela </w:t>
      </w:r>
      <w:r w:rsidR="00DB33CF">
        <w:rPr>
          <w:rFonts w:ascii="Arial" w:hAnsi="Arial" w:cs="Arial"/>
          <w:color w:val="auto"/>
          <w:sz w:val="24"/>
          <w:szCs w:val="24"/>
        </w:rPr>
        <w:t>10</w:t>
      </w:r>
      <w:r w:rsidR="009D4112">
        <w:rPr>
          <w:rFonts w:ascii="Arial" w:hAnsi="Arial" w:cs="Arial"/>
          <w:color w:val="auto"/>
          <w:sz w:val="24"/>
          <w:szCs w:val="24"/>
        </w:rPr>
        <w:t xml:space="preserve">. Esse algoritimo processa as listas de importância obtidas para cada ataque em separado, e calcula a importância de cada </w:t>
      </w:r>
      <w:r w:rsidR="009D4112">
        <w:rPr>
          <w:rFonts w:ascii="Arial" w:hAnsi="Arial" w:cs="Arial"/>
          <w:i/>
          <w:color w:val="auto"/>
          <w:sz w:val="24"/>
          <w:szCs w:val="24"/>
        </w:rPr>
        <w:t>F</w:t>
      </w:r>
      <w:r w:rsidR="009D4112" w:rsidRPr="0088068D">
        <w:rPr>
          <w:rFonts w:ascii="Arial" w:hAnsi="Arial" w:cs="Arial"/>
          <w:i/>
          <w:color w:val="auto"/>
          <w:sz w:val="24"/>
          <w:szCs w:val="24"/>
        </w:rPr>
        <w:t xml:space="preserve">eature </w:t>
      </w:r>
      <w:r w:rsidR="009D4112">
        <w:rPr>
          <w:rFonts w:ascii="Arial" w:hAnsi="Arial" w:cs="Arial"/>
          <w:color w:val="auto"/>
          <w:sz w:val="24"/>
          <w:szCs w:val="24"/>
        </w:rPr>
        <w:t xml:space="preserve">para todos os ataques pela média ponderada da importância da </w:t>
      </w:r>
      <w:r w:rsidR="009D4112" w:rsidRPr="0088068D">
        <w:rPr>
          <w:rFonts w:ascii="Arial" w:hAnsi="Arial" w:cs="Arial"/>
          <w:i/>
          <w:color w:val="auto"/>
          <w:sz w:val="24"/>
          <w:szCs w:val="24"/>
        </w:rPr>
        <w:t>Feature</w:t>
      </w:r>
      <w:r w:rsidR="009D4112">
        <w:rPr>
          <w:rFonts w:ascii="Arial" w:hAnsi="Arial" w:cs="Arial"/>
          <w:color w:val="auto"/>
          <w:sz w:val="24"/>
          <w:szCs w:val="24"/>
        </w:rPr>
        <w:t xml:space="preserve"> específica para cada ataque com base na frequência de contagem de cada ataque. </w:t>
      </w:r>
    </w:p>
    <w:p w14:paraId="44D886A8" w14:textId="41B2A330" w:rsidR="00F70293" w:rsidRDefault="00F70293" w:rsidP="009D4112">
      <w:pPr>
        <w:spacing w:after="0" w:line="360" w:lineRule="auto"/>
        <w:ind w:firstLine="709"/>
        <w:jc w:val="both"/>
        <w:rPr>
          <w:rFonts w:ascii="Arial" w:hAnsi="Arial" w:cs="Arial"/>
          <w:color w:val="auto"/>
          <w:sz w:val="24"/>
          <w:szCs w:val="24"/>
        </w:rPr>
      </w:pPr>
    </w:p>
    <w:p w14:paraId="1CFF71EC" w14:textId="5974F2B3" w:rsidR="009D7818" w:rsidRPr="00DB33CF" w:rsidRDefault="009D7818" w:rsidP="009D4112">
      <w:pPr>
        <w:spacing w:after="0" w:line="360" w:lineRule="auto"/>
        <w:ind w:firstLine="709"/>
        <w:jc w:val="both"/>
        <w:rPr>
          <w:rFonts w:ascii="Arial" w:hAnsi="Arial" w:cs="Arial"/>
          <w:color w:val="auto"/>
          <w:sz w:val="24"/>
          <w:szCs w:val="24"/>
        </w:rPr>
      </w:pPr>
      <w:r w:rsidRPr="00DB33CF">
        <w:rPr>
          <w:rFonts w:ascii="Arial" w:hAnsi="Arial" w:cs="Arial"/>
          <w:color w:val="auto"/>
          <w:sz w:val="24"/>
          <w:szCs w:val="24"/>
        </w:rPr>
        <w:t>A solu</w:t>
      </w:r>
      <w:r w:rsidR="00DB33CF" w:rsidRPr="00DB33CF">
        <w:rPr>
          <w:rFonts w:ascii="Arial" w:hAnsi="Arial" w:cs="Arial"/>
          <w:color w:val="auto"/>
          <w:sz w:val="24"/>
          <w:szCs w:val="24"/>
        </w:rPr>
        <w:t>ção obtida em [5] utilizou os p</w:t>
      </w:r>
      <w:r w:rsidRPr="00DB33CF">
        <w:rPr>
          <w:rFonts w:ascii="Arial" w:hAnsi="Arial" w:cs="Arial"/>
          <w:color w:val="auto"/>
          <w:sz w:val="24"/>
          <w:szCs w:val="24"/>
        </w:rPr>
        <w:t>s</w:t>
      </w:r>
      <w:r w:rsidR="00DB33CF" w:rsidRPr="00DB33CF">
        <w:rPr>
          <w:rFonts w:ascii="Arial" w:hAnsi="Arial" w:cs="Arial"/>
          <w:color w:val="auto"/>
          <w:sz w:val="24"/>
          <w:szCs w:val="24"/>
        </w:rPr>
        <w:t>e</w:t>
      </w:r>
      <w:r w:rsidRPr="00DB33CF">
        <w:rPr>
          <w:rFonts w:ascii="Arial" w:hAnsi="Arial" w:cs="Arial"/>
          <w:color w:val="auto"/>
          <w:sz w:val="24"/>
          <w:szCs w:val="24"/>
        </w:rPr>
        <w:t>u</w:t>
      </w:r>
      <w:r w:rsidR="00DB33CF" w:rsidRPr="00DB33CF">
        <w:rPr>
          <w:rFonts w:ascii="Arial" w:hAnsi="Arial" w:cs="Arial"/>
          <w:color w:val="auto"/>
          <w:sz w:val="24"/>
          <w:szCs w:val="24"/>
        </w:rPr>
        <w:t>docódigos mostrados na Tabela 9. O</w:t>
      </w:r>
      <w:r w:rsidRPr="00DB33CF">
        <w:rPr>
          <w:rFonts w:ascii="Arial" w:hAnsi="Arial" w:cs="Arial"/>
          <w:color w:val="auto"/>
          <w:sz w:val="24"/>
          <w:szCs w:val="24"/>
        </w:rPr>
        <w:t xml:space="preserve"> lado esquerdo dessa tabela mostra a geração da lista de importâncias de </w:t>
      </w:r>
      <w:r w:rsidRPr="00DB33CF">
        <w:rPr>
          <w:rFonts w:ascii="Arial" w:hAnsi="Arial" w:cs="Arial"/>
          <w:i/>
          <w:color w:val="auto"/>
          <w:sz w:val="24"/>
          <w:szCs w:val="24"/>
        </w:rPr>
        <w:t>Features</w:t>
      </w:r>
      <w:r w:rsidRPr="00DB33CF">
        <w:rPr>
          <w:rFonts w:ascii="Arial" w:hAnsi="Arial" w:cs="Arial"/>
          <w:color w:val="auto"/>
          <w:sz w:val="24"/>
          <w:szCs w:val="24"/>
        </w:rPr>
        <w:t xml:space="preserve"> a partir de </w:t>
      </w:r>
      <w:r w:rsidR="00AA0393">
        <w:rPr>
          <w:rFonts w:ascii="Arial" w:hAnsi="Arial" w:cs="Arial"/>
          <w:color w:val="auto"/>
          <w:sz w:val="24"/>
          <w:szCs w:val="24"/>
        </w:rPr>
        <w:t xml:space="preserve">um </w:t>
      </w:r>
      <w:r w:rsidR="00547C7A">
        <w:rPr>
          <w:rFonts w:ascii="Arial" w:hAnsi="Arial" w:cs="Arial"/>
          <w:color w:val="auto"/>
          <w:sz w:val="24"/>
          <w:szCs w:val="24"/>
        </w:rPr>
        <w:t xml:space="preserve">arquivo </w:t>
      </w:r>
      <w:r w:rsidR="00AA0393">
        <w:rPr>
          <w:rFonts w:ascii="Arial" w:hAnsi="Arial" w:cs="Arial"/>
          <w:color w:val="auto"/>
          <w:sz w:val="24"/>
          <w:szCs w:val="24"/>
        </w:rPr>
        <w:t xml:space="preserve">único </w:t>
      </w:r>
      <w:r w:rsidR="00547C7A">
        <w:rPr>
          <w:rFonts w:ascii="Arial" w:hAnsi="Arial" w:cs="Arial"/>
          <w:color w:val="auto"/>
          <w:sz w:val="24"/>
          <w:szCs w:val="24"/>
        </w:rPr>
        <w:t>com todos os at</w:t>
      </w:r>
      <w:r w:rsidRPr="00DB33CF">
        <w:rPr>
          <w:rFonts w:ascii="Arial" w:hAnsi="Arial" w:cs="Arial"/>
          <w:color w:val="auto"/>
          <w:sz w:val="24"/>
          <w:szCs w:val="24"/>
        </w:rPr>
        <w:t>aques</w:t>
      </w:r>
      <w:r w:rsidR="00DB33CF" w:rsidRPr="00DB33CF">
        <w:rPr>
          <w:rFonts w:ascii="Arial" w:hAnsi="Arial" w:cs="Arial"/>
          <w:color w:val="auto"/>
          <w:sz w:val="24"/>
          <w:szCs w:val="24"/>
        </w:rPr>
        <w:t>. O lado dire</w:t>
      </w:r>
      <w:r w:rsidR="00547C7A">
        <w:rPr>
          <w:rFonts w:ascii="Arial" w:hAnsi="Arial" w:cs="Arial"/>
          <w:color w:val="auto"/>
          <w:sz w:val="24"/>
          <w:szCs w:val="24"/>
        </w:rPr>
        <w:t>i</w:t>
      </w:r>
      <w:r w:rsidR="00DB33CF" w:rsidRPr="00DB33CF">
        <w:rPr>
          <w:rFonts w:ascii="Arial" w:hAnsi="Arial" w:cs="Arial"/>
          <w:color w:val="auto"/>
          <w:sz w:val="24"/>
          <w:szCs w:val="24"/>
        </w:rPr>
        <w:t>to dessa tabela mostra a geração de listas de importâncias para cada um dos ataques</w:t>
      </w:r>
      <w:r w:rsidRPr="00DB33CF">
        <w:rPr>
          <w:rFonts w:ascii="Arial" w:hAnsi="Arial" w:cs="Arial"/>
          <w:color w:val="auto"/>
          <w:sz w:val="24"/>
          <w:szCs w:val="24"/>
        </w:rPr>
        <w:t xml:space="preserve"> </w:t>
      </w:r>
      <w:r w:rsidR="00DB33CF" w:rsidRPr="00DB33CF">
        <w:rPr>
          <w:rFonts w:ascii="Arial" w:hAnsi="Arial" w:cs="Arial"/>
          <w:color w:val="auto"/>
          <w:sz w:val="24"/>
          <w:szCs w:val="24"/>
        </w:rPr>
        <w:t>a partir dos arquivos separados para cada ataque.</w:t>
      </w:r>
    </w:p>
    <w:p w14:paraId="4BF1C3A4" w14:textId="057F78B0" w:rsidR="00DB33CF"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4247"/>
        <w:gridCol w:w="4247"/>
      </w:tblGrid>
      <w:tr w:rsidR="00DB33CF" w14:paraId="2F872CEE" w14:textId="77777777" w:rsidTr="00CB3898">
        <w:tc>
          <w:tcPr>
            <w:tcW w:w="4247" w:type="dxa"/>
          </w:tcPr>
          <w:p w14:paraId="169F2F43" w14:textId="1943B44C" w:rsidR="00DB33CF" w:rsidRPr="009025D8" w:rsidRDefault="00594265" w:rsidP="00CB3898">
            <w:pPr>
              <w:rPr>
                <w:rFonts w:ascii="Arial" w:hAnsi="Arial" w:cs="Arial"/>
                <w:b/>
                <w:sz w:val="20"/>
                <w:szCs w:val="20"/>
              </w:rPr>
            </w:pPr>
            <w:r>
              <w:rPr>
                <w:rFonts w:ascii="Arial" w:hAnsi="Arial" w:cs="Arial"/>
                <w:b/>
                <w:sz w:val="20"/>
                <w:szCs w:val="20"/>
              </w:rPr>
              <w:t>A</w:t>
            </w:r>
            <w:r w:rsidR="00DB33CF" w:rsidRPr="009025D8">
              <w:rPr>
                <w:rFonts w:ascii="Arial" w:hAnsi="Arial" w:cs="Arial"/>
                <w:b/>
                <w:sz w:val="20"/>
                <w:szCs w:val="20"/>
              </w:rPr>
              <w:t xml:space="preserve">rquivo </w:t>
            </w:r>
            <w:r>
              <w:rPr>
                <w:rFonts w:ascii="Arial" w:hAnsi="Arial" w:cs="Arial"/>
                <w:b/>
                <w:sz w:val="20"/>
                <w:szCs w:val="20"/>
              </w:rPr>
              <w:t xml:space="preserve">único </w:t>
            </w:r>
            <w:r w:rsidR="00DB33CF" w:rsidRPr="009025D8">
              <w:rPr>
                <w:rFonts w:ascii="Arial" w:hAnsi="Arial" w:cs="Arial"/>
                <w:b/>
                <w:sz w:val="20"/>
                <w:szCs w:val="20"/>
              </w:rPr>
              <w:t>com todos os ataques</w:t>
            </w:r>
          </w:p>
        </w:tc>
        <w:tc>
          <w:tcPr>
            <w:tcW w:w="4247" w:type="dxa"/>
          </w:tcPr>
          <w:p w14:paraId="73E4E737" w14:textId="77777777" w:rsidR="00DB33CF" w:rsidRPr="009025D8" w:rsidRDefault="00DB33CF" w:rsidP="00CB3898">
            <w:pPr>
              <w:rPr>
                <w:rFonts w:ascii="Arial" w:hAnsi="Arial" w:cs="Arial"/>
                <w:b/>
                <w:sz w:val="20"/>
                <w:szCs w:val="20"/>
              </w:rPr>
            </w:pPr>
            <w:r w:rsidRPr="009025D8">
              <w:rPr>
                <w:rFonts w:ascii="Arial" w:hAnsi="Arial" w:cs="Arial"/>
                <w:b/>
                <w:sz w:val="20"/>
                <w:szCs w:val="20"/>
              </w:rPr>
              <w:t>Arquivos separados para cada ataque</w:t>
            </w:r>
          </w:p>
        </w:tc>
      </w:tr>
      <w:tr w:rsidR="00DB33CF" w14:paraId="6C56E1CC" w14:textId="77777777" w:rsidTr="00CB3898">
        <w:tc>
          <w:tcPr>
            <w:tcW w:w="4247" w:type="dxa"/>
          </w:tcPr>
          <w:p w14:paraId="6FD37B5A" w14:textId="5DFDFF04" w:rsidR="00DB33CF" w:rsidRPr="009025D8" w:rsidRDefault="00DB33CF" w:rsidP="00CB3898">
            <w:pPr>
              <w:rPr>
                <w:rFonts w:ascii="Arial" w:hAnsi="Arial" w:cs="Arial"/>
                <w:sz w:val="20"/>
                <w:szCs w:val="20"/>
              </w:rPr>
            </w:pPr>
            <w:r w:rsidRPr="009025D8">
              <w:rPr>
                <w:rFonts w:ascii="Arial" w:hAnsi="Arial" w:cs="Arial"/>
                <w:sz w:val="20"/>
                <w:szCs w:val="20"/>
              </w:rPr>
              <w:t>Calcular a Regressão por Floresta</w:t>
            </w:r>
            <w:r>
              <w:rPr>
                <w:rFonts w:ascii="Arial" w:hAnsi="Arial" w:cs="Arial"/>
                <w:sz w:val="20"/>
                <w:szCs w:val="20"/>
              </w:rPr>
              <w:t xml:space="preserve"> Aleatória</w:t>
            </w:r>
            <w:r w:rsidRPr="009025D8">
              <w:rPr>
                <w:rFonts w:ascii="Arial" w:hAnsi="Arial" w:cs="Arial"/>
                <w:sz w:val="20"/>
                <w:szCs w:val="20"/>
              </w:rPr>
              <w:t xml:space="preserve"> para o arquivo único</w:t>
            </w:r>
          </w:p>
          <w:p w14:paraId="1F30242F" w14:textId="77777777" w:rsidR="00DB33CF" w:rsidRPr="009025D8" w:rsidRDefault="00DB33CF" w:rsidP="00CB3898">
            <w:pPr>
              <w:rPr>
                <w:rFonts w:ascii="Arial" w:hAnsi="Arial" w:cs="Arial"/>
                <w:b/>
                <w:sz w:val="20"/>
                <w:szCs w:val="20"/>
              </w:rPr>
            </w:pPr>
            <w:r w:rsidRPr="009025D8">
              <w:rPr>
                <w:rFonts w:ascii="Arial" w:hAnsi="Arial" w:cs="Arial"/>
                <w:sz w:val="20"/>
                <w:szCs w:val="20"/>
              </w:rPr>
              <w:t xml:space="preserve">Salvar a lista de importâncias de </w:t>
            </w:r>
            <w:r w:rsidRPr="009025D8">
              <w:rPr>
                <w:rFonts w:ascii="Arial" w:hAnsi="Arial" w:cs="Arial"/>
                <w:i/>
                <w:sz w:val="20"/>
                <w:szCs w:val="20"/>
              </w:rPr>
              <w:t>Features</w:t>
            </w:r>
            <w:r w:rsidRPr="009025D8">
              <w:rPr>
                <w:rFonts w:ascii="Arial" w:hAnsi="Arial" w:cs="Arial"/>
                <w:sz w:val="20"/>
                <w:szCs w:val="20"/>
              </w:rPr>
              <w:t xml:space="preserve"> para o arquivo único</w:t>
            </w:r>
          </w:p>
        </w:tc>
        <w:tc>
          <w:tcPr>
            <w:tcW w:w="4247" w:type="dxa"/>
          </w:tcPr>
          <w:p w14:paraId="14E8D58D" w14:textId="77777777" w:rsidR="00DB33CF" w:rsidRPr="009025D8" w:rsidRDefault="00DB33CF" w:rsidP="00CB3898">
            <w:pPr>
              <w:rPr>
                <w:rFonts w:ascii="Arial" w:hAnsi="Arial" w:cs="Arial"/>
                <w:sz w:val="20"/>
                <w:szCs w:val="20"/>
              </w:rPr>
            </w:pPr>
            <w:r w:rsidRPr="009025D8">
              <w:rPr>
                <w:rFonts w:ascii="Arial" w:hAnsi="Arial" w:cs="Arial"/>
                <w:sz w:val="20"/>
                <w:szCs w:val="20"/>
              </w:rPr>
              <w:t>Para cada arquivo de ataque:</w:t>
            </w:r>
          </w:p>
          <w:p w14:paraId="435537B9"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Calcular a Regressão por Floresta   </w:t>
            </w:r>
          </w:p>
          <w:p w14:paraId="37478235"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Aleatória para cada arquivo</w:t>
            </w:r>
          </w:p>
          <w:p w14:paraId="4D5B0877" w14:textId="77777777" w:rsidR="00DB33CF" w:rsidRPr="009025D8" w:rsidRDefault="00DB33CF" w:rsidP="00CB3898">
            <w:pPr>
              <w:rPr>
                <w:rFonts w:ascii="Arial" w:hAnsi="Arial" w:cs="Arial"/>
                <w:sz w:val="20"/>
                <w:szCs w:val="20"/>
              </w:rPr>
            </w:pPr>
            <w:r w:rsidRPr="009025D8">
              <w:rPr>
                <w:rFonts w:ascii="Arial" w:hAnsi="Arial" w:cs="Arial"/>
                <w:sz w:val="20"/>
                <w:szCs w:val="20"/>
              </w:rPr>
              <w:t xml:space="preserve">   Salvar a lista de importâncias de </w:t>
            </w:r>
          </w:p>
          <w:p w14:paraId="38609592" w14:textId="77777777" w:rsidR="00DB33CF" w:rsidRPr="009025D8" w:rsidRDefault="00DB33CF" w:rsidP="00DB33CF">
            <w:pPr>
              <w:keepNext/>
              <w:rPr>
                <w:rFonts w:ascii="Arial" w:hAnsi="Arial" w:cs="Arial"/>
                <w:b/>
                <w:sz w:val="20"/>
                <w:szCs w:val="20"/>
              </w:rPr>
            </w:pPr>
            <w:r w:rsidRPr="009025D8">
              <w:rPr>
                <w:rFonts w:ascii="Arial" w:hAnsi="Arial" w:cs="Arial"/>
                <w:sz w:val="20"/>
                <w:szCs w:val="20"/>
              </w:rPr>
              <w:t xml:space="preserve">   </w:t>
            </w:r>
            <w:r w:rsidRPr="00DB33CF">
              <w:rPr>
                <w:rFonts w:ascii="Arial" w:hAnsi="Arial" w:cs="Arial"/>
                <w:i/>
                <w:sz w:val="20"/>
                <w:szCs w:val="20"/>
              </w:rPr>
              <w:t xml:space="preserve">Features </w:t>
            </w:r>
            <w:r w:rsidRPr="009025D8">
              <w:rPr>
                <w:rFonts w:ascii="Arial" w:hAnsi="Arial" w:cs="Arial"/>
                <w:sz w:val="20"/>
                <w:szCs w:val="20"/>
              </w:rPr>
              <w:t>para cada ataque</w:t>
            </w:r>
          </w:p>
        </w:tc>
      </w:tr>
    </w:tbl>
    <w:p w14:paraId="42AC9665" w14:textId="41BE478A" w:rsidR="00D956DB" w:rsidRPr="00DB33CF" w:rsidRDefault="00DB33CF" w:rsidP="00D956DB">
      <w:pPr>
        <w:pStyle w:val="Legenda"/>
        <w:jc w:val="center"/>
        <w:rPr>
          <w:rFonts w:ascii="Arial" w:hAnsi="Arial" w:cs="Arial"/>
          <w:i w:val="0"/>
          <w:color w:val="FF0000"/>
        </w:rPr>
      </w:pPr>
      <w:bookmarkStart w:id="456" w:name="_Toc103950999"/>
      <w:bookmarkStart w:id="457" w:name="_Toc103959279"/>
      <w:bookmarkStart w:id="458" w:name="_Toc106083638"/>
      <w:r w:rsidRPr="00DB33CF">
        <w:rPr>
          <w:rFonts w:ascii="Arial" w:hAnsi="Arial" w:cs="Arial"/>
          <w:b/>
          <w:i w:val="0"/>
        </w:rPr>
        <w:t xml:space="preserve">Tabela </w:t>
      </w:r>
      <w:r w:rsidRPr="00DB33CF">
        <w:rPr>
          <w:rFonts w:ascii="Arial" w:hAnsi="Arial" w:cs="Arial"/>
          <w:b/>
          <w:i w:val="0"/>
        </w:rPr>
        <w:fldChar w:fldCharType="begin"/>
      </w:r>
      <w:r w:rsidRPr="00DB33CF">
        <w:rPr>
          <w:rFonts w:ascii="Arial" w:hAnsi="Arial" w:cs="Arial"/>
          <w:b/>
          <w:i w:val="0"/>
        </w:rPr>
        <w:instrText xml:space="preserve"> SEQ Tabela \* ARABIC </w:instrText>
      </w:r>
      <w:r w:rsidRPr="00DB33CF">
        <w:rPr>
          <w:rFonts w:ascii="Arial" w:hAnsi="Arial" w:cs="Arial"/>
          <w:b/>
          <w:i w:val="0"/>
        </w:rPr>
        <w:fldChar w:fldCharType="separate"/>
      </w:r>
      <w:r w:rsidR="002F5EDC">
        <w:rPr>
          <w:rFonts w:ascii="Arial" w:hAnsi="Arial" w:cs="Arial"/>
          <w:b/>
          <w:i w:val="0"/>
          <w:noProof/>
        </w:rPr>
        <w:t>9</w:t>
      </w:r>
      <w:r w:rsidRPr="00DB33CF">
        <w:rPr>
          <w:rFonts w:ascii="Arial" w:hAnsi="Arial" w:cs="Arial"/>
          <w:b/>
          <w:i w:val="0"/>
        </w:rPr>
        <w:fldChar w:fldCharType="end"/>
      </w:r>
      <w:r w:rsidRPr="00DB33CF">
        <w:rPr>
          <w:rFonts w:ascii="Arial" w:hAnsi="Arial" w:cs="Arial"/>
          <w:b/>
          <w:i w:val="0"/>
        </w:rPr>
        <w:t>:</w:t>
      </w:r>
      <w:r w:rsidRPr="00DB33CF">
        <w:rPr>
          <w:rFonts w:ascii="Arial" w:hAnsi="Arial" w:cs="Arial"/>
          <w:i w:val="0"/>
        </w:rPr>
        <w:t xml:space="preserve"> Pseudocódigos </w:t>
      </w:r>
      <w:r w:rsidR="00D956DB">
        <w:rPr>
          <w:rFonts w:ascii="Arial" w:hAnsi="Arial" w:cs="Arial"/>
          <w:i w:val="0"/>
        </w:rPr>
        <w:t>da solução o</w:t>
      </w:r>
      <w:r w:rsidR="00D956DB" w:rsidRPr="00DB33CF">
        <w:rPr>
          <w:rFonts w:ascii="Arial" w:hAnsi="Arial" w:cs="Arial"/>
          <w:i w:val="0"/>
        </w:rPr>
        <w:t>btida em [5] (Do Autor)</w:t>
      </w:r>
      <w:bookmarkEnd w:id="456"/>
      <w:bookmarkEnd w:id="457"/>
      <w:bookmarkEnd w:id="458"/>
    </w:p>
    <w:p w14:paraId="6B69AB98" w14:textId="77777777" w:rsidR="00DB33CF" w:rsidRPr="00F70293" w:rsidRDefault="00DB33CF" w:rsidP="009D4112">
      <w:pPr>
        <w:spacing w:after="0" w:line="360" w:lineRule="auto"/>
        <w:ind w:firstLine="709"/>
        <w:jc w:val="both"/>
        <w:rPr>
          <w:rFonts w:ascii="Arial" w:hAnsi="Arial" w:cs="Arial"/>
          <w:color w:val="FF0000"/>
          <w:sz w:val="24"/>
          <w:szCs w:val="24"/>
        </w:rPr>
      </w:pPr>
    </w:p>
    <w:tbl>
      <w:tblPr>
        <w:tblStyle w:val="Tabelacomgrade"/>
        <w:tblW w:w="0" w:type="auto"/>
        <w:tblLook w:val="04A0" w:firstRow="1" w:lastRow="0" w:firstColumn="1" w:lastColumn="0" w:noHBand="0" w:noVBand="1"/>
      </w:tblPr>
      <w:tblGrid>
        <w:gridCol w:w="9061"/>
      </w:tblGrid>
      <w:tr w:rsidR="009D4112" w14:paraId="672DEF45" w14:textId="77777777" w:rsidTr="00BF16DC">
        <w:tc>
          <w:tcPr>
            <w:tcW w:w="9061" w:type="dxa"/>
          </w:tcPr>
          <w:p w14:paraId="2ED5234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41B6AFA2"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o número total de linhas de ataques</w:t>
            </w:r>
          </w:p>
          <w:p w14:paraId="187CC214"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052E4625"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contagem do ataque</w:t>
            </w:r>
          </w:p>
          <w:p w14:paraId="5B45BADA"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o peso de cada ataque em relação ao número total de linhas de ataques</w:t>
            </w:r>
          </w:p>
          <w:p w14:paraId="1D1E2CFE"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Para cada ataque:</w:t>
            </w:r>
          </w:p>
          <w:p w14:paraId="29B0C00D"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Obter a lista de importâncias das features</w:t>
            </w:r>
          </w:p>
          <w:p w14:paraId="7CC479E7"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Para cada feature:</w:t>
            </w:r>
          </w:p>
          <w:p w14:paraId="18858230"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        Acumular a parcela:  importância da feature para o ataque * peso </w:t>
            </w:r>
          </w:p>
          <w:p w14:paraId="54E03B3C" w14:textId="77777777" w:rsidR="009D4112" w:rsidRPr="005E6331" w:rsidRDefault="009D4112" w:rsidP="00BF16DC">
            <w:pPr>
              <w:spacing w:after="0" w:line="360" w:lineRule="auto"/>
              <w:rPr>
                <w:rFonts w:ascii="Arial" w:hAnsi="Arial" w:cs="Arial"/>
                <w:color w:val="auto"/>
                <w:sz w:val="20"/>
                <w:szCs w:val="20"/>
              </w:rPr>
            </w:pPr>
            <w:r w:rsidRPr="005E6331">
              <w:rPr>
                <w:rFonts w:ascii="Arial" w:hAnsi="Arial" w:cs="Arial"/>
                <w:color w:val="auto"/>
                <w:sz w:val="20"/>
                <w:szCs w:val="20"/>
              </w:rPr>
              <w:t xml:space="preserve">Ordenar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ordem decrescente de importância</w:t>
            </w:r>
          </w:p>
          <w:p w14:paraId="394D57CC" w14:textId="77777777" w:rsidR="009D4112" w:rsidRDefault="009D4112" w:rsidP="00745361">
            <w:pPr>
              <w:keepNext/>
              <w:spacing w:after="0" w:line="360" w:lineRule="auto"/>
              <w:rPr>
                <w:rFonts w:ascii="Arial" w:hAnsi="Arial" w:cs="Arial"/>
                <w:color w:val="auto"/>
                <w:sz w:val="24"/>
                <w:szCs w:val="24"/>
              </w:rPr>
            </w:pPr>
            <w:r w:rsidRPr="005E6331">
              <w:rPr>
                <w:rFonts w:ascii="Arial" w:hAnsi="Arial" w:cs="Arial"/>
                <w:color w:val="auto"/>
                <w:sz w:val="20"/>
                <w:szCs w:val="20"/>
              </w:rPr>
              <w:t xml:space="preserve">Salvar a lista de importância de </w:t>
            </w:r>
            <w:r w:rsidRPr="005E6331">
              <w:rPr>
                <w:rFonts w:ascii="Arial" w:hAnsi="Arial" w:cs="Arial"/>
                <w:i/>
                <w:color w:val="auto"/>
                <w:sz w:val="20"/>
                <w:szCs w:val="20"/>
              </w:rPr>
              <w:t>Features</w:t>
            </w:r>
            <w:r w:rsidRPr="005E6331">
              <w:rPr>
                <w:rFonts w:ascii="Arial" w:hAnsi="Arial" w:cs="Arial"/>
                <w:color w:val="auto"/>
                <w:sz w:val="20"/>
                <w:szCs w:val="20"/>
              </w:rPr>
              <w:t xml:space="preserve"> em arquivo</w:t>
            </w:r>
          </w:p>
        </w:tc>
      </w:tr>
    </w:tbl>
    <w:p w14:paraId="3CE1FEEF" w14:textId="73BB9D24" w:rsidR="0091268A" w:rsidRPr="00745361" w:rsidRDefault="00745361" w:rsidP="00745361">
      <w:pPr>
        <w:pStyle w:val="Legenda"/>
        <w:rPr>
          <w:rFonts w:ascii="Arial" w:hAnsi="Arial" w:cs="Arial"/>
          <w:i w:val="0"/>
          <w:color w:val="auto"/>
        </w:rPr>
      </w:pPr>
      <w:bookmarkStart w:id="459" w:name="_Toc103951000"/>
      <w:bookmarkStart w:id="460" w:name="_Toc103959280"/>
      <w:bookmarkStart w:id="461" w:name="_Toc106083639"/>
      <w:r w:rsidRPr="00745361">
        <w:rPr>
          <w:rFonts w:ascii="Arial" w:hAnsi="Arial" w:cs="Arial"/>
          <w:b/>
          <w:i w:val="0"/>
        </w:rPr>
        <w:t xml:space="preserve">Tabela </w:t>
      </w:r>
      <w:r w:rsidRPr="00745361">
        <w:rPr>
          <w:rFonts w:ascii="Arial" w:hAnsi="Arial" w:cs="Arial"/>
          <w:b/>
          <w:i w:val="0"/>
        </w:rPr>
        <w:fldChar w:fldCharType="begin"/>
      </w:r>
      <w:r w:rsidRPr="00745361">
        <w:rPr>
          <w:rFonts w:ascii="Arial" w:hAnsi="Arial" w:cs="Arial"/>
          <w:b/>
          <w:i w:val="0"/>
        </w:rPr>
        <w:instrText xml:space="preserve"> SEQ Tabela \* ARABIC </w:instrText>
      </w:r>
      <w:r w:rsidRPr="00745361">
        <w:rPr>
          <w:rFonts w:ascii="Arial" w:hAnsi="Arial" w:cs="Arial"/>
          <w:b/>
          <w:i w:val="0"/>
        </w:rPr>
        <w:fldChar w:fldCharType="separate"/>
      </w:r>
      <w:r w:rsidR="002F5EDC">
        <w:rPr>
          <w:rFonts w:ascii="Arial" w:hAnsi="Arial" w:cs="Arial"/>
          <w:b/>
          <w:i w:val="0"/>
          <w:noProof/>
        </w:rPr>
        <w:t>10</w:t>
      </w:r>
      <w:r w:rsidRPr="00745361">
        <w:rPr>
          <w:rFonts w:ascii="Arial" w:hAnsi="Arial" w:cs="Arial"/>
          <w:b/>
          <w:i w:val="0"/>
        </w:rPr>
        <w:fldChar w:fldCharType="end"/>
      </w:r>
      <w:r w:rsidRPr="00745361">
        <w:rPr>
          <w:rFonts w:ascii="Arial" w:hAnsi="Arial" w:cs="Arial"/>
          <w:b/>
          <w:i w:val="0"/>
        </w:rPr>
        <w:t xml:space="preserve">: </w:t>
      </w:r>
      <w:r w:rsidRPr="00745361">
        <w:rPr>
          <w:rFonts w:ascii="Arial" w:hAnsi="Arial" w:cs="Arial"/>
          <w:i w:val="0"/>
        </w:rPr>
        <w:t xml:space="preserve"> Pseudo-código para Geração de Lista de Importâncias (Do Autor)</w:t>
      </w:r>
      <w:bookmarkEnd w:id="459"/>
      <w:bookmarkEnd w:id="460"/>
      <w:bookmarkEnd w:id="461"/>
    </w:p>
    <w:p w14:paraId="237BB338" w14:textId="1CA0B287" w:rsidR="009D4112" w:rsidRDefault="009D4112" w:rsidP="009D4112">
      <w:pPr>
        <w:spacing w:after="0" w:line="360" w:lineRule="auto"/>
        <w:ind w:firstLine="709"/>
        <w:jc w:val="both"/>
        <w:rPr>
          <w:rFonts w:ascii="Arial" w:hAnsi="Arial" w:cs="Arial"/>
          <w:color w:val="auto"/>
          <w:sz w:val="24"/>
          <w:szCs w:val="24"/>
        </w:rPr>
      </w:pPr>
      <w:r w:rsidRPr="0085653A">
        <w:rPr>
          <w:rFonts w:ascii="Arial" w:hAnsi="Arial" w:cs="Arial"/>
          <w:color w:val="auto"/>
          <w:sz w:val="24"/>
          <w:szCs w:val="24"/>
        </w:rPr>
        <w:lastRenderedPageBreak/>
        <w:t xml:space="preserve">O código Python para essa implementação consta do </w:t>
      </w:r>
      <w:r>
        <w:rPr>
          <w:rFonts w:ascii="Arial" w:hAnsi="Arial" w:cs="Arial"/>
          <w:color w:val="auto"/>
          <w:sz w:val="24"/>
          <w:szCs w:val="24"/>
        </w:rPr>
        <w:t>APÊNDICE</w:t>
      </w:r>
      <w:r w:rsidRPr="0085653A">
        <w:rPr>
          <w:rFonts w:ascii="Arial" w:hAnsi="Arial" w:cs="Arial"/>
          <w:color w:val="auto"/>
          <w:sz w:val="24"/>
          <w:szCs w:val="24"/>
        </w:rPr>
        <w:t xml:space="preserve"> C</w:t>
      </w:r>
      <w:r>
        <w:rPr>
          <w:rFonts w:ascii="Arial" w:hAnsi="Arial" w:cs="Arial"/>
          <w:color w:val="auto"/>
          <w:sz w:val="24"/>
          <w:szCs w:val="24"/>
        </w:rPr>
        <w:t xml:space="preserve"> (FeaturesImportance.py)</w:t>
      </w:r>
      <w:r w:rsidRPr="0085653A">
        <w:rPr>
          <w:rFonts w:ascii="Arial" w:hAnsi="Arial" w:cs="Arial"/>
          <w:color w:val="auto"/>
          <w:sz w:val="24"/>
          <w:szCs w:val="24"/>
        </w:rPr>
        <w:t>.</w:t>
      </w:r>
      <w:r>
        <w:rPr>
          <w:rFonts w:ascii="Arial" w:hAnsi="Arial" w:cs="Arial"/>
          <w:color w:val="auto"/>
          <w:sz w:val="24"/>
          <w:szCs w:val="24"/>
        </w:rPr>
        <w:t xml:space="preserve"> O processamento é realizado em dezenas de segundos e obtem-se a lista de importâncias do APÊNDICE D.</w:t>
      </w:r>
      <w:r w:rsidR="00CA7D9A">
        <w:rPr>
          <w:rFonts w:ascii="Arial" w:hAnsi="Arial" w:cs="Arial"/>
          <w:color w:val="auto"/>
          <w:sz w:val="24"/>
          <w:szCs w:val="24"/>
        </w:rPr>
        <w:t xml:space="preserve"> </w:t>
      </w:r>
    </w:p>
    <w:p w14:paraId="124B3B53" w14:textId="19E1F16C" w:rsidR="00D956DB" w:rsidRDefault="00D956DB" w:rsidP="00D956DB">
      <w:pPr>
        <w:spacing w:after="0" w:line="360" w:lineRule="auto"/>
        <w:ind w:firstLine="709"/>
        <w:jc w:val="both"/>
        <w:rPr>
          <w:rFonts w:ascii="Arial" w:hAnsi="Arial" w:cs="Arial"/>
          <w:sz w:val="24"/>
          <w:szCs w:val="24"/>
        </w:rPr>
      </w:pPr>
      <w:r w:rsidRPr="008A3195">
        <w:rPr>
          <w:rFonts w:ascii="Arial" w:hAnsi="Arial" w:cs="Arial"/>
          <w:sz w:val="24"/>
          <w:szCs w:val="24"/>
        </w:rPr>
        <w:t>O</w:t>
      </w:r>
      <w:r>
        <w:rPr>
          <w:rFonts w:ascii="Arial" w:hAnsi="Arial" w:cs="Arial"/>
          <w:sz w:val="24"/>
          <w:szCs w:val="24"/>
        </w:rPr>
        <w:t xml:space="preserve"> grau de a</w:t>
      </w:r>
      <w:r w:rsidRPr="008A3195">
        <w:rPr>
          <w:rFonts w:ascii="Arial" w:hAnsi="Arial" w:cs="Arial"/>
          <w:sz w:val="24"/>
          <w:szCs w:val="24"/>
        </w:rPr>
        <w:t xml:space="preserve">derência </w:t>
      </w:r>
      <w:r w:rsidR="00F22DCE">
        <w:rPr>
          <w:rFonts w:ascii="Arial" w:hAnsi="Arial" w:cs="Arial"/>
          <w:sz w:val="24"/>
          <w:szCs w:val="24"/>
        </w:rPr>
        <w:t>indica</w:t>
      </w:r>
      <w:r w:rsidRPr="008A3195">
        <w:rPr>
          <w:rFonts w:ascii="Arial" w:hAnsi="Arial" w:cs="Arial"/>
          <w:sz w:val="24"/>
          <w:szCs w:val="24"/>
        </w:rPr>
        <w:t xml:space="preserve"> o quanto em percentual o conteúdo </w:t>
      </w:r>
      <w:r w:rsidR="005D5E79">
        <w:rPr>
          <w:rFonts w:ascii="Arial" w:hAnsi="Arial" w:cs="Arial"/>
          <w:sz w:val="24"/>
          <w:szCs w:val="24"/>
        </w:rPr>
        <w:t xml:space="preserve">da lista original </w:t>
      </w:r>
      <w:r w:rsidR="00F22DCE">
        <w:rPr>
          <w:rFonts w:ascii="Arial" w:hAnsi="Arial" w:cs="Arial"/>
          <w:sz w:val="24"/>
          <w:szCs w:val="24"/>
        </w:rPr>
        <w:t xml:space="preserve">de seleção </w:t>
      </w:r>
      <w:r w:rsidR="005D5E79">
        <w:rPr>
          <w:rFonts w:ascii="Arial" w:hAnsi="Arial" w:cs="Arial"/>
          <w:sz w:val="24"/>
          <w:szCs w:val="24"/>
        </w:rPr>
        <w:t>foi modificado</w:t>
      </w:r>
      <w:r>
        <w:rPr>
          <w:rFonts w:ascii="Arial" w:hAnsi="Arial" w:cs="Arial"/>
          <w:sz w:val="24"/>
          <w:szCs w:val="24"/>
        </w:rPr>
        <w:t xml:space="preserve"> </w:t>
      </w:r>
      <w:r w:rsidR="00F22DCE">
        <w:rPr>
          <w:rFonts w:ascii="Arial" w:hAnsi="Arial" w:cs="Arial"/>
          <w:sz w:val="24"/>
          <w:szCs w:val="24"/>
        </w:rPr>
        <w:t>pela</w:t>
      </w:r>
      <w:r>
        <w:rPr>
          <w:rFonts w:ascii="Arial" w:hAnsi="Arial" w:cs="Arial"/>
          <w:sz w:val="24"/>
          <w:szCs w:val="24"/>
        </w:rPr>
        <w:t xml:space="preserve"> nova lista de </w:t>
      </w:r>
      <w:r w:rsidRPr="00F260F5">
        <w:rPr>
          <w:rFonts w:ascii="Arial" w:hAnsi="Arial" w:cs="Arial"/>
          <w:i/>
          <w:sz w:val="24"/>
          <w:szCs w:val="24"/>
        </w:rPr>
        <w:t xml:space="preserve">Features </w:t>
      </w:r>
      <w:r>
        <w:rPr>
          <w:rFonts w:ascii="Arial" w:hAnsi="Arial" w:cs="Arial"/>
          <w:sz w:val="24"/>
          <w:szCs w:val="24"/>
        </w:rPr>
        <w:t>selecionadas</w:t>
      </w:r>
      <w:r w:rsidR="00F22DCE">
        <w:rPr>
          <w:rFonts w:ascii="Arial" w:hAnsi="Arial" w:cs="Arial"/>
          <w:sz w:val="24"/>
          <w:szCs w:val="24"/>
        </w:rPr>
        <w:t xml:space="preserve"> (100% subtraído do grau de aderência)</w:t>
      </w:r>
      <w:r w:rsidRPr="008A3195">
        <w:rPr>
          <w:rFonts w:ascii="Arial" w:hAnsi="Arial" w:cs="Arial"/>
          <w:sz w:val="24"/>
          <w:szCs w:val="24"/>
        </w:rPr>
        <w:t>.</w:t>
      </w:r>
    </w:p>
    <w:p w14:paraId="6B2F933A" w14:textId="52AB7759" w:rsidR="00D956DB" w:rsidRDefault="00D956DB" w:rsidP="00D956DB">
      <w:pPr>
        <w:spacing w:after="0" w:line="360" w:lineRule="auto"/>
        <w:ind w:firstLine="709"/>
        <w:jc w:val="both"/>
        <w:rPr>
          <w:rFonts w:ascii="Arial" w:hAnsi="Arial" w:cs="Arial"/>
          <w:sz w:val="24"/>
          <w:szCs w:val="24"/>
        </w:rPr>
      </w:pPr>
      <w:r>
        <w:rPr>
          <w:rFonts w:ascii="Arial" w:hAnsi="Arial" w:cs="Arial"/>
          <w:sz w:val="24"/>
          <w:szCs w:val="24"/>
        </w:rPr>
        <w:t xml:space="preserve">A redução da importância acumulada é mais importante que o grau de aderência pois </w:t>
      </w:r>
      <w:r w:rsidR="00F22DCE">
        <w:rPr>
          <w:rFonts w:ascii="Arial" w:hAnsi="Arial" w:cs="Arial"/>
          <w:sz w:val="24"/>
          <w:szCs w:val="24"/>
        </w:rPr>
        <w:t>mede</w:t>
      </w:r>
      <w:r>
        <w:rPr>
          <w:rFonts w:ascii="Arial" w:hAnsi="Arial" w:cs="Arial"/>
          <w:sz w:val="24"/>
          <w:szCs w:val="24"/>
        </w:rPr>
        <w:t xml:space="preserve"> o quanto em percentual a nova lista de seleção é menos eficaz para utilização pelos classificadores do que a lista original.</w:t>
      </w:r>
    </w:p>
    <w:p w14:paraId="58718C22" w14:textId="5B7C7397"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No sentido de obter o grau de aderência e o percentual de redução da importância acumulada para as </w:t>
      </w:r>
      <w:r w:rsidRPr="00AE6D38">
        <w:rPr>
          <w:rFonts w:ascii="Arial" w:hAnsi="Arial" w:cs="Arial"/>
          <w:i/>
          <w:color w:val="auto"/>
          <w:sz w:val="24"/>
          <w:szCs w:val="24"/>
        </w:rPr>
        <w:t>Features</w:t>
      </w:r>
      <w:r>
        <w:rPr>
          <w:rFonts w:ascii="Arial" w:hAnsi="Arial" w:cs="Arial"/>
          <w:color w:val="auto"/>
          <w:sz w:val="24"/>
          <w:szCs w:val="24"/>
        </w:rPr>
        <w:t xml:space="preserve"> selecionadas pela nova alternativa de Seleção e gerar gráficos de avaliação, foi implementado o pseudocódigo da Tabela 1</w:t>
      </w:r>
      <w:r w:rsidR="00D956DB">
        <w:rPr>
          <w:rFonts w:ascii="Arial" w:hAnsi="Arial" w:cs="Arial"/>
          <w:color w:val="auto"/>
          <w:sz w:val="24"/>
          <w:szCs w:val="24"/>
        </w:rPr>
        <w:t>1</w:t>
      </w:r>
      <w:r>
        <w:rPr>
          <w:rFonts w:ascii="Arial" w:hAnsi="Arial" w:cs="Arial"/>
          <w:color w:val="auto"/>
          <w:sz w:val="24"/>
          <w:szCs w:val="24"/>
        </w:rPr>
        <w:t>.</w:t>
      </w:r>
    </w:p>
    <w:p w14:paraId="1719D2C4" w14:textId="77777777" w:rsidR="004367ED" w:rsidRDefault="004367ED" w:rsidP="004367ED">
      <w:pPr>
        <w:spacing w:after="0" w:line="360" w:lineRule="auto"/>
        <w:ind w:firstLine="709"/>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367ED" w14:paraId="3D5FD39A" w14:textId="77777777" w:rsidTr="009D7818">
        <w:tc>
          <w:tcPr>
            <w:tcW w:w="9061" w:type="dxa"/>
          </w:tcPr>
          <w:p w14:paraId="54B7579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Selecionar o número de Features a </w:t>
            </w:r>
            <w:proofErr w:type="gramStart"/>
            <w:r>
              <w:rPr>
                <w:rFonts w:ascii="Arial" w:hAnsi="Arial" w:cs="Arial"/>
                <w:color w:val="auto"/>
                <w:sz w:val="20"/>
                <w:szCs w:val="20"/>
              </w:rPr>
              <w:t>selecionar  igual</w:t>
            </w:r>
            <w:proofErr w:type="gramEnd"/>
            <w:r>
              <w:rPr>
                <w:rFonts w:ascii="Arial" w:hAnsi="Arial" w:cs="Arial"/>
                <w:color w:val="auto"/>
                <w:sz w:val="20"/>
                <w:szCs w:val="20"/>
              </w:rPr>
              <w:t xml:space="preserve"> a 20</w:t>
            </w:r>
          </w:p>
          <w:p w14:paraId="18A7D9AE"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Calcular o grau de aderência para a nova Lista de Importâncias</w:t>
            </w:r>
          </w:p>
          <w:p w14:paraId="7A56A6EC"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Plotar o Gráfico de Grau de Aderência</w:t>
            </w:r>
          </w:p>
          <w:p w14:paraId="694EAD35" w14:textId="77777777" w:rsidR="004367ED" w:rsidRDefault="004367ED" w:rsidP="009D7818">
            <w:pPr>
              <w:spacing w:after="0" w:line="360" w:lineRule="auto"/>
              <w:rPr>
                <w:rFonts w:ascii="Arial" w:hAnsi="Arial" w:cs="Arial"/>
                <w:color w:val="auto"/>
                <w:sz w:val="20"/>
                <w:szCs w:val="20"/>
              </w:rPr>
            </w:pPr>
            <w:r>
              <w:rPr>
                <w:rFonts w:ascii="Arial" w:hAnsi="Arial" w:cs="Arial"/>
                <w:color w:val="auto"/>
                <w:sz w:val="20"/>
                <w:szCs w:val="20"/>
              </w:rPr>
              <w:t>Para cada Lista de Importâncias:</w:t>
            </w:r>
          </w:p>
          <w:p w14:paraId="0A57C5AA"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 xml:space="preserve">Construir um dicionário Python contendo </w:t>
            </w:r>
            <w:proofErr w:type="gramStart"/>
            <w:r w:rsidRPr="002B02FF">
              <w:rPr>
                <w:rFonts w:ascii="Arial" w:hAnsi="Arial" w:cs="Arial"/>
                <w:color w:val="auto"/>
                <w:sz w:val="20"/>
                <w:szCs w:val="20"/>
              </w:rPr>
              <w:t xml:space="preserve">( </w:t>
            </w:r>
            <w:r w:rsidRPr="002B02FF">
              <w:rPr>
                <w:rFonts w:ascii="Arial" w:hAnsi="Arial" w:cs="Arial"/>
                <w:i/>
                <w:color w:val="auto"/>
                <w:sz w:val="20"/>
                <w:szCs w:val="20"/>
              </w:rPr>
              <w:t>Feature</w:t>
            </w:r>
            <w:proofErr w:type="gramEnd"/>
            <w:r w:rsidRPr="002B02FF">
              <w:rPr>
                <w:rFonts w:ascii="Arial" w:hAnsi="Arial" w:cs="Arial"/>
                <w:color w:val="auto"/>
                <w:sz w:val="20"/>
                <w:szCs w:val="20"/>
              </w:rPr>
              <w:t xml:space="preserve"> </w:t>
            </w:r>
            <w:r w:rsidRPr="002B02FF">
              <w:rPr>
                <w:rFonts w:ascii="Arial" w:hAnsi="Arial" w:cs="Arial"/>
                <w:b/>
                <w:color w:val="auto"/>
                <w:sz w:val="20"/>
                <w:szCs w:val="20"/>
              </w:rPr>
              <w:t>:</w:t>
            </w:r>
            <w:r w:rsidRPr="002B02FF">
              <w:rPr>
                <w:rFonts w:ascii="Arial" w:hAnsi="Arial" w:cs="Arial"/>
                <w:color w:val="auto"/>
                <w:sz w:val="20"/>
                <w:szCs w:val="20"/>
              </w:rPr>
              <w:t xml:space="preserve"> Importância) em ordem decrescente de </w:t>
            </w:r>
            <w:r>
              <w:rPr>
                <w:rFonts w:ascii="Arial" w:hAnsi="Arial" w:cs="Arial"/>
                <w:color w:val="auto"/>
                <w:sz w:val="20"/>
                <w:szCs w:val="20"/>
              </w:rPr>
              <w:t xml:space="preserve">  </w:t>
            </w:r>
            <w:r w:rsidRPr="002B02FF">
              <w:rPr>
                <w:rFonts w:ascii="Arial" w:hAnsi="Arial" w:cs="Arial"/>
                <w:color w:val="auto"/>
                <w:sz w:val="20"/>
                <w:szCs w:val="20"/>
              </w:rPr>
              <w:t>importância da Feature</w:t>
            </w:r>
          </w:p>
          <w:p w14:paraId="6446C473" w14:textId="77777777" w:rsidR="004367ED" w:rsidRPr="002B02FF" w:rsidRDefault="004367ED" w:rsidP="009D7818">
            <w:pPr>
              <w:spacing w:after="0" w:line="360" w:lineRule="auto"/>
              <w:rPr>
                <w:rFonts w:ascii="Arial" w:hAnsi="Arial" w:cs="Arial"/>
                <w:color w:val="auto"/>
                <w:sz w:val="20"/>
                <w:szCs w:val="20"/>
              </w:rPr>
            </w:pPr>
            <w:r>
              <w:rPr>
                <w:rFonts w:ascii="Arial" w:hAnsi="Arial" w:cs="Arial"/>
                <w:color w:val="auto"/>
                <w:sz w:val="20"/>
                <w:szCs w:val="20"/>
              </w:rPr>
              <w:t xml:space="preserve">    </w:t>
            </w:r>
            <w:r w:rsidRPr="002B02FF">
              <w:rPr>
                <w:rFonts w:ascii="Arial" w:hAnsi="Arial" w:cs="Arial"/>
                <w:color w:val="auto"/>
                <w:sz w:val="20"/>
                <w:szCs w:val="20"/>
              </w:rPr>
              <w:t>Para cada Feature:</w:t>
            </w:r>
          </w:p>
          <w:p w14:paraId="09EB6ABD" w14:textId="77777777" w:rsidR="004367ED" w:rsidRDefault="004367ED" w:rsidP="009D7818">
            <w:pPr>
              <w:keepNext/>
              <w:spacing w:after="0" w:line="360" w:lineRule="auto"/>
              <w:rPr>
                <w:rFonts w:ascii="Arial" w:hAnsi="Arial" w:cs="Arial"/>
                <w:color w:val="auto"/>
                <w:sz w:val="20"/>
                <w:szCs w:val="20"/>
              </w:rPr>
            </w:pPr>
            <w:r w:rsidRPr="002B02FF">
              <w:rPr>
                <w:rFonts w:ascii="Arial" w:hAnsi="Arial" w:cs="Arial"/>
                <w:color w:val="auto"/>
                <w:sz w:val="20"/>
                <w:szCs w:val="20"/>
              </w:rPr>
              <w:t xml:space="preserve">    </w:t>
            </w:r>
            <w:r>
              <w:rPr>
                <w:rFonts w:ascii="Arial" w:hAnsi="Arial" w:cs="Arial"/>
                <w:color w:val="auto"/>
                <w:sz w:val="20"/>
                <w:szCs w:val="20"/>
              </w:rPr>
              <w:t xml:space="preserve">   </w:t>
            </w:r>
            <w:r w:rsidRPr="002B02FF">
              <w:rPr>
                <w:rFonts w:ascii="Arial" w:hAnsi="Arial" w:cs="Arial"/>
                <w:color w:val="auto"/>
                <w:sz w:val="20"/>
                <w:szCs w:val="20"/>
              </w:rPr>
              <w:t>Acumular o valor de importância</w:t>
            </w:r>
          </w:p>
          <w:p w14:paraId="276A8AE9" w14:textId="77777777" w:rsidR="004367ED" w:rsidRDefault="004367ED" w:rsidP="009D7818">
            <w:pPr>
              <w:keepNext/>
              <w:spacing w:after="0" w:line="360" w:lineRule="auto"/>
              <w:rPr>
                <w:rFonts w:ascii="Arial" w:hAnsi="Arial" w:cs="Arial"/>
                <w:color w:val="auto"/>
                <w:sz w:val="24"/>
                <w:szCs w:val="24"/>
              </w:rPr>
            </w:pPr>
            <w:r>
              <w:rPr>
                <w:rFonts w:ascii="Arial" w:hAnsi="Arial" w:cs="Arial"/>
                <w:color w:val="auto"/>
                <w:sz w:val="20"/>
                <w:szCs w:val="20"/>
              </w:rPr>
              <w:t xml:space="preserve">    Plotar Gráficos de Avaliação de Importância Acumulada</w:t>
            </w:r>
          </w:p>
        </w:tc>
      </w:tr>
    </w:tbl>
    <w:p w14:paraId="20459550" w14:textId="507CD132" w:rsidR="004367ED" w:rsidRDefault="004367ED" w:rsidP="004367ED">
      <w:pPr>
        <w:pStyle w:val="Legenda"/>
        <w:jc w:val="center"/>
        <w:rPr>
          <w:rFonts w:ascii="Arial" w:hAnsi="Arial" w:cs="Arial"/>
          <w:i w:val="0"/>
        </w:rPr>
      </w:pPr>
      <w:bookmarkStart w:id="462" w:name="_Toc101946513"/>
      <w:bookmarkStart w:id="463" w:name="_Toc102131792"/>
      <w:bookmarkStart w:id="464" w:name="_Toc102138361"/>
      <w:bookmarkStart w:id="465" w:name="_Toc102139132"/>
      <w:bookmarkStart w:id="466" w:name="_Toc103350448"/>
      <w:bookmarkStart w:id="467" w:name="_Toc103419913"/>
      <w:bookmarkStart w:id="468" w:name="_Toc103420358"/>
      <w:bookmarkStart w:id="469" w:name="_Toc103422635"/>
      <w:bookmarkStart w:id="470" w:name="_Toc103490836"/>
      <w:bookmarkStart w:id="471" w:name="_Toc103951001"/>
      <w:bookmarkStart w:id="472" w:name="_Toc103959281"/>
      <w:bookmarkStart w:id="473" w:name="_Toc106083640"/>
      <w:r w:rsidRPr="00812C1F">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11</w:t>
      </w:r>
      <w:r w:rsidR="00DB33CF">
        <w:rPr>
          <w:rFonts w:ascii="Arial" w:hAnsi="Arial" w:cs="Arial"/>
          <w:b/>
          <w:i w:val="0"/>
        </w:rPr>
        <w:fldChar w:fldCharType="end"/>
      </w:r>
      <w:r w:rsidRPr="00812C1F">
        <w:rPr>
          <w:rFonts w:ascii="Arial" w:hAnsi="Arial" w:cs="Arial"/>
          <w:b/>
          <w:i w:val="0"/>
        </w:rPr>
        <w:t>:</w:t>
      </w:r>
      <w:r w:rsidRPr="00812C1F">
        <w:rPr>
          <w:rFonts w:ascii="Arial" w:hAnsi="Arial" w:cs="Arial"/>
          <w:i w:val="0"/>
        </w:rPr>
        <w:t xml:space="preserve"> Pseudo-código para Importância Acumulada de </w:t>
      </w:r>
      <w:r w:rsidRPr="000D6259">
        <w:rPr>
          <w:rFonts w:ascii="Arial" w:hAnsi="Arial" w:cs="Arial"/>
        </w:rPr>
        <w:t>Features</w:t>
      </w:r>
      <w:r w:rsidR="005F5F45">
        <w:rPr>
          <w:rFonts w:ascii="Arial" w:hAnsi="Arial" w:cs="Arial"/>
        </w:rPr>
        <w:t xml:space="preserve"> </w:t>
      </w:r>
      <w:r>
        <w:rPr>
          <w:rFonts w:ascii="Arial" w:hAnsi="Arial" w:cs="Arial"/>
          <w:i w:val="0"/>
        </w:rPr>
        <w:t>(Do Autor)</w:t>
      </w:r>
      <w:bookmarkEnd w:id="462"/>
      <w:bookmarkEnd w:id="463"/>
      <w:bookmarkEnd w:id="464"/>
      <w:bookmarkEnd w:id="465"/>
      <w:bookmarkEnd w:id="466"/>
      <w:bookmarkEnd w:id="467"/>
      <w:bookmarkEnd w:id="468"/>
      <w:bookmarkEnd w:id="469"/>
      <w:bookmarkEnd w:id="470"/>
      <w:bookmarkEnd w:id="471"/>
      <w:bookmarkEnd w:id="472"/>
      <w:bookmarkEnd w:id="473"/>
    </w:p>
    <w:p w14:paraId="7A3636BA" w14:textId="77777777" w:rsidR="00301860" w:rsidRDefault="00301860" w:rsidP="004367ED">
      <w:pPr>
        <w:spacing w:after="0" w:line="360" w:lineRule="auto"/>
        <w:ind w:firstLine="709"/>
        <w:jc w:val="both"/>
        <w:rPr>
          <w:rFonts w:ascii="Arial" w:hAnsi="Arial" w:cs="Arial"/>
          <w:color w:val="auto"/>
          <w:sz w:val="24"/>
          <w:szCs w:val="24"/>
        </w:rPr>
      </w:pPr>
    </w:p>
    <w:p w14:paraId="0E0E5F7A" w14:textId="6233D9C5" w:rsidR="004367ED" w:rsidRDefault="004367ED" w:rsidP="004367ED">
      <w:pPr>
        <w:spacing w:after="0" w:line="360" w:lineRule="auto"/>
        <w:ind w:firstLine="709"/>
        <w:jc w:val="both"/>
        <w:rPr>
          <w:rFonts w:ascii="Arial" w:hAnsi="Arial" w:cs="Arial"/>
          <w:color w:val="auto"/>
          <w:sz w:val="24"/>
          <w:szCs w:val="24"/>
        </w:rPr>
      </w:pPr>
      <w:r>
        <w:rPr>
          <w:rFonts w:ascii="Arial" w:hAnsi="Arial" w:cs="Arial"/>
          <w:color w:val="auto"/>
          <w:sz w:val="24"/>
          <w:szCs w:val="24"/>
        </w:rPr>
        <w:t>O código Python do APÊNDICE E (FeatureImportaceAnalysis.py) faz a análise das duas listas de importância de Features (APÊNDICEs B e D), calculadas pelo algoritmo original e pelo novo algoritimo apresentado neste TCC.</w:t>
      </w:r>
    </w:p>
    <w:p w14:paraId="0A6AACD9" w14:textId="77777777" w:rsidR="00FD2E20" w:rsidRDefault="00FD2E20" w:rsidP="008C4DB7">
      <w:pPr>
        <w:spacing w:after="0" w:line="360" w:lineRule="auto"/>
        <w:ind w:firstLine="709"/>
        <w:jc w:val="center"/>
        <w:rPr>
          <w:rFonts w:ascii="Arial" w:hAnsi="Arial" w:cs="Arial"/>
          <w:b/>
          <w:color w:val="auto"/>
          <w:sz w:val="24"/>
          <w:szCs w:val="24"/>
        </w:rPr>
      </w:pPr>
    </w:p>
    <w:p w14:paraId="347C4C76" w14:textId="24C3C041" w:rsidR="00495E6A" w:rsidRDefault="0098269C" w:rsidP="00495E6A">
      <w:pPr>
        <w:pStyle w:val="Ttulo1"/>
        <w:numPr>
          <w:ilvl w:val="0"/>
          <w:numId w:val="0"/>
        </w:numPr>
        <w:spacing w:after="0" w:line="360" w:lineRule="auto"/>
        <w:rPr>
          <w:rFonts w:ascii="Arial" w:hAnsi="Arial" w:cs="Arial"/>
          <w:b/>
          <w:color w:val="auto"/>
          <w:sz w:val="24"/>
          <w:szCs w:val="24"/>
        </w:rPr>
      </w:pPr>
      <w:bookmarkStart w:id="474" w:name="_Toc106083716"/>
      <w:r>
        <w:rPr>
          <w:rFonts w:ascii="Arial" w:hAnsi="Arial" w:cs="Arial"/>
          <w:b/>
          <w:color w:val="auto"/>
          <w:sz w:val="24"/>
          <w:szCs w:val="24"/>
        </w:rPr>
        <w:t>3</w:t>
      </w:r>
      <w:r w:rsidR="00E06F34">
        <w:rPr>
          <w:rFonts w:ascii="Arial" w:hAnsi="Arial" w:cs="Arial"/>
          <w:b/>
          <w:color w:val="auto"/>
          <w:sz w:val="24"/>
          <w:szCs w:val="24"/>
        </w:rPr>
        <w:t>.2</w:t>
      </w:r>
      <w:r w:rsidR="00E06F34" w:rsidRPr="00875B43">
        <w:rPr>
          <w:rFonts w:ascii="Arial" w:hAnsi="Arial" w:cs="Arial"/>
          <w:b/>
          <w:color w:val="auto"/>
          <w:sz w:val="24"/>
          <w:szCs w:val="24"/>
        </w:rPr>
        <w:t xml:space="preserve"> Redução</w:t>
      </w:r>
      <w:r w:rsidR="00495E6A">
        <w:rPr>
          <w:rFonts w:ascii="Arial" w:hAnsi="Arial" w:cs="Arial"/>
          <w:b/>
          <w:color w:val="auto"/>
          <w:sz w:val="24"/>
          <w:szCs w:val="24"/>
        </w:rPr>
        <w:t xml:space="preserve"> Controlada do Arquivo de Gravação</w:t>
      </w:r>
      <w:r w:rsidR="00325901">
        <w:rPr>
          <w:rFonts w:ascii="Arial" w:hAnsi="Arial" w:cs="Arial"/>
          <w:b/>
          <w:color w:val="auto"/>
          <w:sz w:val="24"/>
          <w:szCs w:val="24"/>
        </w:rPr>
        <w:t xml:space="preserve"> de Dados de Ataques</w:t>
      </w:r>
      <w:bookmarkEnd w:id="474"/>
    </w:p>
    <w:p w14:paraId="28F43F2D" w14:textId="77777777" w:rsidR="00847E4B" w:rsidRDefault="00847E4B" w:rsidP="00847E4B">
      <w:pPr>
        <w:spacing w:after="0" w:line="360" w:lineRule="auto"/>
        <w:ind w:firstLine="709"/>
        <w:jc w:val="both"/>
        <w:rPr>
          <w:rFonts w:ascii="Arial" w:hAnsi="Arial" w:cs="Arial"/>
          <w:color w:val="00B050"/>
          <w:sz w:val="24"/>
          <w:szCs w:val="24"/>
        </w:rPr>
      </w:pPr>
    </w:p>
    <w:p w14:paraId="39FAF618" w14:textId="61BECA5C" w:rsidR="00847E4B"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Objetivo:</w:t>
      </w:r>
      <w:r>
        <w:rPr>
          <w:rFonts w:ascii="Arial" w:hAnsi="Arial" w:cs="Arial"/>
          <w:color w:val="auto"/>
          <w:sz w:val="24"/>
          <w:szCs w:val="24"/>
        </w:rPr>
        <w:t xml:space="preserve"> </w:t>
      </w:r>
      <w:r w:rsidR="00BC5EFF">
        <w:rPr>
          <w:rFonts w:ascii="Arial" w:hAnsi="Arial" w:cs="Arial"/>
          <w:color w:val="auto"/>
          <w:sz w:val="24"/>
          <w:szCs w:val="24"/>
        </w:rPr>
        <w:t>Obter um arquivo com</w:t>
      </w:r>
      <w:r w:rsidR="00ED2955">
        <w:rPr>
          <w:rFonts w:ascii="Arial" w:hAnsi="Arial" w:cs="Arial"/>
          <w:color w:val="auto"/>
          <w:sz w:val="24"/>
          <w:szCs w:val="24"/>
        </w:rPr>
        <w:t xml:space="preserve"> os dados de </w:t>
      </w:r>
      <w:r w:rsidR="00A415E9">
        <w:rPr>
          <w:rFonts w:ascii="Arial" w:hAnsi="Arial" w:cs="Arial"/>
          <w:color w:val="auto"/>
          <w:sz w:val="24"/>
          <w:szCs w:val="24"/>
        </w:rPr>
        <w:t>gravação de</w:t>
      </w:r>
      <w:r w:rsidR="00BC5EFF">
        <w:rPr>
          <w:rFonts w:ascii="Arial" w:hAnsi="Arial" w:cs="Arial"/>
          <w:color w:val="auto"/>
          <w:sz w:val="24"/>
          <w:szCs w:val="24"/>
        </w:rPr>
        <w:t xml:space="preserve"> todos os ataques com número de linhas reduzido </w:t>
      </w:r>
      <w:r w:rsidR="00A415E9">
        <w:rPr>
          <w:rFonts w:ascii="Arial" w:hAnsi="Arial" w:cs="Arial"/>
          <w:color w:val="auto"/>
          <w:sz w:val="24"/>
          <w:szCs w:val="24"/>
        </w:rPr>
        <w:t>a partir da proporção de cada ataque nos arquivos originais separados por ataque</w:t>
      </w:r>
      <w:r w:rsidR="00ED2955">
        <w:rPr>
          <w:rFonts w:ascii="Arial" w:hAnsi="Arial" w:cs="Arial"/>
          <w:color w:val="auto"/>
          <w:sz w:val="24"/>
          <w:szCs w:val="24"/>
        </w:rPr>
        <w:t>.</w:t>
      </w:r>
      <w:r w:rsidR="00A415E9">
        <w:rPr>
          <w:rFonts w:ascii="Arial" w:hAnsi="Arial" w:cs="Arial"/>
          <w:color w:val="auto"/>
          <w:sz w:val="24"/>
          <w:szCs w:val="24"/>
        </w:rPr>
        <w:t xml:space="preserve">  A redução do arquivo visa possibilitar tempos de </w:t>
      </w:r>
      <w:r w:rsidR="00A415E9">
        <w:rPr>
          <w:rFonts w:ascii="Arial" w:hAnsi="Arial" w:cs="Arial"/>
          <w:color w:val="auto"/>
          <w:sz w:val="24"/>
          <w:szCs w:val="24"/>
        </w:rPr>
        <w:lastRenderedPageBreak/>
        <w:t>processamento menores para os classificadores de Inteligência Artificial de forma a permitir a observação de resultados sem gastar um</w:t>
      </w:r>
      <w:r w:rsidR="0092015C">
        <w:rPr>
          <w:rFonts w:ascii="Arial" w:hAnsi="Arial" w:cs="Arial"/>
          <w:color w:val="auto"/>
          <w:sz w:val="24"/>
          <w:szCs w:val="24"/>
        </w:rPr>
        <w:t xml:space="preserve"> </w:t>
      </w:r>
      <w:r w:rsidR="00A415E9">
        <w:rPr>
          <w:rFonts w:ascii="Arial" w:hAnsi="Arial" w:cs="Arial"/>
          <w:color w:val="auto"/>
          <w:sz w:val="24"/>
          <w:szCs w:val="24"/>
        </w:rPr>
        <w:t>tempo excessivo na sua execução</w:t>
      </w:r>
      <w:r w:rsidR="0092015C">
        <w:rPr>
          <w:rFonts w:ascii="Arial" w:hAnsi="Arial" w:cs="Arial"/>
          <w:color w:val="auto"/>
          <w:sz w:val="24"/>
          <w:szCs w:val="24"/>
        </w:rPr>
        <w:t>,</w:t>
      </w:r>
      <w:r w:rsidR="00A415E9">
        <w:rPr>
          <w:rFonts w:ascii="Arial" w:hAnsi="Arial" w:cs="Arial"/>
          <w:color w:val="auto"/>
          <w:sz w:val="24"/>
          <w:szCs w:val="24"/>
        </w:rPr>
        <w:t xml:space="preserve"> considerando as limitações de tempo para realização deste trabalho e </w:t>
      </w:r>
      <w:r w:rsidR="00FD2E20">
        <w:rPr>
          <w:rFonts w:ascii="Arial" w:hAnsi="Arial" w:cs="Arial"/>
          <w:color w:val="auto"/>
          <w:sz w:val="24"/>
          <w:szCs w:val="24"/>
        </w:rPr>
        <w:t>a utilização</w:t>
      </w:r>
      <w:r w:rsidR="00A415E9">
        <w:rPr>
          <w:rFonts w:ascii="Arial" w:hAnsi="Arial" w:cs="Arial"/>
          <w:color w:val="auto"/>
          <w:sz w:val="24"/>
          <w:szCs w:val="24"/>
        </w:rPr>
        <w:t xml:space="preserve"> de um </w:t>
      </w:r>
      <w:r w:rsidR="00A415E9" w:rsidRPr="0092015C">
        <w:rPr>
          <w:rFonts w:ascii="Arial" w:hAnsi="Arial" w:cs="Arial"/>
          <w:i/>
          <w:color w:val="auto"/>
          <w:sz w:val="24"/>
          <w:szCs w:val="24"/>
        </w:rPr>
        <w:t>Home PC</w:t>
      </w:r>
      <w:r w:rsidR="00A415E9">
        <w:rPr>
          <w:rFonts w:ascii="Arial" w:hAnsi="Arial" w:cs="Arial"/>
          <w:color w:val="auto"/>
          <w:sz w:val="24"/>
          <w:szCs w:val="24"/>
        </w:rPr>
        <w:t xml:space="preserve"> para</w:t>
      </w:r>
      <w:r w:rsidR="0092015C">
        <w:rPr>
          <w:rFonts w:ascii="Arial" w:hAnsi="Arial" w:cs="Arial"/>
          <w:color w:val="auto"/>
          <w:sz w:val="24"/>
          <w:szCs w:val="24"/>
        </w:rPr>
        <w:t xml:space="preserve"> processamento</w:t>
      </w:r>
      <w:r w:rsidR="00A415E9">
        <w:rPr>
          <w:rFonts w:ascii="Arial" w:hAnsi="Arial" w:cs="Arial"/>
          <w:color w:val="auto"/>
          <w:sz w:val="24"/>
          <w:szCs w:val="24"/>
        </w:rPr>
        <w:t>. Essa redução deverá preservar a contagem mínima dos ataques de menor frequência (</w:t>
      </w:r>
      <w:r w:rsidR="00A415E9" w:rsidRPr="0092015C">
        <w:rPr>
          <w:rFonts w:ascii="Arial" w:hAnsi="Arial" w:cs="Arial"/>
          <w:i/>
          <w:color w:val="auto"/>
          <w:sz w:val="24"/>
          <w:szCs w:val="24"/>
        </w:rPr>
        <w:t>Heartbleed</w:t>
      </w:r>
      <w:r w:rsidR="0092015C" w:rsidRPr="0092015C">
        <w:rPr>
          <w:rFonts w:ascii="Arial" w:hAnsi="Arial" w:cs="Arial"/>
          <w:i/>
          <w:color w:val="auto"/>
          <w:sz w:val="24"/>
          <w:szCs w:val="24"/>
        </w:rPr>
        <w:t xml:space="preserve"> e Infiltration</w:t>
      </w:r>
      <w:r w:rsidR="0092015C">
        <w:rPr>
          <w:rFonts w:ascii="Arial" w:hAnsi="Arial" w:cs="Arial"/>
          <w:color w:val="auto"/>
          <w:sz w:val="24"/>
          <w:szCs w:val="24"/>
        </w:rPr>
        <w:t>)</w:t>
      </w:r>
    </w:p>
    <w:p w14:paraId="7FE735AE" w14:textId="33934538" w:rsidR="00945868" w:rsidRPr="00945868" w:rsidRDefault="00945868" w:rsidP="00945868">
      <w:pPr>
        <w:pStyle w:val="Corpodetexto"/>
      </w:pPr>
    </w:p>
    <w:p w14:paraId="112C5CB8" w14:textId="08CAA5B4" w:rsidR="00AA6768" w:rsidRPr="004C78BB" w:rsidRDefault="00B529B5" w:rsidP="00AA6768">
      <w:pPr>
        <w:suppressAutoHyphens w:val="0"/>
        <w:spacing w:after="0" w:line="360" w:lineRule="auto"/>
        <w:ind w:firstLine="709"/>
        <w:jc w:val="both"/>
        <w:rPr>
          <w:rFonts w:ascii="Arial" w:hAnsi="Arial" w:cs="Arial"/>
          <w:color w:val="auto"/>
          <w:sz w:val="24"/>
          <w:szCs w:val="24"/>
        </w:rPr>
      </w:pPr>
      <w:proofErr w:type="gramStart"/>
      <w:r w:rsidRPr="00D11614">
        <w:rPr>
          <w:rFonts w:ascii="Arial" w:hAnsi="Arial" w:cs="Arial"/>
          <w:b/>
          <w:bCs/>
          <w:color w:val="auto"/>
          <w:sz w:val="24"/>
          <w:szCs w:val="24"/>
        </w:rPr>
        <w:t>Resultado(</w:t>
      </w:r>
      <w:proofErr w:type="gramEnd"/>
      <w:r w:rsidRPr="00D11614">
        <w:rPr>
          <w:rFonts w:ascii="Arial" w:hAnsi="Arial" w:cs="Arial"/>
          <w:b/>
          <w:bCs/>
          <w:color w:val="auto"/>
          <w:sz w:val="24"/>
          <w:szCs w:val="24"/>
        </w:rPr>
        <w:t xml:space="preserve">s) esperado(s): </w:t>
      </w:r>
      <w:r w:rsidR="0092015C">
        <w:rPr>
          <w:rFonts w:ascii="Arial" w:hAnsi="Arial" w:cs="Arial"/>
          <w:color w:val="auto"/>
          <w:sz w:val="24"/>
          <w:szCs w:val="24"/>
        </w:rPr>
        <w:t>Dispor de arquivo contendo todos os ataques de forma proporcional em relação a contagem dos ataques nos arquivos originais com um determinado número de linhas pré-selecionado, exemplo (150.000 linhas).</w:t>
      </w:r>
      <w:r w:rsidR="00AA6768">
        <w:rPr>
          <w:rFonts w:ascii="Arial" w:hAnsi="Arial" w:cs="Arial"/>
          <w:color w:val="auto"/>
          <w:sz w:val="24"/>
          <w:szCs w:val="24"/>
        </w:rPr>
        <w:t xml:space="preserve"> </w:t>
      </w:r>
      <w:r w:rsidR="00945868">
        <w:rPr>
          <w:rFonts w:ascii="Arial" w:hAnsi="Arial" w:cs="Arial"/>
          <w:color w:val="auto"/>
          <w:sz w:val="24"/>
          <w:szCs w:val="24"/>
        </w:rPr>
        <w:t>A redução mant</w:t>
      </w:r>
      <w:r w:rsidR="00A004C4">
        <w:rPr>
          <w:rFonts w:ascii="Arial" w:hAnsi="Arial" w:cs="Arial"/>
          <w:color w:val="auto"/>
          <w:sz w:val="24"/>
          <w:szCs w:val="24"/>
        </w:rPr>
        <w:t>é</w:t>
      </w:r>
      <w:r w:rsidR="00945868">
        <w:rPr>
          <w:rFonts w:ascii="Arial" w:hAnsi="Arial" w:cs="Arial"/>
          <w:color w:val="auto"/>
          <w:sz w:val="24"/>
          <w:szCs w:val="24"/>
        </w:rPr>
        <w:t>m</w:t>
      </w:r>
      <w:r w:rsidR="00AA6768">
        <w:rPr>
          <w:rFonts w:ascii="Arial" w:hAnsi="Arial" w:cs="Arial"/>
          <w:color w:val="auto"/>
          <w:sz w:val="24"/>
          <w:szCs w:val="24"/>
        </w:rPr>
        <w:t xml:space="preserve"> a contagem mínima dos ataques </w:t>
      </w:r>
      <w:r w:rsidR="00AA6768" w:rsidRPr="00EB0F3F">
        <w:rPr>
          <w:rFonts w:ascii="Arial" w:hAnsi="Arial" w:cs="Arial"/>
          <w:i/>
          <w:color w:val="auto"/>
          <w:sz w:val="24"/>
          <w:szCs w:val="24"/>
        </w:rPr>
        <w:t>HearttBleed</w:t>
      </w:r>
      <w:r w:rsidR="00AA6768">
        <w:rPr>
          <w:rFonts w:ascii="Arial" w:hAnsi="Arial" w:cs="Arial"/>
          <w:color w:val="auto"/>
          <w:sz w:val="24"/>
          <w:szCs w:val="24"/>
        </w:rPr>
        <w:t xml:space="preserve"> e </w:t>
      </w:r>
      <w:r w:rsidR="00AA6768" w:rsidRPr="00EB0F3F">
        <w:rPr>
          <w:rFonts w:ascii="Arial" w:hAnsi="Arial" w:cs="Arial"/>
          <w:i/>
          <w:color w:val="auto"/>
          <w:sz w:val="24"/>
          <w:szCs w:val="24"/>
        </w:rPr>
        <w:t>Infiltration</w:t>
      </w:r>
      <w:r w:rsidR="00AA6768">
        <w:rPr>
          <w:rFonts w:ascii="Arial" w:hAnsi="Arial" w:cs="Arial"/>
          <w:color w:val="auto"/>
          <w:sz w:val="24"/>
          <w:szCs w:val="24"/>
        </w:rPr>
        <w:t xml:space="preserve"> por compensação na contagem dos ataques de maior frequência (</w:t>
      </w:r>
      <w:r w:rsidR="00AA6768" w:rsidRPr="00A004C4">
        <w:rPr>
          <w:rFonts w:ascii="Arial" w:hAnsi="Arial" w:cs="Arial"/>
          <w:i/>
          <w:color w:val="auto"/>
          <w:sz w:val="24"/>
          <w:szCs w:val="24"/>
        </w:rPr>
        <w:t xml:space="preserve">Hulk </w:t>
      </w:r>
      <w:r w:rsidR="00AA6768" w:rsidRPr="00A004C4">
        <w:rPr>
          <w:rFonts w:ascii="Arial" w:hAnsi="Arial" w:cs="Arial"/>
          <w:color w:val="auto"/>
          <w:sz w:val="24"/>
          <w:szCs w:val="24"/>
        </w:rPr>
        <w:t>e</w:t>
      </w:r>
      <w:r w:rsidR="00AA6768" w:rsidRPr="00A004C4">
        <w:rPr>
          <w:rFonts w:ascii="Arial" w:hAnsi="Arial" w:cs="Arial"/>
          <w:i/>
          <w:color w:val="auto"/>
          <w:sz w:val="24"/>
          <w:szCs w:val="24"/>
        </w:rPr>
        <w:t xml:space="preserve"> PortScan</w:t>
      </w:r>
      <w:r w:rsidR="00AA6768">
        <w:rPr>
          <w:rFonts w:ascii="Arial" w:hAnsi="Arial" w:cs="Arial"/>
          <w:color w:val="auto"/>
          <w:sz w:val="24"/>
          <w:szCs w:val="24"/>
        </w:rPr>
        <w:t>).</w:t>
      </w:r>
    </w:p>
    <w:p w14:paraId="75AE8C54" w14:textId="77777777" w:rsidR="00CE25A7" w:rsidRDefault="00CE25A7" w:rsidP="00495E6A">
      <w:pPr>
        <w:suppressAutoHyphens w:val="0"/>
        <w:spacing w:after="0" w:line="360" w:lineRule="auto"/>
        <w:ind w:firstLine="709"/>
        <w:jc w:val="both"/>
        <w:rPr>
          <w:rFonts w:ascii="Arial" w:hAnsi="Arial" w:cs="Arial"/>
          <w:color w:val="auto"/>
          <w:sz w:val="24"/>
          <w:szCs w:val="24"/>
        </w:rPr>
      </w:pPr>
    </w:p>
    <w:p w14:paraId="1F8E2BE7" w14:textId="131DD3C3" w:rsidR="00495E6A" w:rsidRDefault="00B529B5" w:rsidP="00495E6A">
      <w:pPr>
        <w:suppressAutoHyphens w:val="0"/>
        <w:spacing w:after="0" w:line="360" w:lineRule="auto"/>
        <w:ind w:firstLine="709"/>
        <w:jc w:val="both"/>
        <w:rPr>
          <w:rFonts w:ascii="Arial" w:hAnsi="Arial" w:cs="Arial"/>
          <w:color w:val="auto"/>
          <w:sz w:val="24"/>
          <w:szCs w:val="24"/>
        </w:rPr>
      </w:pPr>
      <w:r w:rsidRPr="00D11614">
        <w:rPr>
          <w:rFonts w:ascii="Arial" w:hAnsi="Arial" w:cs="Arial"/>
          <w:b/>
          <w:bCs/>
          <w:color w:val="auto"/>
          <w:sz w:val="24"/>
          <w:szCs w:val="24"/>
        </w:rPr>
        <w:t>Descrição do Teste:</w:t>
      </w:r>
      <w:r w:rsidRPr="00D11614">
        <w:rPr>
          <w:rFonts w:ascii="Arial" w:hAnsi="Arial" w:cs="Arial"/>
          <w:color w:val="auto"/>
          <w:sz w:val="24"/>
          <w:szCs w:val="24"/>
        </w:rPr>
        <w:t xml:space="preserve"> </w:t>
      </w:r>
      <w:r w:rsidR="00495E6A">
        <w:rPr>
          <w:rFonts w:ascii="Arial" w:hAnsi="Arial" w:cs="Arial"/>
          <w:color w:val="auto"/>
          <w:sz w:val="24"/>
          <w:szCs w:val="24"/>
        </w:rPr>
        <w:t xml:space="preserve">A Tabela </w:t>
      </w:r>
      <w:r w:rsidR="00B81A33">
        <w:rPr>
          <w:rFonts w:ascii="Arial" w:hAnsi="Arial" w:cs="Arial"/>
          <w:color w:val="auto"/>
          <w:sz w:val="24"/>
          <w:szCs w:val="24"/>
        </w:rPr>
        <w:t>12</w:t>
      </w:r>
      <w:r w:rsidR="00495E6A">
        <w:rPr>
          <w:rFonts w:ascii="Arial" w:hAnsi="Arial" w:cs="Arial"/>
          <w:color w:val="auto"/>
          <w:sz w:val="24"/>
          <w:szCs w:val="24"/>
        </w:rPr>
        <w:t xml:space="preserve"> apresenta o pseudocódigo para geração</w:t>
      </w:r>
      <w:r w:rsidR="00CE25A7">
        <w:rPr>
          <w:rFonts w:ascii="Arial" w:hAnsi="Arial" w:cs="Arial"/>
          <w:color w:val="auto"/>
          <w:sz w:val="24"/>
          <w:szCs w:val="24"/>
        </w:rPr>
        <w:t xml:space="preserve"> de arquivos de dados de ataques</w:t>
      </w:r>
      <w:r w:rsidR="00495E6A">
        <w:rPr>
          <w:rFonts w:ascii="Arial" w:hAnsi="Arial" w:cs="Arial"/>
          <w:color w:val="auto"/>
          <w:sz w:val="24"/>
          <w:szCs w:val="24"/>
        </w:rPr>
        <w:t xml:space="preserve"> com número de linhas reduzido de forma controlada a partir da proporção de cada ataque no arquivo original. O APÊNDICE F apresenta o código Python para geração de arquivos reduzidos com os seguintes número de linhas: 50.000 linhas, 100.000 linhas, 150.000 linhas, 200.000 linhas e 250.000 linhas.</w:t>
      </w:r>
    </w:p>
    <w:p w14:paraId="19A6ECD2" w14:textId="2B3B0047" w:rsidR="00495E6A" w:rsidRDefault="00495E6A" w:rsidP="00495E6A">
      <w:pPr>
        <w:suppressAutoHyphens w:val="0"/>
        <w:spacing w:after="0" w:line="360" w:lineRule="auto"/>
        <w:ind w:firstLine="709"/>
        <w:jc w:val="both"/>
        <w:rPr>
          <w:rFonts w:ascii="Arial" w:hAnsi="Arial" w:cs="Arial"/>
          <w:color w:val="auto"/>
          <w:sz w:val="24"/>
          <w:szCs w:val="24"/>
        </w:rPr>
      </w:pPr>
    </w:p>
    <w:p w14:paraId="50E5958A" w14:textId="77777777" w:rsidR="00F8206D" w:rsidRDefault="00F8206D" w:rsidP="00495E6A">
      <w:pPr>
        <w:suppressAutoHyphens w:val="0"/>
        <w:spacing w:after="0" w:line="360" w:lineRule="auto"/>
        <w:ind w:firstLine="709"/>
        <w:jc w:val="both"/>
        <w:rPr>
          <w:rFonts w:ascii="Arial" w:hAnsi="Arial" w:cs="Arial"/>
          <w:color w:val="auto"/>
          <w:sz w:val="24"/>
          <w:szCs w:val="24"/>
        </w:rPr>
      </w:pPr>
    </w:p>
    <w:tbl>
      <w:tblPr>
        <w:tblStyle w:val="Tabelacomgrade"/>
        <w:tblW w:w="0" w:type="auto"/>
        <w:tblLook w:val="04A0" w:firstRow="1" w:lastRow="0" w:firstColumn="1" w:lastColumn="0" w:noHBand="0" w:noVBand="1"/>
      </w:tblPr>
      <w:tblGrid>
        <w:gridCol w:w="9061"/>
      </w:tblGrid>
      <w:tr w:rsidR="00495E6A" w14:paraId="2700FCC3" w14:textId="77777777" w:rsidTr="008A10F3">
        <w:tc>
          <w:tcPr>
            <w:tcW w:w="9061" w:type="dxa"/>
          </w:tcPr>
          <w:p w14:paraId="33D7F3FB" w14:textId="352D9F64"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Gerar um dicionário de ataques (</w:t>
            </w:r>
            <w:r w:rsidR="00A004C4" w:rsidRPr="00E06F34">
              <w:rPr>
                <w:rFonts w:ascii="Arial" w:hAnsi="Arial" w:cs="Arial"/>
                <w:color w:val="auto"/>
                <w:sz w:val="20"/>
                <w:szCs w:val="20"/>
              </w:rPr>
              <w:t>ataque:</w:t>
            </w:r>
            <w:r w:rsidRPr="00E06F34">
              <w:rPr>
                <w:rFonts w:ascii="Arial" w:hAnsi="Arial" w:cs="Arial"/>
                <w:color w:val="auto"/>
                <w:sz w:val="20"/>
                <w:szCs w:val="20"/>
              </w:rPr>
              <w:t xml:space="preserve"> (contador de linhas de ataque, contador total de linhas))</w:t>
            </w:r>
          </w:p>
          <w:p w14:paraId="7EB7A6C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Calcular o peso de cada ataque: </w:t>
            </w:r>
          </w:p>
          <w:p w14:paraId="6686A5F1" w14:textId="77777777" w:rsidR="00495E6A" w:rsidRPr="00E06F34" w:rsidRDefault="00495E6A" w:rsidP="008A10F3">
            <w:pPr>
              <w:suppressAutoHyphens w:val="0"/>
              <w:spacing w:after="0" w:line="360" w:lineRule="auto"/>
              <w:jc w:val="both"/>
              <w:rPr>
                <w:rFonts w:ascii="Arial" w:hAnsi="Arial" w:cs="Arial"/>
                <w:color w:val="auto"/>
                <w:sz w:val="20"/>
                <w:szCs w:val="20"/>
              </w:rPr>
            </w:pPr>
            <w:proofErr w:type="gramStart"/>
            <w:r w:rsidRPr="00E06F34">
              <w:rPr>
                <w:rFonts w:ascii="Arial" w:hAnsi="Arial" w:cs="Arial"/>
                <w:color w:val="auto"/>
                <w:sz w:val="20"/>
                <w:szCs w:val="20"/>
              </w:rPr>
              <w:t>peso</w:t>
            </w:r>
            <w:proofErr w:type="gramEnd"/>
            <w:r w:rsidRPr="00E06F34">
              <w:rPr>
                <w:rFonts w:ascii="Arial" w:hAnsi="Arial" w:cs="Arial"/>
                <w:color w:val="auto"/>
                <w:sz w:val="20"/>
                <w:szCs w:val="20"/>
              </w:rPr>
              <w:t xml:space="preserve"> = (contagem de linhas do ataque/ soma da contagem de linhas de todos ataques)</w:t>
            </w:r>
          </w:p>
          <w:p w14:paraId="5698F37A"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Para cada número de linhas de redução desejado:</w:t>
            </w:r>
          </w:p>
          <w:p w14:paraId="44C182DC"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cada ataque:</w:t>
            </w:r>
          </w:p>
          <w:p w14:paraId="4EC60F35"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30% tamanho em linhas do arquivo reduzido </w:t>
            </w:r>
          </w:p>
          <w:p w14:paraId="1F424391"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Obter o número de linhas desejadas para Benigno:</w:t>
            </w:r>
          </w:p>
          <w:p w14:paraId="4C26C6F3"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Número de linhas = peso * 70% tamanho em linhas do arquivo reduzido </w:t>
            </w:r>
          </w:p>
          <w:p w14:paraId="06AB37BD"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Para cada arquivo de ataque:</w:t>
            </w:r>
          </w:p>
          <w:p w14:paraId="718610DE"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Selecionar o número de linhas desejado para cada ataque ou Benigno</w:t>
            </w:r>
          </w:p>
          <w:p w14:paraId="3F42123B"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w:t>
            </w:r>
            <w:proofErr w:type="gramStart"/>
            <w:r w:rsidRPr="00E06F34">
              <w:rPr>
                <w:rFonts w:ascii="Arial" w:hAnsi="Arial" w:cs="Arial"/>
                <w:color w:val="auto"/>
                <w:sz w:val="20"/>
                <w:szCs w:val="20"/>
              </w:rPr>
              <w:t>dos</w:t>
            </w:r>
            <w:proofErr w:type="gramEnd"/>
            <w:r w:rsidRPr="00E06F34">
              <w:rPr>
                <w:rFonts w:ascii="Arial" w:hAnsi="Arial" w:cs="Arial"/>
                <w:color w:val="auto"/>
                <w:sz w:val="20"/>
                <w:szCs w:val="20"/>
              </w:rPr>
              <w:t xml:space="preserve"> arquivos originais (</w:t>
            </w:r>
            <w:r w:rsidRPr="00E06F34">
              <w:rPr>
                <w:rFonts w:ascii="Arial" w:hAnsi="Arial" w:cs="Arial"/>
                <w:i/>
                <w:color w:val="auto"/>
                <w:sz w:val="20"/>
                <w:szCs w:val="20"/>
              </w:rPr>
              <w:t>First Come First Served</w:t>
            </w:r>
            <w:r w:rsidRPr="00E06F34">
              <w:rPr>
                <w:rFonts w:ascii="Arial" w:hAnsi="Arial" w:cs="Arial"/>
                <w:color w:val="auto"/>
                <w:sz w:val="20"/>
                <w:szCs w:val="20"/>
              </w:rPr>
              <w:t>)</w:t>
            </w:r>
          </w:p>
          <w:p w14:paraId="64C22564" w14:textId="77777777" w:rsidR="00495E6A" w:rsidRPr="00E06F34" w:rsidRDefault="00495E6A" w:rsidP="008A10F3">
            <w:pPr>
              <w:suppressAutoHyphens w:val="0"/>
              <w:spacing w:after="0" w:line="360" w:lineRule="auto"/>
              <w:jc w:val="both"/>
              <w:rPr>
                <w:rFonts w:ascii="Arial" w:hAnsi="Arial" w:cs="Arial"/>
                <w:color w:val="auto"/>
                <w:sz w:val="20"/>
                <w:szCs w:val="20"/>
              </w:rPr>
            </w:pPr>
            <w:r w:rsidRPr="00E06F34">
              <w:rPr>
                <w:rFonts w:ascii="Arial" w:hAnsi="Arial" w:cs="Arial"/>
                <w:color w:val="auto"/>
                <w:sz w:val="20"/>
                <w:szCs w:val="20"/>
              </w:rPr>
              <w:t xml:space="preserve">  Ajustar para manter o número de linhas dos ataques </w:t>
            </w:r>
            <w:r w:rsidRPr="00E06F34">
              <w:rPr>
                <w:rFonts w:ascii="Arial" w:hAnsi="Arial" w:cs="Arial"/>
                <w:i/>
                <w:color w:val="auto"/>
                <w:sz w:val="20"/>
                <w:szCs w:val="20"/>
              </w:rPr>
              <w:t>HeartBleed</w:t>
            </w:r>
            <w:r w:rsidRPr="00E06F34">
              <w:rPr>
                <w:rFonts w:ascii="Arial" w:hAnsi="Arial" w:cs="Arial"/>
                <w:color w:val="auto"/>
                <w:sz w:val="20"/>
                <w:szCs w:val="20"/>
              </w:rPr>
              <w:t xml:space="preserve"> e </w:t>
            </w:r>
            <w:r w:rsidRPr="00E06F34">
              <w:rPr>
                <w:rFonts w:ascii="Arial" w:hAnsi="Arial" w:cs="Arial"/>
                <w:i/>
                <w:color w:val="auto"/>
                <w:sz w:val="20"/>
                <w:szCs w:val="20"/>
              </w:rPr>
              <w:t>Infiltration</w:t>
            </w:r>
          </w:p>
          <w:p w14:paraId="072163DE" w14:textId="77777777" w:rsidR="00495E6A" w:rsidRDefault="00495E6A" w:rsidP="008A10F3">
            <w:pPr>
              <w:keepNext/>
              <w:suppressAutoHyphens w:val="0"/>
              <w:spacing w:after="0" w:line="360" w:lineRule="auto"/>
              <w:jc w:val="both"/>
              <w:rPr>
                <w:rFonts w:ascii="Arial" w:hAnsi="Arial" w:cs="Arial"/>
                <w:color w:val="auto"/>
                <w:sz w:val="24"/>
                <w:szCs w:val="24"/>
              </w:rPr>
            </w:pPr>
            <w:r w:rsidRPr="00E06F34">
              <w:rPr>
                <w:rFonts w:ascii="Arial" w:hAnsi="Arial" w:cs="Arial"/>
                <w:color w:val="auto"/>
                <w:sz w:val="20"/>
                <w:szCs w:val="20"/>
              </w:rPr>
              <w:t xml:space="preserve">  Salvar arquivo reduzido</w:t>
            </w:r>
          </w:p>
        </w:tc>
      </w:tr>
    </w:tbl>
    <w:p w14:paraId="6BED98C2" w14:textId="0CC1AF9D" w:rsidR="00495E6A" w:rsidRPr="008A3C99" w:rsidRDefault="00495E6A" w:rsidP="00495E6A">
      <w:pPr>
        <w:pStyle w:val="Legenda"/>
        <w:jc w:val="center"/>
        <w:rPr>
          <w:rFonts w:ascii="Arial" w:hAnsi="Arial" w:cs="Arial"/>
          <w:i w:val="0"/>
          <w:color w:val="auto"/>
        </w:rPr>
      </w:pPr>
      <w:bookmarkStart w:id="475" w:name="_Toc101946514"/>
      <w:bookmarkStart w:id="476" w:name="_Toc102131793"/>
      <w:bookmarkStart w:id="477" w:name="_Toc102138362"/>
      <w:bookmarkStart w:id="478" w:name="_Toc102139133"/>
      <w:bookmarkStart w:id="479" w:name="_Toc103350449"/>
      <w:bookmarkStart w:id="480" w:name="_Toc103419914"/>
      <w:bookmarkStart w:id="481" w:name="_Toc103420359"/>
      <w:bookmarkStart w:id="482" w:name="_Toc103422636"/>
      <w:bookmarkStart w:id="483" w:name="_Toc103490837"/>
      <w:bookmarkStart w:id="484" w:name="_Toc103951002"/>
      <w:bookmarkStart w:id="485" w:name="_Toc103959282"/>
      <w:bookmarkStart w:id="486" w:name="_Toc106083641"/>
      <w:r w:rsidRPr="008A3C99">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12</w:t>
      </w:r>
      <w:r w:rsidR="00DB33CF">
        <w:rPr>
          <w:rFonts w:ascii="Arial" w:hAnsi="Arial" w:cs="Arial"/>
          <w:b/>
          <w:i w:val="0"/>
        </w:rPr>
        <w:fldChar w:fldCharType="end"/>
      </w:r>
      <w:r w:rsidRPr="008A3C99">
        <w:rPr>
          <w:rFonts w:ascii="Arial" w:hAnsi="Arial" w:cs="Arial"/>
          <w:b/>
          <w:i w:val="0"/>
        </w:rPr>
        <w:t>:</w:t>
      </w:r>
      <w:r w:rsidRPr="008A3C99">
        <w:rPr>
          <w:rFonts w:ascii="Arial" w:hAnsi="Arial" w:cs="Arial"/>
          <w:i w:val="0"/>
        </w:rPr>
        <w:t xml:space="preserve"> Pseudo-código para Geração de Arquivos Reduzidos</w:t>
      </w:r>
      <w:r>
        <w:rPr>
          <w:rFonts w:ascii="Arial" w:hAnsi="Arial" w:cs="Arial"/>
          <w:i w:val="0"/>
        </w:rPr>
        <w:t xml:space="preserve"> (Do Autor)</w:t>
      </w:r>
      <w:bookmarkEnd w:id="475"/>
      <w:bookmarkEnd w:id="476"/>
      <w:bookmarkEnd w:id="477"/>
      <w:bookmarkEnd w:id="478"/>
      <w:bookmarkEnd w:id="479"/>
      <w:bookmarkEnd w:id="480"/>
      <w:bookmarkEnd w:id="481"/>
      <w:bookmarkEnd w:id="482"/>
      <w:bookmarkEnd w:id="483"/>
      <w:bookmarkEnd w:id="484"/>
      <w:bookmarkEnd w:id="485"/>
      <w:bookmarkEnd w:id="486"/>
    </w:p>
    <w:p w14:paraId="74397F81" w14:textId="5CDD6B7A" w:rsidR="00FA6799" w:rsidRDefault="00FA6799" w:rsidP="00FA6799">
      <w:pPr>
        <w:suppressAutoHyphens w:val="0"/>
        <w:spacing w:after="0" w:line="360" w:lineRule="auto"/>
        <w:jc w:val="both"/>
        <w:rPr>
          <w:rFonts w:ascii="Arial" w:hAnsi="Arial" w:cs="Arial"/>
          <w:b/>
          <w:color w:val="auto"/>
          <w:sz w:val="24"/>
          <w:szCs w:val="24"/>
        </w:rPr>
      </w:pPr>
    </w:p>
    <w:p w14:paraId="378ED07E" w14:textId="15027E6A" w:rsidR="00495E6A" w:rsidRPr="005712CF" w:rsidRDefault="003447AD" w:rsidP="00495E6A">
      <w:pPr>
        <w:pStyle w:val="Ttulo1"/>
        <w:numPr>
          <w:ilvl w:val="0"/>
          <w:numId w:val="0"/>
        </w:numPr>
        <w:spacing w:after="0" w:line="360" w:lineRule="auto"/>
        <w:rPr>
          <w:rFonts w:ascii="Arial" w:hAnsi="Arial" w:cs="Arial"/>
          <w:b/>
          <w:i/>
          <w:color w:val="auto"/>
          <w:sz w:val="24"/>
          <w:szCs w:val="24"/>
        </w:rPr>
      </w:pPr>
      <w:bookmarkStart w:id="487" w:name="_Toc106083717"/>
      <w:r>
        <w:rPr>
          <w:rFonts w:ascii="Arial" w:hAnsi="Arial" w:cs="Arial"/>
          <w:b/>
          <w:color w:val="auto"/>
          <w:sz w:val="24"/>
          <w:szCs w:val="24"/>
        </w:rPr>
        <w:lastRenderedPageBreak/>
        <w:t>3</w:t>
      </w:r>
      <w:r w:rsidR="00E06F34">
        <w:rPr>
          <w:rFonts w:ascii="Arial" w:hAnsi="Arial" w:cs="Arial"/>
          <w:b/>
          <w:color w:val="auto"/>
          <w:sz w:val="24"/>
          <w:szCs w:val="24"/>
        </w:rPr>
        <w:t>.3</w:t>
      </w:r>
      <w:r w:rsidR="00E06F34" w:rsidRPr="00875B43">
        <w:rPr>
          <w:rFonts w:ascii="Arial" w:hAnsi="Arial" w:cs="Arial"/>
          <w:b/>
          <w:color w:val="auto"/>
          <w:sz w:val="24"/>
          <w:szCs w:val="24"/>
        </w:rPr>
        <w:t xml:space="preserve"> Transformação</w:t>
      </w:r>
      <w:r w:rsidR="00495E6A">
        <w:rPr>
          <w:rFonts w:ascii="Arial" w:hAnsi="Arial" w:cs="Arial"/>
          <w:b/>
          <w:color w:val="auto"/>
          <w:sz w:val="24"/>
          <w:szCs w:val="24"/>
        </w:rPr>
        <w:t xml:space="preserve"> dos arquivos para processamento por classificador </w:t>
      </w:r>
      <w:r w:rsidR="00495E6A" w:rsidRPr="005712CF">
        <w:rPr>
          <w:rFonts w:ascii="Arial" w:hAnsi="Arial" w:cs="Arial"/>
          <w:b/>
          <w:i/>
          <w:color w:val="auto"/>
          <w:sz w:val="24"/>
          <w:szCs w:val="24"/>
        </w:rPr>
        <w:t>Multi-Label</w:t>
      </w:r>
      <w:bookmarkEnd w:id="487"/>
    </w:p>
    <w:p w14:paraId="7F9EB41B" w14:textId="77777777" w:rsidR="002F4B73" w:rsidRPr="002F4B73" w:rsidRDefault="002F4B73" w:rsidP="002F4B73">
      <w:pPr>
        <w:pStyle w:val="Corpodetexto"/>
      </w:pPr>
    </w:p>
    <w:p w14:paraId="1E2BF4C9" w14:textId="740A95E7" w:rsidR="002F4B73" w:rsidRDefault="00B06AF6" w:rsidP="00495E6A">
      <w:pPr>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Objetivo:</w:t>
      </w:r>
      <w:r w:rsidRPr="00F64339">
        <w:rPr>
          <w:rFonts w:ascii="Arial" w:hAnsi="Arial" w:cs="Arial"/>
          <w:color w:val="auto"/>
          <w:sz w:val="24"/>
          <w:szCs w:val="24"/>
        </w:rPr>
        <w:t xml:space="preserve"> </w:t>
      </w:r>
      <w:r w:rsidR="002F4B73">
        <w:rPr>
          <w:rFonts w:ascii="Arial" w:hAnsi="Arial" w:cs="Arial"/>
          <w:color w:val="auto"/>
          <w:sz w:val="24"/>
          <w:szCs w:val="24"/>
        </w:rPr>
        <w:t xml:space="preserve">Transformar o arquivo reduzido com todos os ataques, obtido na seção anterior, para um arquivo com formato aceitável pelos classificadores </w:t>
      </w:r>
      <w:r w:rsidR="002F4B73" w:rsidRPr="002F4B73">
        <w:rPr>
          <w:rFonts w:ascii="Arial" w:hAnsi="Arial" w:cs="Arial"/>
          <w:i/>
          <w:color w:val="auto"/>
          <w:sz w:val="24"/>
          <w:szCs w:val="24"/>
        </w:rPr>
        <w:t>Multi-Label</w:t>
      </w:r>
      <w:r w:rsidR="002F4B73">
        <w:rPr>
          <w:rFonts w:ascii="Arial" w:hAnsi="Arial" w:cs="Arial"/>
          <w:color w:val="auto"/>
          <w:sz w:val="24"/>
          <w:szCs w:val="24"/>
        </w:rPr>
        <w:t xml:space="preserve"> da biblioteca Python </w:t>
      </w:r>
      <w:r w:rsidR="002F4B73" w:rsidRPr="00A004C4">
        <w:rPr>
          <w:rFonts w:ascii="Arial" w:hAnsi="Arial" w:cs="Arial"/>
          <w:i/>
          <w:color w:val="auto"/>
          <w:sz w:val="24"/>
          <w:szCs w:val="24"/>
        </w:rPr>
        <w:t>SkMultiLearn</w:t>
      </w:r>
    </w:p>
    <w:p w14:paraId="797F918C" w14:textId="367C0015" w:rsidR="002F4B73" w:rsidRDefault="002F4B73" w:rsidP="00F64339">
      <w:pPr>
        <w:spacing w:after="0" w:line="360" w:lineRule="auto"/>
        <w:jc w:val="both"/>
        <w:rPr>
          <w:rFonts w:ascii="Arial" w:hAnsi="Arial" w:cs="Arial"/>
          <w:color w:val="auto"/>
          <w:sz w:val="24"/>
          <w:szCs w:val="24"/>
        </w:rPr>
      </w:pPr>
    </w:p>
    <w:p w14:paraId="3170020D" w14:textId="0C468227" w:rsidR="00BF16DC" w:rsidRDefault="00495E6A" w:rsidP="00495E6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w:t>
      </w:r>
      <w:proofErr w:type="gramStart"/>
      <w:r w:rsidR="00B06AF6" w:rsidRPr="00F64339">
        <w:rPr>
          <w:rFonts w:ascii="Arial" w:hAnsi="Arial" w:cs="Arial"/>
          <w:b/>
          <w:bCs/>
          <w:color w:val="auto"/>
          <w:sz w:val="24"/>
          <w:szCs w:val="24"/>
        </w:rPr>
        <w:t>Resultado(</w:t>
      </w:r>
      <w:proofErr w:type="gramEnd"/>
      <w:r w:rsidR="00B06AF6" w:rsidRPr="00F64339">
        <w:rPr>
          <w:rFonts w:ascii="Arial" w:hAnsi="Arial" w:cs="Arial"/>
          <w:b/>
          <w:bCs/>
          <w:color w:val="auto"/>
          <w:sz w:val="24"/>
          <w:szCs w:val="24"/>
        </w:rPr>
        <w:t xml:space="preserve">s) esperado(s): </w:t>
      </w:r>
      <w:r>
        <w:rPr>
          <w:rFonts w:ascii="Arial" w:hAnsi="Arial" w:cs="Arial"/>
          <w:color w:val="auto"/>
          <w:sz w:val="24"/>
          <w:szCs w:val="24"/>
        </w:rPr>
        <w:t xml:space="preserve">A Figura </w:t>
      </w:r>
      <w:r w:rsidR="00347F30">
        <w:rPr>
          <w:rFonts w:ascii="Arial" w:hAnsi="Arial" w:cs="Arial"/>
          <w:color w:val="auto"/>
          <w:sz w:val="24"/>
          <w:szCs w:val="24"/>
        </w:rPr>
        <w:t>14</w:t>
      </w:r>
      <w:r>
        <w:rPr>
          <w:rFonts w:ascii="Arial" w:hAnsi="Arial" w:cs="Arial"/>
          <w:color w:val="auto"/>
          <w:sz w:val="24"/>
          <w:szCs w:val="24"/>
        </w:rPr>
        <w:t xml:space="preserve"> mostra como o arquivo de gravação é preparado para o processamento de classificação Multi-Label. </w:t>
      </w:r>
      <w:r w:rsidR="00BF16DC">
        <w:rPr>
          <w:rFonts w:ascii="Arial" w:hAnsi="Arial" w:cs="Arial"/>
          <w:color w:val="auto"/>
          <w:sz w:val="24"/>
          <w:szCs w:val="24"/>
        </w:rPr>
        <w:t xml:space="preserve">Uma única coluna com todos </w:t>
      </w:r>
      <w:r w:rsidR="00A004C4">
        <w:rPr>
          <w:rFonts w:ascii="Arial" w:hAnsi="Arial" w:cs="Arial"/>
          <w:color w:val="auto"/>
          <w:sz w:val="24"/>
          <w:szCs w:val="24"/>
        </w:rPr>
        <w:t>as Strings</w:t>
      </w:r>
      <w:r w:rsidR="00BF16DC" w:rsidRPr="00BF16DC">
        <w:rPr>
          <w:rFonts w:ascii="Arial" w:hAnsi="Arial" w:cs="Arial"/>
          <w:i/>
          <w:color w:val="auto"/>
          <w:sz w:val="24"/>
          <w:szCs w:val="24"/>
        </w:rPr>
        <w:t xml:space="preserve"> </w:t>
      </w:r>
      <w:r w:rsidR="00BF16DC">
        <w:rPr>
          <w:rFonts w:ascii="Arial" w:hAnsi="Arial" w:cs="Arial"/>
          <w:color w:val="auto"/>
          <w:sz w:val="24"/>
          <w:szCs w:val="24"/>
        </w:rPr>
        <w:t xml:space="preserve">dos </w:t>
      </w:r>
      <w:r w:rsidR="00BF16DC" w:rsidRPr="00BF16DC">
        <w:rPr>
          <w:rFonts w:ascii="Arial" w:hAnsi="Arial" w:cs="Arial"/>
          <w:i/>
          <w:color w:val="auto"/>
          <w:sz w:val="24"/>
          <w:szCs w:val="24"/>
        </w:rPr>
        <w:t>Labels</w:t>
      </w:r>
      <w:r w:rsidR="00BF16DC">
        <w:rPr>
          <w:rFonts w:ascii="Arial" w:hAnsi="Arial" w:cs="Arial"/>
          <w:color w:val="auto"/>
          <w:sz w:val="24"/>
          <w:szCs w:val="24"/>
        </w:rPr>
        <w:t xml:space="preserve"> no arquivo original é transformada em várias colunas no arquivo transformado com a indicação de presença (binário 1) ou ausência (binário 0) para cada ataque ou Benigno. No exemplo da Figura 19 são geradas colunas para os ataques DoS, Web Attack e SSH-Patator, e também para Benigno.</w:t>
      </w:r>
    </w:p>
    <w:p w14:paraId="205B1623" w14:textId="490771E6" w:rsidR="00BF16DC" w:rsidRDefault="00963366" w:rsidP="00495E6A">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7552" behindDoc="1" locked="0" layoutInCell="1" allowOverlap="1" wp14:anchorId="3DA94DE9" wp14:editId="617BECF9">
                <wp:simplePos x="0" y="0"/>
                <wp:positionH relativeFrom="column">
                  <wp:posOffset>-24130</wp:posOffset>
                </wp:positionH>
                <wp:positionV relativeFrom="paragraph">
                  <wp:posOffset>2045335</wp:posOffset>
                </wp:positionV>
                <wp:extent cx="5753100"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91801BD" w14:textId="4E884625" w:rsidR="002A5A6F" w:rsidRPr="00963366" w:rsidRDefault="002A5A6F" w:rsidP="00963366">
                            <w:pPr>
                              <w:pStyle w:val="Legenda"/>
                              <w:jc w:val="center"/>
                              <w:rPr>
                                <w:rFonts w:ascii="Arial" w:hAnsi="Arial" w:cs="Arial"/>
                                <w:i w:val="0"/>
                                <w:noProof/>
                              </w:rPr>
                            </w:pPr>
                            <w:bookmarkStart w:id="488" w:name="_Toc103959221"/>
                            <w:bookmarkStart w:id="489" w:name="_Toc106083339"/>
                            <w:bookmarkStart w:id="490" w:name="_Toc106083553"/>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002F5EDC">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488"/>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94DE9" id="Caixa de Texto 17" o:spid="_x0000_s1035" type="#_x0000_t202" style="position:absolute;left:0;text-align:left;margin-left:-1.9pt;margin-top:161.05pt;width:453pt;height:.05pt;z-index:-25138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" stroked="f">
                <v:textbox style="mso-fit-shape-to-text:t" inset="0,0,0,0">
                  <w:txbxContent>
                    <w:p w14:paraId="191801BD" w14:textId="4E884625" w:rsidR="002A5A6F" w:rsidRPr="00963366" w:rsidRDefault="002A5A6F" w:rsidP="00963366">
                      <w:pPr>
                        <w:pStyle w:val="Legenda"/>
                        <w:jc w:val="center"/>
                        <w:rPr>
                          <w:rFonts w:ascii="Arial" w:hAnsi="Arial" w:cs="Arial"/>
                          <w:i w:val="0"/>
                          <w:noProof/>
                        </w:rPr>
                      </w:pPr>
                      <w:bookmarkStart w:id="707" w:name="_Toc103959221"/>
                      <w:bookmarkStart w:id="708" w:name="_Toc106083339"/>
                      <w:bookmarkStart w:id="709" w:name="_Toc106083553"/>
                      <w:r w:rsidRPr="00963366">
                        <w:rPr>
                          <w:rFonts w:ascii="Arial" w:hAnsi="Arial" w:cs="Arial"/>
                          <w:b/>
                          <w:i w:val="0"/>
                        </w:rPr>
                        <w:t xml:space="preserve">Figura </w:t>
                      </w:r>
                      <w:r w:rsidRPr="00963366">
                        <w:rPr>
                          <w:rFonts w:ascii="Arial" w:hAnsi="Arial" w:cs="Arial"/>
                          <w:b/>
                          <w:i w:val="0"/>
                        </w:rPr>
                        <w:fldChar w:fldCharType="begin"/>
                      </w:r>
                      <w:r w:rsidRPr="00963366">
                        <w:rPr>
                          <w:rFonts w:ascii="Arial" w:hAnsi="Arial" w:cs="Arial"/>
                          <w:b/>
                          <w:i w:val="0"/>
                        </w:rPr>
                        <w:instrText xml:space="preserve"> SEQ Figura \* ARABIC </w:instrText>
                      </w:r>
                      <w:r w:rsidRPr="00963366">
                        <w:rPr>
                          <w:rFonts w:ascii="Arial" w:hAnsi="Arial" w:cs="Arial"/>
                          <w:b/>
                          <w:i w:val="0"/>
                        </w:rPr>
                        <w:fldChar w:fldCharType="separate"/>
                      </w:r>
                      <w:r w:rsidR="002F5EDC">
                        <w:rPr>
                          <w:rFonts w:ascii="Arial" w:hAnsi="Arial" w:cs="Arial"/>
                          <w:b/>
                          <w:i w:val="0"/>
                          <w:noProof/>
                        </w:rPr>
                        <w:t>14</w:t>
                      </w:r>
                      <w:r w:rsidRPr="00963366">
                        <w:rPr>
                          <w:rFonts w:ascii="Arial" w:hAnsi="Arial" w:cs="Arial"/>
                          <w:b/>
                          <w:i w:val="0"/>
                        </w:rPr>
                        <w:fldChar w:fldCharType="end"/>
                      </w:r>
                      <w:r w:rsidRPr="00963366">
                        <w:rPr>
                          <w:rFonts w:ascii="Arial" w:hAnsi="Arial" w:cs="Arial"/>
                          <w:b/>
                          <w:i w:val="0"/>
                        </w:rPr>
                        <w:t>:</w:t>
                      </w:r>
                      <w:r w:rsidRPr="00963366">
                        <w:rPr>
                          <w:rFonts w:ascii="Arial" w:hAnsi="Arial" w:cs="Arial"/>
                          <w:i w:val="0"/>
                        </w:rPr>
                        <w:t xml:space="preserve"> Arquivo Transformado para Processamento Multi-Label (Do Autor)</w:t>
                      </w:r>
                      <w:bookmarkEnd w:id="707"/>
                      <w:bookmarkEnd w:id="708"/>
                      <w:bookmarkEnd w:id="709"/>
                    </w:p>
                  </w:txbxContent>
                </v:textbox>
                <w10:wrap type="tight"/>
              </v:shape>
            </w:pict>
          </mc:Fallback>
        </mc:AlternateContent>
      </w:r>
      <w:r w:rsidR="00BF16DC">
        <w:rPr>
          <w:rFonts w:ascii="Arial" w:hAnsi="Arial" w:cs="Arial"/>
          <w:noProof/>
          <w:color w:val="auto"/>
          <w:sz w:val="24"/>
          <w:szCs w:val="24"/>
          <w:lang w:eastAsia="pt-BR"/>
        </w:rPr>
        <w:drawing>
          <wp:anchor distT="0" distB="0" distL="114300" distR="114300" simplePos="0" relativeHeight="251769856" behindDoc="1" locked="0" layoutInCell="1" allowOverlap="1" wp14:anchorId="457BB471" wp14:editId="2A8FC41F">
            <wp:simplePos x="0" y="0"/>
            <wp:positionH relativeFrom="page">
              <wp:posOffset>1056005</wp:posOffset>
            </wp:positionH>
            <wp:positionV relativeFrom="paragraph">
              <wp:posOffset>311785</wp:posOffset>
            </wp:positionV>
            <wp:extent cx="5753100" cy="1676400"/>
            <wp:effectExtent l="0" t="0" r="0" b="0"/>
            <wp:wrapTight wrapText="bothSides">
              <wp:wrapPolygon edited="0">
                <wp:start x="0" y="0"/>
                <wp:lineTo x="0" y="21355"/>
                <wp:lineTo x="21528" y="21355"/>
                <wp:lineTo x="21528"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anchor>
        </w:drawing>
      </w:r>
    </w:p>
    <w:p w14:paraId="2B1DCCAB" w14:textId="77777777" w:rsidR="00E70777" w:rsidRDefault="00E70777" w:rsidP="00C21566">
      <w:pPr>
        <w:suppressAutoHyphens w:val="0"/>
        <w:spacing w:after="0" w:line="360" w:lineRule="auto"/>
        <w:ind w:firstLine="709"/>
        <w:jc w:val="both"/>
        <w:rPr>
          <w:rFonts w:ascii="Arial" w:hAnsi="Arial" w:cs="Arial"/>
          <w:b/>
          <w:bCs/>
          <w:color w:val="auto"/>
          <w:sz w:val="24"/>
          <w:szCs w:val="24"/>
        </w:rPr>
      </w:pPr>
    </w:p>
    <w:p w14:paraId="2F7C20CE" w14:textId="1D6E4A1C" w:rsidR="009817C2" w:rsidRDefault="009817C2" w:rsidP="00C21566">
      <w:pPr>
        <w:suppressAutoHyphens w:val="0"/>
        <w:spacing w:after="0" w:line="360" w:lineRule="auto"/>
        <w:ind w:firstLine="709"/>
        <w:jc w:val="both"/>
        <w:rPr>
          <w:rFonts w:ascii="Arial" w:hAnsi="Arial" w:cs="Arial"/>
          <w:color w:val="auto"/>
          <w:sz w:val="24"/>
          <w:szCs w:val="24"/>
        </w:rPr>
      </w:pPr>
      <w:r w:rsidRPr="00F64339">
        <w:rPr>
          <w:rFonts w:ascii="Arial" w:hAnsi="Arial" w:cs="Arial"/>
          <w:b/>
          <w:bCs/>
          <w:color w:val="auto"/>
          <w:sz w:val="24"/>
          <w:szCs w:val="24"/>
        </w:rPr>
        <w:t xml:space="preserve">Descrição do Teste: </w:t>
      </w:r>
      <w:r w:rsidR="00C21566">
        <w:rPr>
          <w:rFonts w:ascii="Arial" w:hAnsi="Arial" w:cs="Arial"/>
          <w:color w:val="auto"/>
          <w:sz w:val="24"/>
          <w:szCs w:val="24"/>
        </w:rPr>
        <w:t xml:space="preserve">Foi desenvolvido o programa em Python do APÊNDICE G para realização do teste. </w:t>
      </w:r>
    </w:p>
    <w:p w14:paraId="431D3A24" w14:textId="2E45C09B" w:rsidR="009817C2" w:rsidRDefault="009817C2" w:rsidP="009817C2">
      <w:pPr>
        <w:suppressAutoHyphens w:val="0"/>
        <w:spacing w:after="0" w:line="360" w:lineRule="auto"/>
        <w:jc w:val="both"/>
        <w:rPr>
          <w:rFonts w:ascii="Arial" w:hAnsi="Arial" w:cs="Arial"/>
          <w:color w:val="auto"/>
          <w:sz w:val="24"/>
          <w:szCs w:val="24"/>
        </w:rPr>
      </w:pPr>
    </w:p>
    <w:p w14:paraId="08929809" w14:textId="4372BEC9" w:rsidR="00495E6A" w:rsidRDefault="00DF0CF2" w:rsidP="00495E6A">
      <w:pPr>
        <w:pStyle w:val="Ttulo1"/>
        <w:numPr>
          <w:ilvl w:val="0"/>
          <w:numId w:val="0"/>
        </w:numPr>
        <w:spacing w:after="0" w:line="360" w:lineRule="auto"/>
        <w:rPr>
          <w:rFonts w:ascii="Arial" w:hAnsi="Arial" w:cs="Arial"/>
          <w:b/>
          <w:color w:val="auto"/>
          <w:sz w:val="24"/>
          <w:szCs w:val="24"/>
        </w:rPr>
      </w:pPr>
      <w:bookmarkStart w:id="491" w:name="_Toc106083718"/>
      <w:r>
        <w:rPr>
          <w:rFonts w:ascii="Arial" w:hAnsi="Arial" w:cs="Arial"/>
          <w:b/>
          <w:color w:val="auto"/>
          <w:sz w:val="24"/>
          <w:szCs w:val="24"/>
        </w:rPr>
        <w:t>3</w:t>
      </w:r>
      <w:r w:rsidR="00495E6A">
        <w:rPr>
          <w:rFonts w:ascii="Arial" w:hAnsi="Arial" w:cs="Arial"/>
          <w:b/>
          <w:color w:val="auto"/>
          <w:sz w:val="24"/>
          <w:szCs w:val="24"/>
        </w:rPr>
        <w:t>.4</w:t>
      </w:r>
      <w:r w:rsidR="00495E6A" w:rsidRPr="00875B43">
        <w:rPr>
          <w:rFonts w:ascii="Arial" w:hAnsi="Arial" w:cs="Arial"/>
          <w:b/>
          <w:color w:val="auto"/>
          <w:sz w:val="24"/>
          <w:szCs w:val="24"/>
        </w:rPr>
        <w:t xml:space="preserve">  </w:t>
      </w:r>
      <w:r w:rsidR="00B43E3C">
        <w:rPr>
          <w:rFonts w:ascii="Arial" w:hAnsi="Arial" w:cs="Arial"/>
          <w:b/>
          <w:color w:val="auto"/>
          <w:sz w:val="24"/>
          <w:szCs w:val="24"/>
        </w:rPr>
        <w:t xml:space="preserve"> Implementação em Python de</w:t>
      </w:r>
      <w:r w:rsidR="00495E6A">
        <w:rPr>
          <w:rFonts w:ascii="Arial" w:hAnsi="Arial" w:cs="Arial"/>
          <w:b/>
          <w:color w:val="auto"/>
          <w:sz w:val="24"/>
          <w:szCs w:val="24"/>
        </w:rPr>
        <w:t xml:space="preserve"> </w:t>
      </w:r>
      <w:r w:rsidR="00CF0994">
        <w:rPr>
          <w:rFonts w:ascii="Arial" w:hAnsi="Arial" w:cs="Arial"/>
          <w:b/>
          <w:color w:val="auto"/>
          <w:sz w:val="24"/>
          <w:szCs w:val="24"/>
        </w:rPr>
        <w:t xml:space="preserve">Classificadores </w:t>
      </w:r>
      <w:r w:rsidR="00CF0994" w:rsidRPr="00CF0994">
        <w:rPr>
          <w:rFonts w:ascii="Arial" w:hAnsi="Arial" w:cs="Arial"/>
          <w:b/>
          <w:i/>
          <w:color w:val="auto"/>
          <w:sz w:val="24"/>
          <w:szCs w:val="24"/>
        </w:rPr>
        <w:t>Multi-L</w:t>
      </w:r>
      <w:r w:rsidR="00495E6A" w:rsidRPr="00CF0994">
        <w:rPr>
          <w:rFonts w:ascii="Arial" w:hAnsi="Arial" w:cs="Arial"/>
          <w:b/>
          <w:i/>
          <w:color w:val="auto"/>
          <w:sz w:val="24"/>
          <w:szCs w:val="24"/>
        </w:rPr>
        <w:t>abel</w:t>
      </w:r>
      <w:r w:rsidR="00495E6A">
        <w:rPr>
          <w:rFonts w:ascii="Arial" w:hAnsi="Arial" w:cs="Arial"/>
          <w:b/>
          <w:color w:val="auto"/>
          <w:sz w:val="24"/>
          <w:szCs w:val="24"/>
        </w:rPr>
        <w:t xml:space="preserve"> por Transformação do Problema</w:t>
      </w:r>
      <w:bookmarkEnd w:id="491"/>
    </w:p>
    <w:p w14:paraId="4FC81EC4" w14:textId="2D886536" w:rsidR="00C21566" w:rsidRPr="001854C3" w:rsidRDefault="00C21566" w:rsidP="00C21566">
      <w:pPr>
        <w:pStyle w:val="Corpodetexto"/>
        <w:rPr>
          <w:color w:val="auto"/>
        </w:rPr>
      </w:pPr>
    </w:p>
    <w:p w14:paraId="5374A41B" w14:textId="46A18D2B" w:rsidR="006A15F2" w:rsidRDefault="008E1812"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Objetivo:</w:t>
      </w:r>
      <w:r>
        <w:rPr>
          <w:rFonts w:ascii="Arial" w:hAnsi="Arial" w:cs="Arial"/>
          <w:color w:val="auto"/>
          <w:sz w:val="24"/>
          <w:szCs w:val="24"/>
        </w:rPr>
        <w:t xml:space="preserve"> </w:t>
      </w:r>
      <w:r w:rsidR="006A15F2">
        <w:rPr>
          <w:rFonts w:ascii="Arial" w:hAnsi="Arial" w:cs="Arial"/>
          <w:color w:val="auto"/>
          <w:sz w:val="24"/>
          <w:szCs w:val="24"/>
        </w:rPr>
        <w:t>Verificar e comparar o desempenho de dive</w:t>
      </w:r>
      <w:r w:rsidR="00E25562">
        <w:rPr>
          <w:rFonts w:ascii="Arial" w:hAnsi="Arial" w:cs="Arial"/>
          <w:color w:val="auto"/>
          <w:sz w:val="24"/>
          <w:szCs w:val="24"/>
        </w:rPr>
        <w:t>rsa</w:t>
      </w:r>
      <w:r w:rsidR="006A15F2">
        <w:rPr>
          <w:rFonts w:ascii="Arial" w:hAnsi="Arial" w:cs="Arial"/>
          <w:color w:val="auto"/>
          <w:sz w:val="24"/>
          <w:szCs w:val="24"/>
        </w:rPr>
        <w:t xml:space="preserve">s opções de classificadores </w:t>
      </w:r>
      <w:r w:rsidR="006A15F2" w:rsidRPr="00346C99">
        <w:rPr>
          <w:rFonts w:ascii="Arial" w:hAnsi="Arial" w:cs="Arial"/>
          <w:i/>
          <w:color w:val="auto"/>
          <w:sz w:val="24"/>
          <w:szCs w:val="24"/>
        </w:rPr>
        <w:t>Multi-Label</w:t>
      </w:r>
      <w:r w:rsidR="006A15F2">
        <w:rPr>
          <w:rFonts w:ascii="Arial" w:hAnsi="Arial" w:cs="Arial"/>
          <w:color w:val="auto"/>
          <w:sz w:val="24"/>
          <w:szCs w:val="24"/>
        </w:rPr>
        <w:t xml:space="preserve">  </w:t>
      </w:r>
      <w:r w:rsidR="00EF71D1">
        <w:rPr>
          <w:rFonts w:ascii="Arial" w:hAnsi="Arial" w:cs="Arial"/>
          <w:color w:val="auto"/>
          <w:sz w:val="24"/>
          <w:szCs w:val="24"/>
        </w:rPr>
        <w:t xml:space="preserve"> no processamento dos arquivos transformados da seção anterior, </w:t>
      </w:r>
      <w:r w:rsidR="006A15F2">
        <w:rPr>
          <w:rFonts w:ascii="Arial" w:hAnsi="Arial" w:cs="Arial"/>
          <w:color w:val="auto"/>
          <w:sz w:val="24"/>
          <w:szCs w:val="24"/>
        </w:rPr>
        <w:t>incluindo</w:t>
      </w:r>
      <w:r w:rsidR="00047F90">
        <w:rPr>
          <w:rFonts w:ascii="Arial" w:hAnsi="Arial" w:cs="Arial"/>
          <w:color w:val="auto"/>
          <w:sz w:val="24"/>
          <w:szCs w:val="24"/>
        </w:rPr>
        <w:t>:</w:t>
      </w:r>
      <w:r w:rsidR="006A15F2">
        <w:rPr>
          <w:rFonts w:ascii="Arial" w:hAnsi="Arial" w:cs="Arial"/>
          <w:color w:val="auto"/>
          <w:sz w:val="24"/>
          <w:szCs w:val="24"/>
        </w:rPr>
        <w:t xml:space="preserve"> a combinação </w:t>
      </w:r>
      <w:r w:rsidR="00EF71D1">
        <w:rPr>
          <w:rFonts w:ascii="Arial" w:hAnsi="Arial" w:cs="Arial"/>
          <w:color w:val="auto"/>
          <w:sz w:val="24"/>
          <w:szCs w:val="24"/>
        </w:rPr>
        <w:t xml:space="preserve">das técnicas de Transformação do Problema </w:t>
      </w:r>
      <w:r w:rsidR="00EF71D1">
        <w:rPr>
          <w:rFonts w:ascii="Arial" w:hAnsi="Arial" w:cs="Arial"/>
          <w:color w:val="auto"/>
          <w:sz w:val="24"/>
          <w:szCs w:val="24"/>
        </w:rPr>
        <w:lastRenderedPageBreak/>
        <w:t xml:space="preserve">(Relevância Binária, Cadeia de Classificadores e </w:t>
      </w:r>
      <w:r w:rsidR="00EF71D1" w:rsidRPr="00EF71D1">
        <w:rPr>
          <w:rFonts w:ascii="Arial" w:hAnsi="Arial" w:cs="Arial"/>
          <w:i/>
          <w:color w:val="auto"/>
          <w:sz w:val="24"/>
          <w:szCs w:val="24"/>
        </w:rPr>
        <w:t>Label PowerSets</w:t>
      </w:r>
      <w:r w:rsidR="00EF71D1">
        <w:rPr>
          <w:rFonts w:ascii="Arial" w:hAnsi="Arial" w:cs="Arial"/>
          <w:color w:val="auto"/>
          <w:sz w:val="24"/>
          <w:szCs w:val="24"/>
        </w:rPr>
        <w:t xml:space="preserve">) com os classificadore binários </w:t>
      </w:r>
      <w:r w:rsidR="00E25562">
        <w:rPr>
          <w:rFonts w:ascii="Arial" w:hAnsi="Arial" w:cs="Arial"/>
          <w:color w:val="auto"/>
          <w:sz w:val="24"/>
          <w:szCs w:val="24"/>
        </w:rPr>
        <w:t xml:space="preserve">(K Vizinhos Mais Próximos, Floresta Aleatório e Árvore de Decisão ID-3), a variação do número de </w:t>
      </w:r>
      <w:r w:rsidR="00E25562" w:rsidRPr="00A03B86">
        <w:rPr>
          <w:rFonts w:ascii="Arial" w:hAnsi="Arial" w:cs="Arial"/>
          <w:i/>
          <w:color w:val="auto"/>
          <w:sz w:val="24"/>
          <w:szCs w:val="24"/>
        </w:rPr>
        <w:t>Features</w:t>
      </w:r>
      <w:r w:rsidR="00E25562">
        <w:rPr>
          <w:rFonts w:ascii="Arial" w:hAnsi="Arial" w:cs="Arial"/>
          <w:color w:val="auto"/>
          <w:sz w:val="24"/>
          <w:szCs w:val="24"/>
        </w:rPr>
        <w:t xml:space="preserve"> utilizadas   e a variação do número de linhas do arquivo transformado.</w:t>
      </w:r>
    </w:p>
    <w:p w14:paraId="3EB17806" w14:textId="77777777" w:rsidR="006333AD" w:rsidRDefault="006333AD" w:rsidP="006A15F2">
      <w:pPr>
        <w:suppressAutoHyphens w:val="0"/>
        <w:spacing w:after="0" w:line="360" w:lineRule="auto"/>
        <w:ind w:firstLine="709"/>
        <w:jc w:val="both"/>
        <w:rPr>
          <w:rFonts w:ascii="Arial" w:hAnsi="Arial" w:cs="Arial"/>
          <w:color w:val="auto"/>
          <w:sz w:val="24"/>
          <w:szCs w:val="24"/>
        </w:rPr>
      </w:pPr>
    </w:p>
    <w:p w14:paraId="3C99B3DC" w14:textId="50D24FF3" w:rsidR="00E25562" w:rsidRDefault="003719EB" w:rsidP="006A15F2">
      <w:pPr>
        <w:suppressAutoHyphens w:val="0"/>
        <w:spacing w:after="0" w:line="360" w:lineRule="auto"/>
        <w:ind w:firstLine="709"/>
        <w:jc w:val="both"/>
        <w:rPr>
          <w:rFonts w:ascii="Arial" w:hAnsi="Arial" w:cs="Arial"/>
          <w:color w:val="auto"/>
          <w:sz w:val="24"/>
          <w:szCs w:val="24"/>
        </w:rPr>
      </w:pPr>
      <w:r w:rsidRPr="006333AD">
        <w:rPr>
          <w:rFonts w:ascii="Arial" w:hAnsi="Arial" w:cs="Arial"/>
          <w:b/>
          <w:bCs/>
          <w:color w:val="auto"/>
          <w:sz w:val="24"/>
          <w:szCs w:val="24"/>
        </w:rPr>
        <w:t>Resultado (</w:t>
      </w:r>
      <w:r w:rsidR="008E1812" w:rsidRPr="006333AD">
        <w:rPr>
          <w:rFonts w:ascii="Arial" w:hAnsi="Arial" w:cs="Arial"/>
          <w:b/>
          <w:bCs/>
          <w:color w:val="auto"/>
          <w:sz w:val="24"/>
          <w:szCs w:val="24"/>
        </w:rPr>
        <w:t xml:space="preserve">s) </w:t>
      </w:r>
      <w:proofErr w:type="gramStart"/>
      <w:r w:rsidR="008E1812" w:rsidRPr="006333AD">
        <w:rPr>
          <w:rFonts w:ascii="Arial" w:hAnsi="Arial" w:cs="Arial"/>
          <w:b/>
          <w:bCs/>
          <w:color w:val="auto"/>
          <w:sz w:val="24"/>
          <w:szCs w:val="24"/>
        </w:rPr>
        <w:t>esperado(</w:t>
      </w:r>
      <w:proofErr w:type="gramEnd"/>
      <w:r w:rsidR="008E1812" w:rsidRPr="006333AD">
        <w:rPr>
          <w:rFonts w:ascii="Arial" w:hAnsi="Arial" w:cs="Arial"/>
          <w:b/>
          <w:bCs/>
          <w:color w:val="auto"/>
          <w:sz w:val="24"/>
          <w:szCs w:val="24"/>
        </w:rPr>
        <w:t xml:space="preserve">s): </w:t>
      </w:r>
      <w:r w:rsidR="00047F90">
        <w:rPr>
          <w:rFonts w:ascii="Arial" w:hAnsi="Arial" w:cs="Arial"/>
          <w:color w:val="auto"/>
          <w:sz w:val="24"/>
          <w:szCs w:val="24"/>
        </w:rPr>
        <w:t xml:space="preserve">Serão utilizadas as métricas de desempenho de Acurácia e </w:t>
      </w:r>
      <w:r w:rsidR="00047F90" w:rsidRPr="00047F90">
        <w:rPr>
          <w:rFonts w:ascii="Arial" w:hAnsi="Arial" w:cs="Arial"/>
          <w:i/>
          <w:color w:val="auto"/>
          <w:sz w:val="24"/>
          <w:szCs w:val="24"/>
        </w:rPr>
        <w:t>Hamming Loss</w:t>
      </w:r>
      <w:r w:rsidR="00047F90">
        <w:rPr>
          <w:rFonts w:ascii="Arial" w:hAnsi="Arial" w:cs="Arial"/>
          <w:color w:val="auto"/>
          <w:sz w:val="24"/>
          <w:szCs w:val="24"/>
        </w:rPr>
        <w:t xml:space="preserve"> para avaliação dos resultados de classificadores </w:t>
      </w:r>
      <w:r w:rsidR="00047F90" w:rsidRPr="00047F90">
        <w:rPr>
          <w:rFonts w:ascii="Arial" w:hAnsi="Arial" w:cs="Arial"/>
          <w:i/>
          <w:color w:val="auto"/>
          <w:sz w:val="24"/>
          <w:szCs w:val="24"/>
        </w:rPr>
        <w:t>Multi-Label</w:t>
      </w:r>
      <w:r w:rsidR="00E1036A">
        <w:rPr>
          <w:rFonts w:ascii="Arial" w:hAnsi="Arial" w:cs="Arial"/>
          <w:color w:val="auto"/>
          <w:sz w:val="24"/>
          <w:szCs w:val="24"/>
        </w:rPr>
        <w:t xml:space="preserve"> por Transformação do Problema. </w:t>
      </w:r>
      <w:r w:rsidR="00047F90">
        <w:rPr>
          <w:rFonts w:ascii="Arial" w:hAnsi="Arial" w:cs="Arial"/>
          <w:color w:val="auto"/>
          <w:sz w:val="24"/>
          <w:szCs w:val="24"/>
        </w:rPr>
        <w:t xml:space="preserve"> Espera-se resultados acima de </w:t>
      </w:r>
      <w:r w:rsidR="005E3C6B">
        <w:rPr>
          <w:rFonts w:ascii="Arial" w:hAnsi="Arial" w:cs="Arial"/>
          <w:color w:val="auto"/>
          <w:sz w:val="24"/>
          <w:szCs w:val="24"/>
        </w:rPr>
        <w:t xml:space="preserve">94% de Acurácia </w:t>
      </w:r>
      <w:r w:rsidR="00E1036A">
        <w:rPr>
          <w:rFonts w:ascii="Arial" w:hAnsi="Arial" w:cs="Arial"/>
          <w:color w:val="auto"/>
          <w:sz w:val="24"/>
          <w:szCs w:val="24"/>
        </w:rPr>
        <w:t>(valor inferido</w:t>
      </w:r>
      <w:r w:rsidR="005E3C6B">
        <w:rPr>
          <w:rFonts w:ascii="Arial" w:hAnsi="Arial" w:cs="Arial"/>
          <w:color w:val="auto"/>
          <w:sz w:val="24"/>
          <w:szCs w:val="24"/>
        </w:rPr>
        <w:t xml:space="preserve"> a partir </w:t>
      </w:r>
      <w:r w:rsidR="00A03B86">
        <w:rPr>
          <w:rFonts w:ascii="Arial" w:hAnsi="Arial" w:cs="Arial"/>
          <w:color w:val="auto"/>
          <w:sz w:val="24"/>
          <w:szCs w:val="24"/>
        </w:rPr>
        <w:t>dos resultados</w:t>
      </w:r>
      <w:r w:rsidR="005E3C6B">
        <w:rPr>
          <w:rFonts w:ascii="Arial" w:hAnsi="Arial" w:cs="Arial"/>
          <w:color w:val="auto"/>
          <w:sz w:val="24"/>
          <w:szCs w:val="24"/>
        </w:rPr>
        <w:t xml:space="preserve"> do trabalho realizado em [5</w:t>
      </w:r>
      <w:proofErr w:type="gramStart"/>
      <w:r w:rsidR="005E3C6B">
        <w:rPr>
          <w:rFonts w:ascii="Arial" w:hAnsi="Arial" w:cs="Arial"/>
          <w:color w:val="auto"/>
          <w:sz w:val="24"/>
          <w:szCs w:val="24"/>
        </w:rPr>
        <w:t xml:space="preserve">] </w:t>
      </w:r>
      <w:r w:rsidR="00E1036A">
        <w:rPr>
          <w:rFonts w:ascii="Arial" w:hAnsi="Arial" w:cs="Arial"/>
          <w:color w:val="auto"/>
          <w:sz w:val="24"/>
          <w:szCs w:val="24"/>
        </w:rPr>
        <w:t>)</w:t>
      </w:r>
      <w:proofErr w:type="gramEnd"/>
      <w:r w:rsidR="005E3C6B">
        <w:rPr>
          <w:rFonts w:ascii="Arial" w:hAnsi="Arial" w:cs="Arial"/>
          <w:color w:val="auto"/>
          <w:sz w:val="24"/>
          <w:szCs w:val="24"/>
        </w:rPr>
        <w:t xml:space="preserve">. Não há referência para o valor esperado da </w:t>
      </w:r>
      <w:r w:rsidR="005E3C6B" w:rsidRPr="00E1036A">
        <w:rPr>
          <w:rFonts w:ascii="Arial" w:hAnsi="Arial" w:cs="Arial"/>
          <w:i/>
          <w:color w:val="auto"/>
          <w:sz w:val="24"/>
          <w:szCs w:val="24"/>
        </w:rPr>
        <w:t>Hamming Loss</w:t>
      </w:r>
      <w:r w:rsidR="005E3C6B">
        <w:rPr>
          <w:rFonts w:ascii="Arial" w:hAnsi="Arial" w:cs="Arial"/>
          <w:color w:val="auto"/>
          <w:sz w:val="24"/>
          <w:szCs w:val="24"/>
        </w:rPr>
        <w:t xml:space="preserve"> mas espera-se que ela seja menor que 0,5% na maioria das opções. Também será verificado o desempenho dos classificadores </w:t>
      </w:r>
      <w:r w:rsidR="005E3C6B" w:rsidRPr="005E3C6B">
        <w:rPr>
          <w:rFonts w:ascii="Arial" w:hAnsi="Arial" w:cs="Arial"/>
          <w:i/>
          <w:color w:val="auto"/>
          <w:sz w:val="24"/>
          <w:szCs w:val="24"/>
        </w:rPr>
        <w:t>Multi-Label</w:t>
      </w:r>
      <w:r w:rsidR="005E3C6B">
        <w:rPr>
          <w:rFonts w:ascii="Arial" w:hAnsi="Arial" w:cs="Arial"/>
          <w:color w:val="auto"/>
          <w:sz w:val="24"/>
          <w:szCs w:val="24"/>
        </w:rPr>
        <w:t xml:space="preserve"> </w:t>
      </w:r>
      <w:r w:rsidR="00E1036A">
        <w:rPr>
          <w:rFonts w:ascii="Arial" w:hAnsi="Arial" w:cs="Arial"/>
          <w:color w:val="auto"/>
          <w:sz w:val="24"/>
          <w:szCs w:val="24"/>
        </w:rPr>
        <w:t xml:space="preserve">por Transformação </w:t>
      </w:r>
      <w:r w:rsidR="005E3C6B">
        <w:rPr>
          <w:rFonts w:ascii="Arial" w:hAnsi="Arial" w:cs="Arial"/>
          <w:color w:val="auto"/>
          <w:sz w:val="24"/>
          <w:szCs w:val="24"/>
        </w:rPr>
        <w:t>através da medição do tempo de processamento de cada um deles.</w:t>
      </w:r>
    </w:p>
    <w:p w14:paraId="29665843" w14:textId="77777777" w:rsidR="006A15F2" w:rsidRDefault="006A15F2" w:rsidP="00C21566">
      <w:pPr>
        <w:pStyle w:val="Corpodetexto"/>
      </w:pPr>
    </w:p>
    <w:p w14:paraId="18D30BFD" w14:textId="3F5DBB75" w:rsidR="003E76D2" w:rsidRDefault="008E1812" w:rsidP="00495E6A">
      <w:pPr>
        <w:suppressAutoHyphens w:val="0"/>
        <w:spacing w:after="0" w:line="360" w:lineRule="auto"/>
        <w:ind w:firstLine="709"/>
        <w:jc w:val="both"/>
        <w:rPr>
          <w:rFonts w:ascii="Arial" w:hAnsi="Arial" w:cs="Arial"/>
          <w:color w:val="auto"/>
          <w:sz w:val="24"/>
          <w:szCs w:val="24"/>
        </w:rPr>
      </w:pPr>
      <w:r w:rsidRPr="00C7292F">
        <w:rPr>
          <w:rFonts w:ascii="Arial" w:hAnsi="Arial" w:cs="Arial"/>
          <w:b/>
          <w:bCs/>
          <w:color w:val="auto"/>
          <w:sz w:val="24"/>
          <w:szCs w:val="24"/>
        </w:rPr>
        <w:t>Descrição do Teste:</w:t>
      </w:r>
      <w:r>
        <w:rPr>
          <w:rFonts w:ascii="Arial" w:hAnsi="Arial" w:cs="Arial"/>
          <w:b/>
          <w:bCs/>
          <w:color w:val="00B050"/>
          <w:sz w:val="24"/>
          <w:szCs w:val="24"/>
        </w:rPr>
        <w:t xml:space="preserv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841B43">
        <w:rPr>
          <w:rFonts w:ascii="Arial" w:hAnsi="Arial" w:cs="Arial"/>
          <w:i/>
          <w:color w:val="auto"/>
          <w:sz w:val="24"/>
          <w:szCs w:val="24"/>
        </w:rPr>
        <w:t>Multi-Label</w:t>
      </w:r>
      <w:r w:rsidR="00495E6A">
        <w:rPr>
          <w:rFonts w:ascii="Arial" w:hAnsi="Arial" w:cs="Arial"/>
          <w:color w:val="auto"/>
          <w:sz w:val="24"/>
          <w:szCs w:val="24"/>
        </w:rPr>
        <w:t xml:space="preserve"> variando-se os seguintes aspetos do problema: Número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selecionadas em ordem de importância (20, 40 e 60 Features), número de linhas da arquivo de dados gravados de ataques reduzidos (de 50.000 a 250.000 linhas em passos de 50.000 linhas), a técnica de transformação do problema (Relevância Binária, Cadeia de Classificadores e </w:t>
      </w:r>
      <w:r w:rsidR="00495E6A" w:rsidRPr="00BF3E31">
        <w:rPr>
          <w:rFonts w:ascii="Arial" w:hAnsi="Arial" w:cs="Arial"/>
          <w:i/>
          <w:color w:val="auto"/>
          <w:sz w:val="24"/>
          <w:szCs w:val="24"/>
        </w:rPr>
        <w:t>Label PowerSets</w:t>
      </w:r>
      <w:r w:rsidR="00495E6A">
        <w:rPr>
          <w:rFonts w:ascii="Arial" w:hAnsi="Arial" w:cs="Arial"/>
          <w:color w:val="auto"/>
          <w:sz w:val="24"/>
          <w:szCs w:val="24"/>
        </w:rPr>
        <w:t xml:space="preserve">) e o classificador binário (K Vizinhos Mais Próximos, Floresta Aleatória e Árvore de Decisão ID-3). </w:t>
      </w:r>
    </w:p>
    <w:p w14:paraId="7ADF33E2" w14:textId="1A29D4ED" w:rsidR="00495E6A" w:rsidRDefault="00AB7EC3"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Tabela </w:t>
      </w:r>
      <w:r w:rsidR="00B81A33">
        <w:rPr>
          <w:rFonts w:ascii="Arial" w:hAnsi="Arial" w:cs="Arial"/>
          <w:color w:val="auto"/>
          <w:sz w:val="24"/>
          <w:szCs w:val="24"/>
        </w:rPr>
        <w:t>13</w:t>
      </w:r>
      <w:r w:rsidR="00495E6A">
        <w:rPr>
          <w:rFonts w:ascii="Arial" w:hAnsi="Arial" w:cs="Arial"/>
          <w:color w:val="auto"/>
          <w:sz w:val="24"/>
          <w:szCs w:val="24"/>
        </w:rPr>
        <w:t xml:space="preserve"> mostra o pseudocódigo para o programa Python utilizado para </w:t>
      </w:r>
      <w:r w:rsidR="003E76D2">
        <w:rPr>
          <w:rFonts w:ascii="Arial" w:hAnsi="Arial" w:cs="Arial"/>
          <w:color w:val="auto"/>
          <w:sz w:val="24"/>
          <w:szCs w:val="24"/>
        </w:rPr>
        <w:t xml:space="preserve">essa </w:t>
      </w:r>
      <w:r w:rsidR="00495E6A">
        <w:rPr>
          <w:rFonts w:ascii="Arial" w:hAnsi="Arial" w:cs="Arial"/>
          <w:color w:val="auto"/>
          <w:sz w:val="24"/>
          <w:szCs w:val="24"/>
        </w:rPr>
        <w:t xml:space="preserve">implementação. Nessa tabela, </w:t>
      </w:r>
      <w:r w:rsidR="00495E6A" w:rsidRPr="00BF3E31">
        <w:rPr>
          <w:rFonts w:ascii="Arial" w:hAnsi="Arial" w:cs="Arial"/>
          <w:i/>
          <w:color w:val="auto"/>
          <w:sz w:val="24"/>
          <w:szCs w:val="24"/>
        </w:rPr>
        <w:t>Xtrain</w:t>
      </w:r>
      <w:r w:rsidR="00495E6A">
        <w:rPr>
          <w:rFonts w:ascii="Arial" w:hAnsi="Arial" w:cs="Arial"/>
          <w:color w:val="auto"/>
          <w:sz w:val="24"/>
          <w:szCs w:val="24"/>
        </w:rPr>
        <w:t xml:space="preserve"> e Xteste são as matrizes de </w:t>
      </w:r>
      <w:r w:rsidR="00495E6A" w:rsidRPr="00A1193F">
        <w:rPr>
          <w:rFonts w:ascii="Arial" w:hAnsi="Arial" w:cs="Arial"/>
          <w:i/>
          <w:color w:val="auto"/>
          <w:sz w:val="24"/>
          <w:szCs w:val="24"/>
        </w:rPr>
        <w:t>Features</w:t>
      </w:r>
      <w:r w:rsidR="00495E6A">
        <w:rPr>
          <w:rFonts w:ascii="Arial" w:hAnsi="Arial" w:cs="Arial"/>
          <w:color w:val="auto"/>
          <w:sz w:val="24"/>
          <w:szCs w:val="24"/>
        </w:rPr>
        <w:t xml:space="preserve">, </w:t>
      </w:r>
      <w:r w:rsidR="00495E6A" w:rsidRPr="00BF3E31">
        <w:rPr>
          <w:rFonts w:ascii="Arial" w:hAnsi="Arial" w:cs="Arial"/>
          <w:i/>
          <w:color w:val="auto"/>
          <w:sz w:val="24"/>
          <w:szCs w:val="24"/>
        </w:rPr>
        <w:t>ytrain</w:t>
      </w:r>
      <w:r w:rsidR="00495E6A">
        <w:rPr>
          <w:rFonts w:ascii="Arial" w:hAnsi="Arial" w:cs="Arial"/>
          <w:color w:val="auto"/>
          <w:sz w:val="24"/>
          <w:szCs w:val="24"/>
        </w:rPr>
        <w:t xml:space="preserve"> e yteste são as matrizes com os </w:t>
      </w:r>
      <w:r w:rsidR="00495E6A" w:rsidRPr="00A1193F">
        <w:rPr>
          <w:rFonts w:ascii="Arial" w:hAnsi="Arial" w:cs="Arial"/>
          <w:i/>
          <w:color w:val="auto"/>
          <w:sz w:val="24"/>
          <w:szCs w:val="24"/>
        </w:rPr>
        <w:t>labels</w:t>
      </w:r>
      <w:r w:rsidR="00495E6A">
        <w:rPr>
          <w:rFonts w:ascii="Arial" w:hAnsi="Arial" w:cs="Arial"/>
          <w:color w:val="auto"/>
          <w:sz w:val="24"/>
          <w:szCs w:val="24"/>
        </w:rPr>
        <w:t xml:space="preserve"> de classificação do tipo do ataque ou de Benigno, utilizados, respectivamente, para treino do classificador e para teste de sua utilização </w:t>
      </w:r>
      <w:r w:rsidR="003E76D2">
        <w:rPr>
          <w:rFonts w:ascii="Arial" w:hAnsi="Arial" w:cs="Arial"/>
          <w:color w:val="auto"/>
          <w:sz w:val="24"/>
          <w:szCs w:val="24"/>
        </w:rPr>
        <w:t>como classificador</w:t>
      </w:r>
      <w:r w:rsidR="00495E6A">
        <w:rPr>
          <w:rFonts w:ascii="Arial" w:hAnsi="Arial" w:cs="Arial"/>
          <w:color w:val="auto"/>
          <w:sz w:val="24"/>
          <w:szCs w:val="24"/>
        </w:rPr>
        <w:t>. O APÊNDICE H mostra o código Python para essa implementação.</w:t>
      </w:r>
    </w:p>
    <w:tbl>
      <w:tblPr>
        <w:tblStyle w:val="Tabelacomgrade"/>
        <w:tblW w:w="0" w:type="auto"/>
        <w:tblLook w:val="04A0" w:firstRow="1" w:lastRow="0" w:firstColumn="1" w:lastColumn="0" w:noHBand="0" w:noVBand="1"/>
      </w:tblPr>
      <w:tblGrid>
        <w:gridCol w:w="9061"/>
      </w:tblGrid>
      <w:tr w:rsidR="00495E6A" w14:paraId="5FCF07F9" w14:textId="77777777" w:rsidTr="008A10F3">
        <w:tc>
          <w:tcPr>
            <w:tcW w:w="9061" w:type="dxa"/>
          </w:tcPr>
          <w:p w14:paraId="3E80788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Para cada Número de Features {20, 40, 60}:</w:t>
            </w:r>
          </w:p>
          <w:p w14:paraId="619C2D94"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Número de Linhas de arquivo [50.000, 250.000]:</w:t>
            </w:r>
          </w:p>
          <w:p w14:paraId="3F8D6780"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70% de dados para treinamento (Xtrain, ytrain)</w:t>
            </w:r>
          </w:p>
          <w:p w14:paraId="2EC86015"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Selecionar 30% de dados para testes (Xteste, yteste)</w:t>
            </w:r>
          </w:p>
          <w:p w14:paraId="581AE383"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técnica de transformação do problema:</w:t>
            </w:r>
          </w:p>
          <w:p w14:paraId="1A970949"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Para cada tipo de classificador binário:</w:t>
            </w:r>
          </w:p>
          <w:p w14:paraId="2F4BF031"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lastRenderedPageBreak/>
              <w:t xml:space="preserve">                         Construir o objeto classif baseado na tupla </w:t>
            </w:r>
          </w:p>
          <w:p w14:paraId="0F4A43E6"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(Transf do problema, classificador binário)</w:t>
            </w:r>
          </w:p>
          <w:p w14:paraId="2F1B7598"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Treinar o classificador (</w:t>
            </w:r>
            <w:proofErr w:type="gramStart"/>
            <w:r w:rsidRPr="00A1193F">
              <w:rPr>
                <w:rFonts w:ascii="Arial" w:hAnsi="Arial" w:cs="Arial"/>
                <w:color w:val="auto"/>
                <w:sz w:val="20"/>
                <w:szCs w:val="20"/>
              </w:rPr>
              <w:t>classif.fit(</w:t>
            </w:r>
            <w:proofErr w:type="gramEnd"/>
            <w:r w:rsidRPr="00A1193F">
              <w:rPr>
                <w:rFonts w:ascii="Arial" w:hAnsi="Arial" w:cs="Arial"/>
                <w:color w:val="auto"/>
                <w:sz w:val="20"/>
                <w:szCs w:val="20"/>
              </w:rPr>
              <w:t>Xtrain, ytrain))</w:t>
            </w:r>
          </w:p>
          <w:p w14:paraId="4B7B140C"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Testar o classificador (</w:t>
            </w:r>
            <w:proofErr w:type="gramStart"/>
            <w:r w:rsidRPr="00A1193F">
              <w:rPr>
                <w:rFonts w:ascii="Arial" w:hAnsi="Arial" w:cs="Arial"/>
                <w:color w:val="auto"/>
                <w:sz w:val="20"/>
                <w:szCs w:val="20"/>
              </w:rPr>
              <w:t>classif.predict</w:t>
            </w:r>
            <w:proofErr w:type="gramEnd"/>
            <w:r w:rsidRPr="00A1193F">
              <w:rPr>
                <w:rFonts w:ascii="Arial" w:hAnsi="Arial" w:cs="Arial"/>
                <w:color w:val="auto"/>
                <w:sz w:val="20"/>
                <w:szCs w:val="20"/>
              </w:rPr>
              <w:t>(Xtest))</w:t>
            </w:r>
          </w:p>
          <w:p w14:paraId="4BBCE34E" w14:textId="77777777" w:rsidR="00495E6A" w:rsidRPr="00A1193F" w:rsidRDefault="00495E6A" w:rsidP="008A10F3">
            <w:pPr>
              <w:suppressAutoHyphens w:val="0"/>
              <w:spacing w:after="0" w:line="360" w:lineRule="auto"/>
              <w:jc w:val="both"/>
              <w:rPr>
                <w:rFonts w:ascii="Arial" w:hAnsi="Arial" w:cs="Arial"/>
                <w:color w:val="auto"/>
                <w:sz w:val="20"/>
                <w:szCs w:val="20"/>
              </w:rPr>
            </w:pPr>
            <w:r w:rsidRPr="00A1193F">
              <w:rPr>
                <w:rFonts w:ascii="Arial" w:hAnsi="Arial" w:cs="Arial"/>
                <w:color w:val="auto"/>
                <w:sz w:val="20"/>
                <w:szCs w:val="20"/>
              </w:rPr>
              <w:t xml:space="preserve">                          Obter as </w:t>
            </w:r>
            <w:proofErr w:type="gramStart"/>
            <w:r w:rsidRPr="00A1193F">
              <w:rPr>
                <w:rFonts w:ascii="Arial" w:hAnsi="Arial" w:cs="Arial"/>
                <w:color w:val="auto"/>
                <w:sz w:val="20"/>
                <w:szCs w:val="20"/>
              </w:rPr>
              <w:t>métricas  de</w:t>
            </w:r>
            <w:proofErr w:type="gramEnd"/>
            <w:r w:rsidRPr="00A1193F">
              <w:rPr>
                <w:rFonts w:ascii="Arial" w:hAnsi="Arial" w:cs="Arial"/>
                <w:color w:val="auto"/>
                <w:sz w:val="20"/>
                <w:szCs w:val="20"/>
              </w:rPr>
              <w:t xml:space="preserve"> Acurácia e Hamming Loss(usar ytest)</w:t>
            </w:r>
          </w:p>
          <w:p w14:paraId="28690419" w14:textId="77777777" w:rsidR="00495E6A" w:rsidRDefault="00495E6A" w:rsidP="008A10F3">
            <w:pPr>
              <w:keepNext/>
              <w:suppressAutoHyphens w:val="0"/>
              <w:spacing w:after="0" w:line="360" w:lineRule="auto"/>
              <w:jc w:val="both"/>
              <w:rPr>
                <w:rFonts w:ascii="Arial" w:hAnsi="Arial" w:cs="Arial"/>
                <w:color w:val="auto"/>
                <w:sz w:val="24"/>
                <w:szCs w:val="24"/>
              </w:rPr>
            </w:pPr>
            <w:r w:rsidRPr="00A1193F">
              <w:rPr>
                <w:rFonts w:ascii="Arial" w:hAnsi="Arial" w:cs="Arial"/>
                <w:color w:val="auto"/>
                <w:sz w:val="20"/>
                <w:szCs w:val="20"/>
              </w:rPr>
              <w:t xml:space="preserve">                          Salvar resultados em arquivo para posterior análise</w:t>
            </w:r>
          </w:p>
        </w:tc>
      </w:tr>
    </w:tbl>
    <w:p w14:paraId="2471D3F2" w14:textId="70179658" w:rsidR="00495E6A" w:rsidRPr="00C438FC" w:rsidRDefault="00495E6A" w:rsidP="00495E6A">
      <w:pPr>
        <w:pStyle w:val="Legenda"/>
        <w:jc w:val="center"/>
        <w:rPr>
          <w:rFonts w:ascii="Arial" w:hAnsi="Arial" w:cs="Arial"/>
          <w:i w:val="0"/>
        </w:rPr>
      </w:pPr>
      <w:bookmarkStart w:id="492" w:name="_Toc101946518"/>
      <w:bookmarkStart w:id="493" w:name="_Toc102131794"/>
      <w:bookmarkStart w:id="494" w:name="_Toc102138363"/>
      <w:bookmarkStart w:id="495" w:name="_Toc102139134"/>
      <w:bookmarkStart w:id="496" w:name="_Toc103350450"/>
      <w:bookmarkStart w:id="497" w:name="_Toc103419915"/>
      <w:bookmarkStart w:id="498" w:name="_Toc103420360"/>
      <w:bookmarkStart w:id="499" w:name="_Toc103422637"/>
      <w:bookmarkStart w:id="500" w:name="_Toc103490838"/>
      <w:bookmarkStart w:id="501" w:name="_Toc103951003"/>
      <w:bookmarkStart w:id="502" w:name="_Toc103959283"/>
      <w:bookmarkStart w:id="503" w:name="_Toc106083642"/>
      <w:r w:rsidRPr="00C438FC">
        <w:rPr>
          <w:rFonts w:ascii="Arial" w:hAnsi="Arial" w:cs="Arial"/>
          <w:b/>
          <w:i w:val="0"/>
        </w:rPr>
        <w:lastRenderedPageBreak/>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13</w:t>
      </w:r>
      <w:r w:rsidR="00DB33CF">
        <w:rPr>
          <w:rFonts w:ascii="Arial" w:hAnsi="Arial" w:cs="Arial"/>
          <w:b/>
          <w:i w:val="0"/>
        </w:rPr>
        <w:fldChar w:fldCharType="end"/>
      </w:r>
      <w:r w:rsidRPr="00C438FC">
        <w:rPr>
          <w:rFonts w:ascii="Arial" w:hAnsi="Arial" w:cs="Arial"/>
          <w:b/>
          <w:i w:val="0"/>
        </w:rPr>
        <w:t>:</w:t>
      </w:r>
      <w:r w:rsidRPr="00C438FC">
        <w:rPr>
          <w:rFonts w:ascii="Arial" w:hAnsi="Arial" w:cs="Arial"/>
          <w:i w:val="0"/>
        </w:rPr>
        <w:t xml:space="preserve"> Pseudocódigo para a Implementação e Teste para Classificação </w:t>
      </w:r>
      <w:r w:rsidRPr="003C2796">
        <w:rPr>
          <w:rFonts w:ascii="Arial" w:hAnsi="Arial" w:cs="Arial"/>
        </w:rPr>
        <w:t>Multi-Label</w:t>
      </w:r>
      <w:r w:rsidRPr="00C438FC">
        <w:rPr>
          <w:rFonts w:ascii="Arial" w:hAnsi="Arial" w:cs="Arial"/>
          <w:i w:val="0"/>
        </w:rPr>
        <w:t xml:space="preserve"> por Transformação Do Problema</w:t>
      </w:r>
      <w:r>
        <w:rPr>
          <w:rFonts w:ascii="Arial" w:hAnsi="Arial" w:cs="Arial"/>
          <w:i w:val="0"/>
        </w:rPr>
        <w:t>(Do Autor)</w:t>
      </w:r>
      <w:bookmarkEnd w:id="492"/>
      <w:bookmarkEnd w:id="493"/>
      <w:bookmarkEnd w:id="494"/>
      <w:bookmarkEnd w:id="495"/>
      <w:bookmarkEnd w:id="496"/>
      <w:bookmarkEnd w:id="497"/>
      <w:bookmarkEnd w:id="498"/>
      <w:bookmarkEnd w:id="499"/>
      <w:bookmarkEnd w:id="500"/>
      <w:bookmarkEnd w:id="501"/>
      <w:bookmarkEnd w:id="502"/>
      <w:bookmarkEnd w:id="503"/>
    </w:p>
    <w:p w14:paraId="5D6E8CA3" w14:textId="75161E7B" w:rsidR="00C337AD" w:rsidRDefault="00C337AD" w:rsidP="00C337AD">
      <w:pPr>
        <w:suppressAutoHyphens w:val="0"/>
        <w:spacing w:after="0" w:line="360" w:lineRule="auto"/>
        <w:jc w:val="both"/>
        <w:rPr>
          <w:rFonts w:ascii="Arial" w:hAnsi="Arial" w:cs="Arial"/>
          <w:color w:val="auto"/>
          <w:sz w:val="24"/>
          <w:szCs w:val="24"/>
        </w:rPr>
      </w:pPr>
    </w:p>
    <w:p w14:paraId="76B6C03A" w14:textId="3CE1C9CC" w:rsidR="00495E6A" w:rsidRDefault="00EA5C46" w:rsidP="00495E6A">
      <w:pPr>
        <w:pStyle w:val="Ttulo1"/>
        <w:numPr>
          <w:ilvl w:val="0"/>
          <w:numId w:val="0"/>
        </w:numPr>
        <w:spacing w:after="0" w:line="360" w:lineRule="auto"/>
        <w:rPr>
          <w:rFonts w:ascii="Arial" w:hAnsi="Arial" w:cs="Arial"/>
          <w:b/>
          <w:color w:val="auto"/>
          <w:sz w:val="24"/>
          <w:szCs w:val="24"/>
        </w:rPr>
      </w:pPr>
      <w:bookmarkStart w:id="504" w:name="_Toc106083719"/>
      <w:r>
        <w:rPr>
          <w:rFonts w:ascii="Arial" w:hAnsi="Arial" w:cs="Arial"/>
          <w:b/>
          <w:color w:val="auto"/>
          <w:sz w:val="24"/>
          <w:szCs w:val="24"/>
        </w:rPr>
        <w:t>3</w:t>
      </w:r>
      <w:r w:rsidR="00495E6A">
        <w:rPr>
          <w:rFonts w:ascii="Arial" w:hAnsi="Arial" w:cs="Arial"/>
          <w:b/>
          <w:color w:val="auto"/>
          <w:sz w:val="24"/>
          <w:szCs w:val="24"/>
        </w:rPr>
        <w:t>.5</w:t>
      </w:r>
      <w:r w:rsidR="00495E6A" w:rsidRPr="00875B43">
        <w:rPr>
          <w:rFonts w:ascii="Arial" w:hAnsi="Arial" w:cs="Arial"/>
          <w:b/>
          <w:color w:val="auto"/>
          <w:sz w:val="24"/>
          <w:szCs w:val="24"/>
        </w:rPr>
        <w:t xml:space="preserve">  </w:t>
      </w:r>
      <w:r w:rsidR="00495E6A">
        <w:rPr>
          <w:rFonts w:ascii="Arial" w:hAnsi="Arial" w:cs="Arial"/>
          <w:b/>
          <w:color w:val="auto"/>
          <w:sz w:val="24"/>
          <w:szCs w:val="24"/>
        </w:rPr>
        <w:t xml:space="preserve"> Implementação em Python do Classificador </w:t>
      </w:r>
      <w:r w:rsidR="00495E6A" w:rsidRPr="00823DD4">
        <w:rPr>
          <w:rFonts w:ascii="Arial" w:hAnsi="Arial" w:cs="Arial"/>
          <w:b/>
          <w:i/>
          <w:color w:val="auto"/>
          <w:sz w:val="24"/>
          <w:szCs w:val="24"/>
        </w:rPr>
        <w:t>Multi-label</w:t>
      </w:r>
      <w:r w:rsidR="00495E6A">
        <w:rPr>
          <w:rFonts w:ascii="Arial" w:hAnsi="Arial" w:cs="Arial"/>
          <w:b/>
          <w:color w:val="auto"/>
          <w:sz w:val="24"/>
          <w:szCs w:val="24"/>
        </w:rPr>
        <w:t xml:space="preserve"> por Adaptação</w:t>
      </w:r>
      <w:bookmarkEnd w:id="504"/>
    </w:p>
    <w:p w14:paraId="7415C004" w14:textId="02154F80" w:rsidR="00E2551E" w:rsidRDefault="00E2551E" w:rsidP="00495E6A">
      <w:pPr>
        <w:suppressAutoHyphens w:val="0"/>
        <w:spacing w:after="0" w:line="360" w:lineRule="auto"/>
        <w:ind w:firstLine="709"/>
        <w:jc w:val="both"/>
        <w:rPr>
          <w:rFonts w:ascii="Arial" w:hAnsi="Arial" w:cs="Arial"/>
          <w:color w:val="auto"/>
          <w:sz w:val="24"/>
          <w:szCs w:val="24"/>
        </w:rPr>
      </w:pPr>
    </w:p>
    <w:p w14:paraId="18AAA05C" w14:textId="24DD921E" w:rsidR="00E67C6E" w:rsidRDefault="00081C0F" w:rsidP="00E67C6E">
      <w:pPr>
        <w:suppressAutoHyphens w:val="0"/>
        <w:spacing w:after="0" w:line="360" w:lineRule="auto"/>
        <w:ind w:firstLine="709"/>
        <w:jc w:val="both"/>
        <w:rPr>
          <w:rFonts w:ascii="Arial" w:hAnsi="Arial" w:cs="Arial"/>
          <w:color w:val="auto"/>
          <w:sz w:val="24"/>
          <w:szCs w:val="24"/>
        </w:rPr>
      </w:pPr>
      <w:r w:rsidRPr="00002101">
        <w:rPr>
          <w:rFonts w:ascii="Arial" w:hAnsi="Arial" w:cs="Arial"/>
          <w:b/>
          <w:bCs/>
          <w:color w:val="auto"/>
          <w:sz w:val="24"/>
          <w:szCs w:val="24"/>
        </w:rPr>
        <w:t>Objetivo:</w:t>
      </w:r>
      <w:r>
        <w:rPr>
          <w:rFonts w:ascii="Arial" w:hAnsi="Arial" w:cs="Arial"/>
          <w:color w:val="auto"/>
          <w:sz w:val="24"/>
          <w:szCs w:val="24"/>
        </w:rPr>
        <w:t xml:space="preserve"> </w:t>
      </w:r>
      <w:r w:rsidR="00E67C6E">
        <w:rPr>
          <w:rFonts w:ascii="Arial" w:hAnsi="Arial" w:cs="Arial"/>
          <w:color w:val="auto"/>
          <w:sz w:val="24"/>
          <w:szCs w:val="24"/>
        </w:rPr>
        <w:t xml:space="preserve">Verificar e comparar o desempenho de diversas opções de classificadores </w:t>
      </w:r>
      <w:r w:rsidR="00E67C6E" w:rsidRPr="00346C99">
        <w:rPr>
          <w:rFonts w:ascii="Arial" w:hAnsi="Arial" w:cs="Arial"/>
          <w:i/>
          <w:color w:val="auto"/>
          <w:sz w:val="24"/>
          <w:szCs w:val="24"/>
        </w:rPr>
        <w:t>Multi-Label</w:t>
      </w:r>
      <w:r w:rsidR="00E67C6E">
        <w:rPr>
          <w:rFonts w:ascii="Arial" w:hAnsi="Arial" w:cs="Arial"/>
          <w:color w:val="auto"/>
          <w:sz w:val="24"/>
          <w:szCs w:val="24"/>
        </w:rPr>
        <w:t xml:space="preserve">   no processamento dos arquivos transformados da seção 4.3, incluindo: as técnicas de Adaptação ML-KNN (Multi-Label e K Vizinhos Mais Próximos) e BR-KNN</w:t>
      </w:r>
      <w:r w:rsidR="007F1500">
        <w:rPr>
          <w:rFonts w:ascii="Arial" w:hAnsi="Arial" w:cs="Arial"/>
          <w:color w:val="auto"/>
          <w:sz w:val="24"/>
          <w:szCs w:val="24"/>
        </w:rPr>
        <w:t xml:space="preserve"> </w:t>
      </w:r>
      <w:r w:rsidR="00E67C6E">
        <w:rPr>
          <w:rFonts w:ascii="Arial" w:hAnsi="Arial" w:cs="Arial"/>
          <w:color w:val="auto"/>
          <w:sz w:val="24"/>
          <w:szCs w:val="24"/>
        </w:rPr>
        <w:t xml:space="preserve">(Relevãncia Binária e K Vizinhos Mais Próximos), a variação do número de </w:t>
      </w:r>
      <w:r w:rsidR="00E67C6E" w:rsidRPr="007F1500">
        <w:rPr>
          <w:rFonts w:ascii="Arial" w:hAnsi="Arial" w:cs="Arial"/>
          <w:i/>
          <w:color w:val="auto"/>
          <w:sz w:val="24"/>
          <w:szCs w:val="24"/>
        </w:rPr>
        <w:t>F</w:t>
      </w:r>
      <w:r w:rsidR="00A62163" w:rsidRPr="007F1500">
        <w:rPr>
          <w:rFonts w:ascii="Arial" w:hAnsi="Arial" w:cs="Arial"/>
          <w:i/>
          <w:color w:val="auto"/>
          <w:sz w:val="24"/>
          <w:szCs w:val="24"/>
        </w:rPr>
        <w:t>eatures</w:t>
      </w:r>
      <w:r w:rsidR="00A62163">
        <w:rPr>
          <w:rFonts w:ascii="Arial" w:hAnsi="Arial" w:cs="Arial"/>
          <w:color w:val="auto"/>
          <w:sz w:val="24"/>
          <w:szCs w:val="24"/>
        </w:rPr>
        <w:t xml:space="preserve"> </w:t>
      </w:r>
      <w:r w:rsidR="007F1500">
        <w:rPr>
          <w:rFonts w:ascii="Arial" w:hAnsi="Arial" w:cs="Arial"/>
          <w:color w:val="auto"/>
          <w:sz w:val="24"/>
          <w:szCs w:val="24"/>
        </w:rPr>
        <w:t>utilizadas, a</w:t>
      </w:r>
      <w:r w:rsidR="00E67C6E">
        <w:rPr>
          <w:rFonts w:ascii="Arial" w:hAnsi="Arial" w:cs="Arial"/>
          <w:color w:val="auto"/>
          <w:sz w:val="24"/>
          <w:szCs w:val="24"/>
        </w:rPr>
        <w:t xml:space="preserve"> variação do número de linhas do arquivo transformado</w:t>
      </w:r>
      <w:r w:rsidR="00A62163">
        <w:rPr>
          <w:rFonts w:ascii="Arial" w:hAnsi="Arial" w:cs="Arial"/>
          <w:color w:val="auto"/>
          <w:sz w:val="24"/>
          <w:szCs w:val="24"/>
        </w:rPr>
        <w:t xml:space="preserve"> e a variação dos parâmetros dos classificadores</w:t>
      </w:r>
      <w:r w:rsidR="00E67C6E">
        <w:rPr>
          <w:rFonts w:ascii="Arial" w:hAnsi="Arial" w:cs="Arial"/>
          <w:color w:val="auto"/>
          <w:sz w:val="24"/>
          <w:szCs w:val="24"/>
        </w:rPr>
        <w:t>.</w:t>
      </w:r>
    </w:p>
    <w:p w14:paraId="633B4464" w14:textId="77777777" w:rsidR="00002101" w:rsidRDefault="00002101" w:rsidP="00E67C6E">
      <w:pPr>
        <w:suppressAutoHyphens w:val="0"/>
        <w:spacing w:after="0" w:line="360" w:lineRule="auto"/>
        <w:ind w:firstLine="709"/>
        <w:jc w:val="both"/>
        <w:rPr>
          <w:rFonts w:ascii="Arial" w:hAnsi="Arial" w:cs="Arial"/>
          <w:color w:val="auto"/>
          <w:sz w:val="24"/>
          <w:szCs w:val="24"/>
        </w:rPr>
      </w:pPr>
    </w:p>
    <w:p w14:paraId="20A680FB" w14:textId="7C836ED0" w:rsidR="00625C88" w:rsidRDefault="00081C0F" w:rsidP="00625C88">
      <w:pPr>
        <w:suppressAutoHyphens w:val="0"/>
        <w:spacing w:after="0" w:line="360" w:lineRule="auto"/>
        <w:ind w:firstLine="709"/>
        <w:jc w:val="both"/>
        <w:rPr>
          <w:rFonts w:ascii="Arial" w:hAnsi="Arial" w:cs="Arial"/>
          <w:color w:val="auto"/>
          <w:sz w:val="24"/>
          <w:szCs w:val="24"/>
        </w:rPr>
      </w:pPr>
      <w:proofErr w:type="gramStart"/>
      <w:r w:rsidRPr="00002101">
        <w:rPr>
          <w:rFonts w:ascii="Arial" w:hAnsi="Arial" w:cs="Arial"/>
          <w:b/>
          <w:bCs/>
          <w:color w:val="auto"/>
          <w:sz w:val="24"/>
          <w:szCs w:val="24"/>
        </w:rPr>
        <w:t>Resultado(</w:t>
      </w:r>
      <w:proofErr w:type="gramEnd"/>
      <w:r w:rsidRPr="00002101">
        <w:rPr>
          <w:rFonts w:ascii="Arial" w:hAnsi="Arial" w:cs="Arial"/>
          <w:b/>
          <w:bCs/>
          <w:color w:val="auto"/>
          <w:sz w:val="24"/>
          <w:szCs w:val="24"/>
        </w:rPr>
        <w:t xml:space="preserve">s) esperado(s): </w:t>
      </w:r>
      <w:r w:rsidR="0070059A">
        <w:rPr>
          <w:rFonts w:ascii="Arial" w:hAnsi="Arial" w:cs="Arial"/>
          <w:color w:val="auto"/>
          <w:sz w:val="24"/>
          <w:szCs w:val="24"/>
        </w:rPr>
        <w:t xml:space="preserve">Os resultados esperados são os mesmos do item 4.4.2, utilizando a técnica de Adaptação ao invés de Transformação do Problema para classificação </w:t>
      </w:r>
      <w:r w:rsidR="0070059A" w:rsidRPr="0070059A">
        <w:rPr>
          <w:rFonts w:ascii="Arial" w:hAnsi="Arial" w:cs="Arial"/>
          <w:i/>
          <w:color w:val="auto"/>
          <w:sz w:val="24"/>
          <w:szCs w:val="24"/>
        </w:rPr>
        <w:t>Multi-Label</w:t>
      </w:r>
      <w:r w:rsidR="0070059A">
        <w:rPr>
          <w:rFonts w:ascii="Arial" w:hAnsi="Arial" w:cs="Arial"/>
          <w:color w:val="auto"/>
          <w:sz w:val="24"/>
          <w:szCs w:val="24"/>
        </w:rPr>
        <w:t>.</w:t>
      </w:r>
    </w:p>
    <w:p w14:paraId="54A19388" w14:textId="5B8E429F" w:rsidR="004822A7" w:rsidRDefault="004822A7" w:rsidP="00495E6A">
      <w:pPr>
        <w:suppressAutoHyphens w:val="0"/>
        <w:spacing w:after="0" w:line="360" w:lineRule="auto"/>
        <w:ind w:firstLine="709"/>
        <w:jc w:val="both"/>
        <w:rPr>
          <w:rFonts w:ascii="Arial" w:hAnsi="Arial" w:cs="Arial"/>
          <w:color w:val="auto"/>
          <w:sz w:val="24"/>
          <w:szCs w:val="24"/>
        </w:rPr>
      </w:pPr>
    </w:p>
    <w:p w14:paraId="1C70F9A4" w14:textId="292A74C6" w:rsidR="0070059A" w:rsidRDefault="004F2FE1" w:rsidP="00495E6A">
      <w:pPr>
        <w:suppressAutoHyphens w:val="0"/>
        <w:spacing w:after="0" w:line="360" w:lineRule="auto"/>
        <w:ind w:firstLine="709"/>
        <w:jc w:val="both"/>
        <w:rPr>
          <w:rFonts w:ascii="Arial" w:hAnsi="Arial" w:cs="Arial"/>
          <w:color w:val="auto"/>
          <w:sz w:val="24"/>
          <w:szCs w:val="24"/>
        </w:rPr>
      </w:pPr>
      <w:r w:rsidRPr="00B81A33">
        <w:rPr>
          <w:rFonts w:ascii="Arial" w:hAnsi="Arial" w:cs="Arial"/>
          <w:b/>
          <w:bCs/>
          <w:color w:val="auto"/>
          <w:sz w:val="24"/>
          <w:szCs w:val="24"/>
        </w:rPr>
        <w:t xml:space="preserve">Descrição do Teste: </w:t>
      </w:r>
      <w:r w:rsidR="00495E6A">
        <w:rPr>
          <w:rFonts w:ascii="Arial" w:hAnsi="Arial" w:cs="Arial"/>
          <w:color w:val="auto"/>
          <w:sz w:val="24"/>
          <w:szCs w:val="24"/>
        </w:rPr>
        <w:t xml:space="preserve">Foi implementado um programa em Python para processamento de arquivos de ataques reduzidos e obtenção de resultados de classificação de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por Adaptação variando-se os seguintes aspetos do problema: Número de Features selecionadas em ordem de importância (20, 40 e 6</w:t>
      </w:r>
      <w:r w:rsidR="00DF2B86">
        <w:rPr>
          <w:rFonts w:ascii="Arial" w:hAnsi="Arial" w:cs="Arial"/>
          <w:color w:val="auto"/>
          <w:sz w:val="24"/>
          <w:szCs w:val="24"/>
        </w:rPr>
        <w:t>0 Features), número de linhas de</w:t>
      </w:r>
      <w:r w:rsidR="00495E6A">
        <w:rPr>
          <w:rFonts w:ascii="Arial" w:hAnsi="Arial" w:cs="Arial"/>
          <w:color w:val="auto"/>
          <w:sz w:val="24"/>
          <w:szCs w:val="24"/>
        </w:rPr>
        <w:t xml:space="preserve"> arquivo de dados gravados de ataques reduzidos (de 50.000 a 150.000 linhas em passos de 50.000 linhas) e a técnica de adaptação (ML-KNN e BR-KNN). </w:t>
      </w:r>
    </w:p>
    <w:p w14:paraId="0C55D25A" w14:textId="4515A7ED" w:rsidR="00495E6A" w:rsidRDefault="00A63F5B" w:rsidP="00495E6A">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 A Tabela 14</w:t>
      </w:r>
      <w:r w:rsidR="00495E6A">
        <w:rPr>
          <w:rFonts w:ascii="Arial" w:hAnsi="Arial" w:cs="Arial"/>
          <w:color w:val="auto"/>
          <w:sz w:val="24"/>
          <w:szCs w:val="24"/>
        </w:rPr>
        <w:t xml:space="preserve"> mostra o pseudocódigo para o programa Python utilizado para implementação e testes de classificadores </w:t>
      </w:r>
      <w:r w:rsidR="00495E6A" w:rsidRPr="004D55B9">
        <w:rPr>
          <w:rFonts w:ascii="Arial" w:hAnsi="Arial" w:cs="Arial"/>
          <w:i/>
          <w:color w:val="auto"/>
          <w:sz w:val="24"/>
          <w:szCs w:val="24"/>
        </w:rPr>
        <w:t>Multi-Label</w:t>
      </w:r>
      <w:r w:rsidR="00495E6A">
        <w:rPr>
          <w:rFonts w:ascii="Arial" w:hAnsi="Arial" w:cs="Arial"/>
          <w:color w:val="auto"/>
          <w:sz w:val="24"/>
          <w:szCs w:val="24"/>
        </w:rPr>
        <w:t xml:space="preserve"> utilizando a técnica de Adaptação. Nessa tabela, Xtrain e Xteste são as matrizes de Features, ytrain e yteste são as matrizes com os labels de classificação do tipo do ataque ou de Benigno, utilizados, respectivamente, para treino do classificador e para teste de sua uti</w:t>
      </w:r>
      <w:r w:rsidR="00DF2B86">
        <w:rPr>
          <w:rFonts w:ascii="Arial" w:hAnsi="Arial" w:cs="Arial"/>
          <w:color w:val="auto"/>
          <w:sz w:val="24"/>
          <w:szCs w:val="24"/>
        </w:rPr>
        <w:t xml:space="preserve">lização </w:t>
      </w:r>
      <w:r w:rsidR="00DF2B86">
        <w:rPr>
          <w:rFonts w:ascii="Arial" w:hAnsi="Arial" w:cs="Arial"/>
          <w:color w:val="auto"/>
          <w:sz w:val="24"/>
          <w:szCs w:val="24"/>
        </w:rPr>
        <w:lastRenderedPageBreak/>
        <w:t xml:space="preserve">para a classificação. </w:t>
      </w:r>
      <w:r w:rsidR="00495E6A">
        <w:rPr>
          <w:rFonts w:ascii="Arial" w:hAnsi="Arial" w:cs="Arial"/>
          <w:color w:val="auto"/>
          <w:sz w:val="24"/>
          <w:szCs w:val="24"/>
        </w:rPr>
        <w:t>O APÊNDICE I mostra o código Python para essa implementação.</w:t>
      </w:r>
    </w:p>
    <w:tbl>
      <w:tblPr>
        <w:tblStyle w:val="Tabelacomgrade"/>
        <w:tblW w:w="0" w:type="auto"/>
        <w:tblLook w:val="04A0" w:firstRow="1" w:lastRow="0" w:firstColumn="1" w:lastColumn="0" w:noHBand="0" w:noVBand="1"/>
      </w:tblPr>
      <w:tblGrid>
        <w:gridCol w:w="9061"/>
      </w:tblGrid>
      <w:tr w:rsidR="00495E6A" w14:paraId="35652EA5" w14:textId="77777777" w:rsidTr="008A10F3">
        <w:tc>
          <w:tcPr>
            <w:tcW w:w="9061" w:type="dxa"/>
          </w:tcPr>
          <w:p w14:paraId="7B09EF11"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Para cada Número de Features {20, 40, 60}:</w:t>
            </w:r>
          </w:p>
          <w:p w14:paraId="472546BA"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Número de Linhas de arquivo [50.000, 150.000]:</w:t>
            </w:r>
          </w:p>
          <w:p w14:paraId="7C17289B"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70% de dados para treinamento (Xtrain, ytrain)</w:t>
            </w:r>
          </w:p>
          <w:p w14:paraId="1F7DB6C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Selecionar 30% de dados para testes (Xteste, yteste)</w:t>
            </w:r>
          </w:p>
          <w:p w14:paraId="34D8A1B7"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Para cada técnica de adaptação:</w:t>
            </w:r>
          </w:p>
          <w:p w14:paraId="75C0CBA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Construir o objeto classif baseado em: </w:t>
            </w:r>
          </w:p>
          <w:p w14:paraId="0051041C"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(Técnica de Adaptação, Parâmetros)</w:t>
            </w:r>
          </w:p>
          <w:p w14:paraId="3F175C32"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Treinar o classificador (</w:t>
            </w:r>
            <w:proofErr w:type="gramStart"/>
            <w:r w:rsidRPr="00FD5CF7">
              <w:rPr>
                <w:rFonts w:ascii="Arial" w:hAnsi="Arial" w:cs="Arial"/>
                <w:color w:val="auto"/>
                <w:sz w:val="20"/>
                <w:szCs w:val="20"/>
              </w:rPr>
              <w:t>classif.fit(</w:t>
            </w:r>
            <w:proofErr w:type="gramEnd"/>
            <w:r w:rsidRPr="00FD5CF7">
              <w:rPr>
                <w:rFonts w:ascii="Arial" w:hAnsi="Arial" w:cs="Arial"/>
                <w:color w:val="auto"/>
                <w:sz w:val="20"/>
                <w:szCs w:val="20"/>
              </w:rPr>
              <w:t>Xtrain, ytrain))</w:t>
            </w:r>
          </w:p>
          <w:p w14:paraId="7E38C294"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Testar o classificador (</w:t>
            </w:r>
            <w:proofErr w:type="gramStart"/>
            <w:r w:rsidRPr="00FD5CF7">
              <w:rPr>
                <w:rFonts w:ascii="Arial" w:hAnsi="Arial" w:cs="Arial"/>
                <w:color w:val="auto"/>
                <w:sz w:val="20"/>
                <w:szCs w:val="20"/>
              </w:rPr>
              <w:t>classif.predict</w:t>
            </w:r>
            <w:proofErr w:type="gramEnd"/>
            <w:r w:rsidRPr="00FD5CF7">
              <w:rPr>
                <w:rFonts w:ascii="Arial" w:hAnsi="Arial" w:cs="Arial"/>
                <w:color w:val="auto"/>
                <w:sz w:val="20"/>
                <w:szCs w:val="20"/>
              </w:rPr>
              <w:t>(Xtest))</w:t>
            </w:r>
          </w:p>
          <w:p w14:paraId="628D9CE0" w14:textId="77777777" w:rsidR="00495E6A" w:rsidRPr="00FD5CF7" w:rsidRDefault="00495E6A" w:rsidP="008A10F3">
            <w:pPr>
              <w:suppressAutoHyphens w:val="0"/>
              <w:spacing w:after="0" w:line="360" w:lineRule="auto"/>
              <w:jc w:val="both"/>
              <w:rPr>
                <w:rFonts w:ascii="Arial" w:hAnsi="Arial" w:cs="Arial"/>
                <w:color w:val="auto"/>
                <w:sz w:val="20"/>
                <w:szCs w:val="20"/>
              </w:rPr>
            </w:pPr>
            <w:r w:rsidRPr="00FD5CF7">
              <w:rPr>
                <w:rFonts w:ascii="Arial" w:hAnsi="Arial" w:cs="Arial"/>
                <w:color w:val="auto"/>
                <w:sz w:val="20"/>
                <w:szCs w:val="20"/>
              </w:rPr>
              <w:t xml:space="preserve">               Obter as </w:t>
            </w:r>
            <w:proofErr w:type="gramStart"/>
            <w:r w:rsidRPr="00FD5CF7">
              <w:rPr>
                <w:rFonts w:ascii="Arial" w:hAnsi="Arial" w:cs="Arial"/>
                <w:color w:val="auto"/>
                <w:sz w:val="20"/>
                <w:szCs w:val="20"/>
              </w:rPr>
              <w:t>métricas  de</w:t>
            </w:r>
            <w:proofErr w:type="gramEnd"/>
            <w:r w:rsidRPr="00FD5CF7">
              <w:rPr>
                <w:rFonts w:ascii="Arial" w:hAnsi="Arial" w:cs="Arial"/>
                <w:color w:val="auto"/>
                <w:sz w:val="20"/>
                <w:szCs w:val="20"/>
              </w:rPr>
              <w:t xml:space="preserve"> Acurácia e Hamming Loss(usar ytest)</w:t>
            </w:r>
          </w:p>
          <w:p w14:paraId="6DC839FA" w14:textId="77777777" w:rsidR="00495E6A" w:rsidRDefault="00495E6A" w:rsidP="008A10F3">
            <w:pPr>
              <w:keepNext/>
              <w:suppressAutoHyphens w:val="0"/>
              <w:spacing w:after="0" w:line="360" w:lineRule="auto"/>
              <w:jc w:val="both"/>
              <w:rPr>
                <w:rFonts w:ascii="Arial" w:hAnsi="Arial" w:cs="Arial"/>
                <w:color w:val="auto"/>
                <w:sz w:val="24"/>
                <w:szCs w:val="24"/>
              </w:rPr>
            </w:pPr>
            <w:r w:rsidRPr="00FD5CF7">
              <w:rPr>
                <w:rFonts w:ascii="Arial" w:hAnsi="Arial" w:cs="Arial"/>
                <w:color w:val="auto"/>
                <w:sz w:val="20"/>
                <w:szCs w:val="20"/>
              </w:rPr>
              <w:t xml:space="preserve">                Salvar resultados em arquivo para posterior análise</w:t>
            </w:r>
          </w:p>
        </w:tc>
      </w:tr>
    </w:tbl>
    <w:p w14:paraId="05BB4F7B" w14:textId="616C8A0C" w:rsidR="00495E6A" w:rsidRPr="00565372" w:rsidRDefault="00495E6A" w:rsidP="00495E6A">
      <w:pPr>
        <w:pStyle w:val="Legenda"/>
        <w:jc w:val="center"/>
        <w:rPr>
          <w:rFonts w:ascii="Arial" w:hAnsi="Arial" w:cs="Arial"/>
          <w:i w:val="0"/>
        </w:rPr>
      </w:pPr>
      <w:bookmarkStart w:id="505" w:name="_Toc101946521"/>
      <w:bookmarkStart w:id="506" w:name="_Toc102131795"/>
      <w:bookmarkStart w:id="507" w:name="_Toc102138364"/>
      <w:bookmarkStart w:id="508" w:name="_Toc102139135"/>
      <w:bookmarkStart w:id="509" w:name="_Toc103350451"/>
      <w:bookmarkStart w:id="510" w:name="_Toc103419916"/>
      <w:bookmarkStart w:id="511" w:name="_Toc103420361"/>
      <w:bookmarkStart w:id="512" w:name="_Toc103422638"/>
      <w:bookmarkStart w:id="513" w:name="_Toc103490839"/>
      <w:bookmarkStart w:id="514" w:name="_Toc103951004"/>
      <w:bookmarkStart w:id="515" w:name="_Toc103959284"/>
      <w:bookmarkStart w:id="516" w:name="_Toc106083643"/>
      <w:r w:rsidRPr="00565372">
        <w:rPr>
          <w:rFonts w:ascii="Arial" w:hAnsi="Arial" w:cs="Arial"/>
          <w:b/>
          <w:i w:val="0"/>
        </w:rPr>
        <w:t xml:space="preserve">Tabela </w:t>
      </w:r>
      <w:r w:rsidR="00DB33CF">
        <w:rPr>
          <w:rFonts w:ascii="Arial" w:hAnsi="Arial" w:cs="Arial"/>
          <w:b/>
          <w:i w:val="0"/>
        </w:rPr>
        <w:fldChar w:fldCharType="begin"/>
      </w:r>
      <w:r w:rsidR="00DB33CF">
        <w:rPr>
          <w:rFonts w:ascii="Arial" w:hAnsi="Arial" w:cs="Arial"/>
          <w:b/>
          <w:i w:val="0"/>
        </w:rPr>
        <w:instrText xml:space="preserve"> SEQ Tabela \* ARABIC </w:instrText>
      </w:r>
      <w:r w:rsidR="00DB33CF">
        <w:rPr>
          <w:rFonts w:ascii="Arial" w:hAnsi="Arial" w:cs="Arial"/>
          <w:b/>
          <w:i w:val="0"/>
        </w:rPr>
        <w:fldChar w:fldCharType="separate"/>
      </w:r>
      <w:r w:rsidR="002F5EDC">
        <w:rPr>
          <w:rFonts w:ascii="Arial" w:hAnsi="Arial" w:cs="Arial"/>
          <w:b/>
          <w:i w:val="0"/>
          <w:noProof/>
        </w:rPr>
        <w:t>14</w:t>
      </w:r>
      <w:r w:rsidR="00DB33CF">
        <w:rPr>
          <w:rFonts w:ascii="Arial" w:hAnsi="Arial" w:cs="Arial"/>
          <w:b/>
          <w:i w:val="0"/>
        </w:rPr>
        <w:fldChar w:fldCharType="end"/>
      </w:r>
      <w:r w:rsidRPr="00565372">
        <w:rPr>
          <w:rFonts w:ascii="Arial" w:hAnsi="Arial" w:cs="Arial"/>
          <w:b/>
          <w:i w:val="0"/>
        </w:rPr>
        <w:t>:</w:t>
      </w:r>
      <w:r w:rsidRPr="00565372">
        <w:rPr>
          <w:rFonts w:ascii="Arial" w:hAnsi="Arial" w:cs="Arial"/>
          <w:i w:val="0"/>
        </w:rPr>
        <w:t xml:space="preserve"> Pseudocódigo para a Implementação e Teste de Classificação</w:t>
      </w:r>
      <w:bookmarkEnd w:id="505"/>
      <w:bookmarkEnd w:id="506"/>
      <w:bookmarkEnd w:id="507"/>
      <w:bookmarkEnd w:id="508"/>
      <w:bookmarkEnd w:id="509"/>
      <w:bookmarkEnd w:id="510"/>
      <w:bookmarkEnd w:id="511"/>
      <w:bookmarkEnd w:id="512"/>
      <w:bookmarkEnd w:id="513"/>
      <w:bookmarkEnd w:id="514"/>
      <w:bookmarkEnd w:id="515"/>
      <w:bookmarkEnd w:id="516"/>
    </w:p>
    <w:p w14:paraId="7DE4C57F" w14:textId="77777777" w:rsidR="00495E6A" w:rsidRPr="00565372" w:rsidRDefault="00495E6A" w:rsidP="00495E6A">
      <w:pPr>
        <w:pStyle w:val="Legenda"/>
        <w:jc w:val="center"/>
        <w:rPr>
          <w:rFonts w:ascii="Arial" w:hAnsi="Arial" w:cs="Arial"/>
          <w:i w:val="0"/>
          <w:color w:val="auto"/>
        </w:rPr>
      </w:pPr>
      <w:r w:rsidRPr="00565372">
        <w:rPr>
          <w:rFonts w:ascii="Arial" w:hAnsi="Arial" w:cs="Arial"/>
          <w:i w:val="0"/>
        </w:rPr>
        <w:t>Multi-Label por Adaptação</w:t>
      </w:r>
      <w:r>
        <w:rPr>
          <w:rFonts w:ascii="Arial" w:hAnsi="Arial" w:cs="Arial"/>
          <w:i w:val="0"/>
        </w:rPr>
        <w:t xml:space="preserve"> (Do Autor)</w:t>
      </w:r>
    </w:p>
    <w:p w14:paraId="65AF004D" w14:textId="2A51F0A0" w:rsidR="00044E74" w:rsidRDefault="00044E74" w:rsidP="00044E74">
      <w:pPr>
        <w:spacing w:after="0" w:line="360" w:lineRule="auto"/>
        <w:jc w:val="both"/>
        <w:rPr>
          <w:rFonts w:ascii="Arial" w:hAnsi="Arial" w:cs="Arial"/>
          <w:color w:val="auto"/>
          <w:sz w:val="24"/>
          <w:szCs w:val="24"/>
        </w:rPr>
      </w:pPr>
    </w:p>
    <w:p w14:paraId="41DDE27E" w14:textId="77777777" w:rsidR="00044E74" w:rsidRDefault="00044E74" w:rsidP="00856A2B">
      <w:pPr>
        <w:spacing w:after="0" w:line="360" w:lineRule="auto"/>
        <w:jc w:val="both"/>
        <w:rPr>
          <w:rFonts w:ascii="Arial" w:hAnsi="Arial" w:cs="Arial"/>
          <w:b/>
          <w:bCs/>
          <w:color w:val="auto"/>
          <w:sz w:val="24"/>
          <w:szCs w:val="24"/>
        </w:rPr>
      </w:pPr>
    </w:p>
    <w:p w14:paraId="5174EE96" w14:textId="77777777" w:rsidR="00044E74" w:rsidRDefault="00044E74" w:rsidP="00856A2B">
      <w:pPr>
        <w:spacing w:after="0" w:line="360" w:lineRule="auto"/>
        <w:jc w:val="both"/>
        <w:rPr>
          <w:rFonts w:ascii="Arial" w:hAnsi="Arial" w:cs="Arial"/>
          <w:b/>
          <w:bCs/>
          <w:color w:val="auto"/>
          <w:sz w:val="24"/>
          <w:szCs w:val="24"/>
        </w:rPr>
      </w:pPr>
    </w:p>
    <w:p w14:paraId="0E7C011C" w14:textId="77777777" w:rsidR="00044E74" w:rsidRDefault="00044E74" w:rsidP="00856A2B">
      <w:pPr>
        <w:spacing w:after="0" w:line="360" w:lineRule="auto"/>
        <w:jc w:val="both"/>
        <w:rPr>
          <w:rFonts w:ascii="Arial" w:hAnsi="Arial" w:cs="Arial"/>
          <w:b/>
          <w:bCs/>
          <w:color w:val="auto"/>
          <w:sz w:val="24"/>
          <w:szCs w:val="24"/>
        </w:rPr>
      </w:pPr>
    </w:p>
    <w:p w14:paraId="1BDF7D4F" w14:textId="77777777" w:rsidR="00044E74" w:rsidRDefault="00044E74" w:rsidP="00856A2B">
      <w:pPr>
        <w:spacing w:after="0" w:line="360" w:lineRule="auto"/>
        <w:jc w:val="both"/>
        <w:rPr>
          <w:rFonts w:ascii="Arial" w:hAnsi="Arial" w:cs="Arial"/>
          <w:b/>
          <w:bCs/>
          <w:color w:val="auto"/>
          <w:sz w:val="24"/>
          <w:szCs w:val="24"/>
        </w:rPr>
      </w:pPr>
    </w:p>
    <w:p w14:paraId="3E6F3DAC" w14:textId="77777777" w:rsidR="00044E74" w:rsidRDefault="00044E74" w:rsidP="00856A2B">
      <w:pPr>
        <w:spacing w:after="0" w:line="360" w:lineRule="auto"/>
        <w:jc w:val="both"/>
        <w:rPr>
          <w:rFonts w:ascii="Arial" w:hAnsi="Arial" w:cs="Arial"/>
          <w:b/>
          <w:bCs/>
          <w:color w:val="auto"/>
          <w:sz w:val="24"/>
          <w:szCs w:val="24"/>
        </w:rPr>
      </w:pPr>
    </w:p>
    <w:p w14:paraId="5BDF8B38" w14:textId="77777777" w:rsidR="00044E74" w:rsidRDefault="00044E74" w:rsidP="00856A2B">
      <w:pPr>
        <w:spacing w:after="0" w:line="360" w:lineRule="auto"/>
        <w:jc w:val="both"/>
        <w:rPr>
          <w:rFonts w:ascii="Arial" w:hAnsi="Arial" w:cs="Arial"/>
          <w:b/>
          <w:bCs/>
          <w:color w:val="auto"/>
          <w:sz w:val="24"/>
          <w:szCs w:val="24"/>
        </w:rPr>
      </w:pPr>
    </w:p>
    <w:p w14:paraId="7DD15B53" w14:textId="77777777" w:rsidR="00044E74" w:rsidRDefault="00044E74" w:rsidP="00856A2B">
      <w:pPr>
        <w:spacing w:after="0" w:line="360" w:lineRule="auto"/>
        <w:jc w:val="both"/>
        <w:rPr>
          <w:rFonts w:ascii="Arial" w:hAnsi="Arial" w:cs="Arial"/>
          <w:b/>
          <w:bCs/>
          <w:color w:val="auto"/>
          <w:sz w:val="24"/>
          <w:szCs w:val="24"/>
        </w:rPr>
      </w:pPr>
    </w:p>
    <w:p w14:paraId="771D6819" w14:textId="77777777" w:rsidR="00044E74" w:rsidRDefault="00044E74" w:rsidP="00856A2B">
      <w:pPr>
        <w:spacing w:after="0" w:line="360" w:lineRule="auto"/>
        <w:jc w:val="both"/>
        <w:rPr>
          <w:rFonts w:ascii="Arial" w:hAnsi="Arial" w:cs="Arial"/>
          <w:b/>
          <w:bCs/>
          <w:color w:val="auto"/>
          <w:sz w:val="24"/>
          <w:szCs w:val="24"/>
        </w:rPr>
      </w:pPr>
    </w:p>
    <w:p w14:paraId="3EB3C0B8" w14:textId="77777777" w:rsidR="00044E74" w:rsidRDefault="00044E74" w:rsidP="00856A2B">
      <w:pPr>
        <w:spacing w:after="0" w:line="360" w:lineRule="auto"/>
        <w:jc w:val="both"/>
        <w:rPr>
          <w:rFonts w:ascii="Arial" w:hAnsi="Arial" w:cs="Arial"/>
          <w:b/>
          <w:bCs/>
          <w:color w:val="auto"/>
          <w:sz w:val="24"/>
          <w:szCs w:val="24"/>
        </w:rPr>
      </w:pPr>
    </w:p>
    <w:p w14:paraId="29F39969" w14:textId="77777777" w:rsidR="00044E74" w:rsidRDefault="00044E74" w:rsidP="00856A2B">
      <w:pPr>
        <w:spacing w:after="0" w:line="360" w:lineRule="auto"/>
        <w:jc w:val="both"/>
        <w:rPr>
          <w:rFonts w:ascii="Arial" w:hAnsi="Arial" w:cs="Arial"/>
          <w:b/>
          <w:bCs/>
          <w:color w:val="auto"/>
          <w:sz w:val="24"/>
          <w:szCs w:val="24"/>
        </w:rPr>
      </w:pPr>
    </w:p>
    <w:p w14:paraId="1F0258B7" w14:textId="77777777" w:rsidR="00044E74" w:rsidRDefault="00044E74" w:rsidP="00856A2B">
      <w:pPr>
        <w:spacing w:after="0" w:line="360" w:lineRule="auto"/>
        <w:jc w:val="both"/>
        <w:rPr>
          <w:rFonts w:ascii="Arial" w:hAnsi="Arial" w:cs="Arial"/>
          <w:b/>
          <w:bCs/>
          <w:color w:val="auto"/>
          <w:sz w:val="24"/>
          <w:szCs w:val="24"/>
        </w:rPr>
      </w:pPr>
    </w:p>
    <w:p w14:paraId="2DD6D982" w14:textId="77777777" w:rsidR="00044E74" w:rsidRDefault="00044E74" w:rsidP="00856A2B">
      <w:pPr>
        <w:spacing w:after="0" w:line="360" w:lineRule="auto"/>
        <w:jc w:val="both"/>
        <w:rPr>
          <w:rFonts w:ascii="Arial" w:hAnsi="Arial" w:cs="Arial"/>
          <w:b/>
          <w:bCs/>
          <w:color w:val="auto"/>
          <w:sz w:val="24"/>
          <w:szCs w:val="24"/>
        </w:rPr>
      </w:pPr>
    </w:p>
    <w:p w14:paraId="441E0DB0" w14:textId="77777777" w:rsidR="00044E74" w:rsidRDefault="00044E74" w:rsidP="00856A2B">
      <w:pPr>
        <w:spacing w:after="0" w:line="360" w:lineRule="auto"/>
        <w:jc w:val="both"/>
        <w:rPr>
          <w:rFonts w:ascii="Arial" w:hAnsi="Arial" w:cs="Arial"/>
          <w:b/>
          <w:bCs/>
          <w:color w:val="auto"/>
          <w:sz w:val="24"/>
          <w:szCs w:val="24"/>
        </w:rPr>
      </w:pPr>
    </w:p>
    <w:p w14:paraId="2617D03D" w14:textId="77777777" w:rsidR="00044E74" w:rsidRDefault="00044E74" w:rsidP="00856A2B">
      <w:pPr>
        <w:spacing w:after="0" w:line="360" w:lineRule="auto"/>
        <w:jc w:val="both"/>
        <w:rPr>
          <w:rFonts w:ascii="Arial" w:hAnsi="Arial" w:cs="Arial"/>
          <w:b/>
          <w:bCs/>
          <w:color w:val="auto"/>
          <w:sz w:val="24"/>
          <w:szCs w:val="24"/>
        </w:rPr>
      </w:pPr>
    </w:p>
    <w:p w14:paraId="5FDE6BC1" w14:textId="77777777" w:rsidR="00044E74" w:rsidRDefault="00044E74" w:rsidP="00856A2B">
      <w:pPr>
        <w:spacing w:after="0" w:line="360" w:lineRule="auto"/>
        <w:jc w:val="both"/>
        <w:rPr>
          <w:rFonts w:ascii="Arial" w:hAnsi="Arial" w:cs="Arial"/>
          <w:b/>
          <w:bCs/>
          <w:color w:val="auto"/>
          <w:sz w:val="24"/>
          <w:szCs w:val="24"/>
        </w:rPr>
      </w:pPr>
    </w:p>
    <w:p w14:paraId="7C0378E5" w14:textId="77777777" w:rsidR="00044E74" w:rsidRDefault="00044E74" w:rsidP="00856A2B">
      <w:pPr>
        <w:spacing w:after="0" w:line="360" w:lineRule="auto"/>
        <w:jc w:val="both"/>
        <w:rPr>
          <w:rFonts w:ascii="Arial" w:hAnsi="Arial" w:cs="Arial"/>
          <w:b/>
          <w:bCs/>
          <w:color w:val="auto"/>
          <w:sz w:val="24"/>
          <w:szCs w:val="24"/>
        </w:rPr>
      </w:pPr>
    </w:p>
    <w:p w14:paraId="78729020" w14:textId="77777777" w:rsidR="00044E74" w:rsidRDefault="00044E74" w:rsidP="00856A2B">
      <w:pPr>
        <w:spacing w:after="0" w:line="360" w:lineRule="auto"/>
        <w:jc w:val="both"/>
        <w:rPr>
          <w:rFonts w:ascii="Arial" w:hAnsi="Arial" w:cs="Arial"/>
          <w:b/>
          <w:bCs/>
          <w:color w:val="auto"/>
          <w:sz w:val="24"/>
          <w:szCs w:val="24"/>
        </w:rPr>
      </w:pPr>
    </w:p>
    <w:p w14:paraId="27C9AB37" w14:textId="77777777" w:rsidR="00044E74" w:rsidRDefault="00044E74" w:rsidP="00856A2B">
      <w:pPr>
        <w:spacing w:after="0" w:line="360" w:lineRule="auto"/>
        <w:jc w:val="both"/>
        <w:rPr>
          <w:rFonts w:ascii="Arial" w:hAnsi="Arial" w:cs="Arial"/>
          <w:b/>
          <w:bCs/>
          <w:color w:val="auto"/>
          <w:sz w:val="24"/>
          <w:szCs w:val="24"/>
        </w:rPr>
      </w:pPr>
    </w:p>
    <w:p w14:paraId="023676B2" w14:textId="77777777" w:rsidR="00044E74" w:rsidRDefault="00044E74" w:rsidP="00856A2B">
      <w:pPr>
        <w:spacing w:after="0" w:line="360" w:lineRule="auto"/>
        <w:jc w:val="both"/>
        <w:rPr>
          <w:rFonts w:ascii="Arial" w:hAnsi="Arial" w:cs="Arial"/>
          <w:b/>
          <w:bCs/>
          <w:color w:val="auto"/>
          <w:sz w:val="24"/>
          <w:szCs w:val="24"/>
        </w:rPr>
      </w:pPr>
    </w:p>
    <w:p w14:paraId="6E33AA3C" w14:textId="7E744A5A" w:rsidR="00552083" w:rsidRPr="00C32F5C" w:rsidRDefault="00856A2B" w:rsidP="00C32F5C">
      <w:pPr>
        <w:pStyle w:val="Ttulo1"/>
        <w:numPr>
          <w:ilvl w:val="0"/>
          <w:numId w:val="0"/>
        </w:numPr>
        <w:spacing w:after="0" w:line="360" w:lineRule="auto"/>
        <w:rPr>
          <w:rFonts w:ascii="Arial" w:hAnsi="Arial" w:cs="Arial"/>
          <w:b/>
          <w:caps/>
          <w:color w:val="auto"/>
          <w:sz w:val="24"/>
          <w:szCs w:val="24"/>
        </w:rPr>
      </w:pPr>
      <w:bookmarkStart w:id="517" w:name="_Toc106083720"/>
      <w:r w:rsidRPr="00C32F5C">
        <w:rPr>
          <w:rFonts w:ascii="Arial" w:hAnsi="Arial" w:cs="Arial"/>
          <w:b/>
          <w:caps/>
          <w:color w:val="auto"/>
          <w:sz w:val="24"/>
          <w:szCs w:val="24"/>
        </w:rPr>
        <w:t>4 RESULTADOS DOS TESTES</w:t>
      </w:r>
      <w:bookmarkEnd w:id="517"/>
    </w:p>
    <w:p w14:paraId="42D537C1" w14:textId="202D80C0" w:rsidR="00856A2B" w:rsidRDefault="00856A2B" w:rsidP="00856A2B">
      <w:pPr>
        <w:spacing w:after="0" w:line="360" w:lineRule="auto"/>
        <w:jc w:val="both"/>
        <w:rPr>
          <w:rFonts w:ascii="Arial" w:hAnsi="Arial" w:cs="Arial"/>
          <w:color w:val="auto"/>
          <w:sz w:val="24"/>
          <w:szCs w:val="24"/>
        </w:rPr>
      </w:pPr>
    </w:p>
    <w:p w14:paraId="7F2A5726" w14:textId="3A445CE8" w:rsidR="00856A2B" w:rsidRDefault="00856A2B" w:rsidP="00856A2B">
      <w:pPr>
        <w:pStyle w:val="Ttulo1"/>
        <w:numPr>
          <w:ilvl w:val="0"/>
          <w:numId w:val="0"/>
        </w:numPr>
        <w:spacing w:after="0" w:line="360" w:lineRule="auto"/>
        <w:rPr>
          <w:rFonts w:ascii="Arial" w:hAnsi="Arial" w:cs="Arial"/>
          <w:b/>
          <w:color w:val="auto"/>
          <w:sz w:val="24"/>
          <w:szCs w:val="24"/>
        </w:rPr>
      </w:pPr>
      <w:bookmarkStart w:id="518" w:name="_Toc106083721"/>
      <w:r>
        <w:rPr>
          <w:rFonts w:ascii="Arial" w:hAnsi="Arial" w:cs="Arial"/>
          <w:b/>
          <w:color w:val="auto"/>
          <w:sz w:val="24"/>
          <w:szCs w:val="24"/>
        </w:rPr>
        <w:t>4.1</w:t>
      </w:r>
      <w:r w:rsidRPr="00875B43">
        <w:rPr>
          <w:rFonts w:ascii="Arial" w:hAnsi="Arial" w:cs="Arial"/>
          <w:b/>
          <w:color w:val="auto"/>
          <w:sz w:val="24"/>
          <w:szCs w:val="24"/>
        </w:rPr>
        <w:t xml:space="preserve"> Implementação</w:t>
      </w:r>
      <w:r>
        <w:rPr>
          <w:rFonts w:ascii="Arial" w:hAnsi="Arial" w:cs="Arial"/>
          <w:b/>
          <w:color w:val="auto"/>
          <w:sz w:val="24"/>
          <w:szCs w:val="24"/>
        </w:rPr>
        <w:t xml:space="preserve"> de Novo Algorit</w:t>
      </w:r>
      <w:r w:rsidRPr="00D327B8">
        <w:rPr>
          <w:rFonts w:ascii="Arial" w:hAnsi="Arial" w:cs="Arial"/>
          <w:b/>
          <w:color w:val="auto"/>
          <w:sz w:val="24"/>
          <w:szCs w:val="24"/>
        </w:rPr>
        <w:t>mo de</w:t>
      </w:r>
      <w:r>
        <w:rPr>
          <w:rFonts w:ascii="Arial" w:hAnsi="Arial" w:cs="Arial"/>
          <w:b/>
          <w:color w:val="auto"/>
          <w:sz w:val="24"/>
          <w:szCs w:val="24"/>
        </w:rPr>
        <w:t xml:space="preserve"> Seleção de Features por </w:t>
      </w:r>
      <w:r w:rsidRPr="00D327B8">
        <w:rPr>
          <w:rFonts w:ascii="Arial" w:hAnsi="Arial" w:cs="Arial"/>
          <w:b/>
          <w:color w:val="auto"/>
          <w:sz w:val="24"/>
          <w:szCs w:val="24"/>
        </w:rPr>
        <w:t>Florestas Aleatórias (</w:t>
      </w:r>
      <w:r w:rsidRPr="00D327B8">
        <w:rPr>
          <w:rFonts w:ascii="Arial" w:hAnsi="Arial" w:cs="Arial"/>
          <w:b/>
          <w:i/>
          <w:color w:val="auto"/>
          <w:sz w:val="24"/>
          <w:szCs w:val="24"/>
        </w:rPr>
        <w:t>Random Forests</w:t>
      </w:r>
      <w:r w:rsidRPr="00D327B8">
        <w:rPr>
          <w:rFonts w:ascii="Arial" w:hAnsi="Arial" w:cs="Arial"/>
          <w:b/>
          <w:color w:val="auto"/>
          <w:sz w:val="24"/>
          <w:szCs w:val="24"/>
        </w:rPr>
        <w:t>)</w:t>
      </w:r>
      <w:bookmarkEnd w:id="518"/>
    </w:p>
    <w:p w14:paraId="0CB10C1C" w14:textId="0057A2C5" w:rsidR="00856A2B" w:rsidRDefault="00856A2B" w:rsidP="00856A2B">
      <w:pPr>
        <w:spacing w:after="0" w:line="360" w:lineRule="auto"/>
        <w:jc w:val="both"/>
        <w:rPr>
          <w:rFonts w:ascii="Arial" w:hAnsi="Arial" w:cs="Arial"/>
          <w:color w:val="auto"/>
          <w:sz w:val="24"/>
          <w:szCs w:val="24"/>
        </w:rPr>
      </w:pPr>
    </w:p>
    <w:p w14:paraId="3F9D5105" w14:textId="55ECBECE"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 experimento, observou-se que a redução de tempo de processamento da ordem da razão do tamanho do arquivo com todos os ataques pela média de tamanho dos arquivos de ataque separados. A redução do tempo de proce</w:t>
      </w:r>
      <w:r w:rsidR="00963366">
        <w:rPr>
          <w:rFonts w:ascii="Arial" w:hAnsi="Arial" w:cs="Arial"/>
          <w:color w:val="auto"/>
          <w:sz w:val="24"/>
          <w:szCs w:val="24"/>
        </w:rPr>
        <w:t>ssamento é mostrada na Figura 15</w:t>
      </w:r>
      <w:r>
        <w:rPr>
          <w:rFonts w:ascii="Arial" w:hAnsi="Arial" w:cs="Arial"/>
          <w:color w:val="auto"/>
          <w:sz w:val="24"/>
          <w:szCs w:val="24"/>
        </w:rPr>
        <w:t>.</w:t>
      </w:r>
    </w:p>
    <w:p w14:paraId="113A06A9" w14:textId="77777777" w:rsidR="00E70167" w:rsidRDefault="00E70167" w:rsidP="00E70167">
      <w:pPr>
        <w:spacing w:after="0" w:line="360" w:lineRule="auto"/>
        <w:ind w:firstLine="709"/>
        <w:jc w:val="both"/>
        <w:rPr>
          <w:rFonts w:ascii="Arial" w:hAnsi="Arial" w:cs="Arial"/>
          <w:color w:val="auto"/>
          <w:sz w:val="24"/>
          <w:szCs w:val="24"/>
        </w:rPr>
      </w:pPr>
    </w:p>
    <w:p w14:paraId="7A1E2CB3" w14:textId="77777777" w:rsidR="00E70167" w:rsidRDefault="00E70167" w:rsidP="00E70167">
      <w:pPr>
        <w:keepNext/>
        <w:spacing w:after="0" w:line="360" w:lineRule="auto"/>
        <w:ind w:firstLine="709"/>
        <w:jc w:val="both"/>
      </w:pPr>
      <w:r>
        <w:rPr>
          <w:noProof/>
          <w:lang w:eastAsia="pt-BR"/>
        </w:rPr>
        <w:drawing>
          <wp:inline distT="0" distB="0" distL="0" distR="0" wp14:anchorId="6A1C85D3" wp14:editId="6346EC68">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2A5CEC7" w14:textId="5606C2C0" w:rsidR="00E70167" w:rsidRPr="00584404" w:rsidRDefault="00E70167" w:rsidP="00E70167">
      <w:pPr>
        <w:pStyle w:val="Legenda"/>
        <w:jc w:val="both"/>
        <w:rPr>
          <w:rFonts w:ascii="Arial" w:hAnsi="Arial" w:cs="Arial"/>
          <w:i w:val="0"/>
        </w:rPr>
      </w:pPr>
      <w:bookmarkStart w:id="519" w:name="_Toc103420566"/>
      <w:bookmarkStart w:id="520" w:name="_Toc103421029"/>
      <w:bookmarkStart w:id="521" w:name="_Toc103421522"/>
      <w:bookmarkStart w:id="522" w:name="_Toc103422065"/>
      <w:bookmarkStart w:id="523" w:name="_Toc103422380"/>
      <w:bookmarkStart w:id="524" w:name="_Toc103422604"/>
      <w:bookmarkStart w:id="525" w:name="_Toc103422770"/>
      <w:bookmarkStart w:id="526" w:name="_Toc103490792"/>
      <w:bookmarkStart w:id="527" w:name="_Toc103497779"/>
      <w:bookmarkStart w:id="528" w:name="_Toc103499068"/>
      <w:bookmarkStart w:id="529" w:name="_Toc103958611"/>
      <w:bookmarkStart w:id="530" w:name="_Toc103959222"/>
      <w:bookmarkStart w:id="531" w:name="_Toc106083340"/>
      <w:bookmarkStart w:id="532" w:name="_Toc106083554"/>
      <w:r w:rsidRPr="00584404">
        <w:rPr>
          <w:rFonts w:ascii="Arial" w:hAnsi="Arial" w:cs="Arial"/>
          <w:b/>
          <w:i w:val="0"/>
        </w:rPr>
        <w:t xml:space="preserve">Figura </w:t>
      </w:r>
      <w:r w:rsidRPr="00584404">
        <w:rPr>
          <w:rFonts w:ascii="Arial" w:hAnsi="Arial" w:cs="Arial"/>
          <w:b/>
          <w:i w:val="0"/>
        </w:rPr>
        <w:fldChar w:fldCharType="begin"/>
      </w:r>
      <w:r w:rsidRPr="00584404">
        <w:rPr>
          <w:rFonts w:ascii="Arial" w:hAnsi="Arial" w:cs="Arial"/>
          <w:b/>
          <w:i w:val="0"/>
        </w:rPr>
        <w:instrText xml:space="preserve"> SEQ Figura \* ARABIC </w:instrText>
      </w:r>
      <w:r w:rsidRPr="00584404">
        <w:rPr>
          <w:rFonts w:ascii="Arial" w:hAnsi="Arial" w:cs="Arial"/>
          <w:b/>
          <w:i w:val="0"/>
        </w:rPr>
        <w:fldChar w:fldCharType="separate"/>
      </w:r>
      <w:r w:rsidR="002F5EDC">
        <w:rPr>
          <w:rFonts w:ascii="Arial" w:hAnsi="Arial" w:cs="Arial"/>
          <w:b/>
          <w:i w:val="0"/>
          <w:noProof/>
        </w:rPr>
        <w:t>15</w:t>
      </w:r>
      <w:r w:rsidRPr="00584404">
        <w:rPr>
          <w:rFonts w:ascii="Arial" w:hAnsi="Arial" w:cs="Arial"/>
          <w:b/>
          <w:i w:val="0"/>
        </w:rPr>
        <w:fldChar w:fldCharType="end"/>
      </w:r>
      <w:r w:rsidRPr="00584404">
        <w:rPr>
          <w:rFonts w:ascii="Arial" w:hAnsi="Arial" w:cs="Arial"/>
          <w:b/>
          <w:i w:val="0"/>
        </w:rPr>
        <w:t>:</w:t>
      </w:r>
      <w:r w:rsidRPr="00584404">
        <w:rPr>
          <w:rFonts w:ascii="Arial" w:hAnsi="Arial" w:cs="Arial"/>
          <w:i w:val="0"/>
        </w:rPr>
        <w:t xml:space="preserve"> Redução do Tempo de Processamento de Seleção de Features (Do Autor)</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14:paraId="5DFA9CF4" w14:textId="77777777" w:rsidR="00E70167" w:rsidRDefault="00E70167" w:rsidP="00E70167">
      <w:pPr>
        <w:spacing w:after="0" w:line="360" w:lineRule="auto"/>
        <w:ind w:firstLine="709"/>
        <w:jc w:val="both"/>
        <w:rPr>
          <w:rFonts w:ascii="Arial" w:hAnsi="Arial" w:cs="Arial"/>
          <w:color w:val="auto"/>
          <w:sz w:val="24"/>
          <w:szCs w:val="24"/>
        </w:rPr>
      </w:pPr>
    </w:p>
    <w:p w14:paraId="726435CC" w14:textId="77777777"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impacto do novo algorítimo de seleção de </w:t>
      </w:r>
      <w:r w:rsidRPr="002B02FF">
        <w:rPr>
          <w:rFonts w:ascii="Arial" w:hAnsi="Arial" w:cs="Arial"/>
          <w:i/>
          <w:color w:val="auto"/>
          <w:sz w:val="24"/>
          <w:szCs w:val="24"/>
        </w:rPr>
        <w:t>Features</w:t>
      </w:r>
      <w:r>
        <w:rPr>
          <w:rFonts w:ascii="Arial" w:hAnsi="Arial" w:cs="Arial"/>
          <w:color w:val="auto"/>
          <w:sz w:val="24"/>
          <w:szCs w:val="24"/>
        </w:rPr>
        <w:t xml:space="preserve"> na sua importância acumulada do conjunto de Features selecionadas pode se avaliado utilizando o conceito de Grau de Aderência:</w:t>
      </w:r>
    </w:p>
    <w:p w14:paraId="4C9ECA74" w14:textId="02A19D02" w:rsidR="00E70167" w:rsidRDefault="00E70167" w:rsidP="00E70167">
      <w:pPr>
        <w:spacing w:after="0" w:line="360" w:lineRule="auto"/>
        <w:ind w:firstLine="709"/>
        <w:rPr>
          <w:rFonts w:ascii="Arial" w:hAnsi="Arial" w:cs="Arial"/>
          <w:color w:val="auto"/>
          <w:sz w:val="24"/>
          <w:szCs w:val="24"/>
        </w:rPr>
      </w:pPr>
    </w:p>
    <w:p w14:paraId="0D110AEE" w14:textId="3015E87F" w:rsidR="00F22DCE" w:rsidRPr="007617D8" w:rsidRDefault="00F22DCE" w:rsidP="00E70167">
      <w:pPr>
        <w:spacing w:after="0" w:line="360" w:lineRule="auto"/>
        <w:ind w:firstLine="709"/>
        <w:rPr>
          <w:rFonts w:ascii="Arial" w:hAnsi="Arial" w:cs="Arial"/>
          <w:color w:val="auto"/>
          <w:sz w:val="24"/>
          <w:szCs w:val="24"/>
        </w:rPr>
      </w:pPr>
      <m:oMathPara>
        <m:oMath>
          <m:r>
            <w:rPr>
              <w:rFonts w:ascii="Cambria Math" w:hAnsi="Cambria Math" w:cs="Arial"/>
              <w:color w:val="auto"/>
              <w:sz w:val="24"/>
              <w:szCs w:val="24"/>
            </w:rPr>
            <m:t>Grau de Aderência=</m:t>
          </m:r>
          <m:f>
            <m:fPr>
              <m:ctrlPr>
                <w:rPr>
                  <w:rFonts w:ascii="Cambria Math" w:hAnsi="Cambria Math" w:cs="Arial"/>
                  <w:i/>
                  <w:color w:val="auto"/>
                  <w:sz w:val="24"/>
                  <w:szCs w:val="24"/>
                </w:rPr>
              </m:ctrlPr>
            </m:fPr>
            <m:num>
              <m:r>
                <w:rPr>
                  <w:rFonts w:ascii="Cambria Math" w:hAnsi="Cambria Math" w:cs="Arial"/>
                  <w:color w:val="auto"/>
                  <w:sz w:val="24"/>
                  <w:szCs w:val="24"/>
                </w:rPr>
                <m:t>Número de Features Intercessão entre 2 Conjuntos de Seleção</m:t>
              </m:r>
            </m:num>
            <m:den>
              <m:r>
                <w:rPr>
                  <w:rFonts w:ascii="Cambria Math" w:hAnsi="Cambria Math" w:cs="Arial"/>
                  <w:color w:val="auto"/>
                  <w:sz w:val="24"/>
                  <w:szCs w:val="24"/>
                </w:rPr>
                <m:t>Número de Features Selecionadas</m:t>
              </m:r>
            </m:den>
          </m:f>
        </m:oMath>
      </m:oMathPara>
    </w:p>
    <w:p w14:paraId="6111A1B5" w14:textId="522DDEF3" w:rsidR="00F22DCE" w:rsidRDefault="00F22DCE" w:rsidP="00E70167">
      <w:pPr>
        <w:spacing w:after="0" w:line="360" w:lineRule="auto"/>
        <w:ind w:firstLine="709"/>
        <w:rPr>
          <w:rFonts w:ascii="Arial" w:hAnsi="Arial" w:cs="Arial"/>
          <w:color w:val="auto"/>
          <w:sz w:val="24"/>
          <w:szCs w:val="24"/>
        </w:rPr>
      </w:pPr>
    </w:p>
    <w:p w14:paraId="129B0957" w14:textId="674D654C" w:rsidR="00EA5C46" w:rsidRPr="00EA5C46" w:rsidRDefault="00EA5C46" w:rsidP="00E70167">
      <w:pPr>
        <w:spacing w:after="0" w:line="360" w:lineRule="auto"/>
        <w:ind w:firstLine="709"/>
        <w:rPr>
          <w:rFonts w:ascii="Arial" w:hAnsi="Arial" w:cs="Arial"/>
          <w:color w:val="FF0000"/>
          <w:sz w:val="24"/>
          <w:szCs w:val="24"/>
        </w:rPr>
      </w:pPr>
    </w:p>
    <w:p w14:paraId="0CFF1B01" w14:textId="77777777" w:rsidR="00EA5C46" w:rsidRDefault="00EA5C46" w:rsidP="00E70167">
      <w:pPr>
        <w:spacing w:after="0" w:line="360" w:lineRule="auto"/>
        <w:ind w:firstLine="709"/>
        <w:rPr>
          <w:rFonts w:ascii="Arial" w:hAnsi="Arial" w:cs="Arial"/>
          <w:color w:val="auto"/>
          <w:sz w:val="24"/>
          <w:szCs w:val="24"/>
        </w:rPr>
      </w:pPr>
    </w:p>
    <w:p w14:paraId="46C0E8BF" w14:textId="67C96FEF" w:rsidR="00E70167" w:rsidRDefault="00963366" w:rsidP="00E70167">
      <w:pPr>
        <w:spacing w:after="0" w:line="360" w:lineRule="auto"/>
        <w:ind w:firstLine="709"/>
        <w:rPr>
          <w:rFonts w:ascii="Arial" w:hAnsi="Arial" w:cs="Arial"/>
          <w:color w:val="auto"/>
          <w:sz w:val="24"/>
          <w:szCs w:val="24"/>
        </w:rPr>
      </w:pPr>
      <w:r>
        <w:rPr>
          <w:rFonts w:ascii="Arial" w:hAnsi="Arial" w:cs="Arial"/>
          <w:color w:val="auto"/>
          <w:sz w:val="24"/>
          <w:szCs w:val="24"/>
        </w:rPr>
        <w:lastRenderedPageBreak/>
        <w:t>A Figura 16</w:t>
      </w:r>
      <w:r w:rsidR="00E70167">
        <w:rPr>
          <w:rFonts w:ascii="Arial" w:hAnsi="Arial" w:cs="Arial"/>
          <w:color w:val="auto"/>
          <w:sz w:val="24"/>
          <w:szCs w:val="24"/>
        </w:rPr>
        <w:t xml:space="preserve"> ilustra o conceito de </w:t>
      </w:r>
      <w:r w:rsidR="00CB3898">
        <w:rPr>
          <w:rFonts w:ascii="Arial" w:hAnsi="Arial" w:cs="Arial"/>
          <w:color w:val="auto"/>
          <w:sz w:val="24"/>
          <w:szCs w:val="24"/>
        </w:rPr>
        <w:t>grau de aderência</w:t>
      </w:r>
      <w:r w:rsidR="00E70167">
        <w:rPr>
          <w:rFonts w:ascii="Arial" w:hAnsi="Arial" w:cs="Arial"/>
          <w:color w:val="auto"/>
          <w:sz w:val="24"/>
          <w:szCs w:val="24"/>
        </w:rPr>
        <w:t>.</w:t>
      </w:r>
      <w:r w:rsidR="00CB3898">
        <w:rPr>
          <w:rFonts w:ascii="Arial" w:hAnsi="Arial" w:cs="Arial"/>
          <w:color w:val="auto"/>
          <w:sz w:val="24"/>
          <w:szCs w:val="24"/>
        </w:rPr>
        <w:t xml:space="preserve"> Nesse caso o grau de aderência é calculado pela razão do número de </w:t>
      </w:r>
      <w:r w:rsidR="00CB3898" w:rsidRPr="00402268">
        <w:rPr>
          <w:rFonts w:ascii="Arial" w:hAnsi="Arial" w:cs="Arial"/>
          <w:i/>
          <w:color w:val="auto"/>
          <w:sz w:val="24"/>
          <w:szCs w:val="24"/>
        </w:rPr>
        <w:t>Features</w:t>
      </w:r>
      <w:r w:rsidR="00CB3898">
        <w:rPr>
          <w:rFonts w:ascii="Arial" w:hAnsi="Arial" w:cs="Arial"/>
          <w:color w:val="auto"/>
          <w:sz w:val="24"/>
          <w:szCs w:val="24"/>
        </w:rPr>
        <w:t xml:space="preserve"> da Intercessão entre os dois conjuntos de seleção e número de Features selecionadas. </w:t>
      </w:r>
      <w:r w:rsidR="00DA3F4C">
        <w:rPr>
          <w:rFonts w:ascii="Arial" w:hAnsi="Arial" w:cs="Arial"/>
          <w:color w:val="auto"/>
          <w:sz w:val="24"/>
          <w:szCs w:val="24"/>
        </w:rPr>
        <w:t>Dessa forma</w:t>
      </w:r>
      <w:r w:rsidR="00CB3898">
        <w:rPr>
          <w:rFonts w:ascii="Arial" w:hAnsi="Arial" w:cs="Arial"/>
          <w:color w:val="auto"/>
          <w:sz w:val="24"/>
          <w:szCs w:val="24"/>
        </w:rPr>
        <w:t>, o g</w:t>
      </w:r>
      <w:r w:rsidR="00402268">
        <w:rPr>
          <w:rFonts w:ascii="Arial" w:hAnsi="Arial" w:cs="Arial"/>
          <w:color w:val="auto"/>
          <w:sz w:val="24"/>
          <w:szCs w:val="24"/>
        </w:rPr>
        <w:t xml:space="preserve">rau de aderência é </w:t>
      </w:r>
      <w:r w:rsidR="00CB3898">
        <w:rPr>
          <w:rFonts w:ascii="Arial" w:hAnsi="Arial" w:cs="Arial"/>
          <w:color w:val="auto"/>
          <w:sz w:val="24"/>
          <w:szCs w:val="24"/>
        </w:rPr>
        <w:t>de 13/20 ou 65% para 20 Features selecionadas.</w:t>
      </w:r>
    </w:p>
    <w:p w14:paraId="71ADB8C2" w14:textId="77777777" w:rsidR="00E70167" w:rsidRDefault="00E70167" w:rsidP="00E70167">
      <w:pPr>
        <w:spacing w:after="0" w:line="360" w:lineRule="auto"/>
        <w:ind w:firstLine="709"/>
        <w:rPr>
          <w:rFonts w:ascii="Arial" w:hAnsi="Arial" w:cs="Arial"/>
          <w:color w:val="auto"/>
          <w:sz w:val="24"/>
          <w:szCs w:val="24"/>
        </w:rPr>
      </w:pPr>
    </w:p>
    <w:p w14:paraId="52B33779" w14:textId="77777777" w:rsidR="00E70167" w:rsidRDefault="00E70167" w:rsidP="00E70167">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2192" behindDoc="1" locked="0" layoutInCell="1" allowOverlap="1" wp14:anchorId="32E83C2E" wp14:editId="125987DB">
                <wp:simplePos x="0" y="0"/>
                <wp:positionH relativeFrom="column">
                  <wp:posOffset>146050</wp:posOffset>
                </wp:positionH>
                <wp:positionV relativeFrom="paragraph">
                  <wp:posOffset>3829050</wp:posOffset>
                </wp:positionV>
                <wp:extent cx="5438775" cy="635"/>
                <wp:effectExtent l="0" t="0" r="0" b="0"/>
                <wp:wrapTight wrapText="bothSides">
                  <wp:wrapPolygon edited="0">
                    <wp:start x="0" y="0"/>
                    <wp:lineTo x="0" y="21600"/>
                    <wp:lineTo x="21600" y="21600"/>
                    <wp:lineTo x="21600" y="0"/>
                  </wp:wrapPolygon>
                </wp:wrapTight>
                <wp:docPr id="50" name="Caixa de Texto 50"/>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AE35CEE" w14:textId="141C9802" w:rsidR="002A5A6F" w:rsidRPr="004736D8" w:rsidRDefault="002A5A6F" w:rsidP="00E70167">
                            <w:pPr>
                              <w:pStyle w:val="Legenda"/>
                              <w:rPr>
                                <w:rFonts w:ascii="Arial" w:hAnsi="Arial" w:cs="Arial"/>
                                <w:i w:val="0"/>
                                <w:noProof/>
                              </w:rPr>
                            </w:pPr>
                            <w:bookmarkStart w:id="533" w:name="_Toc103421030"/>
                            <w:bookmarkStart w:id="534" w:name="_Toc103421523"/>
                            <w:bookmarkStart w:id="535" w:name="_Toc103422066"/>
                            <w:bookmarkStart w:id="536" w:name="_Toc103422381"/>
                            <w:bookmarkStart w:id="537" w:name="_Toc103422605"/>
                            <w:bookmarkStart w:id="538" w:name="_Toc103422771"/>
                            <w:bookmarkStart w:id="539" w:name="_Toc103490793"/>
                            <w:bookmarkStart w:id="540" w:name="_Toc103497780"/>
                            <w:bookmarkStart w:id="541" w:name="_Toc103499069"/>
                            <w:bookmarkStart w:id="542" w:name="_Toc103958612"/>
                            <w:bookmarkStart w:id="543" w:name="_Toc103959223"/>
                            <w:bookmarkStart w:id="544" w:name="_Toc106083341"/>
                            <w:bookmarkStart w:id="545" w:name="_Toc106083555"/>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533"/>
                            <w:bookmarkEnd w:id="534"/>
                            <w:bookmarkEnd w:id="535"/>
                            <w:bookmarkEnd w:id="536"/>
                            <w:bookmarkEnd w:id="537"/>
                            <w:bookmarkEnd w:id="538"/>
                            <w:bookmarkEnd w:id="539"/>
                            <w:bookmarkEnd w:id="540"/>
                            <w:bookmarkEnd w:id="541"/>
                            <w:bookmarkEnd w:id="542"/>
                            <w:bookmarkEnd w:id="543"/>
                            <w:bookmarkEnd w:id="544"/>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E83C2E" id="Caixa de Texto 50" o:spid="_x0000_s1036" type="#_x0000_t202" style="position:absolute;left:0;text-align:left;margin-left:11.5pt;margin-top:301.5pt;width:428.25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" stroked="f">
                <v:textbox style="mso-fit-shape-to-text:t" inset="0,0,0,0">
                  <w:txbxContent>
                    <w:p w14:paraId="4AE35CEE" w14:textId="141C9802" w:rsidR="002A5A6F" w:rsidRPr="004736D8" w:rsidRDefault="002A5A6F" w:rsidP="00E70167">
                      <w:pPr>
                        <w:pStyle w:val="Legenda"/>
                        <w:rPr>
                          <w:rFonts w:ascii="Arial" w:hAnsi="Arial" w:cs="Arial"/>
                          <w:i w:val="0"/>
                          <w:noProof/>
                        </w:rPr>
                      </w:pPr>
                      <w:bookmarkStart w:id="765" w:name="_Toc103421030"/>
                      <w:bookmarkStart w:id="766" w:name="_Toc103421523"/>
                      <w:bookmarkStart w:id="767" w:name="_Toc103422066"/>
                      <w:bookmarkStart w:id="768" w:name="_Toc103422381"/>
                      <w:bookmarkStart w:id="769" w:name="_Toc103422605"/>
                      <w:bookmarkStart w:id="770" w:name="_Toc103422771"/>
                      <w:bookmarkStart w:id="771" w:name="_Toc103490793"/>
                      <w:bookmarkStart w:id="772" w:name="_Toc103497780"/>
                      <w:bookmarkStart w:id="773" w:name="_Toc103499069"/>
                      <w:bookmarkStart w:id="774" w:name="_Toc103958612"/>
                      <w:bookmarkStart w:id="775" w:name="_Toc103959223"/>
                      <w:bookmarkStart w:id="776" w:name="_Toc106083341"/>
                      <w:bookmarkStart w:id="777" w:name="_Toc106083555"/>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16</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Intercessão ent</w:t>
                      </w:r>
                      <w:r>
                        <w:rPr>
                          <w:rFonts w:ascii="Arial" w:hAnsi="Arial" w:cs="Arial"/>
                          <w:i w:val="0"/>
                        </w:rPr>
                        <w:t>r</w:t>
                      </w:r>
                      <w:r w:rsidRPr="004736D8">
                        <w:rPr>
                          <w:rFonts w:ascii="Arial" w:hAnsi="Arial" w:cs="Arial"/>
                          <w:i w:val="0"/>
                        </w:rPr>
                        <w:t>e Conjuntos de Seleção de Features (Do Autor)</w:t>
                      </w:r>
                      <w:bookmarkEnd w:id="765"/>
                      <w:bookmarkEnd w:id="766"/>
                      <w:bookmarkEnd w:id="767"/>
                      <w:bookmarkEnd w:id="768"/>
                      <w:bookmarkEnd w:id="769"/>
                      <w:bookmarkEnd w:id="770"/>
                      <w:bookmarkEnd w:id="771"/>
                      <w:bookmarkEnd w:id="772"/>
                      <w:bookmarkEnd w:id="773"/>
                      <w:bookmarkEnd w:id="774"/>
                      <w:bookmarkEnd w:id="775"/>
                      <w:bookmarkEnd w:id="776"/>
                      <w:bookmarkEnd w:id="777"/>
                    </w:p>
                  </w:txbxContent>
                </v:textbox>
                <w10:wrap type="tight"/>
              </v:shape>
            </w:pict>
          </mc:Fallback>
        </mc:AlternateContent>
      </w:r>
      <w:r w:rsidRPr="00E90BE2">
        <w:rPr>
          <w:rFonts w:ascii="Arial" w:hAnsi="Arial" w:cs="Arial"/>
          <w:noProof/>
          <w:color w:val="auto"/>
          <w:sz w:val="24"/>
          <w:szCs w:val="24"/>
          <w:lang w:eastAsia="pt-BR"/>
        </w:rPr>
        <w:drawing>
          <wp:anchor distT="0" distB="0" distL="114300" distR="114300" simplePos="0" relativeHeight="251908096" behindDoc="1" locked="0" layoutInCell="1" allowOverlap="1" wp14:anchorId="0FBD998E" wp14:editId="77B88A84">
            <wp:simplePos x="0" y="0"/>
            <wp:positionH relativeFrom="margin">
              <wp:posOffset>146050</wp:posOffset>
            </wp:positionH>
            <wp:positionV relativeFrom="paragraph">
              <wp:posOffset>0</wp:posOffset>
            </wp:positionV>
            <wp:extent cx="5438775" cy="3771900"/>
            <wp:effectExtent l="0" t="0" r="9525" b="0"/>
            <wp:wrapTight wrapText="bothSides">
              <wp:wrapPolygon edited="0">
                <wp:start x="0" y="0"/>
                <wp:lineTo x="0" y="21491"/>
                <wp:lineTo x="21562" y="21491"/>
                <wp:lineTo x="21562" y="0"/>
                <wp:lineTo x="0" y="0"/>
              </wp:wrapPolygon>
            </wp:wrapTight>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38775" cy="3771900"/>
                    </a:xfrm>
                    <a:prstGeom prst="rect">
                      <a:avLst/>
                    </a:prstGeom>
                  </pic:spPr>
                </pic:pic>
              </a:graphicData>
            </a:graphic>
          </wp:anchor>
        </w:drawing>
      </w:r>
    </w:p>
    <w:p w14:paraId="6D6C8BDA" w14:textId="700B943D" w:rsidR="00E70167" w:rsidRDefault="00963366"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A Figura 17</w:t>
      </w:r>
      <w:r w:rsidR="00CB3898">
        <w:rPr>
          <w:rFonts w:ascii="Arial" w:hAnsi="Arial" w:cs="Arial"/>
          <w:color w:val="auto"/>
          <w:sz w:val="24"/>
          <w:szCs w:val="24"/>
        </w:rPr>
        <w:t xml:space="preserve"> ilustra </w:t>
      </w:r>
      <w:r w:rsidR="00E70167">
        <w:rPr>
          <w:rFonts w:ascii="Arial" w:hAnsi="Arial" w:cs="Arial"/>
          <w:color w:val="auto"/>
          <w:sz w:val="24"/>
          <w:szCs w:val="24"/>
        </w:rPr>
        <w:t xml:space="preserve">a variação do grau de aderência para um número de </w:t>
      </w:r>
      <w:r w:rsidR="00E70167" w:rsidRPr="00402268">
        <w:rPr>
          <w:rFonts w:ascii="Arial" w:hAnsi="Arial" w:cs="Arial"/>
          <w:i/>
          <w:color w:val="auto"/>
          <w:sz w:val="24"/>
          <w:szCs w:val="24"/>
        </w:rPr>
        <w:t xml:space="preserve">Features </w:t>
      </w:r>
      <w:r w:rsidR="00E70167">
        <w:rPr>
          <w:rFonts w:ascii="Arial" w:hAnsi="Arial" w:cs="Arial"/>
          <w:color w:val="auto"/>
          <w:sz w:val="24"/>
          <w:szCs w:val="24"/>
        </w:rPr>
        <w:t>selecionadas no intervalo de 1 a 20</w:t>
      </w:r>
      <w:r w:rsidR="00CB3898">
        <w:rPr>
          <w:rFonts w:ascii="Arial" w:hAnsi="Arial" w:cs="Arial"/>
          <w:color w:val="auto"/>
          <w:sz w:val="24"/>
          <w:szCs w:val="24"/>
        </w:rPr>
        <w:t xml:space="preserve"> para os dados mostrados na </w:t>
      </w:r>
      <w:r w:rsidR="00402268">
        <w:rPr>
          <w:rFonts w:ascii="Arial" w:hAnsi="Arial" w:cs="Arial"/>
          <w:color w:val="auto"/>
          <w:sz w:val="24"/>
          <w:szCs w:val="24"/>
        </w:rPr>
        <w:t>Figura</w:t>
      </w:r>
      <w:r w:rsidR="00F22DCE">
        <w:rPr>
          <w:rFonts w:ascii="Arial" w:hAnsi="Arial" w:cs="Arial"/>
          <w:color w:val="auto"/>
          <w:sz w:val="24"/>
          <w:szCs w:val="24"/>
        </w:rPr>
        <w:t xml:space="preserve"> 16</w:t>
      </w:r>
      <w:r w:rsidR="00E70167">
        <w:rPr>
          <w:rFonts w:ascii="Arial" w:hAnsi="Arial" w:cs="Arial"/>
          <w:color w:val="auto"/>
          <w:sz w:val="24"/>
          <w:szCs w:val="24"/>
        </w:rPr>
        <w:t>.</w:t>
      </w:r>
      <w:r w:rsidR="00402268">
        <w:rPr>
          <w:rFonts w:ascii="Arial" w:hAnsi="Arial" w:cs="Arial"/>
          <w:color w:val="auto"/>
          <w:sz w:val="24"/>
          <w:szCs w:val="24"/>
        </w:rPr>
        <w:t xml:space="preserve"> Observa-se que com 1 </w:t>
      </w:r>
      <w:r w:rsidR="00402268" w:rsidRPr="00402268">
        <w:rPr>
          <w:rFonts w:ascii="Arial" w:hAnsi="Arial" w:cs="Arial"/>
          <w:i/>
          <w:color w:val="auto"/>
          <w:sz w:val="24"/>
          <w:szCs w:val="24"/>
        </w:rPr>
        <w:t>Feature</w:t>
      </w:r>
      <w:r w:rsidR="00402268">
        <w:rPr>
          <w:rFonts w:ascii="Arial" w:hAnsi="Arial" w:cs="Arial"/>
          <w:color w:val="auto"/>
          <w:sz w:val="24"/>
          <w:szCs w:val="24"/>
        </w:rPr>
        <w:t xml:space="preserve"> selecionada o grau de aderência é de 100%, pois foi selecionada a mesma </w:t>
      </w:r>
      <w:r w:rsidR="00402268" w:rsidRPr="00402268">
        <w:rPr>
          <w:rFonts w:ascii="Arial" w:hAnsi="Arial" w:cs="Arial"/>
          <w:i/>
          <w:color w:val="auto"/>
          <w:sz w:val="24"/>
          <w:szCs w:val="24"/>
        </w:rPr>
        <w:t xml:space="preserve">Feature </w:t>
      </w:r>
      <w:r w:rsidR="00402268">
        <w:rPr>
          <w:rFonts w:ascii="Arial" w:hAnsi="Arial" w:cs="Arial"/>
          <w:color w:val="auto"/>
          <w:sz w:val="24"/>
          <w:szCs w:val="24"/>
        </w:rPr>
        <w:t>em ambas a</w:t>
      </w:r>
      <w:r>
        <w:rPr>
          <w:rFonts w:ascii="Arial" w:hAnsi="Arial" w:cs="Arial"/>
          <w:color w:val="auto"/>
          <w:sz w:val="24"/>
          <w:szCs w:val="24"/>
        </w:rPr>
        <w:t>s listas de seleção da Figura 16</w:t>
      </w:r>
      <w:r w:rsidR="00402268">
        <w:rPr>
          <w:rFonts w:ascii="Arial" w:hAnsi="Arial" w:cs="Arial"/>
          <w:color w:val="auto"/>
          <w:sz w:val="24"/>
          <w:szCs w:val="24"/>
        </w:rPr>
        <w:t>. Para 20 Features selecionadas é de 65% como calculado no parágrafo anterior.</w:t>
      </w:r>
    </w:p>
    <w:p w14:paraId="5DDB0D11" w14:textId="0D8096D2" w:rsidR="001921FD" w:rsidRDefault="001921FD" w:rsidP="00E70167">
      <w:pPr>
        <w:spacing w:after="0" w:line="360" w:lineRule="auto"/>
        <w:ind w:firstLine="709"/>
        <w:jc w:val="both"/>
        <w:rPr>
          <w:rFonts w:ascii="Arial" w:hAnsi="Arial" w:cs="Arial"/>
          <w:color w:val="auto"/>
          <w:sz w:val="24"/>
          <w:szCs w:val="24"/>
        </w:rPr>
      </w:pPr>
    </w:p>
    <w:p w14:paraId="34CE4677" w14:textId="77777777" w:rsidR="001921FD" w:rsidRDefault="001921FD" w:rsidP="001921FD">
      <w:pPr>
        <w:spacing w:after="0" w:line="360" w:lineRule="auto"/>
        <w:ind w:firstLine="709"/>
        <w:rPr>
          <w:rFonts w:ascii="Arial" w:hAnsi="Arial" w:cs="Arial"/>
          <w:color w:val="auto"/>
          <w:sz w:val="24"/>
          <w:szCs w:val="24"/>
        </w:rPr>
      </w:pPr>
    </w:p>
    <w:p w14:paraId="7B9B9B2D" w14:textId="77777777" w:rsidR="001921FD" w:rsidRDefault="001921FD" w:rsidP="001921FD">
      <w:pPr>
        <w:spacing w:after="0" w:line="360" w:lineRule="auto"/>
        <w:ind w:firstLine="709"/>
        <w:rPr>
          <w:rFonts w:ascii="Arial" w:hAnsi="Arial" w:cs="Arial"/>
          <w:color w:val="auto"/>
          <w:sz w:val="24"/>
          <w:szCs w:val="24"/>
        </w:rPr>
      </w:pPr>
    </w:p>
    <w:p w14:paraId="1BCD3D49" w14:textId="77777777" w:rsidR="001921FD" w:rsidRDefault="001921FD" w:rsidP="00E70167">
      <w:pPr>
        <w:spacing w:after="0" w:line="360" w:lineRule="auto"/>
        <w:ind w:firstLine="709"/>
        <w:jc w:val="both"/>
        <w:rPr>
          <w:rFonts w:ascii="Arial" w:hAnsi="Arial" w:cs="Arial"/>
          <w:color w:val="auto"/>
          <w:sz w:val="24"/>
          <w:szCs w:val="24"/>
        </w:rPr>
      </w:pPr>
    </w:p>
    <w:p w14:paraId="783E29CC" w14:textId="77777777" w:rsidR="00E70167" w:rsidRDefault="00E70167" w:rsidP="00E70167">
      <w:pPr>
        <w:spacing w:after="0" w:line="360" w:lineRule="auto"/>
        <w:ind w:firstLine="709"/>
        <w:rPr>
          <w:rFonts w:ascii="Arial" w:hAnsi="Arial" w:cs="Arial"/>
          <w:color w:val="auto"/>
          <w:sz w:val="24"/>
          <w:szCs w:val="24"/>
        </w:rPr>
      </w:pPr>
      <w:r w:rsidRPr="00646FF2">
        <w:rPr>
          <w:rFonts w:ascii="Arial" w:hAnsi="Arial" w:cs="Arial"/>
          <w:noProof/>
          <w:color w:val="auto"/>
          <w:sz w:val="24"/>
          <w:szCs w:val="24"/>
          <w:lang w:eastAsia="pt-BR"/>
        </w:rPr>
        <w:lastRenderedPageBreak/>
        <mc:AlternateContent>
          <mc:Choice Requires="wpg">
            <w:drawing>
              <wp:anchor distT="0" distB="0" distL="114300" distR="114300" simplePos="0" relativeHeight="251909120" behindDoc="1" locked="0" layoutInCell="1" allowOverlap="1" wp14:anchorId="7DA6D10D" wp14:editId="03AEDD88">
                <wp:simplePos x="0" y="0"/>
                <wp:positionH relativeFrom="margin">
                  <wp:align>left</wp:align>
                </wp:positionH>
                <wp:positionV relativeFrom="paragraph">
                  <wp:posOffset>192405</wp:posOffset>
                </wp:positionV>
                <wp:extent cx="5243048" cy="4524375"/>
                <wp:effectExtent l="0" t="0" r="0" b="9525"/>
                <wp:wrapTight wrapText="bothSides">
                  <wp:wrapPolygon edited="0">
                    <wp:start x="0" y="0"/>
                    <wp:lineTo x="0" y="21555"/>
                    <wp:lineTo x="21506" y="21555"/>
                    <wp:lineTo x="21506" y="0"/>
                    <wp:lineTo x="0" y="0"/>
                  </wp:wrapPolygon>
                </wp:wrapTight>
                <wp:docPr id="29" name="Agrupar 2"/>
                <wp:cNvGraphicFramePr/>
                <a:graphic xmlns:a="http://schemas.openxmlformats.org/drawingml/2006/main">
                  <a:graphicData uri="http://schemas.microsoft.com/office/word/2010/wordprocessingGroup">
                    <wpg:wgp>
                      <wpg:cNvGrpSpPr/>
                      <wpg:grpSpPr>
                        <a:xfrm>
                          <a:off x="0" y="0"/>
                          <a:ext cx="5243048" cy="4524375"/>
                          <a:chOff x="0" y="0"/>
                          <a:chExt cx="5243048" cy="4524375"/>
                        </a:xfrm>
                      </wpg:grpSpPr>
                      <pic:pic xmlns:pic="http://schemas.openxmlformats.org/drawingml/2006/picture">
                        <pic:nvPicPr>
                          <pic:cNvPr id="30" name="Imagem 30"/>
                          <pic:cNvPicPr>
                            <a:picLocks noChangeAspect="1"/>
                          </pic:cNvPicPr>
                        </pic:nvPicPr>
                        <pic:blipFill>
                          <a:blip r:embed="rId51"/>
                          <a:stretch>
                            <a:fillRect/>
                          </a:stretch>
                        </pic:blipFill>
                        <pic:spPr>
                          <a:xfrm>
                            <a:off x="0" y="0"/>
                            <a:ext cx="5243048" cy="4524375"/>
                          </a:xfrm>
                          <a:prstGeom prst="rect">
                            <a:avLst/>
                          </a:prstGeom>
                        </pic:spPr>
                      </pic:pic>
                      <wps:wsp>
                        <wps:cNvPr id="31" name="CaixaDeTexto 9"/>
                        <wps:cNvSpPr txBox="1"/>
                        <wps:spPr>
                          <a:xfrm>
                            <a:off x="3146611" y="1365230"/>
                            <a:ext cx="1462405" cy="308610"/>
                          </a:xfrm>
                          <a:prstGeom prst="rect">
                            <a:avLst/>
                          </a:prstGeom>
                          <a:solidFill>
                            <a:schemeClr val="accent1">
                              <a:lumMod val="20000"/>
                              <a:lumOff val="80000"/>
                            </a:schemeClr>
                          </a:solidFill>
                          <a:ln>
                            <a:solidFill>
                              <a:schemeClr val="tx1"/>
                            </a:solidFill>
                          </a:ln>
                        </wps:spPr>
                        <wps:txbx>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wps:txbx>
                        <wps:bodyPr wrap="none" rtlCol="0">
                          <a:spAutoFit/>
                        </wps:bodyPr>
                      </wps:wsp>
                    </wpg:wgp>
                  </a:graphicData>
                </a:graphic>
              </wp:anchor>
            </w:drawing>
          </mc:Choice>
          <mc:Fallback>
            <w:pict>
              <v:group w14:anchorId="7DA6D10D" id="Agrupar 2" o:spid="_x0000_s1037" style="position:absolute;left:0;text-align:left;margin-left:0;margin-top:15.15pt;width:412.85pt;height:356.25pt;z-index:-251407360;mso-position-horizontal:left;mso-position-horizontal-relative:margin" coordsize="52430,45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0" o:spid="_x0000_s1038" type="#_x0000_t75" style="position:absolute;width:52430;height:45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">
                  <v:imagedata r:id="rId52" o:title=""/>
                  <v:path arrowok="t"/>
                </v:shape>
                <v:shape id="CaixaDeTexto 9" o:spid="_x0000_s1039" type="#_x0000_t202" style="position:absolute;left:31466;top:13652;width:14624;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" fillcolor="#dbe5f1 [660]" strokecolor="black [3213]">
                  <v:textbox style="mso-fit-shape-to-text:t">
                    <w:txbxContent>
                      <w:p w14:paraId="0F70E5E3" w14:textId="77777777" w:rsidR="002A5A6F" w:rsidRDefault="002A5A6F" w:rsidP="00E70167">
                        <w:pPr>
                          <w:pStyle w:val="NormalWeb"/>
                          <w:spacing w:before="0" w:after="0"/>
                        </w:pPr>
                        <w:r>
                          <w:rPr>
                            <w:rFonts w:asciiTheme="minorHAnsi" w:hAnsi="Calibri" w:cstheme="minorBidi"/>
                            <w:color w:val="FF0000"/>
                            <w:kern w:val="24"/>
                            <w:sz w:val="28"/>
                            <w:szCs w:val="28"/>
                          </w:rPr>
                          <w:t>65% de aderência</w:t>
                        </w:r>
                      </w:p>
                    </w:txbxContent>
                  </v:textbox>
                </v:shape>
                <w10:wrap type="tight" anchorx="margin"/>
              </v:group>
            </w:pict>
          </mc:Fallback>
        </mc:AlternateContent>
      </w:r>
    </w:p>
    <w:p w14:paraId="03D65DD7" w14:textId="77777777" w:rsidR="00E70167" w:rsidRPr="000111EB" w:rsidRDefault="00E70167" w:rsidP="00E70167">
      <w:pPr>
        <w:spacing w:after="0" w:line="360" w:lineRule="auto"/>
        <w:rPr>
          <w:rFonts w:ascii="Arial" w:hAnsi="Arial" w:cs="Arial"/>
          <w:b/>
          <w:color w:val="auto"/>
          <w:sz w:val="24"/>
          <w:szCs w:val="24"/>
        </w:rPr>
      </w:pPr>
      <w:r>
        <w:rPr>
          <w:noProof/>
          <w:lang w:eastAsia="pt-BR"/>
        </w:rPr>
        <mc:AlternateContent>
          <mc:Choice Requires="wps">
            <w:drawing>
              <wp:anchor distT="0" distB="0" distL="114300" distR="114300" simplePos="0" relativeHeight="251913216" behindDoc="1" locked="0" layoutInCell="1" allowOverlap="1" wp14:anchorId="66755CFB" wp14:editId="3F7CFA53">
                <wp:simplePos x="0" y="0"/>
                <wp:positionH relativeFrom="column">
                  <wp:posOffset>0</wp:posOffset>
                </wp:positionH>
                <wp:positionV relativeFrom="paragraph">
                  <wp:posOffset>4581525</wp:posOffset>
                </wp:positionV>
                <wp:extent cx="5242560" cy="635"/>
                <wp:effectExtent l="0" t="0" r="0" b="0"/>
                <wp:wrapTight wrapText="bothSides">
                  <wp:wrapPolygon edited="0">
                    <wp:start x="0" y="0"/>
                    <wp:lineTo x="0" y="21600"/>
                    <wp:lineTo x="21600" y="21600"/>
                    <wp:lineTo x="21600" y="0"/>
                  </wp:wrapPolygon>
                </wp:wrapTight>
                <wp:docPr id="51" name="Caixa de Texto 5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792FFD9E" w14:textId="40C14EA0" w:rsidR="002A5A6F" w:rsidRPr="004736D8" w:rsidRDefault="002A5A6F" w:rsidP="00E70167">
                            <w:pPr>
                              <w:pStyle w:val="Legenda"/>
                              <w:jc w:val="center"/>
                              <w:rPr>
                                <w:rFonts w:ascii="Arial" w:hAnsi="Arial" w:cs="Arial"/>
                                <w:i w:val="0"/>
                                <w:noProof/>
                              </w:rPr>
                            </w:pPr>
                            <w:bookmarkStart w:id="546" w:name="_Toc103421031"/>
                            <w:bookmarkStart w:id="547" w:name="_Toc103421524"/>
                            <w:bookmarkStart w:id="548" w:name="_Toc103422067"/>
                            <w:bookmarkStart w:id="549" w:name="_Toc103422382"/>
                            <w:bookmarkStart w:id="550" w:name="_Toc103422606"/>
                            <w:bookmarkStart w:id="551" w:name="_Toc103422772"/>
                            <w:bookmarkStart w:id="552" w:name="_Toc103490794"/>
                            <w:bookmarkStart w:id="553" w:name="_Toc103497781"/>
                            <w:bookmarkStart w:id="554" w:name="_Toc103499070"/>
                            <w:bookmarkStart w:id="555" w:name="_Toc103958613"/>
                            <w:bookmarkStart w:id="556" w:name="_Toc103959224"/>
                            <w:bookmarkStart w:id="557" w:name="_Toc106083342"/>
                            <w:bookmarkStart w:id="558" w:name="_Toc106083556"/>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546"/>
                            <w:bookmarkEnd w:id="547"/>
                            <w:bookmarkEnd w:id="548"/>
                            <w:bookmarkEnd w:id="549"/>
                            <w:bookmarkEnd w:id="550"/>
                            <w:bookmarkEnd w:id="551"/>
                            <w:bookmarkEnd w:id="552"/>
                            <w:bookmarkEnd w:id="553"/>
                            <w:bookmarkEnd w:id="554"/>
                            <w:bookmarkEnd w:id="555"/>
                            <w:bookmarkEnd w:id="556"/>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55CFB" id="Caixa de Texto 51" o:spid="_x0000_s1040" type="#_x0000_t202" style="position:absolute;margin-left:0;margin-top:360.75pt;width:412.8pt;height:.05pt;z-index:-25140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VX2NAIAAG0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" stroked="f">
                <v:textbox style="mso-fit-shape-to-text:t" inset="0,0,0,0">
                  <w:txbxContent>
                    <w:p w14:paraId="792FFD9E" w14:textId="40C14EA0" w:rsidR="002A5A6F" w:rsidRPr="004736D8" w:rsidRDefault="002A5A6F" w:rsidP="00E70167">
                      <w:pPr>
                        <w:pStyle w:val="Legenda"/>
                        <w:jc w:val="center"/>
                        <w:rPr>
                          <w:rFonts w:ascii="Arial" w:hAnsi="Arial" w:cs="Arial"/>
                          <w:i w:val="0"/>
                          <w:noProof/>
                        </w:rPr>
                      </w:pPr>
                      <w:bookmarkStart w:id="791" w:name="_Toc103421031"/>
                      <w:bookmarkStart w:id="792" w:name="_Toc103421524"/>
                      <w:bookmarkStart w:id="793" w:name="_Toc103422067"/>
                      <w:bookmarkStart w:id="794" w:name="_Toc103422382"/>
                      <w:bookmarkStart w:id="795" w:name="_Toc103422606"/>
                      <w:bookmarkStart w:id="796" w:name="_Toc103422772"/>
                      <w:bookmarkStart w:id="797" w:name="_Toc103490794"/>
                      <w:bookmarkStart w:id="798" w:name="_Toc103497781"/>
                      <w:bookmarkStart w:id="799" w:name="_Toc103499070"/>
                      <w:bookmarkStart w:id="800" w:name="_Toc103958613"/>
                      <w:bookmarkStart w:id="801" w:name="_Toc103959224"/>
                      <w:bookmarkStart w:id="802" w:name="_Toc106083342"/>
                      <w:bookmarkStart w:id="803" w:name="_Toc106083556"/>
                      <w:r w:rsidRPr="004736D8">
                        <w:rPr>
                          <w:rFonts w:ascii="Arial" w:hAnsi="Arial" w:cs="Arial"/>
                          <w:b/>
                          <w:i w:val="0"/>
                        </w:rPr>
                        <w:t xml:space="preserve">Figura </w:t>
                      </w:r>
                      <w:r w:rsidRPr="004736D8">
                        <w:rPr>
                          <w:rFonts w:ascii="Arial" w:hAnsi="Arial" w:cs="Arial"/>
                          <w:b/>
                          <w:i w:val="0"/>
                        </w:rPr>
                        <w:fldChar w:fldCharType="begin"/>
                      </w:r>
                      <w:r w:rsidRPr="004736D8">
                        <w:rPr>
                          <w:rFonts w:ascii="Arial" w:hAnsi="Arial" w:cs="Arial"/>
                          <w:b/>
                          <w:i w:val="0"/>
                        </w:rPr>
                        <w:instrText xml:space="preserve"> SEQ Figura \* ARABIC </w:instrText>
                      </w:r>
                      <w:r w:rsidRPr="004736D8">
                        <w:rPr>
                          <w:rFonts w:ascii="Arial" w:hAnsi="Arial" w:cs="Arial"/>
                          <w:b/>
                          <w:i w:val="0"/>
                        </w:rPr>
                        <w:fldChar w:fldCharType="separate"/>
                      </w:r>
                      <w:r w:rsidR="002F5EDC">
                        <w:rPr>
                          <w:rFonts w:ascii="Arial" w:hAnsi="Arial" w:cs="Arial"/>
                          <w:b/>
                          <w:i w:val="0"/>
                          <w:noProof/>
                        </w:rPr>
                        <w:t>17</w:t>
                      </w:r>
                      <w:r w:rsidRPr="004736D8">
                        <w:rPr>
                          <w:rFonts w:ascii="Arial" w:hAnsi="Arial" w:cs="Arial"/>
                          <w:b/>
                          <w:i w:val="0"/>
                        </w:rPr>
                        <w:fldChar w:fldCharType="end"/>
                      </w:r>
                      <w:r w:rsidRPr="004736D8">
                        <w:rPr>
                          <w:rFonts w:ascii="Arial" w:hAnsi="Arial" w:cs="Arial"/>
                          <w:b/>
                          <w:i w:val="0"/>
                        </w:rPr>
                        <w:t>:</w:t>
                      </w:r>
                      <w:r w:rsidRPr="004736D8">
                        <w:rPr>
                          <w:rFonts w:ascii="Arial" w:hAnsi="Arial" w:cs="Arial"/>
                          <w:i w:val="0"/>
                        </w:rPr>
                        <w:t xml:space="preserve"> Grau de Aderência para a Alternativa mais rápida (Do Autor)</w:t>
                      </w:r>
                      <w:bookmarkEnd w:id="791"/>
                      <w:bookmarkEnd w:id="792"/>
                      <w:bookmarkEnd w:id="793"/>
                      <w:bookmarkEnd w:id="794"/>
                      <w:bookmarkEnd w:id="795"/>
                      <w:bookmarkEnd w:id="796"/>
                      <w:bookmarkEnd w:id="797"/>
                      <w:bookmarkEnd w:id="798"/>
                      <w:bookmarkEnd w:id="799"/>
                      <w:bookmarkEnd w:id="800"/>
                      <w:bookmarkEnd w:id="801"/>
                      <w:bookmarkEnd w:id="802"/>
                      <w:bookmarkEnd w:id="803"/>
                    </w:p>
                  </w:txbxContent>
                </v:textbox>
                <w10:wrap type="tight"/>
              </v:shape>
            </w:pict>
          </mc:Fallback>
        </mc:AlternateContent>
      </w:r>
    </w:p>
    <w:p w14:paraId="51DAB5C8" w14:textId="095A7C23" w:rsidR="00E70167" w:rsidRDefault="00E70167" w:rsidP="00E70167">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 Figura </w:t>
      </w:r>
      <w:r w:rsidR="00963366">
        <w:rPr>
          <w:rFonts w:ascii="Arial" w:hAnsi="Arial" w:cs="Arial"/>
          <w:color w:val="auto"/>
          <w:sz w:val="24"/>
          <w:szCs w:val="24"/>
        </w:rPr>
        <w:t xml:space="preserve">18 </w:t>
      </w:r>
      <w:r>
        <w:rPr>
          <w:rFonts w:ascii="Arial" w:hAnsi="Arial" w:cs="Arial"/>
          <w:color w:val="auto"/>
          <w:sz w:val="24"/>
          <w:szCs w:val="24"/>
        </w:rPr>
        <w:t xml:space="preserve">e </w:t>
      </w:r>
      <w:r w:rsidR="00963366">
        <w:rPr>
          <w:rFonts w:ascii="Arial" w:hAnsi="Arial" w:cs="Arial"/>
          <w:color w:val="auto"/>
          <w:sz w:val="24"/>
          <w:szCs w:val="24"/>
        </w:rPr>
        <w:t>19</w:t>
      </w:r>
      <w:r>
        <w:rPr>
          <w:rFonts w:ascii="Arial" w:hAnsi="Arial" w:cs="Arial"/>
          <w:color w:val="auto"/>
          <w:sz w:val="24"/>
          <w:szCs w:val="24"/>
        </w:rPr>
        <w:t xml:space="preserve">, mostram, respectivamente, a Importância acumulada para 20 </w:t>
      </w:r>
      <w:r w:rsidRPr="001412DF">
        <w:rPr>
          <w:rFonts w:ascii="Arial" w:hAnsi="Arial" w:cs="Arial"/>
          <w:i/>
          <w:color w:val="auto"/>
          <w:sz w:val="24"/>
          <w:szCs w:val="24"/>
        </w:rPr>
        <w:t>Features</w:t>
      </w:r>
      <w:r>
        <w:rPr>
          <w:rFonts w:ascii="Arial" w:hAnsi="Arial" w:cs="Arial"/>
          <w:color w:val="auto"/>
          <w:sz w:val="24"/>
          <w:szCs w:val="24"/>
        </w:rPr>
        <w:t xml:space="preserve"> selecionadas pelo processamento de um único arquivo de gravação de ataque e selecionadas pelo processamento de arquivos separados de gravação para cada ataque. Nota-se que há uma pequena redução na importância acumulada para 20 Features (de 92,65 % para 87,57%), porém, com ganho no tempo de processamento.</w:t>
      </w:r>
    </w:p>
    <w:p w14:paraId="4E7C87BB" w14:textId="77777777" w:rsidR="00E70167" w:rsidRDefault="00E70167" w:rsidP="00E70167">
      <w:pPr>
        <w:spacing w:after="0" w:line="360" w:lineRule="auto"/>
        <w:ind w:firstLine="709"/>
        <w:jc w:val="both"/>
        <w:rPr>
          <w:rFonts w:ascii="Arial" w:hAnsi="Arial" w:cs="Arial"/>
          <w:color w:val="auto"/>
          <w:sz w:val="24"/>
          <w:szCs w:val="24"/>
        </w:rPr>
      </w:pPr>
    </w:p>
    <w:p w14:paraId="1A6FF51E" w14:textId="77777777" w:rsidR="00E70167" w:rsidRDefault="00E70167" w:rsidP="00E70167">
      <w:pPr>
        <w:spacing w:after="0" w:line="360" w:lineRule="auto"/>
        <w:ind w:firstLine="709"/>
        <w:jc w:val="both"/>
        <w:rPr>
          <w:rFonts w:ascii="Arial" w:hAnsi="Arial" w:cs="Arial"/>
          <w:color w:val="auto"/>
          <w:sz w:val="24"/>
          <w:szCs w:val="24"/>
        </w:rPr>
      </w:pPr>
    </w:p>
    <w:p w14:paraId="541B2DC1" w14:textId="77777777" w:rsidR="00E70167" w:rsidRDefault="00E70167" w:rsidP="00E70167">
      <w:pPr>
        <w:spacing w:after="0" w:line="360" w:lineRule="auto"/>
        <w:ind w:firstLine="709"/>
        <w:jc w:val="both"/>
        <w:rPr>
          <w:rFonts w:ascii="Arial" w:hAnsi="Arial" w:cs="Arial"/>
          <w:color w:val="auto"/>
          <w:sz w:val="24"/>
          <w:szCs w:val="24"/>
        </w:rPr>
      </w:pPr>
    </w:p>
    <w:p w14:paraId="31B7253F" w14:textId="77777777" w:rsidR="00E70167" w:rsidRDefault="00E70167" w:rsidP="00E70167">
      <w:pPr>
        <w:spacing w:after="0" w:line="360" w:lineRule="auto"/>
        <w:jc w:val="center"/>
        <w:rPr>
          <w:rFonts w:ascii="Arial" w:hAnsi="Arial" w:cs="Arial"/>
          <w:color w:val="auto"/>
          <w:sz w:val="24"/>
          <w:szCs w:val="24"/>
        </w:rPr>
      </w:pPr>
      <w:r w:rsidRPr="008C4DB7">
        <w:rPr>
          <w:rFonts w:ascii="Arial" w:hAnsi="Arial" w:cs="Arial"/>
          <w:noProof/>
          <w:color w:val="auto"/>
          <w:sz w:val="24"/>
          <w:szCs w:val="24"/>
          <w:lang w:eastAsia="pt-BR"/>
        </w:rPr>
        <w:lastRenderedPageBreak/>
        <mc:AlternateContent>
          <mc:Choice Requires="wpg">
            <w:drawing>
              <wp:anchor distT="0" distB="0" distL="114300" distR="114300" simplePos="0" relativeHeight="251910144" behindDoc="1" locked="0" layoutInCell="1" allowOverlap="1" wp14:anchorId="389C26A2" wp14:editId="5982DE94">
                <wp:simplePos x="0" y="0"/>
                <wp:positionH relativeFrom="margin">
                  <wp:align>center</wp:align>
                </wp:positionH>
                <wp:positionV relativeFrom="paragraph">
                  <wp:posOffset>0</wp:posOffset>
                </wp:positionV>
                <wp:extent cx="4060825" cy="3500755"/>
                <wp:effectExtent l="0" t="0" r="0" b="4445"/>
                <wp:wrapTight wrapText="bothSides">
                  <wp:wrapPolygon edited="0">
                    <wp:start x="0" y="0"/>
                    <wp:lineTo x="0" y="21510"/>
                    <wp:lineTo x="21482" y="21510"/>
                    <wp:lineTo x="21482" y="0"/>
                    <wp:lineTo x="0" y="0"/>
                  </wp:wrapPolygon>
                </wp:wrapTight>
                <wp:docPr id="32" name="Agrupar 2"/>
                <wp:cNvGraphicFramePr/>
                <a:graphic xmlns:a="http://schemas.openxmlformats.org/drawingml/2006/main">
                  <a:graphicData uri="http://schemas.microsoft.com/office/word/2010/wordprocessingGroup">
                    <wpg:wgp>
                      <wpg:cNvGrpSpPr/>
                      <wpg:grpSpPr>
                        <a:xfrm>
                          <a:off x="0" y="0"/>
                          <a:ext cx="4060825" cy="3500755"/>
                          <a:chOff x="0" y="0"/>
                          <a:chExt cx="4499568" cy="3958214"/>
                        </a:xfrm>
                      </wpg:grpSpPr>
                      <pic:pic xmlns:pic="http://schemas.openxmlformats.org/drawingml/2006/picture">
                        <pic:nvPicPr>
                          <pic:cNvPr id="33" name="Imagem 33"/>
                          <pic:cNvPicPr>
                            <a:picLocks noChangeAspect="1"/>
                          </pic:cNvPicPr>
                        </pic:nvPicPr>
                        <pic:blipFill>
                          <a:blip r:embed="rId53"/>
                          <a:stretch>
                            <a:fillRect/>
                          </a:stretch>
                        </pic:blipFill>
                        <pic:spPr>
                          <a:xfrm>
                            <a:off x="0" y="0"/>
                            <a:ext cx="4499568" cy="3958214"/>
                          </a:xfrm>
                          <a:prstGeom prst="rect">
                            <a:avLst/>
                          </a:prstGeom>
                        </pic:spPr>
                      </pic:pic>
                      <wps:wsp>
                        <wps:cNvPr id="34" name="CaixaDeTexto 6"/>
                        <wps:cNvSpPr txBox="1"/>
                        <wps:spPr>
                          <a:xfrm>
                            <a:off x="630299" y="1108290"/>
                            <a:ext cx="919480" cy="370205"/>
                          </a:xfrm>
                          <a:prstGeom prst="rect">
                            <a:avLst/>
                          </a:prstGeom>
                          <a:noFill/>
                        </wps:spPr>
                        <wps:txb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89C26A2" id="_x0000_s1041" style="position:absolute;left:0;text-align:left;margin-left:0;margin-top:0;width:319.75pt;height:275.65pt;z-index:-251406336;mso-position-horizontal:center;mso-position-horizontal-relative:margin;mso-width-relative:margin;mso-height-relative:margin" coordsize="44995,39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">
                <v:shape id="Imagem 33" o:spid="_x0000_s1042" type="#_x0000_t75" style="position:absolute;width:44995;height:3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">
                  <v:imagedata r:id="rId54" o:title=""/>
                  <v:path arrowok="t"/>
                </v:shape>
                <v:shape id="CaixaDeTexto 6" o:spid="_x0000_s1043" type="#_x0000_t202" style="position:absolute;left:6302;top:11082;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41219387" w14:textId="77777777" w:rsidR="002A5A6F" w:rsidRDefault="002A5A6F" w:rsidP="00E70167">
                        <w:pPr>
                          <w:pStyle w:val="NormalWeb"/>
                          <w:spacing w:before="0" w:after="0"/>
                        </w:pPr>
                        <w:r>
                          <w:rPr>
                            <w:rFonts w:asciiTheme="minorHAnsi" w:hAnsi="Calibri" w:cstheme="minorBidi"/>
                            <w:color w:val="FF0000"/>
                            <w:kern w:val="24"/>
                            <w:sz w:val="36"/>
                            <w:szCs w:val="36"/>
                          </w:rPr>
                          <w:t>92.65 %</w:t>
                        </w:r>
                      </w:p>
                    </w:txbxContent>
                  </v:textbox>
                </v:shape>
                <w10:wrap type="tight" anchorx="margin"/>
              </v:group>
            </w:pict>
          </mc:Fallback>
        </mc:AlternateContent>
      </w:r>
    </w:p>
    <w:p w14:paraId="5A1CBD73" w14:textId="77777777" w:rsidR="00E70167" w:rsidRPr="00572824" w:rsidRDefault="00E70167" w:rsidP="00E70167">
      <w:pPr>
        <w:pStyle w:val="Corpodetexto"/>
        <w:jc w:val="center"/>
      </w:pPr>
    </w:p>
    <w:p w14:paraId="1B9CBD45" w14:textId="77777777" w:rsidR="00E70167" w:rsidRPr="00F66A8F" w:rsidRDefault="00E70167" w:rsidP="00E70167">
      <w:pPr>
        <w:spacing w:after="0" w:line="360" w:lineRule="auto"/>
        <w:ind w:firstLine="709"/>
        <w:jc w:val="both"/>
        <w:rPr>
          <w:rFonts w:ascii="Arial" w:hAnsi="Arial" w:cs="Arial"/>
          <w:color w:val="auto"/>
          <w:sz w:val="24"/>
          <w:szCs w:val="24"/>
        </w:rPr>
      </w:pPr>
    </w:p>
    <w:p w14:paraId="6715C765" w14:textId="77777777" w:rsidR="00E70167" w:rsidRDefault="00E70167" w:rsidP="00E70167">
      <w:pPr>
        <w:spacing w:after="0" w:line="360" w:lineRule="auto"/>
        <w:ind w:firstLine="709"/>
        <w:jc w:val="both"/>
        <w:rPr>
          <w:rFonts w:ascii="Arial" w:hAnsi="Arial" w:cs="Arial"/>
          <w:color w:val="auto"/>
          <w:sz w:val="24"/>
          <w:szCs w:val="24"/>
        </w:rPr>
      </w:pPr>
    </w:p>
    <w:p w14:paraId="498F6AE5" w14:textId="77777777" w:rsidR="00E70167" w:rsidRDefault="00E70167" w:rsidP="00E70167">
      <w:pPr>
        <w:spacing w:after="0" w:line="360" w:lineRule="auto"/>
        <w:ind w:firstLine="709"/>
        <w:jc w:val="both"/>
        <w:rPr>
          <w:rFonts w:ascii="Arial" w:hAnsi="Arial" w:cs="Arial"/>
          <w:color w:val="auto"/>
          <w:sz w:val="24"/>
          <w:szCs w:val="24"/>
        </w:rPr>
      </w:pPr>
    </w:p>
    <w:p w14:paraId="1E04C10A" w14:textId="77777777" w:rsidR="00E70167" w:rsidRDefault="00E70167" w:rsidP="00E70167">
      <w:pPr>
        <w:spacing w:after="0" w:line="360" w:lineRule="auto"/>
        <w:ind w:firstLine="709"/>
        <w:jc w:val="both"/>
        <w:rPr>
          <w:rFonts w:ascii="Arial" w:hAnsi="Arial" w:cs="Arial"/>
          <w:color w:val="auto"/>
          <w:sz w:val="24"/>
          <w:szCs w:val="24"/>
        </w:rPr>
      </w:pPr>
    </w:p>
    <w:p w14:paraId="376E5B0D" w14:textId="77777777" w:rsidR="00E70167" w:rsidRDefault="00E70167" w:rsidP="00E70167">
      <w:pPr>
        <w:spacing w:after="0" w:line="360" w:lineRule="auto"/>
        <w:ind w:firstLine="709"/>
        <w:jc w:val="both"/>
        <w:rPr>
          <w:rFonts w:ascii="Arial" w:hAnsi="Arial" w:cs="Arial"/>
          <w:color w:val="auto"/>
          <w:sz w:val="24"/>
          <w:szCs w:val="24"/>
        </w:rPr>
      </w:pPr>
    </w:p>
    <w:p w14:paraId="1FA7C0F7" w14:textId="77777777" w:rsidR="00E70167" w:rsidRDefault="00E70167" w:rsidP="00E70167">
      <w:pPr>
        <w:spacing w:after="0" w:line="360" w:lineRule="auto"/>
        <w:ind w:firstLine="709"/>
        <w:jc w:val="both"/>
        <w:rPr>
          <w:rFonts w:ascii="Arial" w:hAnsi="Arial" w:cs="Arial"/>
          <w:color w:val="auto"/>
          <w:sz w:val="24"/>
          <w:szCs w:val="24"/>
        </w:rPr>
      </w:pPr>
    </w:p>
    <w:p w14:paraId="01A282E6" w14:textId="77777777" w:rsidR="00E70167" w:rsidRDefault="00E70167" w:rsidP="00E70167">
      <w:pPr>
        <w:spacing w:after="0" w:line="360" w:lineRule="auto"/>
        <w:ind w:firstLine="709"/>
        <w:jc w:val="both"/>
        <w:rPr>
          <w:rFonts w:ascii="Arial" w:hAnsi="Arial" w:cs="Arial"/>
          <w:color w:val="auto"/>
          <w:sz w:val="24"/>
          <w:szCs w:val="24"/>
        </w:rPr>
      </w:pPr>
    </w:p>
    <w:p w14:paraId="528469C0" w14:textId="77777777" w:rsidR="00E70167" w:rsidRDefault="00E70167" w:rsidP="00E70167">
      <w:pPr>
        <w:spacing w:after="0" w:line="360" w:lineRule="auto"/>
        <w:ind w:firstLine="709"/>
        <w:jc w:val="both"/>
        <w:rPr>
          <w:rFonts w:ascii="Arial" w:hAnsi="Arial" w:cs="Arial"/>
          <w:color w:val="auto"/>
          <w:sz w:val="24"/>
          <w:szCs w:val="24"/>
        </w:rPr>
      </w:pPr>
    </w:p>
    <w:p w14:paraId="3CD9CD6F" w14:textId="77777777" w:rsidR="00E70167" w:rsidRDefault="00E70167" w:rsidP="00E70167">
      <w:pPr>
        <w:spacing w:after="0" w:line="360" w:lineRule="auto"/>
        <w:ind w:firstLine="709"/>
        <w:jc w:val="both"/>
        <w:rPr>
          <w:rFonts w:ascii="Arial" w:hAnsi="Arial" w:cs="Arial"/>
          <w:color w:val="auto"/>
          <w:sz w:val="24"/>
          <w:szCs w:val="24"/>
        </w:rPr>
      </w:pPr>
    </w:p>
    <w:p w14:paraId="0AAAE2BC" w14:textId="77777777" w:rsidR="00E70167" w:rsidRDefault="00E70167" w:rsidP="00E70167">
      <w:pPr>
        <w:spacing w:after="0" w:line="360" w:lineRule="auto"/>
        <w:ind w:firstLine="709"/>
        <w:jc w:val="both"/>
        <w:rPr>
          <w:rFonts w:ascii="Arial" w:hAnsi="Arial" w:cs="Arial"/>
          <w:color w:val="auto"/>
          <w:sz w:val="24"/>
          <w:szCs w:val="24"/>
        </w:rPr>
      </w:pPr>
    </w:p>
    <w:p w14:paraId="58C8FDBE" w14:textId="77777777" w:rsidR="00E70167" w:rsidRDefault="00E70167" w:rsidP="00E70167">
      <w:pPr>
        <w:spacing w:after="0" w:line="360" w:lineRule="auto"/>
        <w:ind w:firstLine="709"/>
        <w:jc w:val="both"/>
        <w:rPr>
          <w:rFonts w:ascii="Arial" w:hAnsi="Arial" w:cs="Arial"/>
          <w:color w:val="auto"/>
          <w:sz w:val="24"/>
          <w:szCs w:val="24"/>
        </w:rPr>
      </w:pPr>
    </w:p>
    <w:p w14:paraId="31BB4BC0" w14:textId="77777777" w:rsidR="00E70167" w:rsidRDefault="00E70167" w:rsidP="00E70167">
      <w:pPr>
        <w:spacing w:after="0" w:line="360" w:lineRule="auto"/>
        <w:ind w:firstLine="709"/>
        <w:jc w:val="center"/>
        <w:rPr>
          <w:rFonts w:ascii="Arial" w:hAnsi="Arial" w:cs="Arial"/>
          <w:color w:val="auto"/>
          <w:sz w:val="24"/>
          <w:szCs w:val="24"/>
        </w:rPr>
      </w:pPr>
      <w:r>
        <w:rPr>
          <w:noProof/>
          <w:lang w:eastAsia="pt-BR"/>
        </w:rPr>
        <mc:AlternateContent>
          <mc:Choice Requires="wps">
            <w:drawing>
              <wp:anchor distT="0" distB="0" distL="114300" distR="114300" simplePos="0" relativeHeight="251914240" behindDoc="1" locked="0" layoutInCell="1" allowOverlap="1" wp14:anchorId="0CA1C9C8" wp14:editId="35C6B45B">
                <wp:simplePos x="0" y="0"/>
                <wp:positionH relativeFrom="column">
                  <wp:posOffset>853440</wp:posOffset>
                </wp:positionH>
                <wp:positionV relativeFrom="paragraph">
                  <wp:posOffset>110490</wp:posOffset>
                </wp:positionV>
                <wp:extent cx="4686300" cy="635"/>
                <wp:effectExtent l="0" t="0" r="0" b="8255"/>
                <wp:wrapTight wrapText="bothSides">
                  <wp:wrapPolygon edited="0">
                    <wp:start x="0" y="0"/>
                    <wp:lineTo x="0" y="20941"/>
                    <wp:lineTo x="21512" y="20941"/>
                    <wp:lineTo x="21512"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40258912" w14:textId="26A6629B" w:rsidR="002A5A6F" w:rsidRPr="004A3F0D" w:rsidRDefault="002A5A6F" w:rsidP="00E70167">
                            <w:pPr>
                              <w:pStyle w:val="Legenda"/>
                              <w:rPr>
                                <w:rFonts w:ascii="Arial" w:hAnsi="Arial" w:cs="Arial"/>
                                <w:i w:val="0"/>
                                <w:noProof/>
                              </w:rPr>
                            </w:pPr>
                            <w:bookmarkStart w:id="559" w:name="_Toc103421525"/>
                            <w:bookmarkStart w:id="560" w:name="_Toc103422068"/>
                            <w:bookmarkStart w:id="561" w:name="_Toc103422383"/>
                            <w:bookmarkStart w:id="562" w:name="_Toc103422607"/>
                            <w:bookmarkStart w:id="563" w:name="_Toc103422773"/>
                            <w:bookmarkStart w:id="564" w:name="_Toc103490795"/>
                            <w:bookmarkStart w:id="565" w:name="_Toc103497782"/>
                            <w:bookmarkStart w:id="566" w:name="_Toc103499071"/>
                            <w:bookmarkStart w:id="567" w:name="_Toc103958614"/>
                            <w:bookmarkStart w:id="568" w:name="_Toc103959225"/>
                            <w:bookmarkStart w:id="569" w:name="_Toc106083343"/>
                            <w:bookmarkStart w:id="570" w:name="_Toc106083557"/>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559"/>
                            <w:bookmarkEnd w:id="560"/>
                            <w:bookmarkEnd w:id="561"/>
                            <w:bookmarkEnd w:id="562"/>
                            <w:bookmarkEnd w:id="563"/>
                            <w:bookmarkEnd w:id="564"/>
                            <w:bookmarkEnd w:id="565"/>
                            <w:bookmarkEnd w:id="566"/>
                            <w:bookmarkEnd w:id="567"/>
                            <w:bookmarkEnd w:id="568"/>
                            <w:bookmarkEnd w:id="569"/>
                            <w:bookmarkEnd w:id="5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1C9C8" id="Caixa de Texto 52" o:spid="_x0000_s1044" type="#_x0000_t202" style="position:absolute;left:0;text-align:left;margin-left:67.2pt;margin-top:8.7pt;width:369pt;height:.05pt;z-index:-25140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OU5NQIAAG0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" stroked="f">
                <v:textbox style="mso-fit-shape-to-text:t" inset="0,0,0,0">
                  <w:txbxContent>
                    <w:p w14:paraId="40258912" w14:textId="26A6629B" w:rsidR="002A5A6F" w:rsidRPr="004A3F0D" w:rsidRDefault="002A5A6F" w:rsidP="00E70167">
                      <w:pPr>
                        <w:pStyle w:val="Legenda"/>
                        <w:rPr>
                          <w:rFonts w:ascii="Arial" w:hAnsi="Arial" w:cs="Arial"/>
                          <w:i w:val="0"/>
                          <w:noProof/>
                        </w:rPr>
                      </w:pPr>
                      <w:bookmarkStart w:id="816" w:name="_Toc103421525"/>
                      <w:bookmarkStart w:id="817" w:name="_Toc103422068"/>
                      <w:bookmarkStart w:id="818" w:name="_Toc103422383"/>
                      <w:bookmarkStart w:id="819" w:name="_Toc103422607"/>
                      <w:bookmarkStart w:id="820" w:name="_Toc103422773"/>
                      <w:bookmarkStart w:id="821" w:name="_Toc103490795"/>
                      <w:bookmarkStart w:id="822" w:name="_Toc103497782"/>
                      <w:bookmarkStart w:id="823" w:name="_Toc103499071"/>
                      <w:bookmarkStart w:id="824" w:name="_Toc103958614"/>
                      <w:bookmarkStart w:id="825" w:name="_Toc103959225"/>
                      <w:bookmarkStart w:id="826" w:name="_Toc106083343"/>
                      <w:bookmarkStart w:id="827" w:name="_Toc106083557"/>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18</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-Arquivo Único (Do Autor)</w:t>
                      </w:r>
                      <w:bookmarkEnd w:id="816"/>
                      <w:bookmarkEnd w:id="817"/>
                      <w:bookmarkEnd w:id="818"/>
                      <w:bookmarkEnd w:id="819"/>
                      <w:bookmarkEnd w:id="820"/>
                      <w:bookmarkEnd w:id="821"/>
                      <w:bookmarkEnd w:id="822"/>
                      <w:bookmarkEnd w:id="823"/>
                      <w:bookmarkEnd w:id="824"/>
                      <w:bookmarkEnd w:id="825"/>
                      <w:bookmarkEnd w:id="826"/>
                      <w:bookmarkEnd w:id="827"/>
                    </w:p>
                  </w:txbxContent>
                </v:textbox>
                <w10:wrap type="tight"/>
              </v:shape>
            </w:pict>
          </mc:Fallback>
        </mc:AlternateContent>
      </w:r>
    </w:p>
    <w:p w14:paraId="7955C389" w14:textId="77777777" w:rsidR="00E70167" w:rsidRDefault="00E70167" w:rsidP="00E70167">
      <w:pPr>
        <w:spacing w:after="0" w:line="360" w:lineRule="auto"/>
        <w:ind w:firstLine="709"/>
        <w:rPr>
          <w:rFonts w:ascii="Arial" w:hAnsi="Arial" w:cs="Arial"/>
          <w:b/>
          <w:color w:val="auto"/>
          <w:sz w:val="24"/>
          <w:szCs w:val="24"/>
        </w:rPr>
      </w:pPr>
    </w:p>
    <w:p w14:paraId="6A3B6736" w14:textId="77777777" w:rsidR="00E70167" w:rsidRDefault="00E70167" w:rsidP="00E70167">
      <w:pPr>
        <w:spacing w:after="0" w:line="360" w:lineRule="auto"/>
        <w:ind w:firstLine="709"/>
        <w:jc w:val="center"/>
        <w:rPr>
          <w:rFonts w:ascii="Arial" w:hAnsi="Arial" w:cs="Arial"/>
          <w:color w:val="auto"/>
          <w:sz w:val="24"/>
          <w:szCs w:val="24"/>
        </w:rPr>
      </w:pPr>
      <w:r w:rsidRPr="008C4DB7">
        <w:rPr>
          <w:rFonts w:ascii="Arial" w:hAnsi="Arial" w:cs="Arial"/>
          <w:b/>
          <w:noProof/>
          <w:color w:val="auto"/>
          <w:sz w:val="24"/>
          <w:szCs w:val="24"/>
          <w:lang w:eastAsia="pt-BR"/>
        </w:rPr>
        <mc:AlternateContent>
          <mc:Choice Requires="wpg">
            <w:drawing>
              <wp:anchor distT="0" distB="0" distL="114300" distR="114300" simplePos="0" relativeHeight="251911168" behindDoc="1" locked="0" layoutInCell="1" allowOverlap="1" wp14:anchorId="2301D177" wp14:editId="17CD83DF">
                <wp:simplePos x="0" y="0"/>
                <wp:positionH relativeFrom="column">
                  <wp:posOffset>1062990</wp:posOffset>
                </wp:positionH>
                <wp:positionV relativeFrom="paragraph">
                  <wp:posOffset>11430</wp:posOffset>
                </wp:positionV>
                <wp:extent cx="4065270" cy="3339465"/>
                <wp:effectExtent l="0" t="0" r="0" b="0"/>
                <wp:wrapTight wrapText="bothSides">
                  <wp:wrapPolygon edited="0">
                    <wp:start x="0" y="0"/>
                    <wp:lineTo x="0" y="21440"/>
                    <wp:lineTo x="21458" y="21440"/>
                    <wp:lineTo x="21458" y="0"/>
                    <wp:lineTo x="0" y="0"/>
                  </wp:wrapPolygon>
                </wp:wrapTight>
                <wp:docPr id="35" name="Agrupar 4"/>
                <wp:cNvGraphicFramePr/>
                <a:graphic xmlns:a="http://schemas.openxmlformats.org/drawingml/2006/main">
                  <a:graphicData uri="http://schemas.microsoft.com/office/word/2010/wordprocessingGroup">
                    <wpg:wgp>
                      <wpg:cNvGrpSpPr/>
                      <wpg:grpSpPr>
                        <a:xfrm>
                          <a:off x="0" y="0"/>
                          <a:ext cx="4065270" cy="3339465"/>
                          <a:chOff x="0" y="0"/>
                          <a:chExt cx="4513216" cy="3911454"/>
                        </a:xfrm>
                      </wpg:grpSpPr>
                      <pic:pic xmlns:pic="http://schemas.openxmlformats.org/drawingml/2006/picture">
                        <pic:nvPicPr>
                          <pic:cNvPr id="36" name="Imagem 36"/>
                          <pic:cNvPicPr>
                            <a:picLocks noChangeAspect="1"/>
                          </pic:cNvPicPr>
                        </pic:nvPicPr>
                        <pic:blipFill>
                          <a:blip r:embed="rId55"/>
                          <a:stretch>
                            <a:fillRect/>
                          </a:stretch>
                        </pic:blipFill>
                        <pic:spPr>
                          <a:xfrm>
                            <a:off x="0" y="0"/>
                            <a:ext cx="4513216" cy="3911454"/>
                          </a:xfrm>
                          <a:prstGeom prst="rect">
                            <a:avLst/>
                          </a:prstGeom>
                        </pic:spPr>
                      </pic:pic>
                      <wps:wsp>
                        <wps:cNvPr id="37" name="CaixaDeTexto 7"/>
                        <wps:cNvSpPr txBox="1"/>
                        <wps:spPr>
                          <a:xfrm>
                            <a:off x="655743" y="1061470"/>
                            <a:ext cx="919480" cy="370205"/>
                          </a:xfrm>
                          <a:prstGeom prst="rect">
                            <a:avLst/>
                          </a:prstGeom>
                          <a:noFill/>
                        </wps:spPr>
                        <wps:txb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wps:txbx>
                        <wps:bodyPr wrap="square" rtlCol="0">
                          <a:noAutofit/>
                        </wps:bodyPr>
                      </wps:wsp>
                      <wps:wsp>
                        <wps:cNvPr id="38" name="CaixaDeTexto 9"/>
                        <wps:cNvSpPr txBox="1"/>
                        <wps:spPr>
                          <a:xfrm>
                            <a:off x="488402" y="0"/>
                            <a:ext cx="3928110" cy="370205"/>
                          </a:xfrm>
                          <a:prstGeom prst="rect">
                            <a:avLst/>
                          </a:prstGeom>
                          <a:noFill/>
                        </wps:spPr>
                        <wps:txb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 xml:space="preserve">10 X mais </w:t>
                              </w:r>
                              <w:proofErr w:type="gramStart"/>
                              <w:r w:rsidRPr="00224FDE">
                                <w:rPr>
                                  <w:rFonts w:asciiTheme="minorHAnsi" w:hAnsi="Calibri" w:cstheme="minorBidi"/>
                                  <w:color w:val="FF0000"/>
                                  <w:kern w:val="24"/>
                                  <w:sz w:val="28"/>
                                  <w:szCs w:val="28"/>
                                </w:rPr>
                                <w:t>rápido</w:t>
                              </w:r>
                              <w:proofErr w:type="gramEnd"/>
                              <w:r w:rsidRPr="00224FDE">
                                <w:rPr>
                                  <w:rFonts w:asciiTheme="minorHAnsi" w:hAnsi="Calibri" w:cstheme="minorBidi"/>
                                  <w:color w:val="FF0000"/>
                                  <w:kern w:val="24"/>
                                  <w:sz w:val="28"/>
                                  <w:szCs w:val="28"/>
                                </w:rPr>
                                <w:t xml:space="preserve">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301D177" id="Agrupar 4" o:spid="_x0000_s1045" style="position:absolute;left:0;text-align:left;margin-left:83.7pt;margin-top:.9pt;width:320.1pt;height:262.95pt;z-index:-251405312;mso-width-relative:margin;mso-height-relative:margin" coordsize="45132,39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">
                <v:shape id="Imagem 36" o:spid="_x0000_s1046" type="#_x0000_t75" style="position:absolute;width:45132;height:3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">
                  <v:imagedata r:id="rId56" o:title=""/>
                  <v:path arrowok="t"/>
                </v:shape>
                <v:shape id="CaixaDeTexto 7" o:spid="_x0000_s1047" type="#_x0000_t202" style="position:absolute;left:6557;top:10614;width:919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B084802" w14:textId="77777777" w:rsidR="002A5A6F" w:rsidRDefault="002A5A6F" w:rsidP="00E70167">
                        <w:pPr>
                          <w:pStyle w:val="NormalWeb"/>
                          <w:spacing w:before="0" w:after="0"/>
                        </w:pPr>
                        <w:r>
                          <w:rPr>
                            <w:rFonts w:asciiTheme="minorHAnsi" w:hAnsi="Calibri" w:cstheme="minorBidi"/>
                            <w:color w:val="FF0000"/>
                            <w:kern w:val="24"/>
                            <w:sz w:val="36"/>
                            <w:szCs w:val="36"/>
                          </w:rPr>
                          <w:t>87.57 %</w:t>
                        </w:r>
                      </w:p>
                    </w:txbxContent>
                  </v:textbox>
                </v:shape>
                <v:shape id="CaixaDeTexto 9" o:spid="_x0000_s1048" type="#_x0000_t202" style="position:absolute;left:4884;width:39281;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7BF7814" w14:textId="77777777" w:rsidR="002A5A6F" w:rsidRDefault="002A5A6F" w:rsidP="00E70167">
                        <w:pPr>
                          <w:pStyle w:val="NormalWeb"/>
                          <w:spacing w:before="0" w:after="0"/>
                        </w:pPr>
                        <w:r w:rsidRPr="00224FDE">
                          <w:rPr>
                            <w:rFonts w:asciiTheme="minorHAnsi" w:hAnsi="Calibri" w:cstheme="minorBidi"/>
                            <w:color w:val="FF0000"/>
                            <w:kern w:val="24"/>
                            <w:sz w:val="28"/>
                            <w:szCs w:val="28"/>
                          </w:rPr>
                          <w:t>10 X mais rápido mas com</w:t>
                        </w:r>
                        <w:r>
                          <w:rPr>
                            <w:rFonts w:asciiTheme="minorHAnsi" w:hAnsi="Calibri" w:cstheme="minorBidi"/>
                            <w:color w:val="FF0000"/>
                            <w:kern w:val="24"/>
                            <w:sz w:val="28"/>
                            <w:szCs w:val="28"/>
                          </w:rPr>
                          <w:t xml:space="preserve"> </w:t>
                        </w:r>
                        <w:r w:rsidRPr="00224FDE">
                          <w:rPr>
                            <w:rFonts w:asciiTheme="minorHAnsi" w:hAnsi="Calibri" w:cstheme="minorBidi"/>
                            <w:color w:val="FF0000"/>
                            <w:kern w:val="24"/>
                            <w:sz w:val="28"/>
                            <w:szCs w:val="28"/>
                          </w:rPr>
                          <w:t>alguma</w:t>
                        </w:r>
                        <w:r>
                          <w:rPr>
                            <w:rFonts w:asciiTheme="minorHAnsi" w:hAnsi="Calibri" w:cstheme="minorBidi"/>
                            <w:color w:val="FF0000"/>
                            <w:kern w:val="24"/>
                            <w:sz w:val="36"/>
                            <w:szCs w:val="36"/>
                          </w:rPr>
                          <w:t xml:space="preserve"> </w:t>
                        </w:r>
                        <w:r w:rsidRPr="00224FDE">
                          <w:rPr>
                            <w:rFonts w:asciiTheme="minorHAnsi" w:hAnsi="Calibri" w:cstheme="minorBidi"/>
                            <w:color w:val="FF0000"/>
                            <w:kern w:val="24"/>
                            <w:sz w:val="28"/>
                            <w:szCs w:val="28"/>
                          </w:rPr>
                          <w:t>perda</w:t>
                        </w:r>
                      </w:p>
                    </w:txbxContent>
                  </v:textbox>
                </v:shape>
                <w10:wrap type="tight"/>
              </v:group>
            </w:pict>
          </mc:Fallback>
        </mc:AlternateContent>
      </w:r>
    </w:p>
    <w:p w14:paraId="03F379FB" w14:textId="77777777" w:rsidR="00E70167" w:rsidRDefault="00E70167" w:rsidP="00E70167">
      <w:pPr>
        <w:spacing w:after="0" w:line="360" w:lineRule="auto"/>
        <w:ind w:firstLine="709"/>
        <w:jc w:val="both"/>
        <w:rPr>
          <w:rFonts w:ascii="Arial" w:hAnsi="Arial" w:cs="Arial"/>
          <w:color w:val="auto"/>
          <w:sz w:val="24"/>
          <w:szCs w:val="24"/>
        </w:rPr>
      </w:pPr>
    </w:p>
    <w:p w14:paraId="2E9B5339" w14:textId="77777777" w:rsidR="00E70167" w:rsidRDefault="00E70167" w:rsidP="00E70167">
      <w:pPr>
        <w:spacing w:after="0" w:line="360" w:lineRule="auto"/>
        <w:ind w:firstLine="709"/>
        <w:jc w:val="both"/>
        <w:rPr>
          <w:rFonts w:ascii="Arial" w:hAnsi="Arial" w:cs="Arial"/>
          <w:color w:val="auto"/>
          <w:sz w:val="24"/>
          <w:szCs w:val="24"/>
        </w:rPr>
      </w:pPr>
    </w:p>
    <w:p w14:paraId="17D47EA9" w14:textId="77777777" w:rsidR="00E70167" w:rsidRPr="00044109" w:rsidRDefault="00E70167" w:rsidP="00E70167">
      <w:pPr>
        <w:pStyle w:val="Corpodetexto"/>
      </w:pPr>
    </w:p>
    <w:p w14:paraId="4E0BE1C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8E1549A"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777727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7C6EDC86"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40F01B5"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0EC14E81"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28ED64DC"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6431607"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46B0D6AC" w14:textId="77777777" w:rsidR="00E70167" w:rsidRDefault="00E70167" w:rsidP="00E70167">
      <w:pPr>
        <w:suppressAutoHyphens w:val="0"/>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15264" behindDoc="1" locked="0" layoutInCell="1" allowOverlap="1" wp14:anchorId="4248B9FC" wp14:editId="7B13C652">
                <wp:simplePos x="0" y="0"/>
                <wp:positionH relativeFrom="margin">
                  <wp:posOffset>664210</wp:posOffset>
                </wp:positionH>
                <wp:positionV relativeFrom="paragraph">
                  <wp:posOffset>257175</wp:posOffset>
                </wp:positionV>
                <wp:extent cx="4686300" cy="635"/>
                <wp:effectExtent l="0" t="0" r="0" b="8255"/>
                <wp:wrapTight wrapText="bothSides">
                  <wp:wrapPolygon edited="0">
                    <wp:start x="0" y="0"/>
                    <wp:lineTo x="0" y="20941"/>
                    <wp:lineTo x="21512" y="20941"/>
                    <wp:lineTo x="21512"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76E5AC6" w14:textId="7C3BBFAA" w:rsidR="002A5A6F" w:rsidRPr="004A3F0D" w:rsidRDefault="002A5A6F" w:rsidP="00E70167">
                            <w:pPr>
                              <w:pStyle w:val="Legenda"/>
                              <w:rPr>
                                <w:rFonts w:ascii="Arial" w:hAnsi="Arial" w:cs="Arial"/>
                                <w:b/>
                                <w:i w:val="0"/>
                                <w:noProof/>
                              </w:rPr>
                            </w:pPr>
                            <w:bookmarkStart w:id="571" w:name="_Toc103421526"/>
                            <w:bookmarkStart w:id="572" w:name="_Toc103422069"/>
                            <w:bookmarkStart w:id="573" w:name="_Toc103422384"/>
                            <w:bookmarkStart w:id="574" w:name="_Toc103422608"/>
                            <w:bookmarkStart w:id="575" w:name="_Toc103422774"/>
                            <w:bookmarkStart w:id="576" w:name="_Toc103490796"/>
                            <w:bookmarkStart w:id="577" w:name="_Toc103497783"/>
                            <w:bookmarkStart w:id="578" w:name="_Toc103499072"/>
                            <w:bookmarkStart w:id="579" w:name="_Toc103958615"/>
                            <w:bookmarkStart w:id="580" w:name="_Toc103959226"/>
                            <w:bookmarkStart w:id="581" w:name="_Toc106083344"/>
                            <w:bookmarkStart w:id="582" w:name="_Toc106083558"/>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571"/>
                            <w:bookmarkEnd w:id="572"/>
                            <w:bookmarkEnd w:id="573"/>
                            <w:bookmarkEnd w:id="574"/>
                            <w:bookmarkEnd w:id="575"/>
                            <w:bookmarkEnd w:id="576"/>
                            <w:bookmarkEnd w:id="577"/>
                            <w:bookmarkEnd w:id="578"/>
                            <w:bookmarkEnd w:id="579"/>
                            <w:bookmarkEnd w:id="580"/>
                            <w:bookmarkEnd w:id="581"/>
                            <w:bookmarkEnd w:id="5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48B9FC" id="Caixa de Texto 53" o:spid="_x0000_s1049" type="#_x0000_t202" style="position:absolute;left:0;text-align:left;margin-left:52.3pt;margin-top:20.25pt;width:369pt;height:.05pt;z-index:-251401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" stroked="f">
                <v:textbox style="mso-fit-shape-to-text:t" inset="0,0,0,0">
                  <w:txbxContent>
                    <w:p w14:paraId="576E5AC6" w14:textId="7C3BBFAA" w:rsidR="002A5A6F" w:rsidRPr="004A3F0D" w:rsidRDefault="002A5A6F" w:rsidP="00E70167">
                      <w:pPr>
                        <w:pStyle w:val="Legenda"/>
                        <w:rPr>
                          <w:rFonts w:ascii="Arial" w:hAnsi="Arial" w:cs="Arial"/>
                          <w:b/>
                          <w:i w:val="0"/>
                          <w:noProof/>
                        </w:rPr>
                      </w:pPr>
                      <w:bookmarkStart w:id="840" w:name="_Toc103421526"/>
                      <w:bookmarkStart w:id="841" w:name="_Toc103422069"/>
                      <w:bookmarkStart w:id="842" w:name="_Toc103422384"/>
                      <w:bookmarkStart w:id="843" w:name="_Toc103422608"/>
                      <w:bookmarkStart w:id="844" w:name="_Toc103422774"/>
                      <w:bookmarkStart w:id="845" w:name="_Toc103490796"/>
                      <w:bookmarkStart w:id="846" w:name="_Toc103497783"/>
                      <w:bookmarkStart w:id="847" w:name="_Toc103499072"/>
                      <w:bookmarkStart w:id="848" w:name="_Toc103958615"/>
                      <w:bookmarkStart w:id="849" w:name="_Toc103959226"/>
                      <w:bookmarkStart w:id="850" w:name="_Toc106083344"/>
                      <w:bookmarkStart w:id="851" w:name="_Toc106083558"/>
                      <w:r w:rsidRPr="004A3F0D">
                        <w:rPr>
                          <w:rFonts w:ascii="Arial" w:hAnsi="Arial" w:cs="Arial"/>
                          <w:b/>
                          <w:i w:val="0"/>
                        </w:rPr>
                        <w:t xml:space="preserve">Figura </w:t>
                      </w:r>
                      <w:r w:rsidRPr="004A3F0D">
                        <w:rPr>
                          <w:rFonts w:ascii="Arial" w:hAnsi="Arial" w:cs="Arial"/>
                          <w:b/>
                          <w:i w:val="0"/>
                        </w:rPr>
                        <w:fldChar w:fldCharType="begin"/>
                      </w:r>
                      <w:r w:rsidRPr="004A3F0D">
                        <w:rPr>
                          <w:rFonts w:ascii="Arial" w:hAnsi="Arial" w:cs="Arial"/>
                          <w:b/>
                          <w:i w:val="0"/>
                        </w:rPr>
                        <w:instrText xml:space="preserve"> SEQ Figura \* ARABIC </w:instrText>
                      </w:r>
                      <w:r w:rsidRPr="004A3F0D">
                        <w:rPr>
                          <w:rFonts w:ascii="Arial" w:hAnsi="Arial" w:cs="Arial"/>
                          <w:b/>
                          <w:i w:val="0"/>
                        </w:rPr>
                        <w:fldChar w:fldCharType="separate"/>
                      </w:r>
                      <w:r w:rsidR="002F5EDC">
                        <w:rPr>
                          <w:rFonts w:ascii="Arial" w:hAnsi="Arial" w:cs="Arial"/>
                          <w:b/>
                          <w:i w:val="0"/>
                          <w:noProof/>
                        </w:rPr>
                        <w:t>19</w:t>
                      </w:r>
                      <w:r w:rsidRPr="004A3F0D">
                        <w:rPr>
                          <w:rFonts w:ascii="Arial" w:hAnsi="Arial" w:cs="Arial"/>
                          <w:b/>
                          <w:i w:val="0"/>
                        </w:rPr>
                        <w:fldChar w:fldCharType="end"/>
                      </w:r>
                      <w:r w:rsidRPr="004A3F0D">
                        <w:rPr>
                          <w:rFonts w:ascii="Arial" w:hAnsi="Arial" w:cs="Arial"/>
                          <w:b/>
                          <w:i w:val="0"/>
                        </w:rPr>
                        <w:t>:</w:t>
                      </w:r>
                      <w:r w:rsidRPr="004A3F0D">
                        <w:rPr>
                          <w:rFonts w:ascii="Arial" w:hAnsi="Arial" w:cs="Arial"/>
                          <w:i w:val="0"/>
                        </w:rPr>
                        <w:t xml:space="preserve"> Importância Acumulada -Múltiplos Arquivos (Do Autor)</w:t>
                      </w:r>
                      <w:bookmarkEnd w:id="840"/>
                      <w:bookmarkEnd w:id="841"/>
                      <w:bookmarkEnd w:id="842"/>
                      <w:bookmarkEnd w:id="843"/>
                      <w:bookmarkEnd w:id="844"/>
                      <w:bookmarkEnd w:id="845"/>
                      <w:bookmarkEnd w:id="846"/>
                      <w:bookmarkEnd w:id="847"/>
                      <w:bookmarkEnd w:id="848"/>
                      <w:bookmarkEnd w:id="849"/>
                      <w:bookmarkEnd w:id="850"/>
                      <w:bookmarkEnd w:id="851"/>
                    </w:p>
                  </w:txbxContent>
                </v:textbox>
                <w10:wrap type="tight" anchorx="margin"/>
              </v:shape>
            </w:pict>
          </mc:Fallback>
        </mc:AlternateContent>
      </w:r>
    </w:p>
    <w:p w14:paraId="09284CF2" w14:textId="77777777" w:rsidR="00E70167" w:rsidRDefault="00E70167" w:rsidP="00E70167">
      <w:pPr>
        <w:suppressAutoHyphens w:val="0"/>
        <w:spacing w:after="0" w:line="360" w:lineRule="auto"/>
        <w:ind w:firstLine="709"/>
        <w:jc w:val="both"/>
        <w:rPr>
          <w:rFonts w:ascii="Arial" w:hAnsi="Arial" w:cs="Arial"/>
          <w:color w:val="auto"/>
          <w:sz w:val="24"/>
          <w:szCs w:val="24"/>
        </w:rPr>
      </w:pPr>
    </w:p>
    <w:p w14:paraId="3D0C1A76" w14:textId="5DA6D2F7" w:rsidR="00E70167" w:rsidRDefault="00E70167" w:rsidP="00856A2B">
      <w:pPr>
        <w:spacing w:after="0" w:line="360" w:lineRule="auto"/>
        <w:jc w:val="both"/>
        <w:rPr>
          <w:rFonts w:ascii="Arial" w:hAnsi="Arial" w:cs="Arial"/>
          <w:color w:val="auto"/>
          <w:sz w:val="24"/>
          <w:szCs w:val="24"/>
        </w:rPr>
      </w:pPr>
    </w:p>
    <w:p w14:paraId="63F83BCC" w14:textId="281AFA7C" w:rsidR="00E70167" w:rsidRDefault="00E70167" w:rsidP="00856A2B">
      <w:pPr>
        <w:spacing w:after="0" w:line="360" w:lineRule="auto"/>
        <w:jc w:val="both"/>
        <w:rPr>
          <w:rFonts w:ascii="Arial" w:hAnsi="Arial" w:cs="Arial"/>
          <w:color w:val="auto"/>
          <w:sz w:val="24"/>
          <w:szCs w:val="24"/>
        </w:rPr>
      </w:pPr>
    </w:p>
    <w:p w14:paraId="2E081DF9" w14:textId="0D809551" w:rsidR="000103E6" w:rsidRDefault="000103E6" w:rsidP="00856A2B">
      <w:pPr>
        <w:spacing w:after="0" w:line="360" w:lineRule="auto"/>
        <w:jc w:val="both"/>
        <w:rPr>
          <w:rFonts w:ascii="Arial" w:hAnsi="Arial" w:cs="Arial"/>
          <w:color w:val="auto"/>
          <w:sz w:val="24"/>
          <w:szCs w:val="24"/>
        </w:rPr>
      </w:pPr>
    </w:p>
    <w:p w14:paraId="18ED0B29" w14:textId="77777777" w:rsidR="000103E6" w:rsidRDefault="000103E6" w:rsidP="00856A2B">
      <w:pPr>
        <w:spacing w:after="0" w:line="360" w:lineRule="auto"/>
        <w:jc w:val="both"/>
        <w:rPr>
          <w:rFonts w:ascii="Arial" w:hAnsi="Arial" w:cs="Arial"/>
          <w:color w:val="auto"/>
          <w:sz w:val="24"/>
          <w:szCs w:val="24"/>
        </w:rPr>
      </w:pPr>
    </w:p>
    <w:p w14:paraId="6140E145" w14:textId="77777777" w:rsidR="00520592" w:rsidRDefault="00520592" w:rsidP="00520592">
      <w:pPr>
        <w:pStyle w:val="Ttulo1"/>
        <w:numPr>
          <w:ilvl w:val="0"/>
          <w:numId w:val="0"/>
        </w:numPr>
        <w:spacing w:after="0" w:line="360" w:lineRule="auto"/>
        <w:rPr>
          <w:rFonts w:ascii="Arial" w:hAnsi="Arial" w:cs="Arial"/>
          <w:b/>
          <w:color w:val="auto"/>
          <w:sz w:val="24"/>
          <w:szCs w:val="24"/>
        </w:rPr>
      </w:pPr>
      <w:bookmarkStart w:id="583" w:name="_Toc106083722"/>
      <w:r>
        <w:rPr>
          <w:rFonts w:ascii="Arial" w:hAnsi="Arial" w:cs="Arial"/>
          <w:b/>
          <w:color w:val="auto"/>
          <w:sz w:val="24"/>
          <w:szCs w:val="24"/>
        </w:rPr>
        <w:lastRenderedPageBreak/>
        <w:t>4.2</w:t>
      </w:r>
      <w:r w:rsidRPr="00875B43">
        <w:rPr>
          <w:rFonts w:ascii="Arial" w:hAnsi="Arial" w:cs="Arial"/>
          <w:b/>
          <w:color w:val="auto"/>
          <w:sz w:val="24"/>
          <w:szCs w:val="24"/>
        </w:rPr>
        <w:t xml:space="preserve"> Redução</w:t>
      </w:r>
      <w:r>
        <w:rPr>
          <w:rFonts w:ascii="Arial" w:hAnsi="Arial" w:cs="Arial"/>
          <w:b/>
          <w:color w:val="auto"/>
          <w:sz w:val="24"/>
          <w:szCs w:val="24"/>
        </w:rPr>
        <w:t xml:space="preserve"> Controlada do Arquivo de Gravação de Dados de Ataques</w:t>
      </w:r>
      <w:bookmarkEnd w:id="583"/>
    </w:p>
    <w:p w14:paraId="110F0B0E" w14:textId="77777777" w:rsidR="00520592" w:rsidRDefault="00520592" w:rsidP="00520592">
      <w:pPr>
        <w:suppressAutoHyphens w:val="0"/>
        <w:spacing w:after="0" w:line="360" w:lineRule="auto"/>
        <w:jc w:val="both"/>
        <w:rPr>
          <w:rFonts w:ascii="Arial" w:hAnsi="Arial" w:cs="Arial"/>
          <w:b/>
          <w:color w:val="auto"/>
          <w:sz w:val="24"/>
          <w:szCs w:val="24"/>
        </w:rPr>
      </w:pPr>
    </w:p>
    <w:p w14:paraId="0927DCA6" w14:textId="77777777" w:rsidR="00520592" w:rsidRDefault="00520592" w:rsidP="0052059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reduzidos foram gerados corretamente no diretório de trabalho/reduzidos da pasta de trabalho utilizada para os programas do TCC.</w:t>
      </w:r>
    </w:p>
    <w:p w14:paraId="43B5B438" w14:textId="1B4924A0" w:rsidR="00520592" w:rsidRDefault="00520592" w:rsidP="00856A2B">
      <w:pPr>
        <w:spacing w:after="0" w:line="360" w:lineRule="auto"/>
        <w:jc w:val="both"/>
        <w:rPr>
          <w:rFonts w:ascii="Arial" w:hAnsi="Arial" w:cs="Arial"/>
          <w:color w:val="auto"/>
          <w:sz w:val="24"/>
          <w:szCs w:val="24"/>
        </w:rPr>
      </w:pPr>
    </w:p>
    <w:p w14:paraId="5E05B0C9" w14:textId="77777777" w:rsidR="009817C2" w:rsidRPr="005712CF" w:rsidRDefault="009817C2" w:rsidP="009817C2">
      <w:pPr>
        <w:pStyle w:val="Ttulo1"/>
        <w:numPr>
          <w:ilvl w:val="0"/>
          <w:numId w:val="0"/>
        </w:numPr>
        <w:spacing w:after="0" w:line="360" w:lineRule="auto"/>
        <w:rPr>
          <w:rFonts w:ascii="Arial" w:hAnsi="Arial" w:cs="Arial"/>
          <w:b/>
          <w:i/>
          <w:color w:val="auto"/>
          <w:sz w:val="24"/>
          <w:szCs w:val="24"/>
        </w:rPr>
      </w:pPr>
      <w:bookmarkStart w:id="584" w:name="_Toc106083723"/>
      <w:r>
        <w:rPr>
          <w:rFonts w:ascii="Arial" w:hAnsi="Arial" w:cs="Arial"/>
          <w:b/>
          <w:color w:val="auto"/>
          <w:sz w:val="24"/>
          <w:szCs w:val="24"/>
        </w:rPr>
        <w:t>4.3</w:t>
      </w:r>
      <w:r w:rsidRPr="00875B43">
        <w:rPr>
          <w:rFonts w:ascii="Arial" w:hAnsi="Arial" w:cs="Arial"/>
          <w:b/>
          <w:color w:val="auto"/>
          <w:sz w:val="24"/>
          <w:szCs w:val="24"/>
        </w:rPr>
        <w:t xml:space="preserve"> Transformação</w:t>
      </w:r>
      <w:r>
        <w:rPr>
          <w:rFonts w:ascii="Arial" w:hAnsi="Arial" w:cs="Arial"/>
          <w:b/>
          <w:color w:val="auto"/>
          <w:sz w:val="24"/>
          <w:szCs w:val="24"/>
        </w:rPr>
        <w:t xml:space="preserve"> dos arquivos para processamento por classificador </w:t>
      </w:r>
      <w:r w:rsidRPr="005712CF">
        <w:rPr>
          <w:rFonts w:ascii="Arial" w:hAnsi="Arial" w:cs="Arial"/>
          <w:b/>
          <w:i/>
          <w:color w:val="auto"/>
          <w:sz w:val="24"/>
          <w:szCs w:val="24"/>
        </w:rPr>
        <w:t>Multi-Label</w:t>
      </w:r>
      <w:bookmarkEnd w:id="584"/>
    </w:p>
    <w:p w14:paraId="1B5C0269" w14:textId="77777777" w:rsidR="009817C2" w:rsidRDefault="009817C2" w:rsidP="009817C2">
      <w:pPr>
        <w:suppressAutoHyphens w:val="0"/>
        <w:spacing w:after="0" w:line="360" w:lineRule="auto"/>
        <w:ind w:firstLine="709"/>
        <w:jc w:val="both"/>
        <w:rPr>
          <w:rFonts w:ascii="Arial" w:hAnsi="Arial" w:cs="Arial"/>
          <w:color w:val="auto"/>
          <w:sz w:val="24"/>
          <w:szCs w:val="24"/>
        </w:rPr>
      </w:pPr>
    </w:p>
    <w:p w14:paraId="33D5457F" w14:textId="77777777" w:rsidR="009817C2" w:rsidRDefault="009817C2" w:rsidP="009817C2">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Os arquivos transformados foram gerados corretamente no diretório de trabalho/multilabel da pasta de trabalho utilizada para os programas do TCC.</w:t>
      </w:r>
    </w:p>
    <w:p w14:paraId="600EC678" w14:textId="77777777" w:rsidR="009817C2" w:rsidRDefault="009817C2" w:rsidP="00856A2B">
      <w:pPr>
        <w:spacing w:after="0" w:line="360" w:lineRule="auto"/>
        <w:jc w:val="both"/>
        <w:rPr>
          <w:rFonts w:ascii="Arial" w:hAnsi="Arial" w:cs="Arial"/>
          <w:color w:val="auto"/>
          <w:sz w:val="24"/>
          <w:szCs w:val="24"/>
        </w:rPr>
      </w:pPr>
    </w:p>
    <w:p w14:paraId="7D2546FE" w14:textId="5F48E5AF" w:rsidR="00C337AD" w:rsidRDefault="00EA5C46" w:rsidP="00C337AD">
      <w:pPr>
        <w:pStyle w:val="Ttulo1"/>
        <w:numPr>
          <w:ilvl w:val="0"/>
          <w:numId w:val="0"/>
        </w:numPr>
        <w:spacing w:after="0" w:line="360" w:lineRule="auto"/>
        <w:rPr>
          <w:rFonts w:ascii="Arial" w:hAnsi="Arial" w:cs="Arial"/>
          <w:b/>
          <w:color w:val="auto"/>
          <w:sz w:val="24"/>
          <w:szCs w:val="24"/>
        </w:rPr>
      </w:pPr>
      <w:bookmarkStart w:id="585" w:name="_Toc106083724"/>
      <w:r>
        <w:rPr>
          <w:rFonts w:ascii="Arial" w:hAnsi="Arial" w:cs="Arial"/>
          <w:b/>
          <w:color w:val="auto"/>
          <w:sz w:val="24"/>
          <w:szCs w:val="24"/>
        </w:rPr>
        <w:t>4</w:t>
      </w:r>
      <w:r w:rsidR="00C337AD">
        <w:rPr>
          <w:rFonts w:ascii="Arial" w:hAnsi="Arial" w:cs="Arial"/>
          <w:b/>
          <w:color w:val="auto"/>
          <w:sz w:val="24"/>
          <w:szCs w:val="24"/>
        </w:rPr>
        <w:t>.4</w:t>
      </w:r>
      <w:r w:rsidR="00C337AD" w:rsidRPr="00875B43">
        <w:rPr>
          <w:rFonts w:ascii="Arial" w:hAnsi="Arial" w:cs="Arial"/>
          <w:b/>
          <w:color w:val="auto"/>
          <w:sz w:val="24"/>
          <w:szCs w:val="24"/>
        </w:rPr>
        <w:t xml:space="preserve">  </w:t>
      </w:r>
      <w:r w:rsidR="00C337AD">
        <w:rPr>
          <w:rFonts w:ascii="Arial" w:hAnsi="Arial" w:cs="Arial"/>
          <w:b/>
          <w:color w:val="auto"/>
          <w:sz w:val="24"/>
          <w:szCs w:val="24"/>
        </w:rPr>
        <w:t xml:space="preserve"> Implementação em Python de Classificadores </w:t>
      </w:r>
      <w:r w:rsidR="00C337AD" w:rsidRPr="00CF0994">
        <w:rPr>
          <w:rFonts w:ascii="Arial" w:hAnsi="Arial" w:cs="Arial"/>
          <w:b/>
          <w:i/>
          <w:color w:val="auto"/>
          <w:sz w:val="24"/>
          <w:szCs w:val="24"/>
        </w:rPr>
        <w:t>Multi-Label</w:t>
      </w:r>
      <w:r w:rsidR="00C337AD">
        <w:rPr>
          <w:rFonts w:ascii="Arial" w:hAnsi="Arial" w:cs="Arial"/>
          <w:b/>
          <w:color w:val="auto"/>
          <w:sz w:val="24"/>
          <w:szCs w:val="24"/>
        </w:rPr>
        <w:t xml:space="preserve"> por Transformação do Problema</w:t>
      </w:r>
      <w:bookmarkEnd w:id="585"/>
    </w:p>
    <w:p w14:paraId="1A2180CD" w14:textId="77777777" w:rsidR="00C337AD" w:rsidRDefault="00C337AD" w:rsidP="00C337AD">
      <w:pPr>
        <w:suppressAutoHyphens w:val="0"/>
        <w:spacing w:after="0" w:line="360" w:lineRule="auto"/>
        <w:jc w:val="both"/>
        <w:rPr>
          <w:rFonts w:ascii="Arial" w:hAnsi="Arial" w:cs="Arial"/>
          <w:color w:val="auto"/>
          <w:sz w:val="24"/>
          <w:szCs w:val="24"/>
        </w:rPr>
      </w:pPr>
    </w:p>
    <w:p w14:paraId="1256FC23"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20 e 21 apresentam os resultados obtidos para o processamento </w:t>
      </w:r>
      <w:r w:rsidRPr="00CC7652">
        <w:rPr>
          <w:rFonts w:ascii="Arial" w:hAnsi="Arial" w:cs="Arial"/>
          <w:i/>
          <w:color w:val="auto"/>
          <w:sz w:val="24"/>
          <w:szCs w:val="24"/>
        </w:rPr>
        <w:t>Multi-Label</w:t>
      </w:r>
      <w:r>
        <w:rPr>
          <w:rFonts w:ascii="Arial" w:hAnsi="Arial" w:cs="Arial"/>
          <w:color w:val="auto"/>
          <w:sz w:val="24"/>
          <w:szCs w:val="24"/>
        </w:rPr>
        <w:t xml:space="preserve"> por Transformação do Problema de um arquivo de dados gravados de ataques com 150.000 linhas. O classificador K vizinhos mais próximos com transformação do problema pela técnica de cadeia de classificadores atingiu a melhor acurácia (de 99,7422 %) para um número de Features igual a 20, porém com um custo de processamento alto de 927,17 segundos. Nota-se que o classificador K vizinhos mais próximos com transformação do problema pela técnica de </w:t>
      </w:r>
      <w:r>
        <w:rPr>
          <w:rFonts w:ascii="Arial" w:hAnsi="Arial" w:cs="Arial"/>
          <w:i/>
          <w:color w:val="auto"/>
          <w:sz w:val="24"/>
          <w:szCs w:val="24"/>
        </w:rPr>
        <w:t>Label Power</w:t>
      </w:r>
      <w:r w:rsidRPr="00BF3E31">
        <w:rPr>
          <w:rFonts w:ascii="Arial" w:hAnsi="Arial" w:cs="Arial"/>
          <w:i/>
          <w:color w:val="auto"/>
          <w:sz w:val="24"/>
          <w:szCs w:val="24"/>
        </w:rPr>
        <w:t>Sets</w:t>
      </w:r>
      <w:r>
        <w:rPr>
          <w:rFonts w:ascii="Arial" w:hAnsi="Arial" w:cs="Arial"/>
          <w:color w:val="auto"/>
          <w:sz w:val="24"/>
          <w:szCs w:val="24"/>
        </w:rPr>
        <w:t xml:space="preserve"> atinge uma acurácia de 99.74% com menor custo de processamento de 78,24 segundos.</w:t>
      </w:r>
    </w:p>
    <w:p w14:paraId="2E137F04" w14:textId="77777777" w:rsidR="00C337AD" w:rsidRDefault="00C337AD" w:rsidP="00C337AD">
      <w:pPr>
        <w:suppressAutoHyphens w:val="0"/>
        <w:spacing w:after="0" w:line="360" w:lineRule="auto"/>
        <w:ind w:firstLine="709"/>
        <w:jc w:val="both"/>
        <w:rPr>
          <w:rFonts w:ascii="Arial" w:hAnsi="Arial" w:cs="Arial"/>
          <w:color w:val="auto"/>
          <w:sz w:val="24"/>
          <w:szCs w:val="24"/>
        </w:rPr>
      </w:pPr>
      <w:r>
        <w:rPr>
          <w:rFonts w:ascii="Arial" w:hAnsi="Arial" w:cs="Arial"/>
          <w:color w:val="auto"/>
          <w:sz w:val="24"/>
          <w:szCs w:val="24"/>
        </w:rPr>
        <w:t>Desse experimento pode-se observar que:</w:t>
      </w:r>
    </w:p>
    <w:p w14:paraId="3CFC8E0D"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Aumentar o número de linhas do arquivo melhora a acurácia às custas de maior tempo de processamento, porém essa melhoria vai diminuindo à medida que se aumenta o número de linhas a ser processado. Com a massa de dados utilizada, 150.000 linhas pareceu ser uma opção de bom custo/benefício;</w:t>
      </w:r>
    </w:p>
    <w:p w14:paraId="3FE25B25"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Aumentar o número de </w:t>
      </w:r>
      <w:r w:rsidRPr="0008751D">
        <w:rPr>
          <w:rFonts w:ascii="Arial" w:hAnsi="Arial" w:cs="Arial"/>
          <w:i/>
          <w:color w:val="auto"/>
          <w:sz w:val="24"/>
          <w:szCs w:val="24"/>
        </w:rPr>
        <w:t>Features</w:t>
      </w:r>
      <w:r>
        <w:rPr>
          <w:rFonts w:ascii="Arial" w:hAnsi="Arial" w:cs="Arial"/>
          <w:color w:val="auto"/>
          <w:sz w:val="24"/>
          <w:szCs w:val="24"/>
        </w:rPr>
        <w:t xml:space="preserve"> não necessariamente melhora a acurácia uma vez que pode levar a </w:t>
      </w:r>
      <w:r w:rsidRPr="0008751D">
        <w:rPr>
          <w:rFonts w:ascii="Arial" w:hAnsi="Arial" w:cs="Arial"/>
          <w:i/>
          <w:color w:val="auto"/>
          <w:sz w:val="24"/>
          <w:szCs w:val="24"/>
        </w:rPr>
        <w:t>overfitting</w:t>
      </w:r>
      <w:r>
        <w:rPr>
          <w:rFonts w:ascii="Arial" w:hAnsi="Arial" w:cs="Arial"/>
          <w:color w:val="auto"/>
          <w:sz w:val="24"/>
          <w:szCs w:val="24"/>
        </w:rPr>
        <w:t xml:space="preserve"> do modelo. A opção de 20 </w:t>
      </w:r>
      <w:r w:rsidRPr="00BF3E31">
        <w:rPr>
          <w:rFonts w:ascii="Arial" w:hAnsi="Arial" w:cs="Arial"/>
          <w:i/>
          <w:color w:val="auto"/>
          <w:sz w:val="24"/>
          <w:szCs w:val="24"/>
        </w:rPr>
        <w:t>Features</w:t>
      </w:r>
      <w:r>
        <w:rPr>
          <w:rFonts w:ascii="Arial" w:hAnsi="Arial" w:cs="Arial"/>
          <w:color w:val="auto"/>
          <w:sz w:val="24"/>
          <w:szCs w:val="24"/>
        </w:rPr>
        <w:t xml:space="preserve"> pareceu ter um bom custo-benefício; </w:t>
      </w:r>
    </w:p>
    <w:p w14:paraId="69CF6CC9" w14:textId="77777777"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lastRenderedPageBreak/>
        <w:t>O classificador K vizinhos mais próximos resulta em melhor acurácia que os demais classificadores (Árvore de Decisão ID-3 e Floresta Aleatória) porém exige maior tempo de processamento; e</w:t>
      </w:r>
    </w:p>
    <w:p w14:paraId="558D4CC2" w14:textId="6093FA11" w:rsidR="00C337AD" w:rsidRDefault="00C337AD" w:rsidP="00C337AD">
      <w:pPr>
        <w:pStyle w:val="PargrafodaLista"/>
        <w:numPr>
          <w:ilvl w:val="0"/>
          <w:numId w:val="6"/>
        </w:numPr>
        <w:suppressAutoHyphens w:val="0"/>
        <w:spacing w:after="0" w:line="360" w:lineRule="auto"/>
        <w:jc w:val="both"/>
        <w:rPr>
          <w:rFonts w:ascii="Arial" w:hAnsi="Arial" w:cs="Arial"/>
          <w:color w:val="auto"/>
          <w:sz w:val="24"/>
          <w:szCs w:val="24"/>
        </w:rPr>
      </w:pPr>
      <w:r>
        <w:rPr>
          <w:rFonts w:ascii="Arial" w:hAnsi="Arial" w:cs="Arial"/>
          <w:color w:val="auto"/>
          <w:sz w:val="24"/>
          <w:szCs w:val="24"/>
        </w:rPr>
        <w:t xml:space="preserve">A maioria dos classificadores testados possuem </w:t>
      </w:r>
      <w:r w:rsidRPr="001D7847">
        <w:rPr>
          <w:rFonts w:ascii="Arial" w:hAnsi="Arial" w:cs="Arial"/>
          <w:i/>
          <w:color w:val="auto"/>
          <w:sz w:val="24"/>
          <w:szCs w:val="24"/>
        </w:rPr>
        <w:t>Hamming Score</w:t>
      </w:r>
      <w:r>
        <w:rPr>
          <w:rFonts w:ascii="Arial" w:hAnsi="Arial" w:cs="Arial"/>
          <w:color w:val="auto"/>
          <w:sz w:val="24"/>
          <w:szCs w:val="24"/>
        </w:rPr>
        <w:t xml:space="preserve"> menor que 0,5%.</w:t>
      </w:r>
    </w:p>
    <w:p w14:paraId="7E08B7E7" w14:textId="1DBD5473" w:rsidR="0073425E" w:rsidRDefault="0073425E" w:rsidP="0073425E">
      <w:pPr>
        <w:suppressAutoHyphens w:val="0"/>
        <w:spacing w:after="0" w:line="360" w:lineRule="auto"/>
        <w:jc w:val="both"/>
        <w:rPr>
          <w:rFonts w:ascii="Arial" w:hAnsi="Arial" w:cs="Arial"/>
          <w:color w:val="auto"/>
          <w:sz w:val="24"/>
          <w:szCs w:val="24"/>
        </w:rPr>
      </w:pPr>
      <w:r>
        <w:rPr>
          <w:noProof/>
          <w:lang w:eastAsia="pt-BR"/>
        </w:rPr>
        <mc:AlternateContent>
          <mc:Choice Requires="wps">
            <w:drawing>
              <wp:anchor distT="0" distB="0" distL="114300" distR="114300" simplePos="0" relativeHeight="251919360" behindDoc="1" locked="0" layoutInCell="1" allowOverlap="1" wp14:anchorId="34CD5905" wp14:editId="26829EA1">
                <wp:simplePos x="0" y="0"/>
                <wp:positionH relativeFrom="column">
                  <wp:posOffset>-38100</wp:posOffset>
                </wp:positionH>
                <wp:positionV relativeFrom="paragraph">
                  <wp:posOffset>4331970</wp:posOffset>
                </wp:positionV>
                <wp:extent cx="5760085" cy="635"/>
                <wp:effectExtent l="0" t="0" r="0" b="0"/>
                <wp:wrapTight wrapText="bothSides">
                  <wp:wrapPolygon edited="0">
                    <wp:start x="0" y="0"/>
                    <wp:lineTo x="0" y="21600"/>
                    <wp:lineTo x="21600" y="21600"/>
                    <wp:lineTo x="21600" y="0"/>
                  </wp:wrapPolygon>
                </wp:wrapTight>
                <wp:docPr id="55" name="Caixa de Texto 5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7EE7AA2" w14:textId="7EF8AEAB" w:rsidR="002A5A6F" w:rsidRPr="00821E69" w:rsidRDefault="002A5A6F" w:rsidP="00C337AD">
                            <w:pPr>
                              <w:pStyle w:val="Legenda"/>
                              <w:jc w:val="center"/>
                              <w:rPr>
                                <w:rFonts w:ascii="Arial" w:hAnsi="Arial" w:cs="Arial"/>
                                <w:i w:val="0"/>
                                <w:noProof/>
                              </w:rPr>
                            </w:pPr>
                            <w:bookmarkStart w:id="586" w:name="_Toc103422386"/>
                            <w:bookmarkStart w:id="587" w:name="_Toc103422610"/>
                            <w:bookmarkStart w:id="588" w:name="_Toc103422776"/>
                            <w:bookmarkStart w:id="589" w:name="_Toc103490798"/>
                            <w:bookmarkStart w:id="590" w:name="_Toc103497785"/>
                            <w:bookmarkStart w:id="591" w:name="_Toc103499074"/>
                            <w:bookmarkStart w:id="592" w:name="_Toc103958616"/>
                            <w:bookmarkStart w:id="593" w:name="_Toc103959227"/>
                            <w:bookmarkStart w:id="594" w:name="_Toc106083345"/>
                            <w:bookmarkStart w:id="595" w:name="_Toc106083559"/>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586"/>
                            <w:bookmarkEnd w:id="587"/>
                            <w:bookmarkEnd w:id="588"/>
                            <w:bookmarkEnd w:id="589"/>
                            <w:bookmarkEnd w:id="590"/>
                            <w:bookmarkEnd w:id="591"/>
                            <w:bookmarkEnd w:id="592"/>
                            <w:bookmarkEnd w:id="593"/>
                            <w:bookmarkEnd w:id="594"/>
                            <w:bookmarkEnd w:id="5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D5905" id="Caixa de Texto 55" o:spid="_x0000_s1050" type="#_x0000_t202" style="position:absolute;left:0;text-align:left;margin-left:-3pt;margin-top:341.1pt;width:453.55pt;height:.05pt;z-index:-25139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" stroked="f">
                <v:textbox style="mso-fit-shape-to-text:t" inset="0,0,0,0">
                  <w:txbxContent>
                    <w:p w14:paraId="57EE7AA2" w14:textId="7EF8AEAB" w:rsidR="002A5A6F" w:rsidRPr="00821E69" w:rsidRDefault="002A5A6F" w:rsidP="00C337AD">
                      <w:pPr>
                        <w:pStyle w:val="Legenda"/>
                        <w:jc w:val="center"/>
                        <w:rPr>
                          <w:rFonts w:ascii="Arial" w:hAnsi="Arial" w:cs="Arial"/>
                          <w:i w:val="0"/>
                          <w:noProof/>
                        </w:rPr>
                      </w:pPr>
                      <w:bookmarkStart w:id="865" w:name="_Toc103422386"/>
                      <w:bookmarkStart w:id="866" w:name="_Toc103422610"/>
                      <w:bookmarkStart w:id="867" w:name="_Toc103422776"/>
                      <w:bookmarkStart w:id="868" w:name="_Toc103490798"/>
                      <w:bookmarkStart w:id="869" w:name="_Toc103497785"/>
                      <w:bookmarkStart w:id="870" w:name="_Toc103499074"/>
                      <w:bookmarkStart w:id="871" w:name="_Toc103958616"/>
                      <w:bookmarkStart w:id="872" w:name="_Toc103959227"/>
                      <w:bookmarkStart w:id="873" w:name="_Toc106083345"/>
                      <w:bookmarkStart w:id="874" w:name="_Toc106083559"/>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20</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Resultados Para Tranformação do Problema para arquivo com 150.000 linhas (Do Autor)</w:t>
                      </w:r>
                      <w:bookmarkEnd w:id="865"/>
                      <w:bookmarkEnd w:id="866"/>
                      <w:bookmarkEnd w:id="867"/>
                      <w:bookmarkEnd w:id="868"/>
                      <w:bookmarkEnd w:id="869"/>
                      <w:bookmarkEnd w:id="870"/>
                      <w:bookmarkEnd w:id="871"/>
                      <w:bookmarkEnd w:id="872"/>
                      <w:bookmarkEnd w:id="873"/>
                      <w:bookmarkEnd w:id="874"/>
                    </w:p>
                  </w:txbxContent>
                </v:textbox>
                <w10:wrap type="tight"/>
              </v:shape>
            </w:pict>
          </mc:Fallback>
        </mc:AlternateContent>
      </w:r>
      <w:r w:rsidRPr="00FC06F2">
        <w:rPr>
          <w:rFonts w:ascii="Arial" w:hAnsi="Arial" w:cs="Arial"/>
          <w:noProof/>
          <w:color w:val="auto"/>
          <w:sz w:val="24"/>
          <w:szCs w:val="24"/>
          <w:lang w:eastAsia="pt-BR"/>
        </w:rPr>
        <w:drawing>
          <wp:anchor distT="0" distB="0" distL="114300" distR="114300" simplePos="0" relativeHeight="251917312" behindDoc="1" locked="0" layoutInCell="1" allowOverlap="1" wp14:anchorId="66B76300" wp14:editId="31BBE56B">
            <wp:simplePos x="0" y="0"/>
            <wp:positionH relativeFrom="margin">
              <wp:align>right</wp:align>
            </wp:positionH>
            <wp:positionV relativeFrom="paragraph">
              <wp:posOffset>361315</wp:posOffset>
            </wp:positionV>
            <wp:extent cx="5760085" cy="3792855"/>
            <wp:effectExtent l="0" t="0" r="0" b="0"/>
            <wp:wrapTight wrapText="bothSides">
              <wp:wrapPolygon edited="0">
                <wp:start x="0" y="0"/>
                <wp:lineTo x="0" y="21481"/>
                <wp:lineTo x="21502" y="21481"/>
                <wp:lineTo x="21502" y="0"/>
                <wp:lineTo x="0" y="0"/>
              </wp:wrapPolygon>
            </wp:wrapTight>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760085" cy="3792855"/>
                    </a:xfrm>
                    <a:prstGeom prst="rect">
                      <a:avLst/>
                    </a:prstGeom>
                  </pic:spPr>
                </pic:pic>
              </a:graphicData>
            </a:graphic>
          </wp:anchor>
        </w:drawing>
      </w:r>
    </w:p>
    <w:p w14:paraId="75C6F207" w14:textId="2FD8FC01" w:rsidR="0073425E" w:rsidRDefault="0073425E" w:rsidP="0073425E">
      <w:pPr>
        <w:suppressAutoHyphens w:val="0"/>
        <w:spacing w:after="0" w:line="360" w:lineRule="auto"/>
        <w:jc w:val="both"/>
        <w:rPr>
          <w:rFonts w:ascii="Arial" w:hAnsi="Arial" w:cs="Arial"/>
          <w:color w:val="auto"/>
          <w:sz w:val="24"/>
          <w:szCs w:val="24"/>
        </w:rPr>
      </w:pPr>
    </w:p>
    <w:p w14:paraId="6A172578" w14:textId="797E71C1" w:rsidR="0073425E" w:rsidRDefault="0073425E" w:rsidP="0073425E">
      <w:pPr>
        <w:suppressAutoHyphens w:val="0"/>
        <w:spacing w:after="0" w:line="360" w:lineRule="auto"/>
        <w:jc w:val="both"/>
        <w:rPr>
          <w:rFonts w:ascii="Arial" w:hAnsi="Arial" w:cs="Arial"/>
          <w:color w:val="auto"/>
          <w:sz w:val="24"/>
          <w:szCs w:val="24"/>
        </w:rPr>
      </w:pPr>
    </w:p>
    <w:p w14:paraId="2D8ADBEF" w14:textId="779B5075" w:rsidR="0073425E" w:rsidRDefault="0073425E" w:rsidP="0073425E">
      <w:pPr>
        <w:suppressAutoHyphens w:val="0"/>
        <w:spacing w:after="0" w:line="360" w:lineRule="auto"/>
        <w:jc w:val="both"/>
        <w:rPr>
          <w:rFonts w:ascii="Arial" w:hAnsi="Arial" w:cs="Arial"/>
          <w:color w:val="auto"/>
          <w:sz w:val="24"/>
          <w:szCs w:val="24"/>
        </w:rPr>
      </w:pPr>
    </w:p>
    <w:p w14:paraId="1BB7831A" w14:textId="1CE524B1" w:rsidR="0073425E" w:rsidRDefault="0073425E" w:rsidP="0073425E">
      <w:pPr>
        <w:suppressAutoHyphens w:val="0"/>
        <w:spacing w:after="0" w:line="360" w:lineRule="auto"/>
        <w:jc w:val="both"/>
        <w:rPr>
          <w:rFonts w:ascii="Arial" w:hAnsi="Arial" w:cs="Arial"/>
          <w:color w:val="auto"/>
          <w:sz w:val="24"/>
          <w:szCs w:val="24"/>
        </w:rPr>
      </w:pPr>
    </w:p>
    <w:p w14:paraId="11A32004" w14:textId="17929E4B" w:rsidR="0073425E" w:rsidRDefault="0073425E" w:rsidP="0073425E">
      <w:pPr>
        <w:suppressAutoHyphens w:val="0"/>
        <w:spacing w:after="0" w:line="360" w:lineRule="auto"/>
        <w:jc w:val="both"/>
        <w:rPr>
          <w:rFonts w:ascii="Arial" w:hAnsi="Arial" w:cs="Arial"/>
          <w:color w:val="auto"/>
          <w:sz w:val="24"/>
          <w:szCs w:val="24"/>
        </w:rPr>
      </w:pPr>
    </w:p>
    <w:p w14:paraId="28F069AF" w14:textId="042E7F64" w:rsidR="0073425E" w:rsidRDefault="0073425E" w:rsidP="0073425E">
      <w:pPr>
        <w:suppressAutoHyphens w:val="0"/>
        <w:spacing w:after="0" w:line="360" w:lineRule="auto"/>
        <w:jc w:val="both"/>
        <w:rPr>
          <w:rFonts w:ascii="Arial" w:hAnsi="Arial" w:cs="Arial"/>
          <w:color w:val="auto"/>
          <w:sz w:val="24"/>
          <w:szCs w:val="24"/>
        </w:rPr>
      </w:pPr>
    </w:p>
    <w:p w14:paraId="251E5D0D" w14:textId="606C5228" w:rsidR="0073425E" w:rsidRDefault="0073425E" w:rsidP="0073425E">
      <w:pPr>
        <w:suppressAutoHyphens w:val="0"/>
        <w:spacing w:after="0" w:line="360" w:lineRule="auto"/>
        <w:jc w:val="both"/>
        <w:rPr>
          <w:rFonts w:ascii="Arial" w:hAnsi="Arial" w:cs="Arial"/>
          <w:color w:val="auto"/>
          <w:sz w:val="24"/>
          <w:szCs w:val="24"/>
        </w:rPr>
      </w:pPr>
    </w:p>
    <w:p w14:paraId="53C83474" w14:textId="0C4147C4" w:rsidR="0073425E" w:rsidRDefault="0073425E" w:rsidP="0073425E">
      <w:pPr>
        <w:suppressAutoHyphens w:val="0"/>
        <w:spacing w:after="0" w:line="360" w:lineRule="auto"/>
        <w:jc w:val="both"/>
        <w:rPr>
          <w:rFonts w:ascii="Arial" w:hAnsi="Arial" w:cs="Arial"/>
          <w:color w:val="auto"/>
          <w:sz w:val="24"/>
          <w:szCs w:val="24"/>
        </w:rPr>
      </w:pPr>
    </w:p>
    <w:p w14:paraId="1DABF0BE" w14:textId="3F282487" w:rsidR="0073425E" w:rsidRDefault="0073425E" w:rsidP="0073425E">
      <w:pPr>
        <w:suppressAutoHyphens w:val="0"/>
        <w:spacing w:after="0" w:line="360" w:lineRule="auto"/>
        <w:jc w:val="both"/>
        <w:rPr>
          <w:rFonts w:ascii="Arial" w:hAnsi="Arial" w:cs="Arial"/>
          <w:color w:val="auto"/>
          <w:sz w:val="24"/>
          <w:szCs w:val="24"/>
        </w:rPr>
      </w:pPr>
    </w:p>
    <w:p w14:paraId="28C6A457" w14:textId="58CF2D4A" w:rsidR="00C337AD" w:rsidRDefault="00D05E67" w:rsidP="00C337AD">
      <w:pPr>
        <w:suppressAutoHyphens w:val="0"/>
        <w:spacing w:after="0" w:line="360" w:lineRule="auto"/>
        <w:jc w:val="both"/>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0384" behindDoc="1" locked="0" layoutInCell="1" allowOverlap="1" wp14:anchorId="40B0FC4B" wp14:editId="55821962">
                <wp:simplePos x="0" y="0"/>
                <wp:positionH relativeFrom="column">
                  <wp:posOffset>-213360</wp:posOffset>
                </wp:positionH>
                <wp:positionV relativeFrom="paragraph">
                  <wp:posOffset>2762250</wp:posOffset>
                </wp:positionV>
                <wp:extent cx="5760085" cy="635"/>
                <wp:effectExtent l="0" t="0" r="0" b="0"/>
                <wp:wrapTight wrapText="bothSides">
                  <wp:wrapPolygon edited="0">
                    <wp:start x="0" y="0"/>
                    <wp:lineTo x="0" y="21600"/>
                    <wp:lineTo x="21600" y="21600"/>
                    <wp:lineTo x="21600" y="0"/>
                  </wp:wrapPolygon>
                </wp:wrapTight>
                <wp:docPr id="58" name="Caixa de Texto 5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2E372B0" w14:textId="53CF5F97" w:rsidR="002A5A6F" w:rsidRDefault="002A5A6F" w:rsidP="00C337AD">
                            <w:pPr>
                              <w:pStyle w:val="Legenda"/>
                              <w:jc w:val="center"/>
                              <w:rPr>
                                <w:rFonts w:ascii="Arial" w:hAnsi="Arial" w:cs="Arial"/>
                                <w:i w:val="0"/>
                              </w:rPr>
                            </w:pPr>
                            <w:bookmarkStart w:id="596" w:name="_Toc103422387"/>
                            <w:bookmarkStart w:id="597" w:name="_Toc103422611"/>
                            <w:bookmarkStart w:id="598" w:name="_Toc103422777"/>
                            <w:bookmarkStart w:id="599" w:name="_Toc103490799"/>
                            <w:bookmarkStart w:id="600" w:name="_Toc103497786"/>
                            <w:bookmarkStart w:id="601" w:name="_Toc103499075"/>
                            <w:bookmarkStart w:id="602" w:name="_Toc103958617"/>
                            <w:bookmarkStart w:id="603" w:name="_Toc103959228"/>
                            <w:bookmarkStart w:id="604" w:name="_Toc106083346"/>
                            <w:bookmarkStart w:id="605" w:name="_Toc106083560"/>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596"/>
                            <w:bookmarkEnd w:id="597"/>
                            <w:bookmarkEnd w:id="598"/>
                            <w:bookmarkEnd w:id="599"/>
                            <w:bookmarkEnd w:id="600"/>
                            <w:bookmarkEnd w:id="601"/>
                            <w:bookmarkEnd w:id="602"/>
                            <w:bookmarkEnd w:id="603"/>
                            <w:bookmarkEnd w:id="604"/>
                            <w:bookmarkEnd w:id="605"/>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0FC4B" id="Caixa de Texto 58" o:spid="_x0000_s1051" type="#_x0000_t202" style="position:absolute;left:0;text-align:left;margin-left:-16.8pt;margin-top:217.5pt;width:453.55pt;height:.05pt;z-index:-25139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" stroked="f">
                <v:textbox style="mso-fit-shape-to-text:t" inset="0,0,0,0">
                  <w:txbxContent>
                    <w:p w14:paraId="72E372B0" w14:textId="53CF5F97" w:rsidR="002A5A6F" w:rsidRDefault="002A5A6F" w:rsidP="00C337AD">
                      <w:pPr>
                        <w:pStyle w:val="Legenda"/>
                        <w:jc w:val="center"/>
                        <w:rPr>
                          <w:rFonts w:ascii="Arial" w:hAnsi="Arial" w:cs="Arial"/>
                          <w:i w:val="0"/>
                        </w:rPr>
                      </w:pPr>
                      <w:bookmarkStart w:id="885" w:name="_Toc103422387"/>
                      <w:bookmarkStart w:id="886" w:name="_Toc103422611"/>
                      <w:bookmarkStart w:id="887" w:name="_Toc103422777"/>
                      <w:bookmarkStart w:id="888" w:name="_Toc103490799"/>
                      <w:bookmarkStart w:id="889" w:name="_Toc103497786"/>
                      <w:bookmarkStart w:id="890" w:name="_Toc103499075"/>
                      <w:bookmarkStart w:id="891" w:name="_Toc103958617"/>
                      <w:bookmarkStart w:id="892" w:name="_Toc103959228"/>
                      <w:bookmarkStart w:id="893" w:name="_Toc106083346"/>
                      <w:bookmarkStart w:id="894" w:name="_Toc106083560"/>
                      <w:r w:rsidRPr="00821E69">
                        <w:rPr>
                          <w:rFonts w:ascii="Arial" w:hAnsi="Arial" w:cs="Arial"/>
                          <w:b/>
                          <w:i w:val="0"/>
                        </w:rPr>
                        <w:t xml:space="preserve">Figura </w:t>
                      </w:r>
                      <w:r w:rsidRPr="00821E69">
                        <w:rPr>
                          <w:rFonts w:ascii="Arial" w:hAnsi="Arial" w:cs="Arial"/>
                          <w:b/>
                          <w:i w:val="0"/>
                        </w:rPr>
                        <w:fldChar w:fldCharType="begin"/>
                      </w:r>
                      <w:r w:rsidRPr="00821E69">
                        <w:rPr>
                          <w:rFonts w:ascii="Arial" w:hAnsi="Arial" w:cs="Arial"/>
                          <w:b/>
                          <w:i w:val="0"/>
                        </w:rPr>
                        <w:instrText xml:space="preserve"> SEQ Figura \* ARABIC </w:instrText>
                      </w:r>
                      <w:r w:rsidRPr="00821E69">
                        <w:rPr>
                          <w:rFonts w:ascii="Arial" w:hAnsi="Arial" w:cs="Arial"/>
                          <w:b/>
                          <w:i w:val="0"/>
                        </w:rPr>
                        <w:fldChar w:fldCharType="separate"/>
                      </w:r>
                      <w:r w:rsidR="002F5EDC">
                        <w:rPr>
                          <w:rFonts w:ascii="Arial" w:hAnsi="Arial" w:cs="Arial"/>
                          <w:b/>
                          <w:i w:val="0"/>
                          <w:noProof/>
                        </w:rPr>
                        <w:t>21</w:t>
                      </w:r>
                      <w:r w:rsidRPr="00821E69">
                        <w:rPr>
                          <w:rFonts w:ascii="Arial" w:hAnsi="Arial" w:cs="Arial"/>
                          <w:b/>
                          <w:i w:val="0"/>
                        </w:rPr>
                        <w:fldChar w:fldCharType="end"/>
                      </w:r>
                      <w:r w:rsidRPr="00821E69">
                        <w:rPr>
                          <w:rFonts w:ascii="Arial" w:hAnsi="Arial" w:cs="Arial"/>
                          <w:b/>
                          <w:i w:val="0"/>
                        </w:rPr>
                        <w:t>:</w:t>
                      </w:r>
                      <w:r w:rsidRPr="00821E69">
                        <w:rPr>
                          <w:rFonts w:ascii="Arial" w:hAnsi="Arial" w:cs="Arial"/>
                          <w:i w:val="0"/>
                        </w:rPr>
                        <w:t xml:space="preserve"> Gráfico Radar para Transformação do Problema 150.000 linhas</w:t>
                      </w:r>
                      <w:bookmarkEnd w:id="885"/>
                      <w:bookmarkEnd w:id="886"/>
                      <w:bookmarkEnd w:id="887"/>
                      <w:bookmarkEnd w:id="888"/>
                      <w:bookmarkEnd w:id="889"/>
                      <w:bookmarkEnd w:id="890"/>
                      <w:bookmarkEnd w:id="891"/>
                      <w:bookmarkEnd w:id="892"/>
                      <w:bookmarkEnd w:id="893"/>
                      <w:bookmarkEnd w:id="894"/>
                      <w:r w:rsidRPr="00821E69">
                        <w:rPr>
                          <w:rFonts w:ascii="Arial" w:hAnsi="Arial" w:cs="Arial"/>
                          <w:i w:val="0"/>
                        </w:rPr>
                        <w:t xml:space="preserve"> </w:t>
                      </w:r>
                    </w:p>
                    <w:p w14:paraId="1AB3C1FA" w14:textId="77777777" w:rsidR="002A5A6F" w:rsidRPr="00821E69" w:rsidRDefault="002A5A6F" w:rsidP="00C337AD">
                      <w:pPr>
                        <w:pStyle w:val="Legenda"/>
                        <w:jc w:val="center"/>
                        <w:rPr>
                          <w:rFonts w:ascii="Arial" w:hAnsi="Arial" w:cs="Arial"/>
                          <w:i w:val="0"/>
                          <w:noProof/>
                        </w:rPr>
                      </w:pPr>
                      <w:r w:rsidRPr="00821E69">
                        <w:rPr>
                          <w:rFonts w:ascii="Arial" w:hAnsi="Arial" w:cs="Arial"/>
                          <w:i w:val="0"/>
                        </w:rPr>
                        <w:t>(Do Autor)</w:t>
                      </w:r>
                    </w:p>
                  </w:txbxContent>
                </v:textbox>
                <w10:wrap type="tight"/>
              </v:shape>
            </w:pict>
          </mc:Fallback>
        </mc:AlternateContent>
      </w:r>
      <w:r>
        <w:rPr>
          <w:noProof/>
          <w:lang w:eastAsia="pt-BR"/>
        </w:rPr>
        <w:drawing>
          <wp:anchor distT="0" distB="0" distL="114300" distR="114300" simplePos="0" relativeHeight="251918336" behindDoc="1" locked="0" layoutInCell="1" allowOverlap="1" wp14:anchorId="7C56B607" wp14:editId="479846EC">
            <wp:simplePos x="0" y="0"/>
            <wp:positionH relativeFrom="margin">
              <wp:align>right</wp:align>
            </wp:positionH>
            <wp:positionV relativeFrom="paragraph">
              <wp:posOffset>104775</wp:posOffset>
            </wp:positionV>
            <wp:extent cx="5760085" cy="2630805"/>
            <wp:effectExtent l="0" t="0" r="0" b="0"/>
            <wp:wrapTight wrapText="bothSides">
              <wp:wrapPolygon edited="0">
                <wp:start x="0" y="0"/>
                <wp:lineTo x="0" y="21428"/>
                <wp:lineTo x="21502" y="214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0085" cy="2630805"/>
                    </a:xfrm>
                    <a:prstGeom prst="rect">
                      <a:avLst/>
                    </a:prstGeom>
                  </pic:spPr>
                </pic:pic>
              </a:graphicData>
            </a:graphic>
          </wp:anchor>
        </w:drawing>
      </w:r>
    </w:p>
    <w:p w14:paraId="4F95A3AB" w14:textId="1B4D05AB" w:rsidR="00044E74" w:rsidRPr="002D01C7" w:rsidRDefault="00044E74" w:rsidP="002D01C7">
      <w:pPr>
        <w:pStyle w:val="Ttulo1"/>
        <w:numPr>
          <w:ilvl w:val="0"/>
          <w:numId w:val="0"/>
        </w:numPr>
        <w:spacing w:after="0" w:line="360" w:lineRule="auto"/>
        <w:rPr>
          <w:rFonts w:ascii="Arial" w:hAnsi="Arial" w:cs="Arial"/>
          <w:b/>
          <w:color w:val="auto"/>
          <w:sz w:val="24"/>
          <w:szCs w:val="24"/>
        </w:rPr>
      </w:pPr>
      <w:bookmarkStart w:id="606" w:name="_Toc106083725"/>
      <w:r w:rsidRPr="002D01C7">
        <w:rPr>
          <w:rFonts w:ascii="Arial" w:hAnsi="Arial" w:cs="Arial"/>
          <w:b/>
          <w:color w:val="auto"/>
          <w:sz w:val="24"/>
          <w:szCs w:val="24"/>
        </w:rPr>
        <w:t>4.5   Implementação em Python do Classificador Multi-label por Adaptação</w:t>
      </w:r>
      <w:bookmarkEnd w:id="606"/>
    </w:p>
    <w:p w14:paraId="3AB4B455" w14:textId="51E938A4" w:rsidR="00044E74" w:rsidRPr="002D01C7" w:rsidRDefault="00044E74" w:rsidP="002D01C7">
      <w:pPr>
        <w:pStyle w:val="Ttulo1"/>
        <w:numPr>
          <w:ilvl w:val="0"/>
          <w:numId w:val="0"/>
        </w:numPr>
        <w:spacing w:after="0" w:line="360" w:lineRule="auto"/>
        <w:rPr>
          <w:rFonts w:ascii="Arial" w:hAnsi="Arial" w:cs="Arial"/>
          <w:b/>
          <w:color w:val="auto"/>
          <w:sz w:val="24"/>
          <w:szCs w:val="24"/>
        </w:rPr>
      </w:pPr>
    </w:p>
    <w:p w14:paraId="4176F938" w14:textId="6416FB4A"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As Figura 22 e 23 apresentam os resultados obtidos para o processamento </w:t>
      </w:r>
      <w:r w:rsidRPr="00981E57">
        <w:rPr>
          <w:rFonts w:ascii="Arial" w:hAnsi="Arial" w:cs="Arial"/>
          <w:i/>
          <w:color w:val="auto"/>
          <w:sz w:val="24"/>
          <w:szCs w:val="24"/>
        </w:rPr>
        <w:t>Multi-Label</w:t>
      </w:r>
      <w:r>
        <w:rPr>
          <w:rFonts w:ascii="Arial" w:hAnsi="Arial" w:cs="Arial"/>
          <w:color w:val="auto"/>
          <w:sz w:val="24"/>
          <w:szCs w:val="24"/>
        </w:rPr>
        <w:t xml:space="preserve"> por Adaptação de arquivos de dados gravados de ataques com de 50.000, 100.000 e 150.000 linhas.</w:t>
      </w:r>
    </w:p>
    <w:p w14:paraId="0C43B91B" w14:textId="55C532C1"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melhor resultado de acurácia igual a 97,40 % foi obtido para adaptação por ML-KNN, 150.000 linhas e 60 features, mas com um tempo de execução muito alto de 8954,28 segundos (mais de duas horas). </w:t>
      </w:r>
    </w:p>
    <w:p w14:paraId="1D20F988" w14:textId="7264161F" w:rsidR="00044E74" w:rsidRDefault="00044E74" w:rsidP="00044E74">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O algoritmo BR-KNN de fato reduz o tempo de execução da classificação </w:t>
      </w:r>
      <w:r w:rsidRPr="00981E57">
        <w:rPr>
          <w:rFonts w:ascii="Arial" w:hAnsi="Arial" w:cs="Arial"/>
          <w:i/>
          <w:color w:val="auto"/>
          <w:sz w:val="24"/>
          <w:szCs w:val="24"/>
        </w:rPr>
        <w:t>Multi-Label</w:t>
      </w:r>
      <w:r>
        <w:rPr>
          <w:rFonts w:ascii="Arial" w:hAnsi="Arial" w:cs="Arial"/>
          <w:color w:val="auto"/>
          <w:sz w:val="24"/>
          <w:szCs w:val="24"/>
        </w:rPr>
        <w:t xml:space="preserve"> em relação a técnica de Tranformação do Problema que combina Relevância Binária e K Vizinhos mais próximos. Porém, essa redução não chega a 13 (valor do número de </w:t>
      </w:r>
      <w:r w:rsidRPr="007A0029">
        <w:rPr>
          <w:rFonts w:ascii="Arial" w:hAnsi="Arial" w:cs="Arial"/>
          <w:i/>
          <w:color w:val="auto"/>
          <w:sz w:val="24"/>
          <w:szCs w:val="24"/>
        </w:rPr>
        <w:t>Labels</w:t>
      </w:r>
      <w:r>
        <w:rPr>
          <w:rFonts w:ascii="Arial" w:hAnsi="Arial" w:cs="Arial"/>
          <w:color w:val="auto"/>
          <w:sz w:val="24"/>
          <w:szCs w:val="24"/>
        </w:rPr>
        <w:t>), além de resultar em uma pequena redução da acurácia.</w:t>
      </w:r>
    </w:p>
    <w:p w14:paraId="15119D24" w14:textId="3E83DA68" w:rsidR="00044E74" w:rsidRDefault="00044E74" w:rsidP="00044E74">
      <w:pPr>
        <w:spacing w:after="0" w:line="360" w:lineRule="auto"/>
        <w:ind w:firstLine="709"/>
        <w:jc w:val="center"/>
        <w:rPr>
          <w:rFonts w:ascii="Arial" w:hAnsi="Arial" w:cs="Arial"/>
          <w:color w:val="auto"/>
          <w:sz w:val="24"/>
          <w:szCs w:val="24"/>
        </w:rPr>
      </w:pPr>
      <w:r>
        <w:rPr>
          <w:noProof/>
          <w:lang w:eastAsia="pt-BR"/>
        </w:rPr>
        <w:lastRenderedPageBreak/>
        <mc:AlternateContent>
          <mc:Choice Requires="wps">
            <w:drawing>
              <wp:anchor distT="0" distB="0" distL="114300" distR="114300" simplePos="0" relativeHeight="251924480" behindDoc="0" locked="0" layoutInCell="1" allowOverlap="1" wp14:anchorId="66D80409" wp14:editId="081FBE31">
                <wp:simplePos x="0" y="0"/>
                <wp:positionH relativeFrom="column">
                  <wp:posOffset>0</wp:posOffset>
                </wp:positionH>
                <wp:positionV relativeFrom="paragraph">
                  <wp:posOffset>3067050</wp:posOffset>
                </wp:positionV>
                <wp:extent cx="5753100" cy="635"/>
                <wp:effectExtent l="0" t="0" r="0" b="0"/>
                <wp:wrapThrough wrapText="bothSides">
                  <wp:wrapPolygon edited="0">
                    <wp:start x="0" y="0"/>
                    <wp:lineTo x="0" y="21600"/>
                    <wp:lineTo x="21600" y="21600"/>
                    <wp:lineTo x="21600" y="0"/>
                  </wp:wrapPolygon>
                </wp:wrapThrough>
                <wp:docPr id="59" name="Caixa de Texto 5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8AB6E52" w14:textId="02069388" w:rsidR="002A5A6F" w:rsidRPr="007F1500" w:rsidRDefault="002A5A6F" w:rsidP="00044E74">
                            <w:pPr>
                              <w:pStyle w:val="Legenda"/>
                              <w:jc w:val="center"/>
                              <w:rPr>
                                <w:rFonts w:ascii="Arial" w:hAnsi="Arial" w:cs="Arial"/>
                                <w:i w:val="0"/>
                                <w:noProof/>
                              </w:rPr>
                            </w:pPr>
                            <w:bookmarkStart w:id="607" w:name="_Toc103422612"/>
                            <w:bookmarkStart w:id="608" w:name="_Toc103422778"/>
                            <w:bookmarkStart w:id="609" w:name="_Toc103490800"/>
                            <w:bookmarkStart w:id="610" w:name="_Toc103497787"/>
                            <w:bookmarkStart w:id="611" w:name="_Toc103499076"/>
                            <w:bookmarkStart w:id="612" w:name="_Toc103958618"/>
                            <w:bookmarkStart w:id="613" w:name="_Toc103959229"/>
                            <w:bookmarkStart w:id="614" w:name="_Toc106083347"/>
                            <w:bookmarkStart w:id="615" w:name="_Toc106083561"/>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607"/>
                            <w:bookmarkEnd w:id="608"/>
                            <w:bookmarkEnd w:id="609"/>
                            <w:bookmarkEnd w:id="610"/>
                            <w:bookmarkEnd w:id="611"/>
                            <w:bookmarkEnd w:id="612"/>
                            <w:bookmarkEnd w:id="613"/>
                            <w:bookmarkEnd w:id="614"/>
                            <w:bookmarkEnd w:id="6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80409" id="Caixa de Texto 59" o:spid="_x0000_s1052" type="#_x0000_t202" style="position:absolute;left:0;text-align:left;margin-left:0;margin-top:241.5pt;width:453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" stroked="f">
                <v:textbox style="mso-fit-shape-to-text:t" inset="0,0,0,0">
                  <w:txbxContent>
                    <w:p w14:paraId="38AB6E52" w14:textId="02069388" w:rsidR="002A5A6F" w:rsidRPr="007F1500" w:rsidRDefault="002A5A6F" w:rsidP="00044E74">
                      <w:pPr>
                        <w:pStyle w:val="Legenda"/>
                        <w:jc w:val="center"/>
                        <w:rPr>
                          <w:rFonts w:ascii="Arial" w:hAnsi="Arial" w:cs="Arial"/>
                          <w:i w:val="0"/>
                          <w:noProof/>
                        </w:rPr>
                      </w:pPr>
                      <w:bookmarkStart w:id="905" w:name="_Toc103422612"/>
                      <w:bookmarkStart w:id="906" w:name="_Toc103422778"/>
                      <w:bookmarkStart w:id="907" w:name="_Toc103490800"/>
                      <w:bookmarkStart w:id="908" w:name="_Toc103497787"/>
                      <w:bookmarkStart w:id="909" w:name="_Toc103499076"/>
                      <w:bookmarkStart w:id="910" w:name="_Toc103958618"/>
                      <w:bookmarkStart w:id="911" w:name="_Toc103959229"/>
                      <w:bookmarkStart w:id="912" w:name="_Toc106083347"/>
                      <w:bookmarkStart w:id="913" w:name="_Toc106083561"/>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22</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Resultados Obtidos Por  Adaptação (Do Autor)</w:t>
                      </w:r>
                      <w:bookmarkEnd w:id="905"/>
                      <w:bookmarkEnd w:id="906"/>
                      <w:bookmarkEnd w:id="907"/>
                      <w:bookmarkEnd w:id="908"/>
                      <w:bookmarkEnd w:id="909"/>
                      <w:bookmarkEnd w:id="910"/>
                      <w:bookmarkEnd w:id="911"/>
                      <w:bookmarkEnd w:id="912"/>
                      <w:bookmarkEnd w:id="913"/>
                    </w:p>
                  </w:txbxContent>
                </v:textbox>
                <w10:wrap type="through"/>
              </v:shape>
            </w:pict>
          </mc:Fallback>
        </mc:AlternateContent>
      </w:r>
      <w:r>
        <w:rPr>
          <w:rFonts w:ascii="Arial" w:hAnsi="Arial" w:cs="Arial"/>
          <w:noProof/>
          <w:color w:val="auto"/>
          <w:sz w:val="24"/>
          <w:szCs w:val="24"/>
          <w:lang w:eastAsia="pt-BR"/>
        </w:rPr>
        <w:drawing>
          <wp:anchor distT="0" distB="0" distL="114300" distR="114300" simplePos="0" relativeHeight="251922432" behindDoc="0" locked="0" layoutInCell="1" allowOverlap="1" wp14:anchorId="44D01566" wp14:editId="7DD1BB59">
            <wp:simplePos x="0" y="0"/>
            <wp:positionH relativeFrom="page">
              <wp:posOffset>1080135</wp:posOffset>
            </wp:positionH>
            <wp:positionV relativeFrom="paragraph">
              <wp:posOffset>266700</wp:posOffset>
            </wp:positionV>
            <wp:extent cx="5753100" cy="2743200"/>
            <wp:effectExtent l="0" t="0" r="0" b="0"/>
            <wp:wrapThrough wrapText="bothSides">
              <wp:wrapPolygon edited="0">
                <wp:start x="0" y="0"/>
                <wp:lineTo x="0" y="21450"/>
                <wp:lineTo x="21528" y="21450"/>
                <wp:lineTo x="21528" y="0"/>
                <wp:lineTo x="0" y="0"/>
              </wp:wrapPolygon>
            </wp:wrapThrough>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63389" w14:textId="77777777" w:rsidR="00044E74" w:rsidRDefault="00044E74" w:rsidP="00044E74">
      <w:pPr>
        <w:spacing w:after="0" w:line="360" w:lineRule="auto"/>
        <w:ind w:firstLine="709"/>
        <w:jc w:val="both"/>
        <w:rPr>
          <w:rFonts w:ascii="Arial" w:hAnsi="Arial" w:cs="Arial"/>
          <w:color w:val="auto"/>
          <w:sz w:val="24"/>
          <w:szCs w:val="24"/>
        </w:rPr>
      </w:pPr>
    </w:p>
    <w:p w14:paraId="51B3F738" w14:textId="77777777" w:rsidR="00044E74" w:rsidRDefault="00044E74" w:rsidP="00044E74">
      <w:pPr>
        <w:spacing w:after="0" w:line="360" w:lineRule="auto"/>
        <w:ind w:firstLine="709"/>
        <w:jc w:val="both"/>
        <w:rPr>
          <w:rFonts w:ascii="Arial" w:hAnsi="Arial" w:cs="Arial"/>
          <w:color w:val="auto"/>
          <w:sz w:val="24"/>
          <w:szCs w:val="24"/>
        </w:rPr>
      </w:pPr>
      <w:r>
        <w:rPr>
          <w:noProof/>
          <w:lang w:eastAsia="pt-BR"/>
        </w:rPr>
        <mc:AlternateContent>
          <mc:Choice Requires="wps">
            <w:drawing>
              <wp:anchor distT="0" distB="0" distL="114300" distR="114300" simplePos="0" relativeHeight="251925504" behindDoc="1" locked="0" layoutInCell="1" allowOverlap="1" wp14:anchorId="720D489B" wp14:editId="02A74525">
                <wp:simplePos x="0" y="0"/>
                <wp:positionH relativeFrom="column">
                  <wp:posOffset>-297815</wp:posOffset>
                </wp:positionH>
                <wp:positionV relativeFrom="paragraph">
                  <wp:posOffset>2066925</wp:posOffset>
                </wp:positionV>
                <wp:extent cx="5753100" cy="635"/>
                <wp:effectExtent l="0" t="0" r="0" b="0"/>
                <wp:wrapTight wrapText="bothSides">
                  <wp:wrapPolygon edited="0">
                    <wp:start x="0" y="0"/>
                    <wp:lineTo x="0" y="21600"/>
                    <wp:lineTo x="21600" y="21600"/>
                    <wp:lineTo x="21600" y="0"/>
                  </wp:wrapPolygon>
                </wp:wrapTight>
                <wp:docPr id="60" name="Caixa de Texto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3B41BA7" w14:textId="0A4A0D40" w:rsidR="002A5A6F" w:rsidRPr="007F1500" w:rsidRDefault="002A5A6F" w:rsidP="00044E74">
                            <w:pPr>
                              <w:pStyle w:val="Legenda"/>
                              <w:jc w:val="center"/>
                              <w:rPr>
                                <w:rFonts w:ascii="Arial" w:hAnsi="Arial" w:cs="Arial"/>
                                <w:i w:val="0"/>
                                <w:noProof/>
                              </w:rPr>
                            </w:pPr>
                            <w:bookmarkStart w:id="616" w:name="_Toc103422613"/>
                            <w:bookmarkStart w:id="617" w:name="_Toc103422779"/>
                            <w:bookmarkStart w:id="618" w:name="_Toc103490801"/>
                            <w:bookmarkStart w:id="619" w:name="_Toc103497788"/>
                            <w:bookmarkStart w:id="620" w:name="_Toc103499077"/>
                            <w:bookmarkStart w:id="621" w:name="_Toc103958619"/>
                            <w:bookmarkStart w:id="622" w:name="_Toc103959230"/>
                            <w:bookmarkStart w:id="623" w:name="_Toc106083348"/>
                            <w:bookmarkStart w:id="624" w:name="_Toc106083562"/>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616"/>
                            <w:bookmarkEnd w:id="617"/>
                            <w:bookmarkEnd w:id="618"/>
                            <w:bookmarkEnd w:id="619"/>
                            <w:bookmarkEnd w:id="620"/>
                            <w:bookmarkEnd w:id="621"/>
                            <w:bookmarkEnd w:id="622"/>
                            <w:bookmarkEnd w:id="623"/>
                            <w:bookmarkEnd w:id="6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D489B" id="Caixa de Texto 60" o:spid="_x0000_s1053" type="#_x0000_t202" style="position:absolute;left:0;text-align:left;margin-left:-23.45pt;margin-top:162.75pt;width:453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" stroked="f">
                <v:textbox style="mso-fit-shape-to-text:t" inset="0,0,0,0">
                  <w:txbxContent>
                    <w:p w14:paraId="23B41BA7" w14:textId="0A4A0D40" w:rsidR="002A5A6F" w:rsidRPr="007F1500" w:rsidRDefault="002A5A6F" w:rsidP="00044E74">
                      <w:pPr>
                        <w:pStyle w:val="Legenda"/>
                        <w:jc w:val="center"/>
                        <w:rPr>
                          <w:rFonts w:ascii="Arial" w:hAnsi="Arial" w:cs="Arial"/>
                          <w:i w:val="0"/>
                          <w:noProof/>
                        </w:rPr>
                      </w:pPr>
                      <w:bookmarkStart w:id="923" w:name="_Toc103422613"/>
                      <w:bookmarkStart w:id="924" w:name="_Toc103422779"/>
                      <w:bookmarkStart w:id="925" w:name="_Toc103490801"/>
                      <w:bookmarkStart w:id="926" w:name="_Toc103497788"/>
                      <w:bookmarkStart w:id="927" w:name="_Toc103499077"/>
                      <w:bookmarkStart w:id="928" w:name="_Toc103958619"/>
                      <w:bookmarkStart w:id="929" w:name="_Toc103959230"/>
                      <w:bookmarkStart w:id="930" w:name="_Toc106083348"/>
                      <w:bookmarkStart w:id="931" w:name="_Toc106083562"/>
                      <w:r w:rsidRPr="007F1500">
                        <w:rPr>
                          <w:rFonts w:ascii="Arial" w:hAnsi="Arial" w:cs="Arial"/>
                          <w:b/>
                          <w:i w:val="0"/>
                        </w:rPr>
                        <w:t xml:space="preserve">Figura </w:t>
                      </w:r>
                      <w:r w:rsidRPr="007F1500">
                        <w:rPr>
                          <w:rFonts w:ascii="Arial" w:hAnsi="Arial" w:cs="Arial"/>
                          <w:b/>
                          <w:i w:val="0"/>
                        </w:rPr>
                        <w:fldChar w:fldCharType="begin"/>
                      </w:r>
                      <w:r w:rsidRPr="007F1500">
                        <w:rPr>
                          <w:rFonts w:ascii="Arial" w:hAnsi="Arial" w:cs="Arial"/>
                          <w:b/>
                          <w:i w:val="0"/>
                        </w:rPr>
                        <w:instrText xml:space="preserve"> SEQ Figura \* ARABIC </w:instrText>
                      </w:r>
                      <w:r w:rsidRPr="007F1500">
                        <w:rPr>
                          <w:rFonts w:ascii="Arial" w:hAnsi="Arial" w:cs="Arial"/>
                          <w:b/>
                          <w:i w:val="0"/>
                        </w:rPr>
                        <w:fldChar w:fldCharType="separate"/>
                      </w:r>
                      <w:r w:rsidR="002F5EDC">
                        <w:rPr>
                          <w:rFonts w:ascii="Arial" w:hAnsi="Arial" w:cs="Arial"/>
                          <w:b/>
                          <w:i w:val="0"/>
                          <w:noProof/>
                        </w:rPr>
                        <w:t>23</w:t>
                      </w:r>
                      <w:r w:rsidRPr="007F1500">
                        <w:rPr>
                          <w:rFonts w:ascii="Arial" w:hAnsi="Arial" w:cs="Arial"/>
                          <w:b/>
                          <w:i w:val="0"/>
                        </w:rPr>
                        <w:fldChar w:fldCharType="end"/>
                      </w:r>
                      <w:r w:rsidRPr="007F1500">
                        <w:rPr>
                          <w:rFonts w:ascii="Arial" w:hAnsi="Arial" w:cs="Arial"/>
                          <w:b/>
                          <w:i w:val="0"/>
                        </w:rPr>
                        <w:t>:</w:t>
                      </w:r>
                      <w:r w:rsidRPr="007F1500">
                        <w:rPr>
                          <w:rFonts w:ascii="Arial" w:hAnsi="Arial" w:cs="Arial"/>
                          <w:i w:val="0"/>
                        </w:rPr>
                        <w:t xml:space="preserve"> Gráfico Radar para Adaptação (Do Autor)</w:t>
                      </w:r>
                      <w:bookmarkEnd w:id="923"/>
                      <w:bookmarkEnd w:id="924"/>
                      <w:bookmarkEnd w:id="925"/>
                      <w:bookmarkEnd w:id="926"/>
                      <w:bookmarkEnd w:id="927"/>
                      <w:bookmarkEnd w:id="928"/>
                      <w:bookmarkEnd w:id="929"/>
                      <w:bookmarkEnd w:id="930"/>
                      <w:bookmarkEnd w:id="931"/>
                    </w:p>
                  </w:txbxContent>
                </v:textbox>
                <w10:wrap type="tight"/>
              </v:shape>
            </w:pict>
          </mc:Fallback>
        </mc:AlternateContent>
      </w:r>
      <w:r>
        <w:rPr>
          <w:rFonts w:ascii="Arial" w:hAnsi="Arial" w:cs="Arial"/>
          <w:noProof/>
          <w:color w:val="auto"/>
          <w:sz w:val="24"/>
          <w:szCs w:val="24"/>
          <w:lang w:eastAsia="pt-BR"/>
        </w:rPr>
        <w:drawing>
          <wp:anchor distT="0" distB="0" distL="114300" distR="114300" simplePos="0" relativeHeight="251923456" behindDoc="1" locked="0" layoutInCell="1" allowOverlap="1" wp14:anchorId="66144008" wp14:editId="31E95777">
            <wp:simplePos x="0" y="0"/>
            <wp:positionH relativeFrom="margin">
              <wp:posOffset>-297815</wp:posOffset>
            </wp:positionH>
            <wp:positionV relativeFrom="paragraph">
              <wp:posOffset>0</wp:posOffset>
            </wp:positionV>
            <wp:extent cx="5753100" cy="2009775"/>
            <wp:effectExtent l="0" t="0" r="0" b="9525"/>
            <wp:wrapTight wrapText="bothSides">
              <wp:wrapPolygon edited="0">
                <wp:start x="0" y="0"/>
                <wp:lineTo x="0" y="21498"/>
                <wp:lineTo x="21528" y="21498"/>
                <wp:lineTo x="2152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2009775"/>
                    </a:xfrm>
                    <a:prstGeom prst="rect">
                      <a:avLst/>
                    </a:prstGeom>
                    <a:noFill/>
                    <a:ln>
                      <a:noFill/>
                    </a:ln>
                  </pic:spPr>
                </pic:pic>
              </a:graphicData>
            </a:graphic>
          </wp:anchor>
        </w:drawing>
      </w:r>
    </w:p>
    <w:p w14:paraId="00200121" w14:textId="77777777" w:rsidR="00044E74" w:rsidRDefault="00044E74" w:rsidP="00044E74">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517B7988" w14:textId="7D1B48E0" w:rsidR="00866BDB" w:rsidRPr="00E20B9A" w:rsidRDefault="00981E57" w:rsidP="00866BDB">
      <w:pPr>
        <w:pStyle w:val="Ttulo1"/>
        <w:numPr>
          <w:ilvl w:val="0"/>
          <w:numId w:val="0"/>
        </w:numPr>
        <w:spacing w:after="0" w:line="360" w:lineRule="auto"/>
        <w:rPr>
          <w:rFonts w:ascii="Arial" w:hAnsi="Arial" w:cs="Arial"/>
          <w:b/>
          <w:caps/>
          <w:color w:val="auto"/>
          <w:sz w:val="24"/>
          <w:szCs w:val="24"/>
        </w:rPr>
      </w:pPr>
      <w:bookmarkStart w:id="625" w:name="_Toc106083726"/>
      <w:r>
        <w:rPr>
          <w:rFonts w:ascii="Arial" w:hAnsi="Arial" w:cs="Arial"/>
          <w:b/>
          <w:caps/>
          <w:color w:val="auto"/>
          <w:sz w:val="24"/>
          <w:szCs w:val="24"/>
        </w:rPr>
        <w:lastRenderedPageBreak/>
        <w:t>5</w:t>
      </w:r>
      <w:r w:rsidRPr="00E20B9A">
        <w:rPr>
          <w:rFonts w:ascii="Arial" w:hAnsi="Arial" w:cs="Arial"/>
          <w:b/>
          <w:caps/>
          <w:color w:val="auto"/>
          <w:sz w:val="24"/>
          <w:szCs w:val="24"/>
        </w:rPr>
        <w:t xml:space="preserve"> CONCLUSÕES</w:t>
      </w:r>
      <w:r w:rsidR="007D7175" w:rsidRPr="00E20B9A">
        <w:rPr>
          <w:rFonts w:ascii="Arial" w:hAnsi="Arial" w:cs="Arial"/>
          <w:b/>
          <w:caps/>
          <w:color w:val="auto"/>
          <w:sz w:val="24"/>
          <w:szCs w:val="24"/>
        </w:rPr>
        <w:t xml:space="preserve"> E</w:t>
      </w:r>
      <w:r w:rsidR="00866BDB" w:rsidRPr="00E20B9A">
        <w:rPr>
          <w:rFonts w:ascii="Arial" w:hAnsi="Arial" w:cs="Arial"/>
          <w:b/>
          <w:caps/>
          <w:color w:val="auto"/>
          <w:sz w:val="24"/>
          <w:szCs w:val="24"/>
        </w:rPr>
        <w:t xml:space="preserve"> TRABALHOS FUTUROS</w:t>
      </w:r>
      <w:bookmarkEnd w:id="625"/>
    </w:p>
    <w:p w14:paraId="3FD8869A" w14:textId="7197D5B4" w:rsidR="00742A98" w:rsidRDefault="00742A98" w:rsidP="00866BDB">
      <w:pPr>
        <w:spacing w:after="0" w:line="360" w:lineRule="auto"/>
        <w:ind w:firstLine="709"/>
        <w:jc w:val="both"/>
        <w:rPr>
          <w:rFonts w:ascii="Arial" w:hAnsi="Arial" w:cs="Arial"/>
          <w:color w:val="auto"/>
          <w:sz w:val="24"/>
          <w:szCs w:val="24"/>
        </w:rPr>
      </w:pPr>
    </w:p>
    <w:p w14:paraId="68EE55B8" w14:textId="10EE2704" w:rsidR="00742A98" w:rsidRDefault="00742A98"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E</w:t>
      </w:r>
      <w:r w:rsidR="007B08CD">
        <w:rPr>
          <w:rFonts w:ascii="Arial" w:hAnsi="Arial" w:cs="Arial"/>
          <w:color w:val="auto"/>
          <w:sz w:val="24"/>
          <w:szCs w:val="24"/>
        </w:rPr>
        <w:t xml:space="preserve">sta </w:t>
      </w:r>
      <w:r w:rsidR="00BF3E31">
        <w:rPr>
          <w:rFonts w:ascii="Arial" w:hAnsi="Arial" w:cs="Arial"/>
          <w:color w:val="auto"/>
          <w:sz w:val="24"/>
          <w:szCs w:val="24"/>
        </w:rPr>
        <w:t>seção apresenta</w:t>
      </w:r>
      <w:r>
        <w:rPr>
          <w:rFonts w:ascii="Arial" w:hAnsi="Arial" w:cs="Arial"/>
          <w:color w:val="auto"/>
          <w:sz w:val="24"/>
          <w:szCs w:val="24"/>
        </w:rPr>
        <w:t xml:space="preserve"> os seguintes aspectos relacionados ao encerramento do trabalho:</w:t>
      </w:r>
    </w:p>
    <w:p w14:paraId="5FEBF313" w14:textId="5C3F5F90" w:rsid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Conclusões; e</w:t>
      </w:r>
    </w:p>
    <w:p w14:paraId="06420C5B" w14:textId="789E73E7" w:rsidR="00742A98" w:rsidRPr="00742A98" w:rsidRDefault="00742A98" w:rsidP="00831E19">
      <w:pPr>
        <w:pStyle w:val="PargrafodaLista"/>
        <w:numPr>
          <w:ilvl w:val="0"/>
          <w:numId w:val="15"/>
        </w:numPr>
        <w:spacing w:after="0" w:line="360" w:lineRule="auto"/>
        <w:jc w:val="both"/>
        <w:rPr>
          <w:rFonts w:ascii="Arial" w:hAnsi="Arial" w:cs="Arial"/>
          <w:color w:val="auto"/>
          <w:sz w:val="24"/>
          <w:szCs w:val="24"/>
        </w:rPr>
      </w:pPr>
      <w:r>
        <w:rPr>
          <w:rFonts w:ascii="Arial" w:hAnsi="Arial" w:cs="Arial"/>
          <w:color w:val="auto"/>
          <w:sz w:val="24"/>
          <w:szCs w:val="24"/>
        </w:rPr>
        <w:t>Trabalhos F</w:t>
      </w:r>
      <w:r w:rsidR="003406B9">
        <w:rPr>
          <w:rFonts w:ascii="Arial" w:hAnsi="Arial" w:cs="Arial"/>
          <w:color w:val="auto"/>
          <w:sz w:val="24"/>
          <w:szCs w:val="24"/>
        </w:rPr>
        <w:t>uturos.</w:t>
      </w:r>
    </w:p>
    <w:p w14:paraId="1AB1D6DC" w14:textId="47866F70" w:rsidR="00742A98" w:rsidRDefault="00742A98" w:rsidP="00866BDB">
      <w:pPr>
        <w:spacing w:after="0" w:line="360" w:lineRule="auto"/>
        <w:ind w:firstLine="709"/>
        <w:jc w:val="both"/>
        <w:rPr>
          <w:rFonts w:ascii="Arial" w:hAnsi="Arial" w:cs="Arial"/>
          <w:color w:val="auto"/>
          <w:sz w:val="24"/>
          <w:szCs w:val="24"/>
        </w:rPr>
      </w:pPr>
    </w:p>
    <w:p w14:paraId="0B6DFFB8" w14:textId="25980A32" w:rsidR="003406B9" w:rsidRDefault="003406B9" w:rsidP="003406B9">
      <w:pPr>
        <w:pStyle w:val="Ttulo1"/>
        <w:numPr>
          <w:ilvl w:val="0"/>
          <w:numId w:val="0"/>
        </w:numPr>
        <w:spacing w:after="0" w:line="360" w:lineRule="auto"/>
        <w:rPr>
          <w:rFonts w:ascii="Arial" w:hAnsi="Arial" w:cs="Arial"/>
          <w:color w:val="auto"/>
          <w:sz w:val="24"/>
          <w:szCs w:val="24"/>
        </w:rPr>
      </w:pPr>
      <w:bookmarkStart w:id="626" w:name="_Toc106083727"/>
      <w:r>
        <w:rPr>
          <w:rFonts w:ascii="Arial" w:hAnsi="Arial" w:cs="Arial"/>
          <w:b/>
          <w:color w:val="auto"/>
          <w:sz w:val="24"/>
          <w:szCs w:val="24"/>
        </w:rPr>
        <w:t>5.1</w:t>
      </w:r>
      <w:r w:rsidRPr="00875B43">
        <w:rPr>
          <w:rFonts w:ascii="Arial" w:hAnsi="Arial" w:cs="Arial"/>
          <w:b/>
          <w:color w:val="auto"/>
          <w:sz w:val="24"/>
          <w:szCs w:val="24"/>
        </w:rPr>
        <w:t xml:space="preserve"> </w:t>
      </w:r>
      <w:r>
        <w:rPr>
          <w:rFonts w:ascii="Arial" w:hAnsi="Arial" w:cs="Arial"/>
          <w:b/>
          <w:color w:val="auto"/>
          <w:sz w:val="24"/>
          <w:szCs w:val="24"/>
        </w:rPr>
        <w:t>Conclusões</w:t>
      </w:r>
      <w:bookmarkEnd w:id="626"/>
    </w:p>
    <w:p w14:paraId="4CF52F89" w14:textId="77777777" w:rsidR="007B08CD" w:rsidRDefault="007B08CD" w:rsidP="00866BDB">
      <w:pPr>
        <w:spacing w:after="0" w:line="360" w:lineRule="auto"/>
        <w:ind w:firstLine="709"/>
        <w:jc w:val="both"/>
        <w:rPr>
          <w:rFonts w:ascii="Arial" w:hAnsi="Arial" w:cs="Arial"/>
          <w:color w:val="auto"/>
          <w:sz w:val="24"/>
          <w:szCs w:val="24"/>
        </w:rPr>
      </w:pPr>
    </w:p>
    <w:p w14:paraId="61AB31E9" w14:textId="7EDCCEB2" w:rsidR="00866BDB" w:rsidRDefault="00866BDB" w:rsidP="00866BDB">
      <w:pPr>
        <w:spacing w:after="0" w:line="360" w:lineRule="auto"/>
        <w:ind w:firstLine="709"/>
        <w:jc w:val="both"/>
        <w:rPr>
          <w:rFonts w:ascii="Arial" w:hAnsi="Arial" w:cs="Arial"/>
          <w:color w:val="auto"/>
          <w:sz w:val="24"/>
          <w:szCs w:val="24"/>
        </w:rPr>
      </w:pPr>
      <w:r>
        <w:rPr>
          <w:rFonts w:ascii="Arial" w:hAnsi="Arial" w:cs="Arial"/>
          <w:color w:val="auto"/>
          <w:sz w:val="24"/>
          <w:szCs w:val="24"/>
        </w:rPr>
        <w:t>A partir dos estudos realizados neste TCC, incluindo</w:t>
      </w:r>
      <w:r w:rsidR="00232A42">
        <w:rPr>
          <w:rFonts w:ascii="Arial" w:hAnsi="Arial" w:cs="Arial"/>
          <w:color w:val="auto"/>
          <w:sz w:val="24"/>
          <w:szCs w:val="24"/>
        </w:rPr>
        <w:t>-se</w:t>
      </w:r>
      <w:r>
        <w:rPr>
          <w:rFonts w:ascii="Arial" w:hAnsi="Arial" w:cs="Arial"/>
          <w:color w:val="auto"/>
          <w:sz w:val="24"/>
          <w:szCs w:val="24"/>
        </w:rPr>
        <w:t xml:space="preserve"> a experimentação e a avaliação de resultados </w:t>
      </w:r>
      <w:r w:rsidR="004C3A57">
        <w:rPr>
          <w:rFonts w:ascii="Arial" w:hAnsi="Arial" w:cs="Arial"/>
          <w:color w:val="auto"/>
          <w:sz w:val="24"/>
          <w:szCs w:val="24"/>
        </w:rPr>
        <w:t>obtidos</w:t>
      </w:r>
      <w:r w:rsidR="00B92B76">
        <w:rPr>
          <w:rFonts w:ascii="Arial" w:hAnsi="Arial" w:cs="Arial"/>
          <w:color w:val="auto"/>
          <w:sz w:val="24"/>
          <w:szCs w:val="24"/>
        </w:rPr>
        <w:t>, conclui-se o seguinte:</w:t>
      </w:r>
    </w:p>
    <w:p w14:paraId="77F26FC2" w14:textId="77777777" w:rsidR="004C3A57" w:rsidRDefault="004C3A57" w:rsidP="00866BDB">
      <w:pPr>
        <w:spacing w:after="0" w:line="360" w:lineRule="auto"/>
        <w:ind w:firstLine="709"/>
        <w:jc w:val="both"/>
        <w:rPr>
          <w:rFonts w:ascii="Arial" w:hAnsi="Arial" w:cs="Arial"/>
          <w:color w:val="auto"/>
          <w:sz w:val="24"/>
          <w:szCs w:val="24"/>
        </w:rPr>
      </w:pPr>
    </w:p>
    <w:p w14:paraId="3FBCA3D0" w14:textId="25CFADC7" w:rsidR="00B92B76" w:rsidRDefault="00B92B76"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processo de Seleção de </w:t>
      </w:r>
      <w:r w:rsidRPr="00981E57">
        <w:rPr>
          <w:rFonts w:ascii="Arial" w:hAnsi="Arial" w:cs="Arial"/>
          <w:i/>
          <w:color w:val="auto"/>
          <w:sz w:val="24"/>
          <w:szCs w:val="24"/>
        </w:rPr>
        <w:t>Features</w:t>
      </w:r>
      <w:r>
        <w:rPr>
          <w:rFonts w:ascii="Arial" w:hAnsi="Arial" w:cs="Arial"/>
          <w:color w:val="auto"/>
          <w:sz w:val="24"/>
          <w:szCs w:val="24"/>
        </w:rPr>
        <w:t xml:space="preserve"> por Floresta Aleat</w:t>
      </w:r>
      <w:r w:rsidR="00804F01">
        <w:rPr>
          <w:rFonts w:ascii="Arial" w:hAnsi="Arial" w:cs="Arial"/>
          <w:color w:val="auto"/>
          <w:sz w:val="24"/>
          <w:szCs w:val="24"/>
        </w:rPr>
        <w:t>ória a partir da</w:t>
      </w:r>
      <w:r>
        <w:rPr>
          <w:rFonts w:ascii="Arial" w:hAnsi="Arial" w:cs="Arial"/>
          <w:color w:val="auto"/>
          <w:sz w:val="24"/>
          <w:szCs w:val="24"/>
        </w:rPr>
        <w:t xml:space="preserve">s </w:t>
      </w:r>
      <w:r w:rsidR="00804F01">
        <w:rPr>
          <w:rFonts w:ascii="Arial" w:hAnsi="Arial" w:cs="Arial"/>
          <w:color w:val="auto"/>
          <w:sz w:val="24"/>
          <w:szCs w:val="24"/>
        </w:rPr>
        <w:t xml:space="preserve">importâncias obtidas das </w:t>
      </w:r>
      <w:r w:rsidR="00804F01" w:rsidRPr="0013580D">
        <w:rPr>
          <w:rFonts w:ascii="Arial" w:hAnsi="Arial" w:cs="Arial"/>
          <w:i/>
          <w:color w:val="auto"/>
          <w:sz w:val="24"/>
          <w:szCs w:val="24"/>
        </w:rPr>
        <w:t>Features</w:t>
      </w:r>
      <w:r w:rsidR="00804F01">
        <w:rPr>
          <w:rFonts w:ascii="Arial" w:hAnsi="Arial" w:cs="Arial"/>
          <w:color w:val="auto"/>
          <w:sz w:val="24"/>
          <w:szCs w:val="24"/>
        </w:rPr>
        <w:t xml:space="preserve"> para </w:t>
      </w:r>
      <w:r>
        <w:rPr>
          <w:rFonts w:ascii="Arial" w:hAnsi="Arial" w:cs="Arial"/>
          <w:color w:val="auto"/>
          <w:sz w:val="24"/>
          <w:szCs w:val="24"/>
        </w:rPr>
        <w:t>arquivos de ataque individuais com base na ponderação</w:t>
      </w:r>
      <w:r w:rsidR="00804F01">
        <w:rPr>
          <w:rFonts w:ascii="Arial" w:hAnsi="Arial" w:cs="Arial"/>
          <w:color w:val="auto"/>
          <w:sz w:val="24"/>
          <w:szCs w:val="24"/>
        </w:rPr>
        <w:t xml:space="preserve"> pela frequência de contagem dos ataques </w:t>
      </w:r>
      <w:r>
        <w:rPr>
          <w:rFonts w:ascii="Arial" w:hAnsi="Arial" w:cs="Arial"/>
          <w:color w:val="auto"/>
          <w:sz w:val="24"/>
          <w:szCs w:val="24"/>
        </w:rPr>
        <w:t xml:space="preserve">ao invés de </w:t>
      </w:r>
      <w:r w:rsidR="00804F01">
        <w:rPr>
          <w:rFonts w:ascii="Arial" w:hAnsi="Arial" w:cs="Arial"/>
          <w:color w:val="auto"/>
          <w:sz w:val="24"/>
          <w:szCs w:val="24"/>
        </w:rPr>
        <w:t>processar</w:t>
      </w:r>
      <w:r>
        <w:rPr>
          <w:rFonts w:ascii="Arial" w:hAnsi="Arial" w:cs="Arial"/>
          <w:color w:val="auto"/>
          <w:sz w:val="24"/>
          <w:szCs w:val="24"/>
        </w:rPr>
        <w:t xml:space="preserve"> um arquivo único com todos ataques apresenta um ganho em tempo de processamento da ordem de 10 vezes com uma pequena perda em termo de importância acumulada das Features selecionadas;</w:t>
      </w:r>
    </w:p>
    <w:p w14:paraId="34A48EC4" w14:textId="0F238C11" w:rsidR="00804F01"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A</w:t>
      </w:r>
      <w:r w:rsidR="00804F01">
        <w:rPr>
          <w:rFonts w:ascii="Arial" w:hAnsi="Arial" w:cs="Arial"/>
          <w:color w:val="auto"/>
          <w:sz w:val="24"/>
          <w:szCs w:val="24"/>
        </w:rPr>
        <w:t xml:space="preserve"> redução controlada do arquivo original de gravação de dados de ataques para arquivos de menores tamanhos, de 50.000 a 250.000 linhas, possibilitou </w:t>
      </w:r>
      <w:r>
        <w:rPr>
          <w:rFonts w:ascii="Arial" w:hAnsi="Arial" w:cs="Arial"/>
          <w:color w:val="auto"/>
          <w:sz w:val="24"/>
          <w:szCs w:val="24"/>
        </w:rPr>
        <w:t xml:space="preserve">a implementação dos algoritimos de classificação </w:t>
      </w:r>
      <w:r w:rsidRPr="00E91EA5">
        <w:rPr>
          <w:rFonts w:ascii="Arial" w:hAnsi="Arial" w:cs="Arial"/>
          <w:i/>
          <w:color w:val="auto"/>
          <w:sz w:val="24"/>
          <w:szCs w:val="24"/>
        </w:rPr>
        <w:t>Multi-Label</w:t>
      </w:r>
      <w:r>
        <w:rPr>
          <w:rFonts w:ascii="Arial" w:hAnsi="Arial" w:cs="Arial"/>
          <w:color w:val="auto"/>
          <w:sz w:val="24"/>
          <w:szCs w:val="24"/>
        </w:rPr>
        <w:t xml:space="preserve"> com menores tempos de processamento para execução em um </w:t>
      </w:r>
      <w:r w:rsidRPr="00E91EA5">
        <w:rPr>
          <w:rFonts w:ascii="Arial" w:hAnsi="Arial" w:cs="Arial"/>
          <w:i/>
          <w:color w:val="auto"/>
          <w:sz w:val="24"/>
          <w:szCs w:val="24"/>
        </w:rPr>
        <w:t>Home-PC</w:t>
      </w:r>
      <w:r>
        <w:rPr>
          <w:rFonts w:ascii="Arial" w:hAnsi="Arial" w:cs="Arial"/>
          <w:color w:val="auto"/>
          <w:sz w:val="24"/>
          <w:szCs w:val="24"/>
        </w:rPr>
        <w:t xml:space="preserve"> e a observação de seus resultados;</w:t>
      </w:r>
    </w:p>
    <w:p w14:paraId="17BB9E80" w14:textId="50A9EE61" w:rsidR="007D359B" w:rsidRDefault="007D359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memória disponível no </w:t>
      </w:r>
      <w:r w:rsidRPr="007D359B">
        <w:rPr>
          <w:rFonts w:ascii="Arial" w:hAnsi="Arial" w:cs="Arial"/>
          <w:i/>
          <w:color w:val="auto"/>
          <w:sz w:val="24"/>
          <w:szCs w:val="24"/>
        </w:rPr>
        <w:t>Home-PC</w:t>
      </w:r>
      <w:r>
        <w:rPr>
          <w:rFonts w:ascii="Arial" w:hAnsi="Arial" w:cs="Arial"/>
          <w:color w:val="auto"/>
          <w:sz w:val="24"/>
          <w:szCs w:val="24"/>
        </w:rPr>
        <w:t xml:space="preserve"> empregado no trabalho (8 Giga bytes de RAM) foi suficiente para realização de todos os testes com os algoritimos de Inteligência Artificial independente do tamanho do arquivo processado. A única restrição para o processamento de arquivos muito grandes (acima de 250.000 linhas) foi o te</w:t>
      </w:r>
      <w:r w:rsidR="00BD2AFF">
        <w:rPr>
          <w:rFonts w:ascii="Arial" w:hAnsi="Arial" w:cs="Arial"/>
          <w:color w:val="auto"/>
          <w:sz w:val="24"/>
          <w:szCs w:val="24"/>
        </w:rPr>
        <w:t>mpo de processamento muito alto</w:t>
      </w:r>
      <w:r w:rsidR="004C3A57">
        <w:rPr>
          <w:rFonts w:ascii="Arial" w:hAnsi="Arial" w:cs="Arial"/>
          <w:color w:val="auto"/>
          <w:sz w:val="24"/>
          <w:szCs w:val="24"/>
        </w:rPr>
        <w:t xml:space="preserve"> em um </w:t>
      </w:r>
      <w:r w:rsidR="004C3A57" w:rsidRPr="004C3A57">
        <w:rPr>
          <w:rFonts w:ascii="Arial" w:hAnsi="Arial" w:cs="Arial"/>
          <w:i/>
          <w:color w:val="auto"/>
          <w:sz w:val="24"/>
          <w:szCs w:val="24"/>
        </w:rPr>
        <w:t>Home PC</w:t>
      </w:r>
      <w:r>
        <w:rPr>
          <w:rFonts w:ascii="Arial" w:hAnsi="Arial" w:cs="Arial"/>
          <w:color w:val="auto"/>
          <w:sz w:val="24"/>
          <w:szCs w:val="24"/>
        </w:rPr>
        <w:t>;</w:t>
      </w:r>
    </w:p>
    <w:p w14:paraId="3B0A9E8E" w14:textId="5A66DAC8" w:rsidR="00B92B76"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O processamento de classificação </w:t>
      </w:r>
      <w:r w:rsidRPr="00C97DCF">
        <w:rPr>
          <w:rFonts w:ascii="Arial" w:hAnsi="Arial" w:cs="Arial"/>
          <w:i/>
          <w:color w:val="auto"/>
          <w:sz w:val="24"/>
          <w:szCs w:val="24"/>
        </w:rPr>
        <w:t>M</w:t>
      </w:r>
      <w:r w:rsidR="00C97DCF">
        <w:rPr>
          <w:rFonts w:ascii="Arial" w:hAnsi="Arial" w:cs="Arial"/>
          <w:i/>
          <w:color w:val="auto"/>
          <w:sz w:val="24"/>
          <w:szCs w:val="24"/>
        </w:rPr>
        <w:t>ulti-</w:t>
      </w:r>
      <w:r w:rsidR="00605B69">
        <w:rPr>
          <w:rFonts w:ascii="Arial" w:hAnsi="Arial" w:cs="Arial"/>
          <w:i/>
          <w:color w:val="auto"/>
          <w:sz w:val="24"/>
          <w:szCs w:val="24"/>
        </w:rPr>
        <w:t>L</w:t>
      </w:r>
      <w:r w:rsidRPr="00C97DCF">
        <w:rPr>
          <w:rFonts w:ascii="Arial" w:hAnsi="Arial" w:cs="Arial"/>
          <w:i/>
          <w:color w:val="auto"/>
          <w:sz w:val="24"/>
          <w:szCs w:val="24"/>
        </w:rPr>
        <w:t>abel</w:t>
      </w:r>
      <w:r>
        <w:rPr>
          <w:rFonts w:ascii="Arial" w:hAnsi="Arial" w:cs="Arial"/>
          <w:color w:val="auto"/>
          <w:sz w:val="24"/>
          <w:szCs w:val="24"/>
        </w:rPr>
        <w:t xml:space="preserve"> exigiu a modificação do arquivo original que continha os </w:t>
      </w:r>
      <w:r w:rsidRPr="0065145C">
        <w:rPr>
          <w:rFonts w:ascii="Arial" w:hAnsi="Arial" w:cs="Arial"/>
          <w:i/>
          <w:color w:val="auto"/>
          <w:sz w:val="24"/>
          <w:szCs w:val="24"/>
        </w:rPr>
        <w:t>Labels</w:t>
      </w:r>
      <w:r>
        <w:rPr>
          <w:rFonts w:ascii="Arial" w:hAnsi="Arial" w:cs="Arial"/>
          <w:color w:val="auto"/>
          <w:sz w:val="24"/>
          <w:szCs w:val="24"/>
        </w:rPr>
        <w:t xml:space="preserve"> de ataque ou Benigno em uma </w:t>
      </w:r>
      <w:r>
        <w:rPr>
          <w:rFonts w:ascii="Arial" w:hAnsi="Arial" w:cs="Arial"/>
          <w:color w:val="auto"/>
          <w:sz w:val="24"/>
          <w:szCs w:val="24"/>
        </w:rPr>
        <w:lastRenderedPageBreak/>
        <w:t xml:space="preserve">única coluna para um arquivo contendo uma coluna para cada </w:t>
      </w:r>
      <w:r w:rsidRPr="003D22B8">
        <w:rPr>
          <w:rFonts w:ascii="Arial" w:hAnsi="Arial" w:cs="Arial"/>
          <w:i/>
          <w:color w:val="auto"/>
          <w:sz w:val="24"/>
          <w:szCs w:val="24"/>
        </w:rPr>
        <w:t xml:space="preserve">Label </w:t>
      </w:r>
      <w:r>
        <w:rPr>
          <w:rFonts w:ascii="Arial" w:hAnsi="Arial" w:cs="Arial"/>
          <w:color w:val="auto"/>
          <w:sz w:val="24"/>
          <w:szCs w:val="24"/>
        </w:rPr>
        <w:t>de ataque ou Benigno;</w:t>
      </w:r>
    </w:p>
    <w:p w14:paraId="397A32EB" w14:textId="61892C7F" w:rsidR="00DD56AB" w:rsidRDefault="00DD56AB"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w:t>
      </w:r>
      <w:r w:rsidRPr="00911808">
        <w:rPr>
          <w:rFonts w:ascii="Arial" w:hAnsi="Arial" w:cs="Arial"/>
          <w:i/>
          <w:color w:val="auto"/>
          <w:sz w:val="24"/>
          <w:szCs w:val="24"/>
        </w:rPr>
        <w:t>Multi-Label</w:t>
      </w:r>
      <w:r>
        <w:rPr>
          <w:rFonts w:ascii="Arial" w:hAnsi="Arial" w:cs="Arial"/>
          <w:color w:val="auto"/>
          <w:sz w:val="24"/>
          <w:szCs w:val="24"/>
        </w:rPr>
        <w:t xml:space="preserve"> por Transformação do P</w:t>
      </w:r>
      <w:r w:rsidR="00871A71">
        <w:rPr>
          <w:rFonts w:ascii="Arial" w:hAnsi="Arial" w:cs="Arial"/>
          <w:color w:val="auto"/>
          <w:sz w:val="24"/>
          <w:szCs w:val="24"/>
        </w:rPr>
        <w:t>roblema foi testada pel</w:t>
      </w:r>
      <w:r>
        <w:rPr>
          <w:rFonts w:ascii="Arial" w:hAnsi="Arial" w:cs="Arial"/>
          <w:color w:val="auto"/>
          <w:sz w:val="24"/>
          <w:szCs w:val="24"/>
        </w:rPr>
        <w:t>a combinação da técnica utilizada (Relevância Binária</w:t>
      </w:r>
      <w:r w:rsidR="00232A42">
        <w:rPr>
          <w:rFonts w:ascii="Arial" w:hAnsi="Arial" w:cs="Arial"/>
          <w:color w:val="auto"/>
          <w:sz w:val="24"/>
          <w:szCs w:val="24"/>
        </w:rPr>
        <w:t xml:space="preserve">, Cadeia de Classificadores e </w:t>
      </w:r>
      <w:r w:rsidR="00232A42" w:rsidRPr="00911808">
        <w:rPr>
          <w:rFonts w:ascii="Arial" w:hAnsi="Arial" w:cs="Arial"/>
          <w:i/>
          <w:color w:val="auto"/>
          <w:sz w:val="24"/>
          <w:szCs w:val="24"/>
        </w:rPr>
        <w:t>Label PowerSet</w:t>
      </w:r>
      <w:r w:rsidR="00232A42">
        <w:rPr>
          <w:rFonts w:ascii="Arial" w:hAnsi="Arial" w:cs="Arial"/>
          <w:color w:val="auto"/>
          <w:sz w:val="24"/>
          <w:szCs w:val="24"/>
        </w:rPr>
        <w:t>) com o classificador binário escolhido (Árvore de Decisão ID-3, Floresta Aleatória e K Vizin</w:t>
      </w:r>
      <w:r w:rsidR="00911808">
        <w:rPr>
          <w:rFonts w:ascii="Arial" w:hAnsi="Arial" w:cs="Arial"/>
          <w:color w:val="auto"/>
          <w:sz w:val="24"/>
          <w:szCs w:val="24"/>
        </w:rPr>
        <w:t>h</w:t>
      </w:r>
      <w:r w:rsidR="00232A42">
        <w:rPr>
          <w:rFonts w:ascii="Arial" w:hAnsi="Arial" w:cs="Arial"/>
          <w:color w:val="auto"/>
          <w:sz w:val="24"/>
          <w:szCs w:val="24"/>
        </w:rPr>
        <w:t xml:space="preserve">os mais próximos). </w:t>
      </w:r>
      <w:r w:rsidR="0013580D">
        <w:rPr>
          <w:rFonts w:ascii="Arial" w:hAnsi="Arial" w:cs="Arial"/>
          <w:color w:val="auto"/>
          <w:sz w:val="24"/>
          <w:szCs w:val="24"/>
        </w:rPr>
        <w:t>O melhor resultado</w:t>
      </w:r>
      <w:r w:rsidR="00232A42">
        <w:rPr>
          <w:rFonts w:ascii="Arial" w:hAnsi="Arial" w:cs="Arial"/>
          <w:color w:val="auto"/>
          <w:sz w:val="24"/>
          <w:szCs w:val="24"/>
        </w:rPr>
        <w:t xml:space="preserve"> em termos de Benefício-Custo foi obtido para um arquivo de 150.000 linhas, com 20 Features selecionadas, técnica Label Power Set combinada com o K Vizinhos Mais Próximos: acurácia de </w:t>
      </w:r>
      <w:r w:rsidR="00871A71">
        <w:rPr>
          <w:rFonts w:ascii="Arial" w:hAnsi="Arial" w:cs="Arial"/>
          <w:color w:val="auto"/>
          <w:sz w:val="24"/>
          <w:szCs w:val="24"/>
        </w:rPr>
        <w:t xml:space="preserve">99,74%, </w:t>
      </w:r>
      <w:r w:rsidR="00871A71" w:rsidRPr="00BF3E31">
        <w:rPr>
          <w:rFonts w:ascii="Arial" w:hAnsi="Arial" w:cs="Arial"/>
          <w:i/>
          <w:color w:val="auto"/>
          <w:sz w:val="24"/>
          <w:szCs w:val="24"/>
        </w:rPr>
        <w:t>Hamming-Lo</w:t>
      </w:r>
      <w:r w:rsidR="00871A71">
        <w:rPr>
          <w:rFonts w:ascii="Arial" w:hAnsi="Arial" w:cs="Arial"/>
          <w:color w:val="auto"/>
          <w:sz w:val="24"/>
          <w:szCs w:val="24"/>
        </w:rPr>
        <w:t>ss de 0,0383% e tempo de processamento de 78,25</w:t>
      </w:r>
      <w:r w:rsidR="008F4BB3">
        <w:rPr>
          <w:rFonts w:ascii="Arial" w:hAnsi="Arial" w:cs="Arial"/>
          <w:color w:val="auto"/>
          <w:sz w:val="24"/>
          <w:szCs w:val="24"/>
        </w:rPr>
        <w:t xml:space="preserve"> segundos; </w:t>
      </w:r>
    </w:p>
    <w:p w14:paraId="1C4C3A3E" w14:textId="4783CE99" w:rsidR="00871A71" w:rsidRDefault="00871A71"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Classificação Muli-Label por Adaptação foi testada com a utilização dos classificadores ML-KNN e BR-KNN, </w:t>
      </w:r>
      <w:r w:rsidR="00166259">
        <w:rPr>
          <w:rFonts w:ascii="Arial" w:hAnsi="Arial" w:cs="Arial"/>
          <w:color w:val="auto"/>
          <w:sz w:val="24"/>
          <w:szCs w:val="24"/>
        </w:rPr>
        <w:t>que</w:t>
      </w:r>
      <w:r>
        <w:rPr>
          <w:rFonts w:ascii="Arial" w:hAnsi="Arial" w:cs="Arial"/>
          <w:color w:val="auto"/>
          <w:sz w:val="24"/>
          <w:szCs w:val="24"/>
        </w:rPr>
        <w:t xml:space="preserve"> utilizam</w:t>
      </w:r>
      <w:r w:rsidR="00D5462A">
        <w:rPr>
          <w:rFonts w:ascii="Arial" w:hAnsi="Arial" w:cs="Arial"/>
          <w:color w:val="auto"/>
          <w:sz w:val="24"/>
          <w:szCs w:val="24"/>
        </w:rPr>
        <w:t xml:space="preserve"> </w:t>
      </w:r>
      <w:r>
        <w:rPr>
          <w:rFonts w:ascii="Arial" w:hAnsi="Arial" w:cs="Arial"/>
          <w:color w:val="auto"/>
          <w:sz w:val="24"/>
          <w:szCs w:val="24"/>
        </w:rPr>
        <w:t xml:space="preserve">como </w:t>
      </w:r>
      <w:r w:rsidR="0013580D">
        <w:rPr>
          <w:rFonts w:ascii="Arial" w:hAnsi="Arial" w:cs="Arial"/>
          <w:color w:val="auto"/>
          <w:sz w:val="24"/>
          <w:szCs w:val="24"/>
        </w:rPr>
        <w:t>base a</w:t>
      </w:r>
      <w:r>
        <w:rPr>
          <w:rFonts w:ascii="Arial" w:hAnsi="Arial" w:cs="Arial"/>
          <w:color w:val="auto"/>
          <w:sz w:val="24"/>
          <w:szCs w:val="24"/>
        </w:rPr>
        <w:t xml:space="preserve"> classificação binária do tipo K Vizinhos m</w:t>
      </w:r>
      <w:r w:rsidR="0013580D">
        <w:rPr>
          <w:rFonts w:ascii="Arial" w:hAnsi="Arial" w:cs="Arial"/>
          <w:color w:val="auto"/>
          <w:sz w:val="24"/>
          <w:szCs w:val="24"/>
        </w:rPr>
        <w:t>ais próximos. Os resultados de A</w:t>
      </w:r>
      <w:r>
        <w:rPr>
          <w:rFonts w:ascii="Arial" w:hAnsi="Arial" w:cs="Arial"/>
          <w:color w:val="auto"/>
          <w:sz w:val="24"/>
          <w:szCs w:val="24"/>
        </w:rPr>
        <w:t xml:space="preserve">curácia obtidos foram um pouco inferiores aos obtidos por Transformação do Problema. </w:t>
      </w:r>
      <w:r w:rsidR="00C94D12">
        <w:rPr>
          <w:rFonts w:ascii="Arial" w:hAnsi="Arial" w:cs="Arial"/>
          <w:color w:val="auto"/>
          <w:sz w:val="24"/>
          <w:szCs w:val="24"/>
        </w:rPr>
        <w:t>No caso do BR-KNN</w:t>
      </w:r>
      <w:r w:rsidR="00166259">
        <w:rPr>
          <w:rFonts w:ascii="Arial" w:hAnsi="Arial" w:cs="Arial"/>
          <w:color w:val="auto"/>
          <w:sz w:val="24"/>
          <w:szCs w:val="24"/>
        </w:rPr>
        <w:t xml:space="preserve"> observou-se </w:t>
      </w:r>
      <w:r w:rsidR="008F1958">
        <w:rPr>
          <w:rFonts w:ascii="Arial" w:hAnsi="Arial" w:cs="Arial"/>
          <w:color w:val="auto"/>
          <w:sz w:val="24"/>
          <w:szCs w:val="24"/>
        </w:rPr>
        <w:t>uma</w:t>
      </w:r>
      <w:r w:rsidR="00C94D12">
        <w:rPr>
          <w:rFonts w:ascii="Arial" w:hAnsi="Arial" w:cs="Arial"/>
          <w:color w:val="auto"/>
          <w:sz w:val="24"/>
          <w:szCs w:val="24"/>
        </w:rPr>
        <w:t xml:space="preserve"> redução do tempo de processamento </w:t>
      </w:r>
      <w:r w:rsidR="00166259">
        <w:rPr>
          <w:rFonts w:ascii="Arial" w:hAnsi="Arial" w:cs="Arial"/>
          <w:color w:val="auto"/>
          <w:sz w:val="24"/>
          <w:szCs w:val="24"/>
        </w:rPr>
        <w:t xml:space="preserve">em relação ao método equivalente de Transformação do Problema, </w:t>
      </w:r>
      <w:r w:rsidR="008F1958">
        <w:rPr>
          <w:rFonts w:ascii="Arial" w:hAnsi="Arial" w:cs="Arial"/>
          <w:color w:val="auto"/>
          <w:sz w:val="24"/>
          <w:szCs w:val="24"/>
        </w:rPr>
        <w:t>mas inferior</w:t>
      </w:r>
      <w:r w:rsidR="00166259">
        <w:rPr>
          <w:rFonts w:ascii="Arial" w:hAnsi="Arial" w:cs="Arial"/>
          <w:color w:val="auto"/>
          <w:sz w:val="24"/>
          <w:szCs w:val="24"/>
        </w:rPr>
        <w:t xml:space="preserve"> </w:t>
      </w:r>
      <w:r w:rsidR="0013580D">
        <w:rPr>
          <w:rFonts w:ascii="Arial" w:hAnsi="Arial" w:cs="Arial"/>
          <w:color w:val="auto"/>
          <w:sz w:val="24"/>
          <w:szCs w:val="24"/>
        </w:rPr>
        <w:t>ao número</w:t>
      </w:r>
      <w:r w:rsidR="004C3A57">
        <w:rPr>
          <w:rFonts w:ascii="Arial" w:hAnsi="Arial" w:cs="Arial"/>
          <w:color w:val="auto"/>
          <w:sz w:val="24"/>
          <w:szCs w:val="24"/>
        </w:rPr>
        <w:t xml:space="preserve"> de </w:t>
      </w:r>
      <w:r w:rsidR="004C3A57" w:rsidRPr="00BF3E31">
        <w:rPr>
          <w:rFonts w:ascii="Arial" w:hAnsi="Arial" w:cs="Arial"/>
          <w:i/>
          <w:color w:val="auto"/>
          <w:sz w:val="24"/>
          <w:szCs w:val="24"/>
        </w:rPr>
        <w:t>Labels</w:t>
      </w:r>
      <w:r w:rsidR="008F1958">
        <w:rPr>
          <w:rFonts w:ascii="Arial" w:hAnsi="Arial" w:cs="Arial"/>
          <w:color w:val="auto"/>
          <w:sz w:val="24"/>
          <w:szCs w:val="24"/>
        </w:rPr>
        <w:t xml:space="preserve">; </w:t>
      </w:r>
    </w:p>
    <w:p w14:paraId="51FFF3B5" w14:textId="6CAB23C1" w:rsidR="002C6C19" w:rsidRDefault="002C6C19" w:rsidP="00831E19">
      <w:pPr>
        <w:pStyle w:val="PargrafodaLista"/>
        <w:numPr>
          <w:ilvl w:val="0"/>
          <w:numId w:val="7"/>
        </w:numPr>
        <w:spacing w:after="0" w:line="360" w:lineRule="auto"/>
        <w:jc w:val="both"/>
        <w:rPr>
          <w:rFonts w:ascii="Arial" w:hAnsi="Arial" w:cs="Arial"/>
          <w:color w:val="auto"/>
          <w:sz w:val="24"/>
          <w:szCs w:val="24"/>
        </w:rPr>
      </w:pPr>
      <w:r>
        <w:rPr>
          <w:rFonts w:ascii="Arial" w:hAnsi="Arial" w:cs="Arial"/>
          <w:color w:val="auto"/>
          <w:sz w:val="24"/>
          <w:szCs w:val="24"/>
        </w:rPr>
        <w:t xml:space="preserve">A decisão pela escolha do melhor classificador </w:t>
      </w:r>
      <w:r w:rsidRPr="0013580D">
        <w:rPr>
          <w:rFonts w:ascii="Arial" w:hAnsi="Arial" w:cs="Arial"/>
          <w:i/>
          <w:color w:val="auto"/>
          <w:sz w:val="24"/>
          <w:szCs w:val="24"/>
        </w:rPr>
        <w:t>Multi-Label</w:t>
      </w:r>
      <w:r>
        <w:rPr>
          <w:rFonts w:ascii="Arial" w:hAnsi="Arial" w:cs="Arial"/>
          <w:color w:val="auto"/>
          <w:sz w:val="24"/>
          <w:szCs w:val="24"/>
        </w:rPr>
        <w:t xml:space="preserve"> depende muito de uma análise de custo-benefício. Sempre é possível aumentar o número de linhas do arquivo a processar para alcançar uma melhor acurária, embora esse ganho seja cada vez menor ao se aumentar o número de linhas a processar,</w:t>
      </w:r>
      <w:r w:rsidR="002F2308">
        <w:rPr>
          <w:rFonts w:ascii="Arial" w:hAnsi="Arial" w:cs="Arial"/>
          <w:color w:val="auto"/>
          <w:sz w:val="24"/>
          <w:szCs w:val="24"/>
        </w:rPr>
        <w:t xml:space="preserve"> </w:t>
      </w:r>
      <w:r w:rsidR="00176C53">
        <w:rPr>
          <w:rFonts w:ascii="Arial" w:hAnsi="Arial" w:cs="Arial"/>
          <w:color w:val="auto"/>
          <w:sz w:val="24"/>
          <w:szCs w:val="24"/>
        </w:rPr>
        <w:t xml:space="preserve">e </w:t>
      </w:r>
      <w:r>
        <w:rPr>
          <w:rFonts w:ascii="Arial" w:hAnsi="Arial" w:cs="Arial"/>
          <w:color w:val="auto"/>
          <w:sz w:val="24"/>
          <w:szCs w:val="24"/>
        </w:rPr>
        <w:t xml:space="preserve">ainda </w:t>
      </w:r>
      <w:r w:rsidR="00176C53">
        <w:rPr>
          <w:rFonts w:ascii="Arial" w:hAnsi="Arial" w:cs="Arial"/>
          <w:color w:val="auto"/>
          <w:sz w:val="24"/>
          <w:szCs w:val="24"/>
        </w:rPr>
        <w:t xml:space="preserve">pode </w:t>
      </w:r>
      <w:r w:rsidR="0013580D">
        <w:rPr>
          <w:rFonts w:ascii="Arial" w:hAnsi="Arial" w:cs="Arial"/>
          <w:color w:val="auto"/>
          <w:sz w:val="24"/>
          <w:szCs w:val="24"/>
        </w:rPr>
        <w:t>exigir um</w:t>
      </w:r>
      <w:r>
        <w:rPr>
          <w:rFonts w:ascii="Arial" w:hAnsi="Arial" w:cs="Arial"/>
          <w:color w:val="auto"/>
          <w:sz w:val="24"/>
          <w:szCs w:val="24"/>
        </w:rPr>
        <w:t xml:space="preserve"> maior investimento em recursos de processamento e memória.</w:t>
      </w:r>
      <w:r w:rsidR="008F1958">
        <w:rPr>
          <w:rFonts w:ascii="Arial" w:hAnsi="Arial" w:cs="Arial"/>
          <w:color w:val="auto"/>
          <w:sz w:val="24"/>
          <w:szCs w:val="24"/>
        </w:rPr>
        <w:t xml:space="preserve"> Para o </w:t>
      </w:r>
      <w:r w:rsidR="0013580D">
        <w:rPr>
          <w:rFonts w:ascii="Arial" w:hAnsi="Arial" w:cs="Arial"/>
          <w:i/>
          <w:color w:val="auto"/>
          <w:sz w:val="24"/>
          <w:szCs w:val="24"/>
        </w:rPr>
        <w:t>Dataset</w:t>
      </w:r>
      <w:r w:rsidR="0013580D">
        <w:rPr>
          <w:rFonts w:ascii="Arial" w:hAnsi="Arial" w:cs="Arial"/>
          <w:color w:val="auto"/>
          <w:sz w:val="24"/>
          <w:szCs w:val="24"/>
        </w:rPr>
        <w:t xml:space="preserve"> estudado</w:t>
      </w:r>
      <w:r w:rsidR="008F1958">
        <w:rPr>
          <w:rFonts w:ascii="Arial" w:hAnsi="Arial" w:cs="Arial"/>
          <w:color w:val="auto"/>
          <w:sz w:val="24"/>
          <w:szCs w:val="24"/>
        </w:rPr>
        <w:t xml:space="preserve"> no TCC, típico de classificação </w:t>
      </w:r>
      <w:r w:rsidR="008F1958" w:rsidRPr="0013580D">
        <w:rPr>
          <w:rFonts w:ascii="Arial" w:hAnsi="Arial" w:cs="Arial"/>
          <w:i/>
          <w:color w:val="auto"/>
          <w:sz w:val="24"/>
          <w:szCs w:val="24"/>
        </w:rPr>
        <w:t>Muti-Class</w:t>
      </w:r>
      <w:r w:rsidR="008F1958">
        <w:rPr>
          <w:rFonts w:ascii="Arial" w:hAnsi="Arial" w:cs="Arial"/>
          <w:color w:val="auto"/>
          <w:sz w:val="24"/>
          <w:szCs w:val="24"/>
        </w:rPr>
        <w:t xml:space="preserve">, a utilização da técnica de Transformação de Resultado por </w:t>
      </w:r>
      <w:r w:rsidR="008F1958" w:rsidRPr="00BF3E31">
        <w:rPr>
          <w:rFonts w:ascii="Arial" w:hAnsi="Arial" w:cs="Arial"/>
          <w:i/>
          <w:color w:val="auto"/>
          <w:sz w:val="24"/>
          <w:szCs w:val="24"/>
        </w:rPr>
        <w:t>Label Power Sets</w:t>
      </w:r>
      <w:r w:rsidR="008F1958">
        <w:rPr>
          <w:rFonts w:ascii="Arial" w:hAnsi="Arial" w:cs="Arial"/>
          <w:color w:val="auto"/>
          <w:sz w:val="24"/>
          <w:szCs w:val="24"/>
        </w:rPr>
        <w:t xml:space="preserve"> com K Vizinhos mais próximos apresentou melhor custo-benefício.</w:t>
      </w:r>
    </w:p>
    <w:p w14:paraId="44287EB1" w14:textId="77777777" w:rsidR="002C6C19" w:rsidRDefault="002C6C19" w:rsidP="002C6C19">
      <w:pPr>
        <w:pStyle w:val="PargrafodaLista"/>
        <w:spacing w:after="0" w:line="360" w:lineRule="auto"/>
        <w:ind w:left="1429"/>
        <w:jc w:val="both"/>
        <w:rPr>
          <w:rFonts w:ascii="Arial" w:hAnsi="Arial" w:cs="Arial"/>
          <w:color w:val="auto"/>
          <w:sz w:val="24"/>
          <w:szCs w:val="24"/>
        </w:rPr>
      </w:pPr>
    </w:p>
    <w:p w14:paraId="3210D9D6" w14:textId="1FF99164" w:rsidR="003406B9" w:rsidRDefault="003406B9" w:rsidP="003406B9">
      <w:pPr>
        <w:pStyle w:val="Ttulo1"/>
        <w:numPr>
          <w:ilvl w:val="0"/>
          <w:numId w:val="0"/>
        </w:numPr>
        <w:spacing w:after="0" w:line="360" w:lineRule="auto"/>
        <w:rPr>
          <w:rFonts w:ascii="Arial" w:hAnsi="Arial" w:cs="Arial"/>
          <w:b/>
          <w:color w:val="auto"/>
          <w:sz w:val="24"/>
          <w:szCs w:val="24"/>
        </w:rPr>
      </w:pPr>
      <w:bookmarkStart w:id="627" w:name="_Toc106083728"/>
      <w:r>
        <w:rPr>
          <w:rFonts w:ascii="Arial" w:hAnsi="Arial" w:cs="Arial"/>
          <w:b/>
          <w:color w:val="auto"/>
          <w:sz w:val="24"/>
          <w:szCs w:val="24"/>
        </w:rPr>
        <w:t>5.2</w:t>
      </w:r>
      <w:r w:rsidRPr="00875B43">
        <w:rPr>
          <w:rFonts w:ascii="Arial" w:hAnsi="Arial" w:cs="Arial"/>
          <w:b/>
          <w:color w:val="auto"/>
          <w:sz w:val="24"/>
          <w:szCs w:val="24"/>
        </w:rPr>
        <w:t xml:space="preserve"> </w:t>
      </w:r>
      <w:r>
        <w:rPr>
          <w:rFonts w:ascii="Arial" w:hAnsi="Arial" w:cs="Arial"/>
          <w:b/>
          <w:color w:val="auto"/>
          <w:sz w:val="24"/>
          <w:szCs w:val="24"/>
        </w:rPr>
        <w:t>Trabalhos Futuros</w:t>
      </w:r>
      <w:bookmarkEnd w:id="627"/>
    </w:p>
    <w:p w14:paraId="444B6C8A" w14:textId="77777777" w:rsidR="00354405" w:rsidRPr="00354405" w:rsidRDefault="00354405" w:rsidP="00354405">
      <w:pPr>
        <w:pStyle w:val="Corpodetexto"/>
      </w:pPr>
    </w:p>
    <w:p w14:paraId="18FFA5FB" w14:textId="02844B31" w:rsidR="00D5462A" w:rsidRDefault="00D5462A" w:rsidP="00D5462A">
      <w:pPr>
        <w:spacing w:after="0" w:line="360" w:lineRule="auto"/>
        <w:ind w:firstLine="709"/>
        <w:jc w:val="both"/>
        <w:rPr>
          <w:rFonts w:ascii="Arial" w:hAnsi="Arial" w:cs="Arial"/>
          <w:color w:val="auto"/>
          <w:sz w:val="24"/>
          <w:szCs w:val="24"/>
        </w:rPr>
      </w:pPr>
      <w:r>
        <w:rPr>
          <w:rFonts w:ascii="Arial" w:hAnsi="Arial" w:cs="Arial"/>
          <w:color w:val="auto"/>
          <w:sz w:val="24"/>
          <w:szCs w:val="24"/>
        </w:rPr>
        <w:t xml:space="preserve">Considera-se que os seguintes aspectos relacionados ao Tema </w:t>
      </w:r>
      <w:r w:rsidR="004C3A57">
        <w:rPr>
          <w:rFonts w:ascii="Arial" w:hAnsi="Arial" w:cs="Arial"/>
          <w:color w:val="auto"/>
          <w:sz w:val="24"/>
          <w:szCs w:val="24"/>
        </w:rPr>
        <w:t>do TCC</w:t>
      </w:r>
      <w:r w:rsidR="00022F27">
        <w:rPr>
          <w:rFonts w:ascii="Arial" w:hAnsi="Arial" w:cs="Arial"/>
          <w:color w:val="auto"/>
          <w:sz w:val="24"/>
          <w:szCs w:val="24"/>
        </w:rPr>
        <w:t xml:space="preserve"> </w:t>
      </w:r>
      <w:r>
        <w:rPr>
          <w:rFonts w:ascii="Arial" w:hAnsi="Arial" w:cs="Arial"/>
          <w:color w:val="auto"/>
          <w:sz w:val="24"/>
          <w:szCs w:val="24"/>
        </w:rPr>
        <w:t>poderiam ser abordados em Trabalhos Futuros:</w:t>
      </w:r>
    </w:p>
    <w:p w14:paraId="6A74F706" w14:textId="35625765" w:rsidR="00D5462A" w:rsidRDefault="00D5462A"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lastRenderedPageBreak/>
        <w:t xml:space="preserve">Desenvolvimento de um Simulador de Ataques a partir de dados gravados em redes reais. A técnica utilizada no TCC para redução controlada do arquivo gravado pode ser expandida para controle </w:t>
      </w:r>
      <w:r w:rsidR="00022F27">
        <w:rPr>
          <w:rFonts w:ascii="Arial" w:hAnsi="Arial" w:cs="Arial"/>
          <w:color w:val="auto"/>
          <w:sz w:val="24"/>
          <w:szCs w:val="24"/>
        </w:rPr>
        <w:t xml:space="preserve">da presença de cada ataque de forma individual. A única desvantagem de um Simulador assim é que o padrão das </w:t>
      </w:r>
      <w:r w:rsidR="00022F27" w:rsidRPr="0065145C">
        <w:rPr>
          <w:rFonts w:ascii="Arial" w:hAnsi="Arial" w:cs="Arial"/>
          <w:i/>
          <w:color w:val="auto"/>
          <w:sz w:val="24"/>
          <w:szCs w:val="24"/>
        </w:rPr>
        <w:t>Features</w:t>
      </w:r>
      <w:r w:rsidR="00022F27">
        <w:rPr>
          <w:rFonts w:ascii="Arial" w:hAnsi="Arial" w:cs="Arial"/>
          <w:color w:val="auto"/>
          <w:sz w:val="24"/>
          <w:szCs w:val="24"/>
        </w:rPr>
        <w:t xml:space="preserve"> geradas sempre estaria restrito ao </w:t>
      </w:r>
      <w:r w:rsidR="00891F2E">
        <w:rPr>
          <w:rFonts w:ascii="Arial" w:hAnsi="Arial" w:cs="Arial"/>
          <w:color w:val="auto"/>
          <w:sz w:val="24"/>
          <w:szCs w:val="24"/>
        </w:rPr>
        <w:t>tipo</w:t>
      </w:r>
      <w:r w:rsidR="00022F27">
        <w:rPr>
          <w:rFonts w:ascii="Arial" w:hAnsi="Arial" w:cs="Arial"/>
          <w:color w:val="auto"/>
          <w:sz w:val="24"/>
          <w:szCs w:val="24"/>
        </w:rPr>
        <w:t xml:space="preserve"> do gravador de dados de redes utilizado </w:t>
      </w:r>
      <w:r w:rsidR="00076DA8">
        <w:rPr>
          <w:rFonts w:ascii="Arial" w:hAnsi="Arial" w:cs="Arial"/>
          <w:color w:val="auto"/>
          <w:sz w:val="24"/>
          <w:szCs w:val="24"/>
        </w:rPr>
        <w:t xml:space="preserve">na </w:t>
      </w:r>
      <w:r w:rsidR="00022F27">
        <w:rPr>
          <w:rFonts w:ascii="Arial" w:hAnsi="Arial" w:cs="Arial"/>
          <w:color w:val="auto"/>
          <w:sz w:val="24"/>
          <w:szCs w:val="24"/>
        </w:rPr>
        <w:t>geraç</w:t>
      </w:r>
      <w:r w:rsidR="004F61BB">
        <w:rPr>
          <w:rFonts w:ascii="Arial" w:hAnsi="Arial" w:cs="Arial"/>
          <w:color w:val="auto"/>
          <w:sz w:val="24"/>
          <w:szCs w:val="24"/>
        </w:rPr>
        <w:t>ão</w:t>
      </w:r>
      <w:r w:rsidR="008F4BB3">
        <w:rPr>
          <w:rFonts w:ascii="Arial" w:hAnsi="Arial" w:cs="Arial"/>
          <w:color w:val="auto"/>
          <w:sz w:val="24"/>
          <w:szCs w:val="24"/>
        </w:rPr>
        <w:t xml:space="preserve"> dos dados originais</w:t>
      </w:r>
      <w:r w:rsidR="004F61BB">
        <w:rPr>
          <w:rFonts w:ascii="Arial" w:hAnsi="Arial" w:cs="Arial"/>
          <w:color w:val="auto"/>
          <w:sz w:val="24"/>
          <w:szCs w:val="24"/>
        </w:rPr>
        <w:t>;</w:t>
      </w:r>
    </w:p>
    <w:p w14:paraId="5EF7D1BE" w14:textId="6E37899E" w:rsidR="00022F27" w:rsidRDefault="00022F27"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Desenvolvimento de um Banco de Dados via </w:t>
      </w:r>
      <w:r w:rsidRPr="00AD71F5">
        <w:rPr>
          <w:rFonts w:ascii="Arial" w:hAnsi="Arial" w:cs="Arial"/>
          <w:i/>
          <w:color w:val="auto"/>
          <w:sz w:val="24"/>
          <w:szCs w:val="24"/>
        </w:rPr>
        <w:t>Web</w:t>
      </w:r>
      <w:r w:rsidR="00AD71F5">
        <w:rPr>
          <w:rFonts w:ascii="Arial" w:hAnsi="Arial" w:cs="Arial"/>
          <w:color w:val="auto"/>
          <w:sz w:val="24"/>
          <w:szCs w:val="24"/>
        </w:rPr>
        <w:t xml:space="preserve"> </w:t>
      </w:r>
      <w:r>
        <w:rPr>
          <w:rFonts w:ascii="Arial" w:hAnsi="Arial" w:cs="Arial"/>
          <w:color w:val="auto"/>
          <w:sz w:val="24"/>
          <w:szCs w:val="24"/>
        </w:rPr>
        <w:t xml:space="preserve">(SQL ou não) para repositório </w:t>
      </w:r>
      <w:r w:rsidR="00F85FFA">
        <w:rPr>
          <w:rFonts w:ascii="Arial" w:hAnsi="Arial" w:cs="Arial"/>
          <w:color w:val="auto"/>
          <w:sz w:val="24"/>
          <w:szCs w:val="24"/>
        </w:rPr>
        <w:t xml:space="preserve">de dados obtidos dos </w:t>
      </w:r>
      <w:r>
        <w:rPr>
          <w:rFonts w:ascii="Arial" w:hAnsi="Arial" w:cs="Arial"/>
          <w:color w:val="auto"/>
          <w:sz w:val="24"/>
          <w:szCs w:val="24"/>
        </w:rPr>
        <w:t xml:space="preserve">diversos arquivos de gravação de dados reais </w:t>
      </w:r>
      <w:r w:rsidR="00CB5A22">
        <w:rPr>
          <w:rFonts w:ascii="Arial" w:hAnsi="Arial" w:cs="Arial"/>
          <w:color w:val="auto"/>
          <w:sz w:val="24"/>
          <w:szCs w:val="24"/>
        </w:rPr>
        <w:t>de ataques em</w:t>
      </w:r>
      <w:r w:rsidR="00BB3D11">
        <w:rPr>
          <w:rFonts w:ascii="Arial" w:hAnsi="Arial" w:cs="Arial"/>
          <w:color w:val="auto"/>
          <w:sz w:val="24"/>
          <w:szCs w:val="24"/>
        </w:rPr>
        <w:t xml:space="preserve"> redes </w:t>
      </w:r>
      <w:r>
        <w:rPr>
          <w:rFonts w:ascii="Arial" w:hAnsi="Arial" w:cs="Arial"/>
          <w:color w:val="auto"/>
          <w:sz w:val="24"/>
          <w:szCs w:val="24"/>
        </w:rPr>
        <w:t>disponíveis na Internet. O usuário do banco de dados poderia escolher qual a fonte de gravação, os ataques disponíveis</w:t>
      </w:r>
      <w:r w:rsidR="00F85FFA">
        <w:rPr>
          <w:rFonts w:ascii="Arial" w:hAnsi="Arial" w:cs="Arial"/>
          <w:color w:val="auto"/>
          <w:sz w:val="24"/>
          <w:szCs w:val="24"/>
        </w:rPr>
        <w:t>, o tamanho do arquivo</w:t>
      </w:r>
      <w:r>
        <w:rPr>
          <w:rFonts w:ascii="Arial" w:hAnsi="Arial" w:cs="Arial"/>
          <w:color w:val="auto"/>
          <w:sz w:val="24"/>
          <w:szCs w:val="24"/>
        </w:rPr>
        <w:t xml:space="preserve"> e a proporção de cada ataque para geração de um arquivo para processamento</w:t>
      </w:r>
      <w:r w:rsidR="00F85FFA">
        <w:rPr>
          <w:rFonts w:ascii="Arial" w:hAnsi="Arial" w:cs="Arial"/>
          <w:color w:val="auto"/>
          <w:sz w:val="24"/>
          <w:szCs w:val="24"/>
        </w:rPr>
        <w:t>, através de</w:t>
      </w:r>
      <w:r>
        <w:rPr>
          <w:rFonts w:ascii="Arial" w:hAnsi="Arial" w:cs="Arial"/>
          <w:color w:val="auto"/>
          <w:sz w:val="24"/>
          <w:szCs w:val="24"/>
        </w:rPr>
        <w:t xml:space="preserve"> consulta a base de Dados. </w:t>
      </w:r>
      <w:r w:rsidR="004F61BB">
        <w:rPr>
          <w:rFonts w:ascii="Arial" w:hAnsi="Arial" w:cs="Arial"/>
          <w:color w:val="auto"/>
          <w:sz w:val="24"/>
          <w:szCs w:val="24"/>
        </w:rPr>
        <w:t>A desvantagem no caso é que os arquivos de gravação de dados são muito grandes e iria</w:t>
      </w:r>
      <w:r w:rsidR="008F4BB3">
        <w:rPr>
          <w:rFonts w:ascii="Arial" w:hAnsi="Arial" w:cs="Arial"/>
          <w:color w:val="auto"/>
          <w:sz w:val="24"/>
          <w:szCs w:val="24"/>
        </w:rPr>
        <w:t>m</w:t>
      </w:r>
      <w:r w:rsidR="004F61BB">
        <w:rPr>
          <w:rFonts w:ascii="Arial" w:hAnsi="Arial" w:cs="Arial"/>
          <w:color w:val="auto"/>
          <w:sz w:val="24"/>
          <w:szCs w:val="24"/>
        </w:rPr>
        <w:t xml:space="preserve"> requerer um servidor com boa capacidade</w:t>
      </w:r>
      <w:r w:rsidR="00F85FFA">
        <w:rPr>
          <w:rFonts w:ascii="Arial" w:hAnsi="Arial" w:cs="Arial"/>
          <w:color w:val="auto"/>
          <w:sz w:val="24"/>
          <w:szCs w:val="24"/>
        </w:rPr>
        <w:t>. Também pode-se perder muito no pr</w:t>
      </w:r>
      <w:r w:rsidR="00743868">
        <w:rPr>
          <w:rFonts w:ascii="Arial" w:hAnsi="Arial" w:cs="Arial"/>
          <w:color w:val="auto"/>
          <w:sz w:val="24"/>
          <w:szCs w:val="24"/>
        </w:rPr>
        <w:t>é-processamento d</w:t>
      </w:r>
      <w:r w:rsidR="00F85FFA">
        <w:rPr>
          <w:rFonts w:ascii="Arial" w:hAnsi="Arial" w:cs="Arial"/>
          <w:color w:val="auto"/>
          <w:sz w:val="24"/>
          <w:szCs w:val="24"/>
        </w:rPr>
        <w:t>os dados disponíveis na Internet</w:t>
      </w:r>
      <w:r w:rsidR="00247CA1">
        <w:rPr>
          <w:rFonts w:ascii="Arial" w:hAnsi="Arial" w:cs="Arial"/>
          <w:color w:val="auto"/>
          <w:sz w:val="24"/>
          <w:szCs w:val="24"/>
        </w:rPr>
        <w:t xml:space="preserve"> paa filtra</w:t>
      </w:r>
      <w:r w:rsidR="00743868">
        <w:rPr>
          <w:rFonts w:ascii="Arial" w:hAnsi="Arial" w:cs="Arial"/>
          <w:color w:val="auto"/>
          <w:sz w:val="24"/>
          <w:szCs w:val="24"/>
        </w:rPr>
        <w:t>gem e limpeza</w:t>
      </w:r>
      <w:r w:rsidR="004F61BB">
        <w:rPr>
          <w:rFonts w:ascii="Arial" w:hAnsi="Arial" w:cs="Arial"/>
          <w:color w:val="auto"/>
          <w:sz w:val="24"/>
          <w:szCs w:val="24"/>
        </w:rPr>
        <w:t>;</w:t>
      </w:r>
    </w:p>
    <w:p w14:paraId="2E7839E7" w14:textId="283DF5C7" w:rsidR="00550C46" w:rsidRDefault="00056ADE"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Estudo e avaliação das</w:t>
      </w:r>
      <w:r w:rsidR="00550C46">
        <w:rPr>
          <w:rFonts w:ascii="Arial" w:hAnsi="Arial" w:cs="Arial"/>
          <w:color w:val="auto"/>
          <w:sz w:val="24"/>
          <w:szCs w:val="24"/>
        </w:rPr>
        <w:t xml:space="preserve"> </w:t>
      </w:r>
      <w:r w:rsidR="005F078A">
        <w:rPr>
          <w:rFonts w:ascii="Arial" w:hAnsi="Arial" w:cs="Arial"/>
          <w:color w:val="auto"/>
          <w:sz w:val="24"/>
          <w:szCs w:val="24"/>
        </w:rPr>
        <w:t>diferentes</w:t>
      </w:r>
      <w:r w:rsidR="0093223D">
        <w:rPr>
          <w:rFonts w:ascii="Arial" w:hAnsi="Arial" w:cs="Arial"/>
          <w:color w:val="auto"/>
          <w:sz w:val="24"/>
          <w:szCs w:val="24"/>
        </w:rPr>
        <w:t xml:space="preserve"> </w:t>
      </w:r>
      <w:r w:rsidR="00550C46">
        <w:rPr>
          <w:rFonts w:ascii="Arial" w:hAnsi="Arial" w:cs="Arial"/>
          <w:color w:val="auto"/>
          <w:sz w:val="24"/>
          <w:szCs w:val="24"/>
        </w:rPr>
        <w:t xml:space="preserve">técnicas de Seleção de </w:t>
      </w:r>
      <w:r w:rsidR="00550C46" w:rsidRPr="00481AA9">
        <w:rPr>
          <w:rFonts w:ascii="Arial" w:hAnsi="Arial" w:cs="Arial"/>
          <w:i/>
          <w:color w:val="auto"/>
          <w:sz w:val="24"/>
          <w:szCs w:val="24"/>
        </w:rPr>
        <w:t>Features</w:t>
      </w:r>
      <w:r w:rsidR="00550C46">
        <w:rPr>
          <w:rFonts w:ascii="Arial" w:hAnsi="Arial" w:cs="Arial"/>
          <w:color w:val="auto"/>
          <w:sz w:val="24"/>
          <w:szCs w:val="24"/>
        </w:rPr>
        <w:t xml:space="preserve"> para o processamento de Inteligência Artificial</w:t>
      </w:r>
      <w:r w:rsidR="005F078A">
        <w:rPr>
          <w:rFonts w:ascii="Arial" w:hAnsi="Arial" w:cs="Arial"/>
          <w:color w:val="auto"/>
          <w:sz w:val="24"/>
          <w:szCs w:val="24"/>
        </w:rPr>
        <w:t xml:space="preserve"> além </w:t>
      </w:r>
      <w:r w:rsidR="0093223D">
        <w:rPr>
          <w:rFonts w:ascii="Arial" w:hAnsi="Arial" w:cs="Arial"/>
          <w:color w:val="auto"/>
          <w:sz w:val="24"/>
          <w:szCs w:val="24"/>
        </w:rPr>
        <w:t xml:space="preserve">da técnica </w:t>
      </w:r>
      <w:r w:rsidR="005F078A">
        <w:rPr>
          <w:rFonts w:ascii="Arial" w:hAnsi="Arial" w:cs="Arial"/>
          <w:color w:val="auto"/>
          <w:sz w:val="24"/>
          <w:szCs w:val="24"/>
        </w:rPr>
        <w:t>de Floresta Alea</w:t>
      </w:r>
      <w:r w:rsidR="004C3A57">
        <w:rPr>
          <w:rFonts w:ascii="Arial" w:hAnsi="Arial" w:cs="Arial"/>
          <w:color w:val="auto"/>
          <w:sz w:val="24"/>
          <w:szCs w:val="24"/>
        </w:rPr>
        <w:t xml:space="preserve">tória, como por exemplo, utilizando a técnica de Correlação entre as colunas da tabela do </w:t>
      </w:r>
      <w:r w:rsidR="004C3A57" w:rsidRPr="004C3A57">
        <w:rPr>
          <w:rFonts w:ascii="Arial" w:hAnsi="Arial" w:cs="Arial"/>
          <w:i/>
          <w:color w:val="auto"/>
          <w:sz w:val="24"/>
          <w:szCs w:val="24"/>
        </w:rPr>
        <w:t>Dataset</w:t>
      </w:r>
      <w:r w:rsidR="00B020CC">
        <w:rPr>
          <w:rFonts w:ascii="Arial" w:hAnsi="Arial" w:cs="Arial"/>
          <w:color w:val="auto"/>
          <w:sz w:val="24"/>
          <w:szCs w:val="24"/>
        </w:rPr>
        <w:t>;</w:t>
      </w:r>
    </w:p>
    <w:p w14:paraId="54A1C23B" w14:textId="21A7F0EB" w:rsidR="004F61BB" w:rsidRDefault="004F61BB" w:rsidP="00831E19">
      <w:pPr>
        <w:pStyle w:val="PargrafodaLista"/>
        <w:numPr>
          <w:ilvl w:val="0"/>
          <w:numId w:val="8"/>
        </w:numPr>
        <w:spacing w:after="0" w:line="360" w:lineRule="auto"/>
        <w:jc w:val="both"/>
        <w:rPr>
          <w:rFonts w:ascii="Arial" w:hAnsi="Arial" w:cs="Arial"/>
          <w:color w:val="auto"/>
          <w:sz w:val="24"/>
          <w:szCs w:val="24"/>
        </w:rPr>
      </w:pPr>
      <w:r>
        <w:rPr>
          <w:rFonts w:ascii="Arial" w:hAnsi="Arial" w:cs="Arial"/>
          <w:color w:val="auto"/>
          <w:sz w:val="24"/>
          <w:szCs w:val="24"/>
        </w:rPr>
        <w:t xml:space="preserve">Os dados utilizados no TCC são </w:t>
      </w:r>
      <w:r w:rsidRPr="00911808">
        <w:rPr>
          <w:rFonts w:ascii="Arial" w:hAnsi="Arial" w:cs="Arial"/>
          <w:i/>
          <w:color w:val="auto"/>
          <w:sz w:val="24"/>
          <w:szCs w:val="24"/>
        </w:rPr>
        <w:t>Multi-Class</w:t>
      </w:r>
      <w:r>
        <w:rPr>
          <w:rFonts w:ascii="Arial" w:hAnsi="Arial" w:cs="Arial"/>
          <w:color w:val="auto"/>
          <w:sz w:val="24"/>
          <w:szCs w:val="24"/>
        </w:rPr>
        <w:t xml:space="preserve"> devido a restriç</w:t>
      </w:r>
      <w:r w:rsidR="00FB69AE">
        <w:rPr>
          <w:rFonts w:ascii="Arial" w:hAnsi="Arial" w:cs="Arial"/>
          <w:color w:val="auto"/>
          <w:sz w:val="24"/>
          <w:szCs w:val="24"/>
        </w:rPr>
        <w:t>ão da gravação de</w:t>
      </w:r>
      <w:r>
        <w:rPr>
          <w:rFonts w:ascii="Arial" w:hAnsi="Arial" w:cs="Arial"/>
          <w:color w:val="auto"/>
          <w:sz w:val="24"/>
          <w:szCs w:val="24"/>
        </w:rPr>
        <w:t xml:space="preserve"> apenas um ataque por vez</w:t>
      </w:r>
      <w:r w:rsidR="004C3A57">
        <w:rPr>
          <w:rFonts w:ascii="Arial" w:hAnsi="Arial" w:cs="Arial"/>
          <w:color w:val="auto"/>
          <w:sz w:val="24"/>
          <w:szCs w:val="24"/>
        </w:rPr>
        <w:t xml:space="preserve"> no arquivo original</w:t>
      </w:r>
      <w:r>
        <w:rPr>
          <w:rFonts w:ascii="Arial" w:hAnsi="Arial" w:cs="Arial"/>
          <w:color w:val="auto"/>
          <w:sz w:val="24"/>
          <w:szCs w:val="24"/>
        </w:rPr>
        <w:t xml:space="preserve">. Nesse caso, o processamento por Transformação do Problema já dá um resultado muito bom. Caso se deseje explorar melhor as técnicas de classificação </w:t>
      </w:r>
      <w:r w:rsidRPr="00911808">
        <w:rPr>
          <w:rFonts w:ascii="Arial" w:hAnsi="Arial" w:cs="Arial"/>
          <w:i/>
          <w:color w:val="auto"/>
          <w:sz w:val="24"/>
          <w:szCs w:val="24"/>
        </w:rPr>
        <w:t>Multi-Label</w:t>
      </w:r>
      <w:r>
        <w:rPr>
          <w:rFonts w:ascii="Arial" w:hAnsi="Arial" w:cs="Arial"/>
          <w:color w:val="auto"/>
          <w:sz w:val="24"/>
          <w:szCs w:val="24"/>
        </w:rPr>
        <w:t>, sugere-se um estudo a partir da gravação de dados de outros domínios</w:t>
      </w:r>
      <w:r w:rsidR="00284338">
        <w:rPr>
          <w:rFonts w:ascii="Arial" w:hAnsi="Arial" w:cs="Arial"/>
          <w:color w:val="auto"/>
          <w:sz w:val="24"/>
          <w:szCs w:val="24"/>
        </w:rPr>
        <w:t xml:space="preserve"> que tenham características </w:t>
      </w:r>
      <w:r w:rsidR="00284338" w:rsidRPr="00911808">
        <w:rPr>
          <w:rFonts w:ascii="Arial" w:hAnsi="Arial" w:cs="Arial"/>
          <w:i/>
          <w:color w:val="auto"/>
          <w:sz w:val="24"/>
          <w:szCs w:val="24"/>
        </w:rPr>
        <w:t>Multi</w:t>
      </w:r>
      <w:r w:rsidR="0071400A" w:rsidRPr="00911808">
        <w:rPr>
          <w:rFonts w:ascii="Arial" w:hAnsi="Arial" w:cs="Arial"/>
          <w:i/>
          <w:color w:val="auto"/>
          <w:sz w:val="24"/>
          <w:szCs w:val="24"/>
        </w:rPr>
        <w:t>-</w:t>
      </w:r>
      <w:r w:rsidR="00911808">
        <w:rPr>
          <w:rFonts w:ascii="Arial" w:hAnsi="Arial" w:cs="Arial"/>
          <w:i/>
          <w:color w:val="auto"/>
          <w:sz w:val="24"/>
          <w:szCs w:val="24"/>
        </w:rPr>
        <w:t>L</w:t>
      </w:r>
      <w:r w:rsidR="00284338" w:rsidRPr="00911808">
        <w:rPr>
          <w:rFonts w:ascii="Arial" w:hAnsi="Arial" w:cs="Arial"/>
          <w:i/>
          <w:color w:val="auto"/>
          <w:sz w:val="24"/>
          <w:szCs w:val="24"/>
        </w:rPr>
        <w:t>abel</w:t>
      </w:r>
      <w:r>
        <w:rPr>
          <w:rFonts w:ascii="Arial" w:hAnsi="Arial" w:cs="Arial"/>
          <w:color w:val="auto"/>
          <w:sz w:val="24"/>
          <w:szCs w:val="24"/>
        </w:rPr>
        <w:t>, como por exemplo: Classificação de Textos, Classificação de Imagens e Clas</w:t>
      </w:r>
      <w:r w:rsidR="008D5056">
        <w:rPr>
          <w:rFonts w:ascii="Arial" w:hAnsi="Arial" w:cs="Arial"/>
          <w:color w:val="auto"/>
          <w:sz w:val="24"/>
          <w:szCs w:val="24"/>
        </w:rPr>
        <w:t>s</w:t>
      </w:r>
      <w:r>
        <w:rPr>
          <w:rFonts w:ascii="Arial" w:hAnsi="Arial" w:cs="Arial"/>
          <w:color w:val="auto"/>
          <w:sz w:val="24"/>
          <w:szCs w:val="24"/>
        </w:rPr>
        <w:t>ificação Biol</w:t>
      </w:r>
      <w:r w:rsidR="00284338">
        <w:rPr>
          <w:rFonts w:ascii="Arial" w:hAnsi="Arial" w:cs="Arial"/>
          <w:color w:val="auto"/>
          <w:sz w:val="24"/>
          <w:szCs w:val="24"/>
        </w:rPr>
        <w:t>ógica</w:t>
      </w:r>
      <w:r>
        <w:rPr>
          <w:rFonts w:ascii="Arial" w:hAnsi="Arial" w:cs="Arial"/>
          <w:color w:val="auto"/>
          <w:sz w:val="24"/>
          <w:szCs w:val="24"/>
        </w:rPr>
        <w:t xml:space="preserve"> </w:t>
      </w:r>
      <w:r w:rsidR="008D5056">
        <w:rPr>
          <w:rFonts w:ascii="Arial" w:hAnsi="Arial" w:cs="Arial"/>
          <w:color w:val="auto"/>
          <w:sz w:val="24"/>
          <w:szCs w:val="24"/>
        </w:rPr>
        <w:t>(gen</w:t>
      </w:r>
      <w:r w:rsidR="00284338">
        <w:rPr>
          <w:rFonts w:ascii="Arial" w:hAnsi="Arial" w:cs="Arial"/>
          <w:color w:val="auto"/>
          <w:sz w:val="24"/>
          <w:szCs w:val="24"/>
        </w:rPr>
        <w:t>ética</w:t>
      </w:r>
      <w:r w:rsidR="008D5056">
        <w:rPr>
          <w:rFonts w:ascii="Arial" w:hAnsi="Arial" w:cs="Arial"/>
          <w:color w:val="auto"/>
          <w:sz w:val="24"/>
          <w:szCs w:val="24"/>
        </w:rPr>
        <w:t>).</w:t>
      </w:r>
      <w:r w:rsidR="00E540CE">
        <w:rPr>
          <w:rFonts w:ascii="Arial" w:hAnsi="Arial" w:cs="Arial"/>
          <w:color w:val="auto"/>
          <w:sz w:val="24"/>
          <w:szCs w:val="24"/>
        </w:rPr>
        <w:t xml:space="preserve"> Nesse caso caberia verificar a disponibilidade de dados desse tipo de forma aberta na Internet.</w:t>
      </w:r>
    </w:p>
    <w:p w14:paraId="15DA29A4" w14:textId="30083E4D" w:rsidR="00936529" w:rsidRDefault="00936529">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7C4D9AF1" w14:textId="36D8093C" w:rsidR="00126F97" w:rsidRPr="006758C4" w:rsidRDefault="00126F97" w:rsidP="007A0029">
      <w:pPr>
        <w:pStyle w:val="Ttulo1"/>
        <w:numPr>
          <w:ilvl w:val="0"/>
          <w:numId w:val="0"/>
        </w:numPr>
        <w:spacing w:after="0" w:line="360" w:lineRule="auto"/>
        <w:rPr>
          <w:rFonts w:ascii="Arial" w:hAnsi="Arial" w:cs="Arial"/>
          <w:b/>
          <w:color w:val="auto"/>
          <w:sz w:val="24"/>
          <w:szCs w:val="24"/>
          <w:lang w:val="en-US"/>
        </w:rPr>
      </w:pPr>
      <w:bookmarkStart w:id="628" w:name="_Toc490489319"/>
      <w:bookmarkStart w:id="629" w:name="_Toc106083729"/>
      <w:r w:rsidRPr="006758C4">
        <w:rPr>
          <w:rFonts w:ascii="Arial" w:hAnsi="Arial" w:cs="Arial"/>
          <w:b/>
          <w:color w:val="auto"/>
          <w:sz w:val="24"/>
          <w:szCs w:val="24"/>
          <w:lang w:val="en-US"/>
        </w:rPr>
        <w:lastRenderedPageBreak/>
        <w:t>REFERÊNCIAS BIBLIOGRÁFICAS</w:t>
      </w:r>
      <w:bookmarkEnd w:id="628"/>
      <w:bookmarkEnd w:id="629"/>
    </w:p>
    <w:p w14:paraId="483DF8AD" w14:textId="71B7CCB3" w:rsidR="00126F97" w:rsidRPr="006758C4" w:rsidRDefault="00126F97" w:rsidP="00E06E04">
      <w:pPr>
        <w:spacing w:after="0" w:line="360" w:lineRule="auto"/>
        <w:jc w:val="both"/>
        <w:rPr>
          <w:rFonts w:ascii="Arial" w:hAnsi="Arial" w:cs="Arial"/>
          <w:sz w:val="24"/>
          <w:szCs w:val="24"/>
          <w:lang w:val="en-US"/>
        </w:rPr>
      </w:pPr>
    </w:p>
    <w:p w14:paraId="3334E80A" w14:textId="0B0808F3" w:rsidR="00E0545F" w:rsidRDefault="00E0545F" w:rsidP="00E67C7D">
      <w:pPr>
        <w:spacing w:after="0" w:line="480" w:lineRule="auto"/>
        <w:jc w:val="both"/>
        <w:rPr>
          <w:rFonts w:ascii="Arial" w:hAnsi="Arial" w:cs="Arial"/>
          <w:color w:val="auto"/>
          <w:sz w:val="24"/>
          <w:szCs w:val="24"/>
          <w:lang w:val="en-US"/>
        </w:rPr>
      </w:pPr>
      <w:r w:rsidRPr="00E432B0">
        <w:rPr>
          <w:rFonts w:ascii="Arial" w:hAnsi="Arial" w:cs="Arial"/>
          <w:color w:val="auto"/>
          <w:sz w:val="24"/>
          <w:szCs w:val="24"/>
          <w:lang w:val="en-US"/>
        </w:rPr>
        <w:t>[1] AT&amp;T</w:t>
      </w:r>
      <w:r w:rsidR="00E47D0B" w:rsidRPr="00E432B0">
        <w:rPr>
          <w:rFonts w:ascii="Arial" w:hAnsi="Arial" w:cs="Arial"/>
          <w:color w:val="auto"/>
          <w:sz w:val="24"/>
          <w:szCs w:val="24"/>
          <w:lang w:val="en-US"/>
        </w:rPr>
        <w:t xml:space="preserve"> </w:t>
      </w:r>
      <w:r w:rsidR="00C35F5D" w:rsidRPr="00E432B0">
        <w:rPr>
          <w:rFonts w:ascii="Arial" w:hAnsi="Arial" w:cs="Arial"/>
          <w:color w:val="auto"/>
          <w:sz w:val="24"/>
          <w:szCs w:val="24"/>
          <w:lang w:val="en-US"/>
        </w:rPr>
        <w:t>BUSINESS, 5</w:t>
      </w:r>
      <w:r w:rsidR="00A90B04" w:rsidRPr="00E432B0">
        <w:rPr>
          <w:rFonts w:ascii="Arial" w:hAnsi="Arial" w:cs="Arial"/>
          <w:b/>
          <w:i/>
          <w:color w:val="auto"/>
          <w:sz w:val="24"/>
          <w:szCs w:val="24"/>
          <w:lang w:val="en-US"/>
        </w:rPr>
        <w:t xml:space="preserve">G and The Journey to The Edge, </w:t>
      </w:r>
      <w:r w:rsidR="00E47D0B" w:rsidRPr="00E432B0">
        <w:rPr>
          <w:rFonts w:ascii="Arial" w:hAnsi="Arial" w:cs="Arial"/>
          <w:b/>
          <w:i/>
          <w:color w:val="auto"/>
          <w:sz w:val="24"/>
          <w:szCs w:val="24"/>
          <w:lang w:val="en-US"/>
        </w:rPr>
        <w:t>10. ed.</w:t>
      </w:r>
      <w:r w:rsidR="000B034B" w:rsidRPr="00E432B0">
        <w:rPr>
          <w:rFonts w:ascii="Arial" w:hAnsi="Arial" w:cs="Arial"/>
          <w:b/>
          <w:i/>
          <w:color w:val="auto"/>
          <w:sz w:val="24"/>
          <w:szCs w:val="24"/>
          <w:lang w:val="en-US"/>
        </w:rPr>
        <w:t xml:space="preserve"> Dallas: AT&amp;T</w:t>
      </w:r>
      <w:r w:rsidR="007F1A1A" w:rsidRPr="00E432B0">
        <w:rPr>
          <w:rFonts w:ascii="Arial" w:hAnsi="Arial" w:cs="Arial"/>
          <w:b/>
          <w:i/>
          <w:color w:val="auto"/>
          <w:sz w:val="24"/>
          <w:szCs w:val="24"/>
          <w:lang w:val="en-US"/>
        </w:rPr>
        <w:t xml:space="preserve"> Cybersecurity Insights Report</w:t>
      </w:r>
      <w:r w:rsidR="000B034B" w:rsidRPr="00E432B0">
        <w:rPr>
          <w:rFonts w:ascii="Arial" w:hAnsi="Arial" w:cs="Arial"/>
          <w:color w:val="auto"/>
          <w:sz w:val="24"/>
          <w:szCs w:val="24"/>
          <w:lang w:val="en-US"/>
        </w:rPr>
        <w:t>,</w:t>
      </w:r>
      <w:r w:rsidR="00136F09" w:rsidRPr="00E432B0">
        <w:rPr>
          <w:rFonts w:ascii="Arial" w:hAnsi="Arial" w:cs="Arial"/>
          <w:color w:val="auto"/>
          <w:sz w:val="24"/>
          <w:szCs w:val="24"/>
          <w:lang w:val="en-US"/>
        </w:rPr>
        <w:t xml:space="preserve"> </w:t>
      </w:r>
      <w:r w:rsidR="00A90B04" w:rsidRPr="00E432B0">
        <w:rPr>
          <w:rFonts w:ascii="Arial" w:hAnsi="Arial" w:cs="Arial"/>
          <w:color w:val="auto"/>
          <w:sz w:val="24"/>
          <w:szCs w:val="24"/>
          <w:lang w:val="en-US"/>
        </w:rPr>
        <w:t>2021.</w:t>
      </w:r>
      <w:r w:rsidR="000B034B" w:rsidRPr="00E432B0">
        <w:rPr>
          <w:rFonts w:ascii="Arial" w:hAnsi="Arial" w:cs="Arial"/>
          <w:color w:val="auto"/>
          <w:sz w:val="24"/>
          <w:szCs w:val="24"/>
          <w:lang w:val="en-US"/>
        </w:rPr>
        <w:t xml:space="preserve"> </w:t>
      </w:r>
      <w:r w:rsidR="000B034B" w:rsidRPr="005E6331">
        <w:rPr>
          <w:rFonts w:ascii="Arial" w:hAnsi="Arial" w:cs="Arial"/>
          <w:color w:val="auto"/>
          <w:sz w:val="24"/>
          <w:szCs w:val="24"/>
        </w:rPr>
        <w:t xml:space="preserve">Disponível em: &lt;https://cybersecurity.att.com/resource-center/industry-reports/cybersecurity-insights-report-tenth-edition&gt;. </w:t>
      </w:r>
      <w:r w:rsidR="000B034B" w:rsidRPr="00E432B0">
        <w:rPr>
          <w:rFonts w:ascii="Arial" w:hAnsi="Arial" w:cs="Arial"/>
          <w:color w:val="auto"/>
          <w:sz w:val="24"/>
          <w:szCs w:val="24"/>
          <w:lang w:val="en-US"/>
        </w:rPr>
        <w:t>Acesso em: 06 abr. 2022.</w:t>
      </w:r>
    </w:p>
    <w:p w14:paraId="4E4C11E4" w14:textId="77777777" w:rsidR="00A23253" w:rsidRPr="00E432B0" w:rsidRDefault="00A23253" w:rsidP="00E67C7D">
      <w:pPr>
        <w:spacing w:after="0" w:line="480" w:lineRule="auto"/>
        <w:jc w:val="both"/>
        <w:rPr>
          <w:rFonts w:ascii="Arial" w:hAnsi="Arial" w:cs="Arial"/>
          <w:color w:val="auto"/>
          <w:sz w:val="24"/>
          <w:szCs w:val="24"/>
          <w:lang w:val="en-US"/>
        </w:rPr>
      </w:pPr>
    </w:p>
    <w:p w14:paraId="7AC7D2C4" w14:textId="4610E746" w:rsidR="007E08C7" w:rsidRDefault="007E08C7"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[2] CANADIAN INSTITUTE FOR CYBERSECURTY, </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I</w:t>
      </w:r>
      <w:r w:rsidR="0095295D" w:rsidRPr="001A5287">
        <w:rPr>
          <w:rFonts w:ascii="Arial" w:hAnsi="Arial" w:cs="Arial"/>
          <w:b/>
          <w:color w:val="auto"/>
          <w:sz w:val="24"/>
          <w:szCs w:val="24"/>
          <w:lang w:val="en-US"/>
        </w:rPr>
        <w:t>C</w:t>
      </w:r>
      <w:r w:rsidR="00683D29">
        <w:rPr>
          <w:rFonts w:ascii="Arial" w:hAnsi="Arial" w:cs="Arial"/>
          <w:b/>
          <w:color w:val="auto"/>
          <w:sz w:val="24"/>
          <w:szCs w:val="24"/>
          <w:lang w:val="en-US"/>
        </w:rPr>
        <w:t>-</w:t>
      </w:r>
      <w:r w:rsidR="0095295D" w:rsidRPr="001A5287">
        <w:rPr>
          <w:rFonts w:ascii="Arial" w:hAnsi="Arial" w:cs="Arial"/>
          <w:b/>
          <w:color w:val="auto"/>
          <w:sz w:val="24"/>
          <w:szCs w:val="24"/>
          <w:lang w:val="en-US"/>
        </w:rPr>
        <w:t>IDS2017</w:t>
      </w:r>
      <w:r w:rsidR="00D45B63">
        <w:rPr>
          <w:rFonts w:ascii="Arial" w:hAnsi="Arial" w:cs="Arial"/>
          <w:b/>
          <w:color w:val="auto"/>
          <w:sz w:val="24"/>
          <w:szCs w:val="24"/>
          <w:lang w:val="en-US"/>
        </w:rPr>
        <w:t xml:space="preserve"> – </w:t>
      </w:r>
      <w:r w:rsidR="00D45B63" w:rsidRPr="00D45B63">
        <w:rPr>
          <w:rFonts w:ascii="Arial" w:hAnsi="Arial" w:cs="Arial"/>
          <w:b/>
          <w:i/>
          <w:color w:val="auto"/>
          <w:sz w:val="24"/>
          <w:szCs w:val="24"/>
          <w:lang w:val="en-US"/>
        </w:rPr>
        <w:t xml:space="preserve">Intrusion </w:t>
      </w:r>
      <w:r w:rsidR="000B5A85">
        <w:rPr>
          <w:rFonts w:ascii="Arial" w:hAnsi="Arial" w:cs="Arial"/>
          <w:b/>
          <w:i/>
          <w:color w:val="auto"/>
          <w:sz w:val="24"/>
          <w:szCs w:val="24"/>
          <w:lang w:val="en-US"/>
        </w:rPr>
        <w:t>Dataset</w:t>
      </w:r>
      <w:r w:rsidR="00D45B63" w:rsidRPr="00D45B63">
        <w:rPr>
          <w:rFonts w:ascii="Arial" w:hAnsi="Arial" w:cs="Arial"/>
          <w:b/>
          <w:i/>
          <w:color w:val="auto"/>
          <w:sz w:val="24"/>
          <w:szCs w:val="24"/>
          <w:lang w:val="en-US"/>
        </w:rPr>
        <w:t xml:space="preserve"> 2017</w:t>
      </w:r>
      <w:r w:rsidR="0095295D">
        <w:rPr>
          <w:rFonts w:ascii="Arial" w:hAnsi="Arial" w:cs="Arial"/>
          <w:color w:val="auto"/>
          <w:sz w:val="24"/>
          <w:szCs w:val="24"/>
          <w:lang w:val="en-US"/>
        </w:rPr>
        <w:t xml:space="preserve">, </w:t>
      </w:r>
      <w:r>
        <w:rPr>
          <w:rFonts w:ascii="Arial" w:hAnsi="Arial" w:cs="Arial"/>
          <w:color w:val="auto"/>
          <w:sz w:val="24"/>
          <w:szCs w:val="24"/>
          <w:lang w:val="en-US"/>
        </w:rPr>
        <w:t xml:space="preserve">Universidade New Brunswick, </w:t>
      </w:r>
      <w:r w:rsidR="00866A81">
        <w:rPr>
          <w:rFonts w:ascii="Arial" w:hAnsi="Arial" w:cs="Arial"/>
          <w:color w:val="auto"/>
          <w:sz w:val="24"/>
          <w:szCs w:val="24"/>
          <w:lang w:val="en-US"/>
        </w:rPr>
        <w:t>Fredericton</w:t>
      </w:r>
      <w:r w:rsidR="00D72373">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2017</w:t>
      </w:r>
      <w:r w:rsidR="0095295D">
        <w:rPr>
          <w:rFonts w:ascii="Arial" w:hAnsi="Arial" w:cs="Arial"/>
          <w:color w:val="auto"/>
          <w:sz w:val="24"/>
          <w:szCs w:val="24"/>
          <w:lang w:val="en-US"/>
        </w:rPr>
        <w:t xml:space="preserve">. </w:t>
      </w:r>
      <w:r w:rsidR="0095295D" w:rsidRPr="00E47D0B">
        <w:rPr>
          <w:rFonts w:ascii="Arial" w:hAnsi="Arial" w:cs="Arial"/>
          <w:color w:val="auto"/>
          <w:sz w:val="24"/>
          <w:szCs w:val="24"/>
        </w:rPr>
        <w:t>Disponí</w:t>
      </w:r>
      <w:r w:rsidR="0095295D" w:rsidRPr="00D61AA9">
        <w:rPr>
          <w:rFonts w:ascii="Arial" w:hAnsi="Arial" w:cs="Arial"/>
          <w:color w:val="auto"/>
          <w:sz w:val="24"/>
          <w:szCs w:val="24"/>
        </w:rPr>
        <w:t>vel em: &lt;</w:t>
      </w:r>
      <w:hyperlink r:id="rId61" w:history="1">
        <w:r w:rsidR="0095295D" w:rsidRPr="00D61AA9">
          <w:rPr>
            <w:rFonts w:ascii="Arial" w:hAnsi="Arial" w:cs="Arial"/>
            <w:color w:val="auto"/>
            <w:sz w:val="24"/>
            <w:szCs w:val="24"/>
          </w:rPr>
          <w:t>https://www.unb.ca/cic/datasets/ids-2017.html</w:t>
        </w:r>
      </w:hyperlink>
      <w:r w:rsidR="00D72373">
        <w:rPr>
          <w:rFonts w:ascii="Arial" w:hAnsi="Arial" w:cs="Arial"/>
          <w:color w:val="auto"/>
          <w:sz w:val="24"/>
          <w:szCs w:val="24"/>
        </w:rPr>
        <w:t xml:space="preserve">&gt;. </w:t>
      </w:r>
      <w:r w:rsidR="003D070E">
        <w:rPr>
          <w:rFonts w:ascii="Arial" w:hAnsi="Arial" w:cs="Arial"/>
          <w:color w:val="auto"/>
          <w:sz w:val="24"/>
          <w:szCs w:val="24"/>
          <w:lang w:val="en-US"/>
        </w:rPr>
        <w:t xml:space="preserve">Acesso em: 06 abr. </w:t>
      </w:r>
      <w:r w:rsidR="0095295D" w:rsidRPr="0095295D">
        <w:rPr>
          <w:rFonts w:ascii="Arial" w:hAnsi="Arial" w:cs="Arial"/>
          <w:color w:val="auto"/>
          <w:sz w:val="24"/>
          <w:szCs w:val="24"/>
          <w:lang w:val="en-US"/>
        </w:rPr>
        <w:t>2022.</w:t>
      </w:r>
    </w:p>
    <w:p w14:paraId="11854292" w14:textId="77777777" w:rsidR="00A23253" w:rsidRPr="003D070E" w:rsidRDefault="00A23253" w:rsidP="00E67C7D">
      <w:pPr>
        <w:spacing w:after="0" w:line="480" w:lineRule="auto"/>
        <w:jc w:val="both"/>
        <w:rPr>
          <w:rFonts w:ascii="Arial" w:hAnsi="Arial" w:cs="Arial"/>
          <w:color w:val="auto"/>
          <w:sz w:val="24"/>
          <w:szCs w:val="24"/>
          <w:lang w:val="en-US"/>
        </w:rPr>
      </w:pPr>
    </w:p>
    <w:p w14:paraId="274DE793" w14:textId="5602DE51" w:rsidR="003D070E" w:rsidRPr="00F1647B" w:rsidRDefault="00B07DDB" w:rsidP="003D070E">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[3] </w:t>
      </w:r>
      <w:r w:rsidR="001A5287">
        <w:rPr>
          <w:rFonts w:ascii="Arial" w:hAnsi="Arial" w:cs="Arial"/>
          <w:color w:val="auto"/>
          <w:sz w:val="24"/>
          <w:szCs w:val="24"/>
          <w:lang w:val="en-US"/>
        </w:rPr>
        <w:t xml:space="preserve">SHARAFALDIN, Iman; LASHKARI, Arash; GHORBANI, </w:t>
      </w:r>
      <w:r w:rsidR="001C7D83">
        <w:rPr>
          <w:rFonts w:ascii="Arial" w:hAnsi="Arial" w:cs="Arial"/>
          <w:color w:val="auto"/>
          <w:sz w:val="24"/>
          <w:szCs w:val="24"/>
          <w:lang w:val="en-US"/>
        </w:rPr>
        <w:t>Ali.</w:t>
      </w:r>
      <w:r w:rsidR="00481AA9">
        <w:rPr>
          <w:rFonts w:ascii="Arial" w:hAnsi="Arial" w:cs="Arial"/>
          <w:color w:val="auto"/>
          <w:sz w:val="24"/>
          <w:szCs w:val="24"/>
          <w:lang w:val="en-US"/>
        </w:rPr>
        <w:t xml:space="preserve"> </w:t>
      </w:r>
      <w:r w:rsidR="00481AA9" w:rsidRPr="001C7D83">
        <w:rPr>
          <w:rFonts w:ascii="Arial" w:hAnsi="Arial" w:cs="Arial"/>
          <w:b/>
          <w:color w:val="auto"/>
          <w:sz w:val="24"/>
          <w:szCs w:val="24"/>
          <w:lang w:val="en-US"/>
        </w:rPr>
        <w:t>C</w:t>
      </w:r>
      <w:r w:rsidR="00787B07">
        <w:rPr>
          <w:rFonts w:ascii="Arial" w:hAnsi="Arial" w:cs="Arial"/>
          <w:b/>
          <w:color w:val="auto"/>
          <w:sz w:val="24"/>
          <w:szCs w:val="24"/>
          <w:lang w:val="en-US"/>
        </w:rPr>
        <w:t>I</w:t>
      </w:r>
      <w:r w:rsidR="00481AA9" w:rsidRPr="001C7D83">
        <w:rPr>
          <w:rFonts w:ascii="Arial" w:hAnsi="Arial" w:cs="Arial"/>
          <w:b/>
          <w:color w:val="auto"/>
          <w:sz w:val="24"/>
          <w:szCs w:val="24"/>
          <w:lang w:val="en-US"/>
        </w:rPr>
        <w:t>C</w:t>
      </w:r>
      <w:r w:rsidR="00F70C72">
        <w:rPr>
          <w:rFonts w:ascii="Arial" w:hAnsi="Arial" w:cs="Arial"/>
          <w:b/>
          <w:color w:val="auto"/>
          <w:sz w:val="24"/>
          <w:szCs w:val="24"/>
          <w:lang w:val="en-US"/>
        </w:rPr>
        <w:t>-</w:t>
      </w:r>
      <w:r w:rsidR="00481AA9" w:rsidRPr="001C7D83">
        <w:rPr>
          <w:rFonts w:ascii="Arial" w:hAnsi="Arial" w:cs="Arial"/>
          <w:b/>
          <w:color w:val="auto"/>
          <w:sz w:val="24"/>
          <w:szCs w:val="24"/>
          <w:lang w:val="en-US"/>
        </w:rPr>
        <w:t>IDS</w:t>
      </w:r>
      <w:r w:rsidRPr="001C7D83">
        <w:rPr>
          <w:rFonts w:ascii="Arial" w:hAnsi="Arial" w:cs="Arial"/>
          <w:b/>
          <w:color w:val="auto"/>
          <w:sz w:val="24"/>
          <w:szCs w:val="24"/>
          <w:lang w:val="en-US"/>
        </w:rPr>
        <w:t>2017</w:t>
      </w:r>
      <w:r w:rsidRPr="001A5287">
        <w:rPr>
          <w:rFonts w:ascii="Arial" w:hAnsi="Arial" w:cs="Arial"/>
          <w:b/>
          <w:color w:val="auto"/>
          <w:sz w:val="24"/>
          <w:szCs w:val="24"/>
          <w:lang w:val="en-US"/>
        </w:rPr>
        <w:t xml:space="preserve">, </w:t>
      </w:r>
      <w:r w:rsidRPr="00350D45">
        <w:rPr>
          <w:rFonts w:ascii="Arial" w:hAnsi="Arial" w:cs="Arial"/>
          <w:b/>
          <w:i/>
          <w:color w:val="auto"/>
          <w:sz w:val="24"/>
          <w:szCs w:val="24"/>
          <w:lang w:val="en-US"/>
        </w:rPr>
        <w:t>Toward Generating a New Intrusion Detection Dataset and Intrusion Traf</w:t>
      </w:r>
      <w:r w:rsidR="00CC21F8" w:rsidRPr="00350D45">
        <w:rPr>
          <w:rFonts w:ascii="Arial" w:hAnsi="Arial" w:cs="Arial"/>
          <w:b/>
          <w:i/>
          <w:color w:val="auto"/>
          <w:sz w:val="24"/>
          <w:szCs w:val="24"/>
          <w:lang w:val="en-US"/>
        </w:rPr>
        <w:t>f</w:t>
      </w:r>
      <w:r w:rsidRPr="00350D45">
        <w:rPr>
          <w:rFonts w:ascii="Arial" w:hAnsi="Arial" w:cs="Arial"/>
          <w:b/>
          <w:i/>
          <w:color w:val="auto"/>
          <w:sz w:val="24"/>
          <w:szCs w:val="24"/>
          <w:lang w:val="en-US"/>
        </w:rPr>
        <w:t>ic Characterization</w:t>
      </w:r>
      <w:r>
        <w:rPr>
          <w:rFonts w:ascii="Arial" w:hAnsi="Arial" w:cs="Arial"/>
          <w:color w:val="auto"/>
          <w:sz w:val="24"/>
          <w:szCs w:val="24"/>
          <w:lang w:val="en-US"/>
        </w:rPr>
        <w:t xml:space="preserve">, </w:t>
      </w:r>
      <w:r w:rsidR="001A5287" w:rsidRPr="004F7C45">
        <w:rPr>
          <w:rFonts w:ascii="Arial" w:hAnsi="Arial" w:cs="Arial"/>
          <w:i/>
          <w:color w:val="auto"/>
          <w:sz w:val="24"/>
          <w:szCs w:val="24"/>
          <w:lang w:val="en-US"/>
        </w:rPr>
        <w:t>Canadian Institute for Cybersecurty</w:t>
      </w:r>
      <w:r w:rsidR="001A5287" w:rsidRPr="001A5287">
        <w:rPr>
          <w:rFonts w:ascii="Arial" w:hAnsi="Arial" w:cs="Arial"/>
          <w:b/>
          <w:color w:val="auto"/>
          <w:sz w:val="24"/>
          <w:szCs w:val="24"/>
          <w:lang w:val="en-US"/>
        </w:rPr>
        <w:t xml:space="preserve">, </w:t>
      </w:r>
      <w:r>
        <w:rPr>
          <w:rFonts w:ascii="Arial" w:hAnsi="Arial" w:cs="Arial"/>
          <w:color w:val="auto"/>
          <w:sz w:val="24"/>
          <w:szCs w:val="24"/>
          <w:lang w:val="en-US"/>
        </w:rPr>
        <w:t xml:space="preserve">Universidade New Brunswick, </w:t>
      </w:r>
      <w:r w:rsidR="00273A4E">
        <w:rPr>
          <w:rFonts w:ascii="Arial" w:hAnsi="Arial" w:cs="Arial"/>
          <w:color w:val="auto"/>
          <w:sz w:val="24"/>
          <w:szCs w:val="24"/>
          <w:lang w:val="en-US"/>
        </w:rPr>
        <w:t>Fredericton</w:t>
      </w:r>
      <w:r w:rsidR="003D070E">
        <w:rPr>
          <w:rFonts w:ascii="Arial" w:hAnsi="Arial" w:cs="Arial"/>
          <w:color w:val="auto"/>
          <w:sz w:val="24"/>
          <w:szCs w:val="24"/>
          <w:lang w:val="en-US"/>
        </w:rPr>
        <w:t>,</w:t>
      </w:r>
      <w:r w:rsidR="00273A4E">
        <w:rPr>
          <w:rFonts w:ascii="Arial" w:hAnsi="Arial" w:cs="Arial"/>
          <w:color w:val="auto"/>
          <w:sz w:val="24"/>
          <w:szCs w:val="24"/>
          <w:lang w:val="en-US"/>
        </w:rPr>
        <w:t xml:space="preserve"> </w:t>
      </w:r>
      <w:r w:rsidR="00CD2B2D">
        <w:rPr>
          <w:rFonts w:ascii="Arial" w:hAnsi="Arial" w:cs="Arial"/>
          <w:color w:val="auto"/>
          <w:sz w:val="24"/>
          <w:szCs w:val="24"/>
          <w:lang w:val="en-US"/>
        </w:rPr>
        <w:t xml:space="preserve">Canada, </w:t>
      </w:r>
      <w:r w:rsidR="00D72373">
        <w:rPr>
          <w:rFonts w:ascii="Arial" w:hAnsi="Arial" w:cs="Arial"/>
          <w:color w:val="auto"/>
          <w:sz w:val="24"/>
          <w:szCs w:val="24"/>
          <w:lang w:val="en-US"/>
        </w:rPr>
        <w:t>2018</w:t>
      </w:r>
      <w:r w:rsidR="003D070E">
        <w:rPr>
          <w:rFonts w:ascii="Arial" w:hAnsi="Arial" w:cs="Arial"/>
          <w:color w:val="auto"/>
          <w:sz w:val="24"/>
          <w:szCs w:val="24"/>
          <w:lang w:val="en-US"/>
        </w:rPr>
        <w:t xml:space="preserve">.  </w:t>
      </w:r>
      <w:r w:rsidR="003D070E" w:rsidRPr="00F1647B">
        <w:rPr>
          <w:rFonts w:ascii="Arial" w:hAnsi="Arial" w:cs="Arial"/>
          <w:color w:val="auto"/>
          <w:sz w:val="24"/>
          <w:szCs w:val="24"/>
        </w:rPr>
        <w:t xml:space="preserve">Disponível </w:t>
      </w:r>
      <w:r w:rsidRPr="00F1647B">
        <w:rPr>
          <w:rFonts w:ascii="Arial" w:hAnsi="Arial" w:cs="Arial"/>
          <w:color w:val="auto"/>
          <w:sz w:val="24"/>
          <w:szCs w:val="24"/>
        </w:rPr>
        <w:t xml:space="preserve">em: </w:t>
      </w:r>
    </w:p>
    <w:p w14:paraId="0AD7BD77" w14:textId="797A6300" w:rsidR="00B07DDB" w:rsidRPr="00C955B8" w:rsidRDefault="00B07DDB" w:rsidP="003D070E">
      <w:pPr>
        <w:spacing w:after="0" w:line="480" w:lineRule="auto"/>
        <w:jc w:val="both"/>
        <w:rPr>
          <w:rFonts w:ascii="Arial" w:hAnsi="Arial" w:cs="Arial"/>
          <w:color w:val="auto"/>
          <w:sz w:val="24"/>
          <w:szCs w:val="24"/>
        </w:rPr>
      </w:pPr>
      <w:r w:rsidRPr="003D070E">
        <w:rPr>
          <w:rFonts w:ascii="Arial" w:hAnsi="Arial" w:cs="Arial"/>
          <w:color w:val="auto"/>
          <w:sz w:val="24"/>
          <w:szCs w:val="24"/>
        </w:rPr>
        <w:t>&lt;</w:t>
      </w:r>
      <w:proofErr w:type="gramStart"/>
      <w:r w:rsidRPr="003D070E">
        <w:rPr>
          <w:rFonts w:ascii="Arial" w:hAnsi="Arial" w:cs="Arial"/>
          <w:color w:val="auto"/>
          <w:sz w:val="24"/>
          <w:szCs w:val="24"/>
        </w:rPr>
        <w:t>https://www.scitepress.o</w:t>
      </w:r>
      <w:r w:rsidR="00CC21F8" w:rsidRPr="003D070E">
        <w:rPr>
          <w:rFonts w:ascii="Arial" w:hAnsi="Arial" w:cs="Arial"/>
          <w:color w:val="auto"/>
          <w:sz w:val="24"/>
          <w:szCs w:val="24"/>
        </w:rPr>
        <w:t>rg/papers/2018/66398/66398.pdf</w:t>
      </w:r>
      <w:proofErr w:type="gramEnd"/>
      <w:r w:rsidR="00CC21F8" w:rsidRPr="003D070E">
        <w:rPr>
          <w:rFonts w:ascii="Arial" w:hAnsi="Arial" w:cs="Arial"/>
          <w:color w:val="auto"/>
          <w:sz w:val="24"/>
          <w:szCs w:val="24"/>
        </w:rPr>
        <w:t xml:space="preserve">&gt;. </w:t>
      </w:r>
      <w:r w:rsidR="00273A4E" w:rsidRPr="00C955B8">
        <w:rPr>
          <w:rFonts w:ascii="Arial" w:hAnsi="Arial" w:cs="Arial"/>
          <w:color w:val="auto"/>
          <w:sz w:val="24"/>
          <w:szCs w:val="24"/>
        </w:rPr>
        <w:t xml:space="preserve">Acesso em: 06 abr. </w:t>
      </w:r>
      <w:r w:rsidRPr="00C955B8">
        <w:rPr>
          <w:rFonts w:ascii="Arial" w:hAnsi="Arial" w:cs="Arial"/>
          <w:color w:val="auto"/>
          <w:sz w:val="24"/>
          <w:szCs w:val="24"/>
        </w:rPr>
        <w:t>2022.</w:t>
      </w:r>
    </w:p>
    <w:p w14:paraId="6734E30B" w14:textId="77777777" w:rsidR="00A23253" w:rsidRPr="00C955B8" w:rsidRDefault="00A23253" w:rsidP="003D070E">
      <w:pPr>
        <w:spacing w:after="0" w:line="480" w:lineRule="auto"/>
        <w:jc w:val="both"/>
        <w:rPr>
          <w:rFonts w:ascii="Arial" w:hAnsi="Arial" w:cs="Arial"/>
          <w:color w:val="auto"/>
          <w:sz w:val="24"/>
          <w:szCs w:val="24"/>
        </w:rPr>
      </w:pPr>
    </w:p>
    <w:p w14:paraId="385C7A1B" w14:textId="095802BE" w:rsidR="00E152F9" w:rsidRDefault="00204A97" w:rsidP="00E67C7D">
      <w:pPr>
        <w:spacing w:after="0" w:line="480" w:lineRule="auto"/>
        <w:jc w:val="both"/>
        <w:rPr>
          <w:rFonts w:ascii="Arial" w:hAnsi="Arial" w:cs="Arial"/>
          <w:color w:val="auto"/>
          <w:sz w:val="24"/>
          <w:szCs w:val="24"/>
        </w:rPr>
      </w:pPr>
      <w:r w:rsidRPr="00204A97">
        <w:rPr>
          <w:rFonts w:ascii="Arial" w:hAnsi="Arial" w:cs="Arial"/>
          <w:color w:val="auto"/>
          <w:sz w:val="24"/>
          <w:szCs w:val="24"/>
          <w:lang w:val="en-US"/>
        </w:rPr>
        <w:t>[4]</w:t>
      </w:r>
      <w:r w:rsidR="00E152F9">
        <w:rPr>
          <w:rFonts w:ascii="Arial" w:hAnsi="Arial" w:cs="Arial"/>
          <w:color w:val="auto"/>
          <w:sz w:val="24"/>
          <w:szCs w:val="24"/>
          <w:lang w:val="en-US"/>
        </w:rPr>
        <w:t xml:space="preserve"> </w:t>
      </w:r>
      <w:r w:rsidR="001A5287">
        <w:rPr>
          <w:rFonts w:ascii="Arial" w:hAnsi="Arial" w:cs="Arial"/>
          <w:color w:val="auto"/>
          <w:sz w:val="24"/>
          <w:szCs w:val="24"/>
          <w:lang w:val="en-US"/>
        </w:rPr>
        <w:t>THAKKAR, Ankit;</w:t>
      </w:r>
      <w:r w:rsidR="00847EE1">
        <w:rPr>
          <w:rFonts w:ascii="Arial" w:hAnsi="Arial" w:cs="Arial"/>
          <w:color w:val="auto"/>
          <w:sz w:val="24"/>
          <w:szCs w:val="24"/>
          <w:lang w:val="en-US"/>
        </w:rPr>
        <w:t xml:space="preserve"> LOHIYA, Ritika.</w:t>
      </w:r>
      <w:r w:rsidRPr="00204A97">
        <w:rPr>
          <w:rFonts w:ascii="Arial" w:hAnsi="Arial" w:cs="Arial"/>
          <w:color w:val="auto"/>
          <w:sz w:val="24"/>
          <w:szCs w:val="24"/>
          <w:lang w:val="en-US"/>
        </w:rPr>
        <w:t xml:space="preserve"> </w:t>
      </w:r>
      <w:r w:rsidRPr="007D1E6F">
        <w:rPr>
          <w:rFonts w:ascii="Arial" w:hAnsi="Arial" w:cs="Arial"/>
          <w:b/>
          <w:i/>
          <w:color w:val="auto"/>
          <w:sz w:val="24"/>
          <w:szCs w:val="24"/>
          <w:lang w:val="en-US"/>
        </w:rPr>
        <w:t>ICCID</w:t>
      </w:r>
      <w:r w:rsidR="00E152F9" w:rsidRPr="007D1E6F">
        <w:rPr>
          <w:rFonts w:ascii="Arial" w:hAnsi="Arial" w:cs="Arial"/>
          <w:b/>
          <w:i/>
          <w:color w:val="auto"/>
          <w:sz w:val="24"/>
          <w:szCs w:val="24"/>
          <w:lang w:val="en-US"/>
        </w:rPr>
        <w:t>S</w:t>
      </w:r>
      <w:r w:rsidRPr="007D1E6F">
        <w:rPr>
          <w:rFonts w:ascii="Arial" w:hAnsi="Arial" w:cs="Arial"/>
          <w:b/>
          <w:i/>
          <w:color w:val="auto"/>
          <w:sz w:val="24"/>
          <w:szCs w:val="24"/>
          <w:lang w:val="en-US"/>
        </w:rPr>
        <w:t xml:space="preserve">-2019, </w:t>
      </w:r>
      <w:r w:rsidR="00E152F9" w:rsidRPr="007D1E6F">
        <w:rPr>
          <w:rFonts w:ascii="Arial" w:hAnsi="Arial" w:cs="Arial"/>
          <w:b/>
          <w:i/>
          <w:color w:val="auto"/>
          <w:sz w:val="24"/>
          <w:szCs w:val="24"/>
          <w:lang w:val="en-US"/>
        </w:rPr>
        <w:t xml:space="preserve">A Review of </w:t>
      </w:r>
      <w:r w:rsidR="00741462" w:rsidRPr="007D1E6F">
        <w:rPr>
          <w:rFonts w:ascii="Arial" w:hAnsi="Arial" w:cs="Arial"/>
          <w:b/>
          <w:i/>
          <w:color w:val="auto"/>
          <w:sz w:val="24"/>
          <w:szCs w:val="24"/>
          <w:lang w:val="en-US"/>
        </w:rPr>
        <w:t>the</w:t>
      </w:r>
      <w:r w:rsidR="00E152F9" w:rsidRPr="007D1E6F">
        <w:rPr>
          <w:rFonts w:ascii="Arial" w:hAnsi="Arial" w:cs="Arial"/>
          <w:b/>
          <w:i/>
          <w:color w:val="auto"/>
          <w:sz w:val="24"/>
          <w:szCs w:val="24"/>
          <w:lang w:val="en-US"/>
        </w:rPr>
        <w:t xml:space="preserve"> Advancement in Intrusion Detection DataSets</w:t>
      </w:r>
      <w:r w:rsidR="00E152F9">
        <w:rPr>
          <w:rFonts w:ascii="Arial" w:hAnsi="Arial" w:cs="Arial"/>
          <w:color w:val="auto"/>
          <w:sz w:val="24"/>
          <w:szCs w:val="24"/>
          <w:lang w:val="en-US"/>
        </w:rPr>
        <w:t>, Elsevier, Procedia Computer Science</w:t>
      </w:r>
      <w:r w:rsidR="00B02802">
        <w:rPr>
          <w:rFonts w:ascii="Arial" w:hAnsi="Arial" w:cs="Arial"/>
          <w:color w:val="auto"/>
          <w:sz w:val="24"/>
          <w:szCs w:val="24"/>
          <w:lang w:val="en-US"/>
        </w:rPr>
        <w:t xml:space="preserve">, </w:t>
      </w:r>
      <w:r w:rsidR="00CD2B2D">
        <w:rPr>
          <w:rFonts w:ascii="Arial" w:hAnsi="Arial" w:cs="Arial"/>
          <w:color w:val="auto"/>
          <w:sz w:val="24"/>
          <w:szCs w:val="24"/>
          <w:lang w:val="en-US"/>
        </w:rPr>
        <w:t xml:space="preserve">Gujarat, India, </w:t>
      </w:r>
      <w:r w:rsidR="00B02802">
        <w:rPr>
          <w:rFonts w:ascii="Arial" w:hAnsi="Arial" w:cs="Arial"/>
          <w:color w:val="auto"/>
          <w:sz w:val="24"/>
          <w:szCs w:val="24"/>
          <w:lang w:val="en-US"/>
        </w:rPr>
        <w:t>2020</w:t>
      </w:r>
      <w:r w:rsidR="00E152F9">
        <w:rPr>
          <w:rFonts w:ascii="Arial" w:hAnsi="Arial" w:cs="Arial"/>
          <w:color w:val="auto"/>
          <w:sz w:val="24"/>
          <w:szCs w:val="24"/>
          <w:lang w:val="en-US"/>
        </w:rPr>
        <w:t>.</w:t>
      </w:r>
      <w:r w:rsidR="00C35F5D">
        <w:rPr>
          <w:rFonts w:ascii="Arial" w:hAnsi="Arial" w:cs="Arial"/>
          <w:color w:val="auto"/>
          <w:sz w:val="24"/>
          <w:szCs w:val="24"/>
          <w:lang w:val="en-US"/>
        </w:rPr>
        <w:t xml:space="preserve"> </w:t>
      </w:r>
      <w:r w:rsidR="00C35F5D">
        <w:rPr>
          <w:rFonts w:ascii="Arial" w:hAnsi="Arial" w:cs="Arial"/>
          <w:color w:val="auto"/>
          <w:sz w:val="24"/>
          <w:szCs w:val="24"/>
        </w:rPr>
        <w:t>Disponível e</w:t>
      </w:r>
      <w:r w:rsidR="00C35F5D" w:rsidRPr="00C35F5D">
        <w:rPr>
          <w:rFonts w:ascii="Arial" w:hAnsi="Arial" w:cs="Arial"/>
          <w:color w:val="auto"/>
          <w:sz w:val="24"/>
          <w:szCs w:val="24"/>
        </w:rPr>
        <w:t>m:</w:t>
      </w:r>
      <w:r w:rsidR="00E152F9" w:rsidRPr="00C35F5D">
        <w:rPr>
          <w:rFonts w:ascii="Arial" w:hAnsi="Arial" w:cs="Arial"/>
          <w:color w:val="auto"/>
          <w:sz w:val="24"/>
          <w:szCs w:val="24"/>
        </w:rPr>
        <w:t>&lt;</w:t>
      </w:r>
      <w:r w:rsidR="00B40C0F" w:rsidRPr="00C35F5D">
        <w:rPr>
          <w:rFonts w:ascii="Arial" w:hAnsi="Arial" w:cs="Arial"/>
          <w:color w:val="auto"/>
          <w:sz w:val="24"/>
          <w:szCs w:val="24"/>
        </w:rPr>
        <w:t>https://www.sciencedirect.com/science/article/pii/S1877050920307961</w:t>
      </w:r>
      <w:r w:rsidR="00B02802" w:rsidRPr="00C35F5D">
        <w:rPr>
          <w:rFonts w:ascii="Arial" w:hAnsi="Arial" w:cs="Arial"/>
          <w:color w:val="auto"/>
          <w:sz w:val="24"/>
          <w:szCs w:val="24"/>
        </w:rPr>
        <w:t>&gt;</w:t>
      </w:r>
      <w:r w:rsidR="00C35F5D" w:rsidRPr="00C35F5D">
        <w:rPr>
          <w:rFonts w:ascii="Arial" w:hAnsi="Arial" w:cs="Arial"/>
          <w:color w:val="auto"/>
          <w:sz w:val="24"/>
          <w:szCs w:val="24"/>
        </w:rPr>
        <w:t>.</w:t>
      </w:r>
      <w:r w:rsidR="007D6D84" w:rsidRPr="00C35F5D">
        <w:rPr>
          <w:rFonts w:ascii="Arial" w:hAnsi="Arial" w:cs="Arial"/>
          <w:color w:val="auto"/>
          <w:sz w:val="24"/>
          <w:szCs w:val="24"/>
        </w:rPr>
        <w:t xml:space="preserve">Acesso em: 06 abr. </w:t>
      </w:r>
      <w:r w:rsidR="00E152F9" w:rsidRPr="00C35F5D">
        <w:rPr>
          <w:rFonts w:ascii="Arial" w:hAnsi="Arial" w:cs="Arial"/>
          <w:color w:val="auto"/>
          <w:sz w:val="24"/>
          <w:szCs w:val="24"/>
        </w:rPr>
        <w:t>2022.</w:t>
      </w:r>
    </w:p>
    <w:p w14:paraId="7ABB9ABF" w14:textId="00BB3E2D" w:rsidR="00A23253" w:rsidRDefault="00A23253" w:rsidP="00E67C7D">
      <w:pPr>
        <w:spacing w:after="0" w:line="480" w:lineRule="auto"/>
        <w:jc w:val="both"/>
        <w:rPr>
          <w:rFonts w:ascii="Arial" w:hAnsi="Arial" w:cs="Arial"/>
          <w:color w:val="auto"/>
          <w:sz w:val="24"/>
          <w:szCs w:val="24"/>
        </w:rPr>
      </w:pPr>
    </w:p>
    <w:p w14:paraId="2A4CFF9E" w14:textId="394783B0" w:rsidR="00A23253" w:rsidRDefault="00A23253" w:rsidP="00E67C7D">
      <w:pPr>
        <w:spacing w:after="0" w:line="480" w:lineRule="auto"/>
        <w:jc w:val="both"/>
        <w:rPr>
          <w:rFonts w:ascii="Arial" w:hAnsi="Arial" w:cs="Arial"/>
          <w:color w:val="auto"/>
          <w:sz w:val="24"/>
          <w:szCs w:val="24"/>
        </w:rPr>
      </w:pPr>
    </w:p>
    <w:p w14:paraId="0793C34B" w14:textId="19F78658" w:rsidR="00A23253" w:rsidRDefault="00A23253" w:rsidP="00E67C7D">
      <w:pPr>
        <w:spacing w:after="0" w:line="480" w:lineRule="auto"/>
        <w:jc w:val="both"/>
        <w:rPr>
          <w:rFonts w:ascii="Arial" w:hAnsi="Arial" w:cs="Arial"/>
          <w:color w:val="auto"/>
          <w:sz w:val="24"/>
          <w:szCs w:val="24"/>
        </w:rPr>
      </w:pPr>
    </w:p>
    <w:p w14:paraId="47E998DD" w14:textId="77777777" w:rsidR="00A23253" w:rsidRPr="00C35F5D" w:rsidRDefault="00A23253" w:rsidP="00E67C7D">
      <w:pPr>
        <w:spacing w:after="0" w:line="480" w:lineRule="auto"/>
        <w:jc w:val="both"/>
        <w:rPr>
          <w:rFonts w:ascii="Arial" w:hAnsi="Arial" w:cs="Arial"/>
          <w:color w:val="auto"/>
          <w:sz w:val="24"/>
          <w:szCs w:val="24"/>
        </w:rPr>
      </w:pPr>
    </w:p>
    <w:p w14:paraId="2C38F1C0" w14:textId="0F85AECA" w:rsidR="00350D70" w:rsidRDefault="00397806" w:rsidP="00E67C7D">
      <w:pPr>
        <w:spacing w:after="0" w:line="480" w:lineRule="auto"/>
        <w:jc w:val="both"/>
        <w:rPr>
          <w:rFonts w:ascii="Arial" w:hAnsi="Arial" w:cs="Arial"/>
          <w:color w:val="auto"/>
          <w:sz w:val="24"/>
          <w:szCs w:val="24"/>
        </w:rPr>
      </w:pPr>
      <w:r w:rsidRPr="00F1647B">
        <w:rPr>
          <w:rFonts w:ascii="Arial" w:hAnsi="Arial" w:cs="Arial"/>
          <w:color w:val="auto"/>
          <w:sz w:val="24"/>
          <w:szCs w:val="24"/>
        </w:rPr>
        <w:t xml:space="preserve">[5] KOSTAS, </w:t>
      </w:r>
      <w:r w:rsidR="00547C8C" w:rsidRPr="00F1647B">
        <w:rPr>
          <w:rFonts w:ascii="Arial" w:hAnsi="Arial" w:cs="Arial"/>
          <w:color w:val="auto"/>
          <w:sz w:val="24"/>
          <w:szCs w:val="24"/>
        </w:rPr>
        <w:t>Kahraman</w:t>
      </w:r>
      <w:r w:rsidR="00E800BE" w:rsidRPr="00F1647B">
        <w:rPr>
          <w:rFonts w:ascii="Arial" w:hAnsi="Arial" w:cs="Arial"/>
          <w:color w:val="auto"/>
          <w:sz w:val="24"/>
          <w:szCs w:val="24"/>
        </w:rPr>
        <w:t>.</w:t>
      </w:r>
      <w:r w:rsidR="00350D70" w:rsidRPr="00F1647B">
        <w:rPr>
          <w:rFonts w:ascii="Arial" w:hAnsi="Arial" w:cs="Arial"/>
          <w:color w:val="auto"/>
          <w:sz w:val="24"/>
          <w:szCs w:val="24"/>
        </w:rPr>
        <w:t xml:space="preserve"> </w:t>
      </w:r>
      <w:r w:rsidR="00350D70" w:rsidRPr="00F1647B">
        <w:rPr>
          <w:rFonts w:ascii="Arial" w:hAnsi="Arial" w:cs="Arial"/>
          <w:b/>
          <w:i/>
          <w:color w:val="auto"/>
          <w:sz w:val="24"/>
          <w:szCs w:val="24"/>
        </w:rPr>
        <w:t>Anomaly Detection in Networks Using Machine Learning</w:t>
      </w:r>
      <w:r w:rsidR="007D6D84" w:rsidRPr="00F1647B">
        <w:rPr>
          <w:rFonts w:ascii="Arial" w:hAnsi="Arial" w:cs="Arial"/>
          <w:color w:val="auto"/>
          <w:sz w:val="24"/>
          <w:szCs w:val="24"/>
        </w:rPr>
        <w:t>, Tese (</w:t>
      </w:r>
      <w:r w:rsidR="00350D70" w:rsidRPr="00F1647B">
        <w:rPr>
          <w:rFonts w:ascii="Arial" w:hAnsi="Arial" w:cs="Arial"/>
          <w:color w:val="auto"/>
          <w:sz w:val="24"/>
          <w:szCs w:val="24"/>
        </w:rPr>
        <w:t>Mestrado</w:t>
      </w:r>
      <w:r w:rsidR="007D6D84" w:rsidRPr="00F1647B">
        <w:rPr>
          <w:rFonts w:ascii="Arial" w:hAnsi="Arial" w:cs="Arial"/>
          <w:color w:val="auto"/>
          <w:sz w:val="24"/>
          <w:szCs w:val="24"/>
        </w:rPr>
        <w:t xml:space="preserve"> em Segurança e Redes de Computadores)</w:t>
      </w:r>
      <w:r w:rsidR="00350D70" w:rsidRPr="00F1647B">
        <w:rPr>
          <w:rFonts w:ascii="Arial" w:hAnsi="Arial" w:cs="Arial"/>
          <w:color w:val="auto"/>
          <w:sz w:val="24"/>
          <w:szCs w:val="24"/>
        </w:rPr>
        <w:t xml:space="preserve">, Universidade de Heriot-Watt, </w:t>
      </w:r>
      <w:r w:rsidR="007D6D84" w:rsidRPr="00F1647B">
        <w:rPr>
          <w:rFonts w:ascii="Arial" w:hAnsi="Arial" w:cs="Arial"/>
          <w:color w:val="auto"/>
          <w:sz w:val="24"/>
          <w:szCs w:val="24"/>
        </w:rPr>
        <w:t xml:space="preserve">Edinburgh, Scotland, </w:t>
      </w:r>
      <w:r w:rsidR="00F37276" w:rsidRPr="00F1647B">
        <w:rPr>
          <w:rFonts w:ascii="Arial" w:hAnsi="Arial" w:cs="Arial"/>
          <w:color w:val="auto"/>
          <w:sz w:val="24"/>
          <w:szCs w:val="24"/>
        </w:rPr>
        <w:t>a</w:t>
      </w:r>
      <w:r w:rsidR="00552E07" w:rsidRPr="00F1647B">
        <w:rPr>
          <w:rFonts w:ascii="Arial" w:hAnsi="Arial" w:cs="Arial"/>
          <w:color w:val="auto"/>
          <w:sz w:val="24"/>
          <w:szCs w:val="24"/>
        </w:rPr>
        <w:t xml:space="preserve">go. </w:t>
      </w:r>
      <w:r w:rsidR="00350D70" w:rsidRPr="00F1647B">
        <w:rPr>
          <w:rFonts w:ascii="Arial" w:hAnsi="Arial" w:cs="Arial"/>
          <w:color w:val="auto"/>
          <w:sz w:val="24"/>
          <w:szCs w:val="24"/>
        </w:rPr>
        <w:t>2018.</w:t>
      </w:r>
      <w:r w:rsidR="00C35F5D">
        <w:rPr>
          <w:rFonts w:ascii="Arial" w:hAnsi="Arial" w:cs="Arial"/>
          <w:color w:val="auto"/>
          <w:sz w:val="24"/>
          <w:szCs w:val="24"/>
        </w:rPr>
        <w:t>Disponível em:</w:t>
      </w:r>
      <w:r w:rsidR="00350D70" w:rsidRPr="00F1647B">
        <w:rPr>
          <w:rFonts w:ascii="Arial" w:hAnsi="Arial" w:cs="Arial"/>
          <w:color w:val="auto"/>
          <w:sz w:val="24"/>
          <w:szCs w:val="24"/>
        </w:rPr>
        <w:t>&lt;</w:t>
      </w:r>
      <w:r w:rsidR="007D6D84" w:rsidRPr="00F1647B">
        <w:rPr>
          <w:rFonts w:ascii="Arial" w:hAnsi="Arial" w:cs="Arial"/>
          <w:color w:val="auto"/>
          <w:sz w:val="24"/>
          <w:szCs w:val="24"/>
        </w:rPr>
        <w:t>https://www.researchgate.net/publication/328512658_Anomaly_Detection_in_Networks_Using_Machine_Learning</w:t>
      </w:r>
      <w:r w:rsidR="00744D0B" w:rsidRPr="00F1647B">
        <w:rPr>
          <w:rFonts w:ascii="Arial" w:hAnsi="Arial" w:cs="Arial"/>
          <w:color w:val="auto"/>
          <w:sz w:val="24"/>
          <w:szCs w:val="24"/>
        </w:rPr>
        <w:t>&gt;</w:t>
      </w:r>
      <w:r w:rsidR="00350D70" w:rsidRPr="00F1647B">
        <w:rPr>
          <w:rFonts w:ascii="Arial" w:hAnsi="Arial" w:cs="Arial"/>
          <w:color w:val="auto"/>
          <w:sz w:val="24"/>
          <w:szCs w:val="24"/>
        </w:rPr>
        <w:t xml:space="preserve">. </w:t>
      </w:r>
      <w:r w:rsidR="009F6D53">
        <w:rPr>
          <w:rFonts w:ascii="Arial" w:hAnsi="Arial" w:cs="Arial"/>
          <w:color w:val="auto"/>
          <w:sz w:val="24"/>
          <w:szCs w:val="24"/>
        </w:rPr>
        <w:t xml:space="preserve">Acesso em: 06 abr. </w:t>
      </w:r>
      <w:r w:rsidR="00350D70" w:rsidRPr="007D6D84">
        <w:rPr>
          <w:rFonts w:ascii="Arial" w:hAnsi="Arial" w:cs="Arial"/>
          <w:color w:val="auto"/>
          <w:sz w:val="24"/>
          <w:szCs w:val="24"/>
        </w:rPr>
        <w:t>2022.</w:t>
      </w:r>
    </w:p>
    <w:p w14:paraId="168F3FF2" w14:textId="77777777" w:rsidR="00A23253" w:rsidRPr="007D6D84" w:rsidRDefault="00A23253" w:rsidP="00E67C7D">
      <w:pPr>
        <w:spacing w:after="0" w:line="480" w:lineRule="auto"/>
        <w:jc w:val="both"/>
        <w:rPr>
          <w:rFonts w:ascii="Arial" w:hAnsi="Arial" w:cs="Arial"/>
          <w:color w:val="auto"/>
          <w:sz w:val="24"/>
          <w:szCs w:val="24"/>
        </w:rPr>
      </w:pPr>
    </w:p>
    <w:p w14:paraId="385B79BB" w14:textId="32E11117" w:rsidR="00350D70" w:rsidRPr="00D61AA9" w:rsidRDefault="009C04B3" w:rsidP="00E67C7D">
      <w:pPr>
        <w:spacing w:after="0" w:line="480" w:lineRule="auto"/>
        <w:jc w:val="both"/>
        <w:rPr>
          <w:rFonts w:ascii="Arial" w:hAnsi="Arial" w:cs="Arial"/>
          <w:color w:val="auto"/>
          <w:sz w:val="24"/>
          <w:szCs w:val="24"/>
        </w:rPr>
      </w:pPr>
      <w:r w:rsidRPr="00E800BE">
        <w:rPr>
          <w:rFonts w:ascii="Arial" w:hAnsi="Arial" w:cs="Arial"/>
          <w:color w:val="auto"/>
          <w:sz w:val="24"/>
          <w:szCs w:val="24"/>
        </w:rPr>
        <w:t xml:space="preserve">[6] KOSTAS, </w:t>
      </w:r>
      <w:r w:rsidR="00547C8C" w:rsidRPr="00E800BE">
        <w:rPr>
          <w:rFonts w:ascii="Arial" w:hAnsi="Arial" w:cs="Arial"/>
          <w:color w:val="auto"/>
          <w:sz w:val="24"/>
          <w:szCs w:val="24"/>
        </w:rPr>
        <w:t>kah</w:t>
      </w:r>
      <w:r w:rsidR="00547C8C" w:rsidRPr="00D61AA9">
        <w:rPr>
          <w:rFonts w:ascii="Arial" w:hAnsi="Arial" w:cs="Arial"/>
          <w:color w:val="auto"/>
          <w:sz w:val="24"/>
          <w:szCs w:val="24"/>
        </w:rPr>
        <w:t>raman</w:t>
      </w:r>
      <w:r w:rsidR="00E800BE">
        <w:rPr>
          <w:rFonts w:ascii="Arial" w:hAnsi="Arial" w:cs="Arial"/>
          <w:color w:val="auto"/>
          <w:sz w:val="24"/>
          <w:szCs w:val="24"/>
        </w:rPr>
        <w:t>.</w:t>
      </w:r>
      <w:r w:rsidRPr="00D61AA9">
        <w:rPr>
          <w:rFonts w:ascii="Arial" w:hAnsi="Arial" w:cs="Arial"/>
          <w:color w:val="auto"/>
          <w:sz w:val="24"/>
          <w:szCs w:val="24"/>
        </w:rPr>
        <w:t xml:space="preserve"> </w:t>
      </w:r>
      <w:r w:rsidRPr="00547C8C">
        <w:rPr>
          <w:rFonts w:ascii="Arial" w:hAnsi="Arial" w:cs="Arial"/>
          <w:b/>
          <w:i/>
          <w:color w:val="auto"/>
          <w:sz w:val="24"/>
          <w:szCs w:val="24"/>
        </w:rPr>
        <w:t>Anomaly Detection in Networks Using Machine Learning</w:t>
      </w:r>
      <w:r w:rsidRPr="00D61AA9">
        <w:rPr>
          <w:rFonts w:ascii="Arial" w:hAnsi="Arial" w:cs="Arial"/>
          <w:color w:val="auto"/>
          <w:sz w:val="24"/>
          <w:szCs w:val="24"/>
        </w:rPr>
        <w:t xml:space="preserve">, Tese </w:t>
      </w:r>
      <w:r w:rsidR="001439E0" w:rsidRPr="001439E0">
        <w:rPr>
          <w:rFonts w:ascii="Arial" w:hAnsi="Arial" w:cs="Arial"/>
          <w:color w:val="auto"/>
          <w:sz w:val="24"/>
          <w:szCs w:val="24"/>
        </w:rPr>
        <w:t>(Mestrado em Segurança e Redes de Computadores)</w:t>
      </w:r>
      <w:r w:rsidRPr="00D61AA9">
        <w:rPr>
          <w:rFonts w:ascii="Arial" w:hAnsi="Arial" w:cs="Arial"/>
          <w:color w:val="auto"/>
          <w:sz w:val="24"/>
          <w:szCs w:val="24"/>
        </w:rPr>
        <w:t xml:space="preserve">, Universidade de Heriot-Watt, </w:t>
      </w:r>
      <w:r w:rsidR="001439E0" w:rsidRPr="00552E07">
        <w:rPr>
          <w:rFonts w:ascii="Arial" w:hAnsi="Arial" w:cs="Arial"/>
          <w:color w:val="auto"/>
          <w:sz w:val="24"/>
          <w:szCs w:val="24"/>
        </w:rPr>
        <w:t xml:space="preserve">Edinburgh, Scotland, </w:t>
      </w:r>
      <w:r w:rsidRPr="00D61AA9">
        <w:rPr>
          <w:rFonts w:ascii="Arial" w:hAnsi="Arial" w:cs="Arial"/>
          <w:color w:val="auto"/>
          <w:sz w:val="24"/>
          <w:szCs w:val="24"/>
        </w:rPr>
        <w:t>Acervo Git-Hub de Códigos Python</w:t>
      </w:r>
      <w:r w:rsidR="00552E07">
        <w:rPr>
          <w:rFonts w:ascii="Arial" w:hAnsi="Arial" w:cs="Arial"/>
          <w:color w:val="auto"/>
          <w:sz w:val="24"/>
          <w:szCs w:val="24"/>
        </w:rPr>
        <w:t>, set.</w:t>
      </w:r>
      <w:r w:rsidR="006804EB" w:rsidRPr="00D61AA9">
        <w:rPr>
          <w:rFonts w:ascii="Arial" w:hAnsi="Arial" w:cs="Arial"/>
          <w:color w:val="auto"/>
          <w:sz w:val="24"/>
          <w:szCs w:val="24"/>
        </w:rPr>
        <w:t xml:space="preserve"> 2021.</w:t>
      </w:r>
    </w:p>
    <w:p w14:paraId="6A2C4395" w14:textId="3D532959" w:rsidR="006804EB" w:rsidRPr="006804EB" w:rsidRDefault="006804EB"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p>
    <w:p w14:paraId="3A5E3AAE" w14:textId="1AA5E81A" w:rsidR="009C04B3" w:rsidRDefault="009C04B3" w:rsidP="00E67C7D">
      <w:pPr>
        <w:spacing w:after="0" w:line="480" w:lineRule="auto"/>
        <w:jc w:val="both"/>
        <w:rPr>
          <w:rFonts w:ascii="Arial" w:hAnsi="Arial" w:cs="Arial"/>
          <w:color w:val="auto"/>
          <w:sz w:val="24"/>
          <w:szCs w:val="24"/>
        </w:rPr>
      </w:pPr>
      <w:r w:rsidRPr="00D61AA9">
        <w:rPr>
          <w:rFonts w:ascii="Arial" w:hAnsi="Arial" w:cs="Arial"/>
          <w:color w:val="auto"/>
          <w:sz w:val="24"/>
          <w:szCs w:val="24"/>
        </w:rPr>
        <w:t>&lt;</w:t>
      </w:r>
      <w:proofErr w:type="gramStart"/>
      <w:r w:rsidR="006804EB" w:rsidRPr="00D61AA9">
        <w:rPr>
          <w:rFonts w:ascii="Arial" w:hAnsi="Arial" w:cs="Arial"/>
          <w:color w:val="auto"/>
          <w:sz w:val="24"/>
          <w:szCs w:val="24"/>
        </w:rPr>
        <w:t>https://github.com/kahramankostas/Anomaly-Detection-in-Networks-Using-Machine-Learning</w:t>
      </w:r>
      <w:proofErr w:type="gramEnd"/>
      <w:r w:rsidRPr="00D61AA9">
        <w:rPr>
          <w:rFonts w:ascii="Arial" w:hAnsi="Arial" w:cs="Arial"/>
          <w:color w:val="auto"/>
          <w:sz w:val="24"/>
          <w:szCs w:val="24"/>
        </w:rPr>
        <w:t xml:space="preserve">&gt;. </w:t>
      </w:r>
      <w:r w:rsidR="00552E07">
        <w:rPr>
          <w:rFonts w:ascii="Arial" w:hAnsi="Arial" w:cs="Arial"/>
          <w:color w:val="auto"/>
          <w:sz w:val="24"/>
          <w:szCs w:val="24"/>
        </w:rPr>
        <w:t xml:space="preserve">Acesso em: 06 abr. </w:t>
      </w:r>
      <w:r w:rsidRPr="006804EB">
        <w:rPr>
          <w:rFonts w:ascii="Arial" w:hAnsi="Arial" w:cs="Arial"/>
          <w:color w:val="auto"/>
          <w:sz w:val="24"/>
          <w:szCs w:val="24"/>
        </w:rPr>
        <w:t>2022.</w:t>
      </w:r>
    </w:p>
    <w:p w14:paraId="69C5E9E9" w14:textId="77777777" w:rsidR="00A23253" w:rsidRPr="006804EB" w:rsidRDefault="00A23253" w:rsidP="00E67C7D">
      <w:pPr>
        <w:spacing w:after="0" w:line="480" w:lineRule="auto"/>
        <w:jc w:val="both"/>
        <w:rPr>
          <w:rFonts w:ascii="Arial" w:hAnsi="Arial" w:cs="Arial"/>
          <w:color w:val="auto"/>
          <w:sz w:val="24"/>
          <w:szCs w:val="24"/>
        </w:rPr>
      </w:pPr>
    </w:p>
    <w:p w14:paraId="6C5A60C5" w14:textId="58661232" w:rsidR="00744D0B" w:rsidRDefault="0088221D"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[7] </w:t>
      </w:r>
      <w:r w:rsidR="00B53056">
        <w:rPr>
          <w:rFonts w:ascii="Arial" w:hAnsi="Arial" w:cs="Arial"/>
          <w:color w:val="auto"/>
          <w:sz w:val="24"/>
          <w:szCs w:val="24"/>
        </w:rPr>
        <w:t xml:space="preserve">BSD, </w:t>
      </w:r>
      <w:r w:rsidR="00B53056" w:rsidRPr="00B344F8">
        <w:rPr>
          <w:rFonts w:ascii="Arial" w:hAnsi="Arial" w:cs="Arial"/>
          <w:i/>
          <w:color w:val="auto"/>
          <w:sz w:val="24"/>
          <w:szCs w:val="24"/>
        </w:rPr>
        <w:t>Berkeley Software D</w:t>
      </w:r>
      <w:r w:rsidR="003D0478" w:rsidRPr="00B344F8">
        <w:rPr>
          <w:rFonts w:ascii="Arial" w:hAnsi="Arial" w:cs="Arial"/>
          <w:i/>
          <w:color w:val="auto"/>
          <w:sz w:val="24"/>
          <w:szCs w:val="24"/>
        </w:rPr>
        <w:t>istrib</w:t>
      </w:r>
      <w:r w:rsidR="00B53056" w:rsidRPr="00B344F8">
        <w:rPr>
          <w:rFonts w:ascii="Arial" w:hAnsi="Arial" w:cs="Arial"/>
          <w:i/>
          <w:color w:val="auto"/>
          <w:sz w:val="24"/>
          <w:szCs w:val="24"/>
        </w:rPr>
        <w:t>ution</w:t>
      </w:r>
      <w:r w:rsidR="00B53056">
        <w:rPr>
          <w:rFonts w:ascii="Arial" w:hAnsi="Arial" w:cs="Arial"/>
          <w:color w:val="auto"/>
          <w:sz w:val="24"/>
          <w:szCs w:val="24"/>
        </w:rPr>
        <w:t xml:space="preserve">, </w:t>
      </w:r>
      <w:r w:rsidR="00B53056" w:rsidRPr="00B344F8">
        <w:rPr>
          <w:rFonts w:ascii="Arial" w:hAnsi="Arial" w:cs="Arial"/>
          <w:b/>
          <w:color w:val="auto"/>
          <w:sz w:val="24"/>
          <w:szCs w:val="24"/>
        </w:rPr>
        <w:t>Biblioteca Python para Classificação Binária SkLearn</w:t>
      </w:r>
      <w:r w:rsidR="003D0478">
        <w:rPr>
          <w:rFonts w:ascii="Arial" w:hAnsi="Arial" w:cs="Arial"/>
          <w:color w:val="auto"/>
          <w:sz w:val="24"/>
          <w:szCs w:val="24"/>
        </w:rPr>
        <w:t>, 2022.</w:t>
      </w:r>
      <w:r w:rsidR="003D070E">
        <w:rPr>
          <w:rFonts w:ascii="Arial" w:hAnsi="Arial" w:cs="Arial"/>
          <w:color w:val="auto"/>
          <w:sz w:val="24"/>
          <w:szCs w:val="24"/>
        </w:rPr>
        <w:t xml:space="preserve"> </w:t>
      </w:r>
      <w:r w:rsidRPr="00B07DDB">
        <w:rPr>
          <w:rFonts w:ascii="Arial" w:hAnsi="Arial" w:cs="Arial"/>
          <w:color w:val="auto"/>
          <w:sz w:val="24"/>
          <w:szCs w:val="24"/>
        </w:rPr>
        <w:t xml:space="preserve">Disponível em: </w:t>
      </w:r>
    </w:p>
    <w:p w14:paraId="18DEE08A" w14:textId="7207A54A" w:rsidR="0088221D" w:rsidRDefault="00B53056" w:rsidP="00E67C7D">
      <w:pPr>
        <w:spacing w:after="0" w:line="480" w:lineRule="auto"/>
        <w:jc w:val="both"/>
        <w:rPr>
          <w:rFonts w:ascii="Arial" w:hAnsi="Arial" w:cs="Arial"/>
          <w:color w:val="auto"/>
          <w:sz w:val="24"/>
          <w:szCs w:val="24"/>
        </w:rPr>
      </w:pPr>
      <w:r>
        <w:rPr>
          <w:rFonts w:ascii="Arial" w:hAnsi="Arial" w:cs="Arial"/>
          <w:color w:val="auto"/>
          <w:sz w:val="24"/>
          <w:szCs w:val="24"/>
        </w:rPr>
        <w:t>&lt;</w:t>
      </w:r>
      <w:proofErr w:type="gramStart"/>
      <w:r w:rsidRPr="00B53056">
        <w:rPr>
          <w:rFonts w:ascii="Arial" w:hAnsi="Arial" w:cs="Arial"/>
          <w:color w:val="auto"/>
          <w:sz w:val="24"/>
          <w:szCs w:val="24"/>
        </w:rPr>
        <w:t>https://scikit-learn.org/stable/supervised_learning.html#supervised-learning</w:t>
      </w:r>
      <w:proofErr w:type="gramEnd"/>
      <w:r w:rsidR="003D070E">
        <w:rPr>
          <w:rFonts w:ascii="Arial" w:hAnsi="Arial" w:cs="Arial"/>
          <w:color w:val="auto"/>
          <w:sz w:val="24"/>
          <w:szCs w:val="24"/>
        </w:rPr>
        <w:t xml:space="preserve">&gt;. </w:t>
      </w:r>
      <w:r w:rsidR="00F2412E">
        <w:rPr>
          <w:rFonts w:ascii="Arial" w:hAnsi="Arial" w:cs="Arial"/>
          <w:color w:val="auto"/>
          <w:sz w:val="24"/>
          <w:szCs w:val="24"/>
        </w:rPr>
        <w:t xml:space="preserve">Acesso em: 06 abr. </w:t>
      </w:r>
      <w:r w:rsidR="0088221D" w:rsidRPr="006804EB">
        <w:rPr>
          <w:rFonts w:ascii="Arial" w:hAnsi="Arial" w:cs="Arial"/>
          <w:color w:val="auto"/>
          <w:sz w:val="24"/>
          <w:szCs w:val="24"/>
        </w:rPr>
        <w:t>2022.</w:t>
      </w:r>
    </w:p>
    <w:p w14:paraId="2A5D0098" w14:textId="77777777" w:rsidR="00A23253" w:rsidRPr="006804EB" w:rsidRDefault="00A23253" w:rsidP="00E67C7D">
      <w:pPr>
        <w:spacing w:after="0" w:line="480" w:lineRule="auto"/>
        <w:jc w:val="both"/>
        <w:rPr>
          <w:rFonts w:ascii="Arial" w:hAnsi="Arial" w:cs="Arial"/>
          <w:color w:val="auto"/>
          <w:sz w:val="24"/>
          <w:szCs w:val="24"/>
        </w:rPr>
      </w:pPr>
    </w:p>
    <w:p w14:paraId="2DB214CE" w14:textId="5FF45D28" w:rsidR="00744D0B" w:rsidRDefault="00050A69" w:rsidP="00E67C7D">
      <w:pPr>
        <w:spacing w:after="0" w:line="480" w:lineRule="auto"/>
        <w:jc w:val="both"/>
        <w:rPr>
          <w:rFonts w:ascii="Arial" w:hAnsi="Arial" w:cs="Arial"/>
          <w:color w:val="auto"/>
          <w:sz w:val="24"/>
          <w:szCs w:val="24"/>
        </w:rPr>
      </w:pPr>
      <w:r>
        <w:rPr>
          <w:rFonts w:ascii="Arial" w:hAnsi="Arial" w:cs="Arial"/>
          <w:color w:val="auto"/>
          <w:sz w:val="24"/>
          <w:szCs w:val="24"/>
        </w:rPr>
        <w:t>[8</w:t>
      </w:r>
      <w:r w:rsidR="00BD75CD">
        <w:rPr>
          <w:rFonts w:ascii="Arial" w:hAnsi="Arial" w:cs="Arial"/>
          <w:color w:val="auto"/>
          <w:sz w:val="24"/>
          <w:szCs w:val="24"/>
        </w:rPr>
        <w:t xml:space="preserve">] BSD, </w:t>
      </w:r>
      <w:r w:rsidR="00BD75CD" w:rsidRPr="005E2766">
        <w:rPr>
          <w:rFonts w:ascii="Arial" w:hAnsi="Arial" w:cs="Arial"/>
          <w:i/>
          <w:color w:val="auto"/>
          <w:sz w:val="24"/>
          <w:szCs w:val="24"/>
        </w:rPr>
        <w:t>Berkeley Software Distrib</w:t>
      </w:r>
      <w:r w:rsidR="003D0478" w:rsidRPr="005E2766">
        <w:rPr>
          <w:rFonts w:ascii="Arial" w:hAnsi="Arial" w:cs="Arial"/>
          <w:i/>
          <w:color w:val="auto"/>
          <w:sz w:val="24"/>
          <w:szCs w:val="24"/>
        </w:rPr>
        <w:t>ution</w:t>
      </w:r>
      <w:r w:rsidR="003D0478">
        <w:rPr>
          <w:rFonts w:ascii="Arial" w:hAnsi="Arial" w:cs="Arial"/>
          <w:color w:val="auto"/>
          <w:sz w:val="24"/>
          <w:szCs w:val="24"/>
        </w:rPr>
        <w:t xml:space="preserve">, </w:t>
      </w:r>
      <w:r w:rsidR="003D0478" w:rsidRPr="005E2766">
        <w:rPr>
          <w:rFonts w:ascii="Arial" w:hAnsi="Arial" w:cs="Arial"/>
          <w:b/>
          <w:color w:val="auto"/>
          <w:sz w:val="24"/>
          <w:szCs w:val="24"/>
        </w:rPr>
        <w:t>Biblioteca Python para Classificação Multi-Label SkMultiLearn</w:t>
      </w:r>
      <w:r w:rsidR="003D070E">
        <w:rPr>
          <w:rFonts w:ascii="Arial" w:hAnsi="Arial" w:cs="Arial"/>
          <w:color w:val="auto"/>
          <w:sz w:val="24"/>
          <w:szCs w:val="24"/>
        </w:rPr>
        <w:t xml:space="preserve">, 2022. </w:t>
      </w:r>
      <w:r w:rsidR="003D0478" w:rsidRPr="00B07DDB">
        <w:rPr>
          <w:rFonts w:ascii="Arial" w:hAnsi="Arial" w:cs="Arial"/>
          <w:color w:val="auto"/>
          <w:sz w:val="24"/>
          <w:szCs w:val="24"/>
        </w:rPr>
        <w:t xml:space="preserve">Disponível em: </w:t>
      </w:r>
      <w:r w:rsidR="003D0478">
        <w:rPr>
          <w:rFonts w:ascii="Arial" w:hAnsi="Arial" w:cs="Arial"/>
          <w:color w:val="auto"/>
          <w:sz w:val="24"/>
          <w:szCs w:val="24"/>
        </w:rPr>
        <w:t>&lt;</w:t>
      </w:r>
      <w:r w:rsidR="003D0478" w:rsidRPr="003D0478">
        <w:rPr>
          <w:rFonts w:ascii="Arial" w:hAnsi="Arial" w:cs="Arial"/>
          <w:color w:val="auto"/>
          <w:sz w:val="24"/>
          <w:szCs w:val="24"/>
        </w:rPr>
        <w:t>http</w:t>
      </w:r>
      <w:r w:rsidR="00060D1B">
        <w:rPr>
          <w:rFonts w:ascii="Arial" w:hAnsi="Arial" w:cs="Arial"/>
          <w:color w:val="auto"/>
          <w:sz w:val="24"/>
          <w:szCs w:val="24"/>
        </w:rPr>
        <w:t>://scikit.ml</w:t>
      </w:r>
      <w:r w:rsidR="003D0478" w:rsidRPr="0088221D">
        <w:rPr>
          <w:rFonts w:ascii="Arial" w:hAnsi="Arial" w:cs="Arial"/>
          <w:color w:val="auto"/>
          <w:sz w:val="24"/>
          <w:szCs w:val="24"/>
        </w:rPr>
        <w:t xml:space="preserve">&gt;. </w:t>
      </w:r>
    </w:p>
    <w:p w14:paraId="20A926FC" w14:textId="0BDFF43E" w:rsidR="003D0478" w:rsidRDefault="003D0478" w:rsidP="00E67C7D">
      <w:pPr>
        <w:spacing w:after="0" w:line="480" w:lineRule="auto"/>
        <w:jc w:val="both"/>
        <w:rPr>
          <w:rFonts w:ascii="Arial" w:hAnsi="Arial" w:cs="Arial"/>
          <w:color w:val="auto"/>
          <w:sz w:val="24"/>
          <w:szCs w:val="24"/>
        </w:rPr>
      </w:pPr>
      <w:r w:rsidRPr="003D070E">
        <w:rPr>
          <w:rFonts w:ascii="Arial" w:hAnsi="Arial" w:cs="Arial"/>
          <w:color w:val="auto"/>
          <w:sz w:val="24"/>
          <w:szCs w:val="24"/>
        </w:rPr>
        <w:t>Acesso em: 06/04/2022.</w:t>
      </w:r>
    </w:p>
    <w:p w14:paraId="29A99916" w14:textId="77777777" w:rsidR="00A23253" w:rsidRPr="003D070E" w:rsidRDefault="00A23253" w:rsidP="00E67C7D">
      <w:pPr>
        <w:spacing w:after="0" w:line="480" w:lineRule="auto"/>
        <w:jc w:val="both"/>
        <w:rPr>
          <w:rFonts w:ascii="Arial" w:hAnsi="Arial" w:cs="Arial"/>
          <w:color w:val="auto"/>
          <w:sz w:val="24"/>
          <w:szCs w:val="24"/>
        </w:rPr>
      </w:pPr>
    </w:p>
    <w:p w14:paraId="1F281BBA" w14:textId="122C604B" w:rsidR="00E74F52" w:rsidRDefault="005D0559" w:rsidP="00E67C7D">
      <w:pPr>
        <w:spacing w:after="0" w:line="480" w:lineRule="auto"/>
        <w:jc w:val="both"/>
        <w:rPr>
          <w:rFonts w:ascii="Arial" w:hAnsi="Arial" w:cs="Arial"/>
          <w:color w:val="auto"/>
          <w:sz w:val="24"/>
          <w:szCs w:val="24"/>
          <w:lang w:val="en-US"/>
        </w:rPr>
      </w:pPr>
      <w:r w:rsidRPr="000201AC">
        <w:rPr>
          <w:rFonts w:ascii="Arial" w:hAnsi="Arial" w:cs="Arial"/>
          <w:color w:val="auto"/>
          <w:sz w:val="24"/>
          <w:szCs w:val="24"/>
        </w:rPr>
        <w:lastRenderedPageBreak/>
        <w:t>[9] BHATTA</w:t>
      </w:r>
      <w:r w:rsidR="00E800BE" w:rsidRPr="000201AC">
        <w:rPr>
          <w:rFonts w:ascii="Arial" w:hAnsi="Arial" w:cs="Arial"/>
          <w:color w:val="auto"/>
          <w:sz w:val="24"/>
          <w:szCs w:val="24"/>
        </w:rPr>
        <w:t>CHARYYA, Dhruba; KALISTA, Jugel.</w:t>
      </w:r>
      <w:r w:rsidR="00E74F52" w:rsidRPr="000201AC">
        <w:rPr>
          <w:rFonts w:ascii="Arial" w:hAnsi="Arial" w:cs="Arial"/>
          <w:color w:val="auto"/>
          <w:sz w:val="24"/>
          <w:szCs w:val="24"/>
        </w:rPr>
        <w:t xml:space="preserve"> </w:t>
      </w:r>
      <w:r w:rsidR="00E74F52" w:rsidRPr="00FF5522">
        <w:rPr>
          <w:rFonts w:ascii="Arial" w:hAnsi="Arial" w:cs="Arial"/>
          <w:b/>
          <w:i/>
          <w:color w:val="auto"/>
          <w:sz w:val="24"/>
          <w:szCs w:val="24"/>
          <w:lang w:val="en-US"/>
        </w:rPr>
        <w:t>Netw</w:t>
      </w:r>
      <w:r w:rsidR="00E74F52" w:rsidRPr="005D0559">
        <w:rPr>
          <w:rFonts w:ascii="Arial" w:hAnsi="Arial" w:cs="Arial"/>
          <w:b/>
          <w:i/>
          <w:color w:val="auto"/>
          <w:sz w:val="24"/>
          <w:szCs w:val="24"/>
          <w:lang w:val="en-US"/>
        </w:rPr>
        <w:t>ork Anomaly Detection – A Machine Learning Perspective</w:t>
      </w:r>
      <w:r w:rsidR="00E74F52">
        <w:rPr>
          <w:rFonts w:ascii="Arial" w:hAnsi="Arial" w:cs="Arial"/>
          <w:color w:val="auto"/>
          <w:sz w:val="24"/>
          <w:szCs w:val="24"/>
          <w:lang w:val="en-US"/>
        </w:rPr>
        <w:t xml:space="preserve">, </w:t>
      </w:r>
      <w:r w:rsidR="00CD1AC9">
        <w:rPr>
          <w:rFonts w:ascii="Arial" w:hAnsi="Arial" w:cs="Arial"/>
          <w:color w:val="auto"/>
          <w:sz w:val="24"/>
          <w:szCs w:val="24"/>
          <w:lang w:val="en-US"/>
        </w:rPr>
        <w:t>Boca Raton</w:t>
      </w:r>
      <w:r w:rsidR="00FF5522">
        <w:rPr>
          <w:rFonts w:ascii="Arial" w:hAnsi="Arial" w:cs="Arial"/>
          <w:color w:val="auto"/>
          <w:sz w:val="24"/>
          <w:szCs w:val="24"/>
          <w:lang w:val="en-US"/>
        </w:rPr>
        <w:t>, Fl., USA</w:t>
      </w:r>
      <w:r w:rsidR="00CD1AC9">
        <w:rPr>
          <w:rFonts w:ascii="Arial" w:hAnsi="Arial" w:cs="Arial"/>
          <w:color w:val="auto"/>
          <w:sz w:val="24"/>
          <w:szCs w:val="24"/>
          <w:lang w:val="en-US"/>
        </w:rPr>
        <w:t xml:space="preserve">: </w:t>
      </w:r>
      <w:r w:rsidR="00E74F52">
        <w:rPr>
          <w:rFonts w:ascii="Arial" w:hAnsi="Arial" w:cs="Arial"/>
          <w:color w:val="auto"/>
          <w:sz w:val="24"/>
          <w:szCs w:val="24"/>
          <w:lang w:val="en-US"/>
        </w:rPr>
        <w:t>CRC PRESS, 2014.</w:t>
      </w:r>
    </w:p>
    <w:p w14:paraId="4B76E9D3" w14:textId="77777777" w:rsidR="00A23253" w:rsidRDefault="00A23253" w:rsidP="00E67C7D">
      <w:pPr>
        <w:spacing w:after="0" w:line="480" w:lineRule="auto"/>
        <w:jc w:val="both"/>
        <w:rPr>
          <w:rFonts w:ascii="Arial" w:hAnsi="Arial" w:cs="Arial"/>
          <w:color w:val="auto"/>
          <w:sz w:val="24"/>
          <w:szCs w:val="24"/>
          <w:lang w:val="en-US"/>
        </w:rPr>
      </w:pPr>
    </w:p>
    <w:p w14:paraId="09759C22" w14:textId="2E834885" w:rsidR="00ED4B83" w:rsidRDefault="00BC12B6"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[10] SECURITY ON-LINE, </w:t>
      </w:r>
      <w:r w:rsidRPr="00C71C85">
        <w:rPr>
          <w:rFonts w:ascii="Arial" w:hAnsi="Arial" w:cs="Arial"/>
          <w:b/>
          <w:i/>
          <w:color w:val="auto"/>
          <w:sz w:val="24"/>
          <w:szCs w:val="24"/>
          <w:lang w:val="en-US"/>
        </w:rPr>
        <w:t>Ares: Python Botnet or Backdoor</w:t>
      </w:r>
      <w:r>
        <w:rPr>
          <w:rFonts w:ascii="Arial" w:hAnsi="Arial" w:cs="Arial"/>
          <w:color w:val="auto"/>
          <w:sz w:val="24"/>
          <w:szCs w:val="24"/>
          <w:lang w:val="en-US"/>
        </w:rPr>
        <w:t>, 2018.</w:t>
      </w:r>
    </w:p>
    <w:p w14:paraId="56F8BDC1" w14:textId="79FB1533" w:rsidR="00BC12B6" w:rsidRDefault="00BC12B6" w:rsidP="00E67C7D">
      <w:pPr>
        <w:spacing w:after="0" w:line="480" w:lineRule="auto"/>
        <w:jc w:val="both"/>
        <w:rPr>
          <w:rFonts w:ascii="Arial" w:hAnsi="Arial" w:cs="Arial"/>
          <w:color w:val="auto"/>
          <w:sz w:val="24"/>
          <w:szCs w:val="24"/>
        </w:rPr>
      </w:pPr>
      <w:r w:rsidRPr="00481ABE">
        <w:rPr>
          <w:rFonts w:ascii="Arial" w:hAnsi="Arial" w:cs="Arial"/>
          <w:color w:val="auto"/>
          <w:sz w:val="24"/>
          <w:szCs w:val="24"/>
        </w:rPr>
        <w:t xml:space="preserve">Disponível em: </w:t>
      </w:r>
      <w:r w:rsidR="00481ABE" w:rsidRPr="00481ABE">
        <w:rPr>
          <w:rFonts w:ascii="Arial" w:hAnsi="Arial" w:cs="Arial"/>
          <w:color w:val="auto"/>
          <w:sz w:val="24"/>
          <w:szCs w:val="24"/>
        </w:rPr>
        <w:t xml:space="preserve"> </w:t>
      </w:r>
      <w:r w:rsidRPr="00481ABE">
        <w:rPr>
          <w:rFonts w:ascii="Arial" w:hAnsi="Arial" w:cs="Arial"/>
          <w:color w:val="auto"/>
          <w:sz w:val="24"/>
          <w:szCs w:val="24"/>
        </w:rPr>
        <w:t>&lt;https://security</w:t>
      </w:r>
      <w:r w:rsidRPr="00BC12B6">
        <w:rPr>
          <w:rFonts w:ascii="Arial" w:hAnsi="Arial" w:cs="Arial"/>
          <w:color w:val="auto"/>
          <w:sz w:val="24"/>
          <w:szCs w:val="24"/>
        </w:rPr>
        <w:t>online.info/ares-python-botnet-backdoor/</w:t>
      </w:r>
      <w:r w:rsidRPr="0088221D">
        <w:rPr>
          <w:rFonts w:ascii="Arial" w:hAnsi="Arial" w:cs="Arial"/>
          <w:color w:val="auto"/>
          <w:sz w:val="24"/>
          <w:szCs w:val="24"/>
        </w:rPr>
        <w:t xml:space="preserve">&gt;. </w:t>
      </w:r>
      <w:r w:rsidR="00481ABE">
        <w:rPr>
          <w:rFonts w:ascii="Arial" w:hAnsi="Arial" w:cs="Arial"/>
          <w:color w:val="auto"/>
          <w:sz w:val="24"/>
          <w:szCs w:val="24"/>
        </w:rPr>
        <w:t xml:space="preserve"> </w:t>
      </w:r>
      <w:r w:rsidR="005B06BD">
        <w:rPr>
          <w:rFonts w:ascii="Arial" w:hAnsi="Arial" w:cs="Arial"/>
          <w:color w:val="auto"/>
          <w:sz w:val="24"/>
          <w:szCs w:val="24"/>
        </w:rPr>
        <w:t>Acesso em: 06 abr. 2022</w:t>
      </w:r>
      <w:r w:rsidRPr="004A33AC">
        <w:rPr>
          <w:rFonts w:ascii="Arial" w:hAnsi="Arial" w:cs="Arial"/>
          <w:color w:val="auto"/>
          <w:sz w:val="24"/>
          <w:szCs w:val="24"/>
        </w:rPr>
        <w:t>.</w:t>
      </w:r>
    </w:p>
    <w:p w14:paraId="30694548" w14:textId="77777777" w:rsidR="00A23253" w:rsidRPr="00481ABE" w:rsidRDefault="00A23253" w:rsidP="00E67C7D">
      <w:pPr>
        <w:spacing w:after="0" w:line="480" w:lineRule="auto"/>
        <w:jc w:val="both"/>
        <w:rPr>
          <w:rFonts w:ascii="Arial" w:hAnsi="Arial" w:cs="Arial"/>
          <w:color w:val="auto"/>
          <w:sz w:val="24"/>
          <w:szCs w:val="24"/>
        </w:rPr>
      </w:pPr>
    </w:p>
    <w:p w14:paraId="54F14D94" w14:textId="7020E207" w:rsidR="009565C8" w:rsidRDefault="009565C8"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[11] WIKIPEDIA</w:t>
      </w:r>
      <w:r w:rsidRPr="00BD15BB">
        <w:rPr>
          <w:rFonts w:ascii="Arial" w:hAnsi="Arial" w:cs="Arial"/>
          <w:b/>
          <w:i/>
          <w:color w:val="auto"/>
          <w:sz w:val="24"/>
          <w:szCs w:val="24"/>
        </w:rPr>
        <w:t>, Low Orbit Ion Cannon</w:t>
      </w:r>
      <w:r w:rsidR="004A33AC" w:rsidRPr="00BD15BB">
        <w:rPr>
          <w:rFonts w:ascii="Arial" w:hAnsi="Arial" w:cs="Arial"/>
          <w:b/>
          <w:i/>
          <w:color w:val="auto"/>
          <w:sz w:val="24"/>
          <w:szCs w:val="24"/>
        </w:rPr>
        <w:t xml:space="preserve">, </w:t>
      </w:r>
      <w:r w:rsidRPr="00BD15BB">
        <w:rPr>
          <w:rFonts w:ascii="Arial" w:hAnsi="Arial" w:cs="Arial"/>
          <w:color w:val="auto"/>
          <w:sz w:val="24"/>
          <w:szCs w:val="24"/>
        </w:rPr>
        <w:t xml:space="preserve">Disponível em: </w:t>
      </w:r>
      <w:r w:rsidR="004A33AC" w:rsidRPr="00BD15BB">
        <w:rPr>
          <w:rFonts w:ascii="Arial" w:hAnsi="Arial" w:cs="Arial"/>
          <w:color w:val="auto"/>
          <w:sz w:val="24"/>
          <w:szCs w:val="24"/>
        </w:rPr>
        <w:t xml:space="preserve"> </w:t>
      </w:r>
      <w:r w:rsidRPr="00BD15BB">
        <w:rPr>
          <w:rFonts w:ascii="Arial" w:hAnsi="Arial" w:cs="Arial"/>
          <w:color w:val="auto"/>
          <w:sz w:val="24"/>
          <w:szCs w:val="24"/>
        </w:rPr>
        <w:t xml:space="preserve">&lt;https://en.wikipedia.org/wiki/Low_Orbit_Ion_Cannon&gt;. </w:t>
      </w:r>
      <w:r w:rsidR="0073644F">
        <w:rPr>
          <w:rFonts w:ascii="Arial" w:hAnsi="Arial" w:cs="Arial"/>
          <w:color w:val="auto"/>
          <w:sz w:val="24"/>
          <w:szCs w:val="24"/>
        </w:rPr>
        <w:t xml:space="preserve">Acesso em: 06 abr. </w:t>
      </w:r>
      <w:r w:rsidRPr="004A33AC">
        <w:rPr>
          <w:rFonts w:ascii="Arial" w:hAnsi="Arial" w:cs="Arial"/>
          <w:color w:val="auto"/>
          <w:sz w:val="24"/>
          <w:szCs w:val="24"/>
        </w:rPr>
        <w:t>2022.</w:t>
      </w:r>
    </w:p>
    <w:p w14:paraId="388C0913" w14:textId="77777777" w:rsidR="00A23253" w:rsidRPr="004A33AC" w:rsidRDefault="00A23253" w:rsidP="00E67C7D">
      <w:pPr>
        <w:spacing w:after="0" w:line="480" w:lineRule="auto"/>
        <w:jc w:val="both"/>
        <w:rPr>
          <w:rFonts w:ascii="Arial" w:hAnsi="Arial" w:cs="Arial"/>
          <w:color w:val="auto"/>
          <w:sz w:val="24"/>
          <w:szCs w:val="24"/>
        </w:rPr>
      </w:pPr>
    </w:p>
    <w:p w14:paraId="2941F7A8" w14:textId="78F1BEE5" w:rsidR="00BD75CD" w:rsidRPr="00BD15BB" w:rsidRDefault="00BD75CD"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[12] </w:t>
      </w:r>
      <w:r w:rsidR="00962F69" w:rsidRPr="00BD15BB">
        <w:rPr>
          <w:rFonts w:ascii="Arial" w:hAnsi="Arial" w:cs="Arial"/>
          <w:color w:val="auto"/>
          <w:sz w:val="24"/>
          <w:szCs w:val="24"/>
        </w:rPr>
        <w:t xml:space="preserve">MAZEBOLT, </w:t>
      </w:r>
      <w:r w:rsidR="00962F69" w:rsidRPr="00BD15BB">
        <w:rPr>
          <w:rFonts w:ascii="Arial" w:hAnsi="Arial" w:cs="Arial"/>
          <w:b/>
          <w:i/>
          <w:color w:val="auto"/>
          <w:sz w:val="24"/>
          <w:szCs w:val="24"/>
        </w:rPr>
        <w:t>Golden Eye HTTP Flood</w:t>
      </w:r>
      <w:r w:rsidR="00466885" w:rsidRPr="00BD15BB">
        <w:rPr>
          <w:rFonts w:ascii="Arial" w:hAnsi="Arial" w:cs="Arial"/>
          <w:color w:val="auto"/>
          <w:sz w:val="24"/>
          <w:szCs w:val="24"/>
        </w:rPr>
        <w:t>, 2022.</w:t>
      </w:r>
    </w:p>
    <w:p w14:paraId="38C25261" w14:textId="1AF5DF36" w:rsidR="009565C8" w:rsidRPr="00466885" w:rsidRDefault="00466885" w:rsidP="00E67C7D">
      <w:pPr>
        <w:spacing w:after="0" w:line="480" w:lineRule="auto"/>
        <w:jc w:val="both"/>
        <w:rPr>
          <w:rFonts w:ascii="Arial" w:hAnsi="Arial" w:cs="Arial"/>
          <w:color w:val="auto"/>
          <w:sz w:val="24"/>
          <w:szCs w:val="24"/>
        </w:rPr>
      </w:pPr>
      <w:r w:rsidRPr="00B07DDB">
        <w:rPr>
          <w:rFonts w:ascii="Arial" w:hAnsi="Arial" w:cs="Arial"/>
          <w:color w:val="auto"/>
          <w:sz w:val="24"/>
          <w:szCs w:val="24"/>
        </w:rPr>
        <w:t xml:space="preserve">Disponível em: </w:t>
      </w:r>
      <w:r>
        <w:rPr>
          <w:rFonts w:ascii="Arial" w:hAnsi="Arial" w:cs="Arial"/>
          <w:color w:val="auto"/>
          <w:sz w:val="24"/>
          <w:szCs w:val="24"/>
        </w:rPr>
        <w:t>&lt;</w:t>
      </w:r>
      <w:r w:rsidRPr="00466885">
        <w:rPr>
          <w:rFonts w:ascii="Arial" w:hAnsi="Arial" w:cs="Arial"/>
          <w:color w:val="auto"/>
          <w:sz w:val="24"/>
          <w:szCs w:val="24"/>
        </w:rPr>
        <w:t>https://kb.mazebolt.com/knowledgebase/goldeneye-http-flood/</w:t>
      </w:r>
      <w:r w:rsidRPr="0088221D">
        <w:rPr>
          <w:rFonts w:ascii="Arial" w:hAnsi="Arial" w:cs="Arial"/>
          <w:color w:val="auto"/>
          <w:sz w:val="24"/>
          <w:szCs w:val="24"/>
        </w:rPr>
        <w:t>&gt;.</w:t>
      </w:r>
    </w:p>
    <w:p w14:paraId="2E9D7FB6" w14:textId="1F80A53C" w:rsidR="00466885" w:rsidRDefault="00466885"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Acesso em: 07</w:t>
      </w:r>
      <w:r w:rsidR="0073644F">
        <w:rPr>
          <w:rFonts w:ascii="Arial" w:hAnsi="Arial" w:cs="Arial"/>
          <w:color w:val="auto"/>
          <w:sz w:val="24"/>
          <w:szCs w:val="24"/>
          <w:lang w:val="en-US"/>
        </w:rPr>
        <w:t xml:space="preserve"> abr. </w:t>
      </w:r>
      <w:r w:rsidRPr="009565C8">
        <w:rPr>
          <w:rFonts w:ascii="Arial" w:hAnsi="Arial" w:cs="Arial"/>
          <w:color w:val="auto"/>
          <w:sz w:val="24"/>
          <w:szCs w:val="24"/>
          <w:lang w:val="en-US"/>
        </w:rPr>
        <w:t>2022.</w:t>
      </w:r>
    </w:p>
    <w:p w14:paraId="254FB695" w14:textId="77777777" w:rsidR="00A23253" w:rsidRDefault="00A23253" w:rsidP="00E67C7D">
      <w:pPr>
        <w:spacing w:after="0" w:line="480" w:lineRule="auto"/>
        <w:jc w:val="both"/>
        <w:rPr>
          <w:rFonts w:ascii="Arial" w:hAnsi="Arial" w:cs="Arial"/>
          <w:color w:val="auto"/>
          <w:sz w:val="24"/>
          <w:szCs w:val="24"/>
          <w:lang w:val="en-US"/>
        </w:rPr>
      </w:pPr>
    </w:p>
    <w:p w14:paraId="1B98CD34" w14:textId="013BBEB1" w:rsidR="00AF582C" w:rsidRDefault="00AF582C"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t xml:space="preserve">[13] THE DARK SOURCE, </w:t>
      </w:r>
      <w:r w:rsidRPr="00105416">
        <w:rPr>
          <w:rFonts w:ascii="Arial" w:hAnsi="Arial" w:cs="Arial"/>
          <w:b/>
          <w:i/>
          <w:color w:val="auto"/>
          <w:sz w:val="24"/>
          <w:szCs w:val="24"/>
          <w:lang w:val="en-US"/>
        </w:rPr>
        <w:t>Hulk DoS Tool – How to use a Web Serve</w:t>
      </w:r>
      <w:r w:rsidR="0073644F">
        <w:rPr>
          <w:rFonts w:ascii="Arial" w:hAnsi="Arial" w:cs="Arial"/>
          <w:b/>
          <w:i/>
          <w:color w:val="auto"/>
          <w:sz w:val="24"/>
          <w:szCs w:val="24"/>
          <w:lang w:val="en-US"/>
        </w:rPr>
        <w:t>r</w:t>
      </w:r>
      <w:r w:rsidRPr="00105416">
        <w:rPr>
          <w:rFonts w:ascii="Arial" w:hAnsi="Arial" w:cs="Arial"/>
          <w:b/>
          <w:i/>
          <w:color w:val="auto"/>
          <w:sz w:val="24"/>
          <w:szCs w:val="24"/>
          <w:lang w:val="en-US"/>
        </w:rPr>
        <w:t xml:space="preserve"> DoS Tool</w:t>
      </w:r>
      <w:r w:rsidR="004A33AC">
        <w:rPr>
          <w:rFonts w:ascii="Arial" w:hAnsi="Arial" w:cs="Arial"/>
          <w:color w:val="auto"/>
          <w:sz w:val="24"/>
          <w:szCs w:val="24"/>
          <w:lang w:val="en-US"/>
        </w:rPr>
        <w:t xml:space="preserve">, 2022. </w:t>
      </w:r>
      <w:r w:rsidRPr="00B07DDB">
        <w:rPr>
          <w:rFonts w:ascii="Arial" w:hAnsi="Arial" w:cs="Arial"/>
          <w:color w:val="auto"/>
          <w:sz w:val="24"/>
          <w:szCs w:val="24"/>
        </w:rPr>
        <w:t xml:space="preserve">Disponível em: </w:t>
      </w:r>
      <w:r>
        <w:rPr>
          <w:rFonts w:ascii="Arial" w:hAnsi="Arial" w:cs="Arial"/>
          <w:color w:val="auto"/>
          <w:sz w:val="24"/>
          <w:szCs w:val="24"/>
        </w:rPr>
        <w:t>&lt;</w:t>
      </w:r>
      <w:r w:rsidRPr="00AF582C">
        <w:rPr>
          <w:rFonts w:ascii="Arial" w:hAnsi="Arial" w:cs="Arial"/>
          <w:color w:val="auto"/>
          <w:sz w:val="24"/>
          <w:szCs w:val="24"/>
        </w:rPr>
        <w:t>https://thedarksource.com/hulk-dos-tool/</w:t>
      </w:r>
      <w:r w:rsidRPr="0088221D">
        <w:rPr>
          <w:rFonts w:ascii="Arial" w:hAnsi="Arial" w:cs="Arial"/>
          <w:color w:val="auto"/>
          <w:sz w:val="24"/>
          <w:szCs w:val="24"/>
        </w:rPr>
        <w:t>&gt;.</w:t>
      </w:r>
      <w:r w:rsidR="004A33AC" w:rsidRPr="004A33AC">
        <w:rPr>
          <w:rFonts w:ascii="Arial" w:hAnsi="Arial" w:cs="Arial"/>
          <w:color w:val="auto"/>
          <w:sz w:val="24"/>
          <w:szCs w:val="24"/>
        </w:rPr>
        <w:t xml:space="preserve"> </w:t>
      </w:r>
      <w:r w:rsidRPr="004A33AC">
        <w:rPr>
          <w:rFonts w:ascii="Arial" w:hAnsi="Arial" w:cs="Arial"/>
          <w:color w:val="auto"/>
          <w:sz w:val="24"/>
          <w:szCs w:val="24"/>
        </w:rPr>
        <w:t>Acesso em: 07</w:t>
      </w:r>
      <w:r w:rsidR="00F96CF2">
        <w:rPr>
          <w:rFonts w:ascii="Arial" w:hAnsi="Arial" w:cs="Arial"/>
          <w:color w:val="auto"/>
          <w:sz w:val="24"/>
          <w:szCs w:val="24"/>
        </w:rPr>
        <w:t xml:space="preserve"> abr. </w:t>
      </w:r>
      <w:r w:rsidRPr="004A33AC">
        <w:rPr>
          <w:rFonts w:ascii="Arial" w:hAnsi="Arial" w:cs="Arial"/>
          <w:color w:val="auto"/>
          <w:sz w:val="24"/>
          <w:szCs w:val="24"/>
        </w:rPr>
        <w:t>2022.</w:t>
      </w:r>
    </w:p>
    <w:p w14:paraId="6C0F3CB4" w14:textId="77777777" w:rsidR="00A23253" w:rsidRPr="004A33AC" w:rsidRDefault="00A23253" w:rsidP="00E67C7D">
      <w:pPr>
        <w:spacing w:after="0" w:line="480" w:lineRule="auto"/>
        <w:jc w:val="both"/>
        <w:rPr>
          <w:rFonts w:ascii="Arial" w:hAnsi="Arial" w:cs="Arial"/>
          <w:color w:val="auto"/>
          <w:sz w:val="24"/>
          <w:szCs w:val="24"/>
        </w:rPr>
      </w:pPr>
    </w:p>
    <w:p w14:paraId="5B3DDF47" w14:textId="1BA76580" w:rsidR="00FF785D" w:rsidRPr="00F1647B" w:rsidRDefault="001419CD"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[14] SHEKYAN, </w:t>
      </w:r>
      <w:r w:rsidR="00270352">
        <w:rPr>
          <w:rFonts w:ascii="Arial" w:hAnsi="Arial" w:cs="Arial"/>
          <w:color w:val="auto"/>
          <w:sz w:val="24"/>
          <w:szCs w:val="24"/>
          <w:lang w:val="en-US"/>
        </w:rPr>
        <w:t>Gergey</w:t>
      </w:r>
      <w:r w:rsidR="007F2053">
        <w:rPr>
          <w:rFonts w:ascii="Arial" w:hAnsi="Arial" w:cs="Arial"/>
          <w:color w:val="auto"/>
          <w:sz w:val="24"/>
          <w:szCs w:val="24"/>
          <w:lang w:val="en-US"/>
        </w:rPr>
        <w:t>.</w:t>
      </w:r>
      <w:r>
        <w:rPr>
          <w:rFonts w:ascii="Arial" w:hAnsi="Arial" w:cs="Arial"/>
          <w:color w:val="auto"/>
          <w:sz w:val="24"/>
          <w:szCs w:val="24"/>
          <w:lang w:val="en-US"/>
        </w:rPr>
        <w:t xml:space="preserve"> </w:t>
      </w:r>
      <w:r w:rsidR="009A617A" w:rsidRPr="00F1647B">
        <w:rPr>
          <w:rFonts w:ascii="Arial" w:hAnsi="Arial" w:cs="Arial"/>
          <w:b/>
          <w:i/>
          <w:color w:val="auto"/>
          <w:sz w:val="24"/>
          <w:szCs w:val="24"/>
          <w:lang w:val="en-US"/>
        </w:rPr>
        <w:t>GITHUB, SlowHTTPTest</w:t>
      </w:r>
      <w:r w:rsidR="009A617A" w:rsidRPr="00F1647B">
        <w:rPr>
          <w:rFonts w:ascii="Arial" w:hAnsi="Arial" w:cs="Arial"/>
          <w:color w:val="auto"/>
          <w:sz w:val="24"/>
          <w:szCs w:val="24"/>
          <w:lang w:val="en-US"/>
        </w:rPr>
        <w:t>, 2022.</w:t>
      </w:r>
      <w:r w:rsidR="004A33AC" w:rsidRPr="00F1647B">
        <w:rPr>
          <w:rFonts w:ascii="Arial" w:hAnsi="Arial" w:cs="Arial"/>
          <w:color w:val="auto"/>
          <w:sz w:val="24"/>
          <w:szCs w:val="24"/>
          <w:lang w:val="en-US"/>
        </w:rPr>
        <w:t xml:space="preserve"> </w:t>
      </w:r>
      <w:r w:rsidR="00FF785D" w:rsidRPr="00F1647B">
        <w:rPr>
          <w:rFonts w:ascii="Arial" w:hAnsi="Arial" w:cs="Arial"/>
          <w:color w:val="auto"/>
          <w:sz w:val="24"/>
          <w:szCs w:val="24"/>
          <w:lang w:val="en-US"/>
        </w:rPr>
        <w:t xml:space="preserve">Disponível em: </w:t>
      </w:r>
    </w:p>
    <w:p w14:paraId="55B29A3D" w14:textId="027BDDF0" w:rsidR="009A617A" w:rsidRDefault="009A617A"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&lt;https://github.com/shekyan/slowhttptest&gt;.</w:t>
      </w:r>
      <w:r w:rsidR="004A33AC" w:rsidRPr="00F1647B">
        <w:rPr>
          <w:rFonts w:ascii="Arial" w:hAnsi="Arial" w:cs="Arial"/>
          <w:color w:val="auto"/>
          <w:sz w:val="24"/>
          <w:szCs w:val="24"/>
          <w:lang w:val="en-US"/>
        </w:rPr>
        <w:t xml:space="preserve"> </w:t>
      </w:r>
      <w:r w:rsidR="004F2A1E">
        <w:rPr>
          <w:rFonts w:ascii="Arial" w:hAnsi="Arial" w:cs="Arial"/>
          <w:color w:val="auto"/>
          <w:sz w:val="24"/>
          <w:szCs w:val="24"/>
        </w:rPr>
        <w:t xml:space="preserve">Acesso em: 07 abr. </w:t>
      </w:r>
      <w:r w:rsidRPr="004A33AC">
        <w:rPr>
          <w:rFonts w:ascii="Arial" w:hAnsi="Arial" w:cs="Arial"/>
          <w:color w:val="auto"/>
          <w:sz w:val="24"/>
          <w:szCs w:val="24"/>
        </w:rPr>
        <w:t>2022.</w:t>
      </w:r>
    </w:p>
    <w:p w14:paraId="64FE0259" w14:textId="77777777" w:rsidR="00A23253" w:rsidRPr="004A33AC" w:rsidRDefault="00A23253" w:rsidP="00E67C7D">
      <w:pPr>
        <w:spacing w:after="0" w:line="480" w:lineRule="auto"/>
        <w:jc w:val="both"/>
        <w:rPr>
          <w:rFonts w:ascii="Arial" w:hAnsi="Arial" w:cs="Arial"/>
          <w:color w:val="auto"/>
          <w:sz w:val="24"/>
          <w:szCs w:val="24"/>
        </w:rPr>
      </w:pPr>
    </w:p>
    <w:p w14:paraId="4AC53099" w14:textId="13BBB10B" w:rsidR="00855888" w:rsidRDefault="00316095" w:rsidP="00E67C7D">
      <w:pPr>
        <w:spacing w:after="0" w:line="480" w:lineRule="auto"/>
        <w:jc w:val="both"/>
        <w:rPr>
          <w:rFonts w:ascii="Arial" w:hAnsi="Arial" w:cs="Arial"/>
          <w:color w:val="auto"/>
          <w:sz w:val="24"/>
          <w:szCs w:val="24"/>
        </w:rPr>
      </w:pPr>
      <w:r w:rsidRPr="004A33AC">
        <w:rPr>
          <w:rFonts w:ascii="Arial" w:hAnsi="Arial" w:cs="Arial"/>
          <w:color w:val="auto"/>
          <w:sz w:val="24"/>
          <w:szCs w:val="24"/>
        </w:rPr>
        <w:t xml:space="preserve">[15] NETSCOUT, </w:t>
      </w:r>
      <w:r w:rsidR="00855888" w:rsidRPr="004A33AC">
        <w:rPr>
          <w:rFonts w:ascii="Arial" w:hAnsi="Arial" w:cs="Arial"/>
          <w:b/>
          <w:i/>
          <w:color w:val="auto"/>
          <w:sz w:val="24"/>
          <w:szCs w:val="24"/>
        </w:rPr>
        <w:t>SloLoris DDoS Attacks</w:t>
      </w:r>
      <w:r w:rsidR="00855888" w:rsidRPr="004A33AC">
        <w:rPr>
          <w:rFonts w:ascii="Arial" w:hAnsi="Arial" w:cs="Arial"/>
          <w:color w:val="auto"/>
          <w:sz w:val="24"/>
          <w:szCs w:val="24"/>
        </w:rPr>
        <w:t>, 2022.</w:t>
      </w:r>
      <w:r w:rsidR="004A33AC">
        <w:rPr>
          <w:rFonts w:ascii="Arial" w:hAnsi="Arial" w:cs="Arial"/>
          <w:color w:val="auto"/>
          <w:sz w:val="24"/>
          <w:szCs w:val="24"/>
        </w:rPr>
        <w:t xml:space="preserve"> Disponível em:  </w:t>
      </w:r>
      <w:r w:rsidR="00855888" w:rsidRPr="00991EDB">
        <w:rPr>
          <w:rFonts w:ascii="Arial" w:hAnsi="Arial" w:cs="Arial"/>
          <w:color w:val="auto"/>
          <w:sz w:val="24"/>
          <w:szCs w:val="24"/>
        </w:rPr>
        <w:t>&lt;https://www.netscout.com/w</w:t>
      </w:r>
      <w:r w:rsidR="004A33AC">
        <w:rPr>
          <w:rFonts w:ascii="Arial" w:hAnsi="Arial" w:cs="Arial"/>
          <w:color w:val="auto"/>
          <w:sz w:val="24"/>
          <w:szCs w:val="24"/>
        </w:rPr>
        <w:t xml:space="preserve">hat-is-ddos/slowloris-attacks&gt;. </w:t>
      </w:r>
      <w:r w:rsidR="005325A7">
        <w:rPr>
          <w:rFonts w:ascii="Arial" w:hAnsi="Arial" w:cs="Arial"/>
          <w:color w:val="auto"/>
          <w:sz w:val="24"/>
          <w:szCs w:val="24"/>
        </w:rPr>
        <w:t xml:space="preserve">Acesso em: 07 abr. </w:t>
      </w:r>
      <w:r w:rsidR="00855888" w:rsidRPr="00991EDB">
        <w:rPr>
          <w:rFonts w:ascii="Arial" w:hAnsi="Arial" w:cs="Arial"/>
          <w:color w:val="auto"/>
          <w:sz w:val="24"/>
          <w:szCs w:val="24"/>
        </w:rPr>
        <w:t>2022</w:t>
      </w:r>
    </w:p>
    <w:p w14:paraId="2283AFC4" w14:textId="37BA80AE" w:rsidR="00A23253" w:rsidRDefault="00A23253" w:rsidP="00E67C7D">
      <w:pPr>
        <w:spacing w:after="0" w:line="480" w:lineRule="auto"/>
        <w:jc w:val="both"/>
        <w:rPr>
          <w:rFonts w:ascii="Arial" w:hAnsi="Arial" w:cs="Arial"/>
          <w:color w:val="auto"/>
          <w:sz w:val="24"/>
          <w:szCs w:val="24"/>
        </w:rPr>
      </w:pPr>
    </w:p>
    <w:p w14:paraId="08E7547A" w14:textId="77777777" w:rsidR="00A23253" w:rsidRPr="00991EDB" w:rsidRDefault="00A23253" w:rsidP="00E67C7D">
      <w:pPr>
        <w:spacing w:after="0" w:line="480" w:lineRule="auto"/>
        <w:jc w:val="both"/>
        <w:rPr>
          <w:rFonts w:ascii="Arial" w:hAnsi="Arial" w:cs="Arial"/>
          <w:color w:val="auto"/>
          <w:sz w:val="24"/>
          <w:szCs w:val="24"/>
        </w:rPr>
      </w:pPr>
    </w:p>
    <w:p w14:paraId="4662EC72" w14:textId="61738351" w:rsidR="005325A7" w:rsidRDefault="000D5C91" w:rsidP="00E67C7D">
      <w:pPr>
        <w:spacing w:after="0" w:line="480" w:lineRule="auto"/>
        <w:jc w:val="both"/>
        <w:rPr>
          <w:rFonts w:ascii="Arial" w:hAnsi="Arial" w:cs="Arial"/>
          <w:color w:val="auto"/>
          <w:sz w:val="24"/>
          <w:szCs w:val="24"/>
        </w:rPr>
      </w:pPr>
      <w:r>
        <w:rPr>
          <w:rFonts w:ascii="Arial" w:hAnsi="Arial" w:cs="Arial"/>
          <w:color w:val="auto"/>
          <w:sz w:val="24"/>
          <w:szCs w:val="24"/>
        </w:rPr>
        <w:lastRenderedPageBreak/>
        <w:t>[16]</w:t>
      </w:r>
      <w:r w:rsidR="005325A7">
        <w:rPr>
          <w:rFonts w:ascii="Arial" w:hAnsi="Arial" w:cs="Arial"/>
          <w:color w:val="auto"/>
          <w:sz w:val="24"/>
          <w:szCs w:val="24"/>
        </w:rPr>
        <w:t xml:space="preserve"> LANJELOT</w:t>
      </w:r>
      <w:r>
        <w:rPr>
          <w:rFonts w:ascii="Arial" w:hAnsi="Arial" w:cs="Arial"/>
          <w:color w:val="auto"/>
          <w:sz w:val="24"/>
          <w:szCs w:val="24"/>
        </w:rPr>
        <w:t xml:space="preserve">, </w:t>
      </w:r>
      <w:r w:rsidR="005325A7" w:rsidRPr="005325A7">
        <w:rPr>
          <w:rFonts w:ascii="Arial" w:hAnsi="Arial" w:cs="Arial"/>
          <w:b/>
          <w:i/>
          <w:color w:val="auto"/>
          <w:sz w:val="24"/>
          <w:szCs w:val="24"/>
        </w:rPr>
        <w:t>GITHUB,</w:t>
      </w:r>
      <w:r w:rsidR="005325A7">
        <w:rPr>
          <w:rFonts w:ascii="Arial" w:hAnsi="Arial" w:cs="Arial"/>
          <w:color w:val="auto"/>
          <w:sz w:val="24"/>
          <w:szCs w:val="24"/>
        </w:rPr>
        <w:t xml:space="preserve"> </w:t>
      </w:r>
      <w:r w:rsidRPr="00F549A6">
        <w:rPr>
          <w:rFonts w:ascii="Arial" w:hAnsi="Arial" w:cs="Arial"/>
          <w:b/>
          <w:color w:val="auto"/>
          <w:sz w:val="24"/>
          <w:szCs w:val="24"/>
        </w:rPr>
        <w:t>Patator</w:t>
      </w:r>
      <w:r w:rsidR="00991EDB">
        <w:rPr>
          <w:rFonts w:ascii="Arial" w:hAnsi="Arial" w:cs="Arial"/>
          <w:color w:val="auto"/>
          <w:sz w:val="24"/>
          <w:szCs w:val="24"/>
        </w:rPr>
        <w:t>,</w:t>
      </w:r>
      <w:r w:rsidR="00F549A6">
        <w:rPr>
          <w:rFonts w:ascii="Arial" w:hAnsi="Arial" w:cs="Arial"/>
          <w:color w:val="auto"/>
          <w:sz w:val="24"/>
          <w:szCs w:val="24"/>
        </w:rPr>
        <w:t xml:space="preserve"> </w:t>
      </w:r>
      <w:r w:rsidR="00991EDB">
        <w:rPr>
          <w:rFonts w:ascii="Arial" w:hAnsi="Arial" w:cs="Arial"/>
          <w:color w:val="auto"/>
          <w:sz w:val="24"/>
          <w:szCs w:val="24"/>
        </w:rPr>
        <w:t>2012.</w:t>
      </w:r>
      <w:r w:rsidR="004A33AC">
        <w:rPr>
          <w:rFonts w:ascii="Arial" w:hAnsi="Arial" w:cs="Arial"/>
          <w:color w:val="auto"/>
          <w:sz w:val="24"/>
          <w:szCs w:val="24"/>
        </w:rPr>
        <w:t xml:space="preserve"> Disponível em:  </w:t>
      </w:r>
    </w:p>
    <w:p w14:paraId="3DC849FF" w14:textId="7D3DC95D" w:rsidR="00991EDB" w:rsidRPr="00991EDB" w:rsidRDefault="00991EDB" w:rsidP="00E67C7D">
      <w:pPr>
        <w:spacing w:after="0" w:line="480" w:lineRule="auto"/>
        <w:jc w:val="both"/>
        <w:rPr>
          <w:rFonts w:ascii="Arial" w:hAnsi="Arial" w:cs="Arial"/>
          <w:color w:val="auto"/>
          <w:sz w:val="24"/>
          <w:szCs w:val="24"/>
        </w:rPr>
      </w:pPr>
      <w:r w:rsidRPr="00991EDB">
        <w:rPr>
          <w:rFonts w:ascii="Arial" w:hAnsi="Arial" w:cs="Arial"/>
          <w:color w:val="auto"/>
          <w:sz w:val="24"/>
          <w:szCs w:val="24"/>
        </w:rPr>
        <w:t>&lt;</w:t>
      </w:r>
      <w:r w:rsidR="005325A7" w:rsidRPr="005325A7">
        <w:t xml:space="preserve"> </w:t>
      </w:r>
      <w:proofErr w:type="gramStart"/>
      <w:r w:rsidR="005325A7" w:rsidRPr="005325A7">
        <w:rPr>
          <w:rFonts w:ascii="Arial" w:hAnsi="Arial" w:cs="Arial"/>
          <w:color w:val="auto"/>
          <w:sz w:val="24"/>
          <w:szCs w:val="24"/>
        </w:rPr>
        <w:t>https://github.com/lanjelot/patator</w:t>
      </w:r>
      <w:proofErr w:type="gramEnd"/>
      <w:r w:rsidR="005325A7" w:rsidRPr="005325A7">
        <w:rPr>
          <w:rFonts w:ascii="Arial" w:hAnsi="Arial" w:cs="Arial"/>
          <w:color w:val="auto"/>
          <w:sz w:val="24"/>
          <w:szCs w:val="24"/>
        </w:rPr>
        <w:t xml:space="preserve"> </w:t>
      </w:r>
      <w:r w:rsidRPr="00991EDB">
        <w:rPr>
          <w:rFonts w:ascii="Arial" w:hAnsi="Arial" w:cs="Arial"/>
          <w:color w:val="auto"/>
          <w:sz w:val="24"/>
          <w:szCs w:val="24"/>
        </w:rPr>
        <w:t>&gt;.</w:t>
      </w:r>
    </w:p>
    <w:p w14:paraId="2BCA9923" w14:textId="47063D27" w:rsidR="009A617A" w:rsidRDefault="00D6333B"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 xml:space="preserve">Acesso em: 07 abr. </w:t>
      </w:r>
      <w:r w:rsidR="00991EDB" w:rsidRPr="00EA5607">
        <w:rPr>
          <w:rFonts w:ascii="Arial" w:hAnsi="Arial" w:cs="Arial"/>
          <w:color w:val="auto"/>
          <w:sz w:val="24"/>
          <w:szCs w:val="24"/>
          <w:lang w:val="en-US"/>
        </w:rPr>
        <w:t>2022</w:t>
      </w:r>
    </w:p>
    <w:p w14:paraId="5564ED70" w14:textId="77777777" w:rsidR="00A23253" w:rsidRPr="00EA5607" w:rsidRDefault="00A23253" w:rsidP="00E67C7D">
      <w:pPr>
        <w:spacing w:after="0" w:line="480" w:lineRule="auto"/>
        <w:jc w:val="both"/>
        <w:rPr>
          <w:rFonts w:ascii="Arial" w:hAnsi="Arial" w:cs="Arial"/>
          <w:color w:val="auto"/>
          <w:sz w:val="24"/>
          <w:szCs w:val="24"/>
          <w:lang w:val="en-US"/>
        </w:rPr>
      </w:pPr>
    </w:p>
    <w:p w14:paraId="02C25C30" w14:textId="7281EE8E" w:rsidR="003F786F" w:rsidRPr="00F1647B" w:rsidRDefault="003F786F" w:rsidP="00E67C7D">
      <w:pPr>
        <w:spacing w:after="0" w:line="480" w:lineRule="auto"/>
        <w:jc w:val="both"/>
        <w:rPr>
          <w:rFonts w:ascii="Arial" w:hAnsi="Arial" w:cs="Arial"/>
          <w:color w:val="auto"/>
          <w:sz w:val="24"/>
          <w:szCs w:val="24"/>
        </w:rPr>
      </w:pPr>
      <w:r w:rsidRPr="003F786F">
        <w:rPr>
          <w:rFonts w:ascii="Arial" w:hAnsi="Arial" w:cs="Arial"/>
          <w:color w:val="auto"/>
          <w:sz w:val="24"/>
          <w:szCs w:val="24"/>
          <w:lang w:val="en-US"/>
        </w:rPr>
        <w:t>[17] HE</w:t>
      </w:r>
      <w:r w:rsidR="007A2858">
        <w:rPr>
          <w:rFonts w:ascii="Arial" w:hAnsi="Arial" w:cs="Arial"/>
          <w:color w:val="auto"/>
          <w:sz w:val="24"/>
          <w:szCs w:val="24"/>
          <w:lang w:val="en-US"/>
        </w:rPr>
        <w:t>A</w:t>
      </w:r>
      <w:r w:rsidRPr="003F786F">
        <w:rPr>
          <w:rFonts w:ascii="Arial" w:hAnsi="Arial" w:cs="Arial"/>
          <w:color w:val="auto"/>
          <w:sz w:val="24"/>
          <w:szCs w:val="24"/>
          <w:lang w:val="en-US"/>
        </w:rPr>
        <w:t xml:space="preserve">RTBLEED, </w:t>
      </w:r>
      <w:r w:rsidRPr="00840F00">
        <w:rPr>
          <w:rFonts w:ascii="Arial" w:hAnsi="Arial" w:cs="Arial"/>
          <w:b/>
          <w:i/>
          <w:color w:val="auto"/>
          <w:sz w:val="24"/>
          <w:szCs w:val="24"/>
          <w:lang w:val="en-US"/>
        </w:rPr>
        <w:t>The HeartBleed Bug</w:t>
      </w:r>
      <w:r w:rsidR="003D4E38">
        <w:rPr>
          <w:rFonts w:ascii="Arial" w:hAnsi="Arial" w:cs="Arial"/>
          <w:color w:val="auto"/>
          <w:sz w:val="24"/>
          <w:szCs w:val="24"/>
          <w:lang w:val="en-US"/>
        </w:rPr>
        <w:t xml:space="preserve">, 2022. </w:t>
      </w:r>
      <w:r w:rsidRPr="00F1647B">
        <w:rPr>
          <w:rFonts w:ascii="Arial" w:hAnsi="Arial" w:cs="Arial"/>
          <w:color w:val="auto"/>
          <w:sz w:val="24"/>
          <w:szCs w:val="24"/>
        </w:rPr>
        <w:t xml:space="preserve">Disponível em: </w:t>
      </w:r>
    </w:p>
    <w:p w14:paraId="3285AA26" w14:textId="2FD952EF" w:rsidR="003F786F" w:rsidRPr="00C955B8"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Pr>
          <w:rFonts w:ascii="Arial" w:hAnsi="Arial" w:cs="Arial"/>
          <w:color w:val="auto"/>
          <w:sz w:val="24"/>
          <w:szCs w:val="24"/>
        </w:rPr>
        <w:t>https://heartbleed.com/</w:t>
      </w:r>
      <w:proofErr w:type="gramEnd"/>
      <w:r>
        <w:rPr>
          <w:rFonts w:ascii="Arial" w:hAnsi="Arial" w:cs="Arial"/>
          <w:color w:val="auto"/>
          <w:sz w:val="24"/>
          <w:szCs w:val="24"/>
        </w:rPr>
        <w:t xml:space="preserve">&gt;. </w:t>
      </w:r>
      <w:r w:rsidR="003F786F" w:rsidRPr="00C955B8">
        <w:rPr>
          <w:rFonts w:ascii="Arial" w:hAnsi="Arial" w:cs="Arial"/>
          <w:color w:val="auto"/>
          <w:sz w:val="24"/>
          <w:szCs w:val="24"/>
          <w:lang w:val="en-US"/>
        </w:rPr>
        <w:t>Acesso em: 07</w:t>
      </w:r>
      <w:r w:rsidR="00E87D22" w:rsidRPr="00C955B8">
        <w:rPr>
          <w:rFonts w:ascii="Arial" w:hAnsi="Arial" w:cs="Arial"/>
          <w:color w:val="auto"/>
          <w:sz w:val="24"/>
          <w:szCs w:val="24"/>
          <w:lang w:val="en-US"/>
        </w:rPr>
        <w:t xml:space="preserve"> abr. </w:t>
      </w:r>
      <w:r w:rsidR="003F786F" w:rsidRPr="00C955B8">
        <w:rPr>
          <w:rFonts w:ascii="Arial" w:hAnsi="Arial" w:cs="Arial"/>
          <w:color w:val="auto"/>
          <w:sz w:val="24"/>
          <w:szCs w:val="24"/>
          <w:lang w:val="en-US"/>
        </w:rPr>
        <w:t>2022</w:t>
      </w:r>
    </w:p>
    <w:p w14:paraId="3F4F75CA" w14:textId="77777777" w:rsidR="00A23253" w:rsidRPr="00C955B8" w:rsidRDefault="00A23253" w:rsidP="00E67C7D">
      <w:pPr>
        <w:spacing w:after="0" w:line="480" w:lineRule="auto"/>
        <w:jc w:val="both"/>
        <w:rPr>
          <w:rFonts w:ascii="Arial" w:hAnsi="Arial" w:cs="Arial"/>
          <w:color w:val="auto"/>
          <w:sz w:val="24"/>
          <w:szCs w:val="24"/>
          <w:lang w:val="en-US"/>
        </w:rPr>
      </w:pPr>
    </w:p>
    <w:p w14:paraId="36F05922" w14:textId="1873E2FC" w:rsidR="003F786F" w:rsidRDefault="00023E4C" w:rsidP="00E67C7D">
      <w:pPr>
        <w:spacing w:after="0" w:line="480" w:lineRule="auto"/>
        <w:jc w:val="both"/>
        <w:rPr>
          <w:rFonts w:ascii="Arial" w:hAnsi="Arial" w:cs="Arial"/>
          <w:color w:val="auto"/>
          <w:sz w:val="24"/>
          <w:szCs w:val="24"/>
          <w:lang w:val="en-US"/>
        </w:rPr>
      </w:pPr>
      <w:r w:rsidRPr="00023E4C">
        <w:rPr>
          <w:rFonts w:ascii="Arial" w:hAnsi="Arial" w:cs="Arial"/>
          <w:color w:val="auto"/>
          <w:sz w:val="24"/>
          <w:szCs w:val="24"/>
          <w:lang w:val="en-US"/>
        </w:rPr>
        <w:t xml:space="preserve">[18] METASPLOIT, </w:t>
      </w:r>
      <w:r w:rsidRPr="002C04EF">
        <w:rPr>
          <w:rFonts w:ascii="Arial" w:hAnsi="Arial" w:cs="Arial"/>
          <w:b/>
          <w:i/>
          <w:color w:val="auto"/>
          <w:sz w:val="24"/>
          <w:szCs w:val="24"/>
          <w:lang w:val="en-US"/>
        </w:rPr>
        <w:t xml:space="preserve">The World´s Most Used Penetration Testing </w:t>
      </w:r>
      <w:r w:rsidR="0060459C" w:rsidRPr="002C04EF">
        <w:rPr>
          <w:rFonts w:ascii="Arial" w:hAnsi="Arial" w:cs="Arial"/>
          <w:b/>
          <w:i/>
          <w:color w:val="auto"/>
          <w:sz w:val="24"/>
          <w:szCs w:val="24"/>
          <w:lang w:val="en-US"/>
        </w:rPr>
        <w:t>F</w:t>
      </w:r>
      <w:r w:rsidRPr="002C04EF">
        <w:rPr>
          <w:rFonts w:ascii="Arial" w:hAnsi="Arial" w:cs="Arial"/>
          <w:b/>
          <w:i/>
          <w:color w:val="auto"/>
          <w:sz w:val="24"/>
          <w:szCs w:val="24"/>
          <w:lang w:val="en-US"/>
        </w:rPr>
        <w:t>ramework</w:t>
      </w:r>
      <w:r>
        <w:rPr>
          <w:rFonts w:ascii="Arial" w:hAnsi="Arial" w:cs="Arial"/>
          <w:color w:val="auto"/>
          <w:sz w:val="24"/>
          <w:szCs w:val="24"/>
          <w:lang w:val="en-US"/>
        </w:rPr>
        <w:t>, 2022.</w:t>
      </w:r>
    </w:p>
    <w:p w14:paraId="5F43DE5C" w14:textId="0EA14A65" w:rsidR="00023E4C"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23E4C">
        <w:rPr>
          <w:rFonts w:ascii="Arial" w:hAnsi="Arial" w:cs="Arial"/>
          <w:color w:val="auto"/>
          <w:sz w:val="24"/>
          <w:szCs w:val="24"/>
        </w:rPr>
        <w:t>&lt;https://www.metasploit.com</w:t>
      </w:r>
      <w:r>
        <w:rPr>
          <w:rFonts w:ascii="Arial" w:hAnsi="Arial" w:cs="Arial"/>
          <w:color w:val="auto"/>
          <w:sz w:val="24"/>
          <w:szCs w:val="24"/>
        </w:rPr>
        <w:t xml:space="preserve">/&gt;. </w:t>
      </w:r>
      <w:r w:rsidR="007A2858" w:rsidRPr="00F1647B">
        <w:rPr>
          <w:rFonts w:ascii="Arial" w:hAnsi="Arial" w:cs="Arial"/>
          <w:color w:val="auto"/>
          <w:sz w:val="24"/>
          <w:szCs w:val="24"/>
          <w:lang w:val="en-US"/>
        </w:rPr>
        <w:t>Acesso em: 08</w:t>
      </w:r>
      <w:r w:rsidR="00104B17" w:rsidRPr="00F1647B">
        <w:rPr>
          <w:rFonts w:ascii="Arial" w:hAnsi="Arial" w:cs="Arial"/>
          <w:color w:val="auto"/>
          <w:sz w:val="24"/>
          <w:szCs w:val="24"/>
          <w:lang w:val="en-US"/>
        </w:rPr>
        <w:t xml:space="preserve"> abr. </w:t>
      </w:r>
      <w:r w:rsidR="00023E4C" w:rsidRPr="00F1647B">
        <w:rPr>
          <w:rFonts w:ascii="Arial" w:hAnsi="Arial" w:cs="Arial"/>
          <w:color w:val="auto"/>
          <w:sz w:val="24"/>
          <w:szCs w:val="24"/>
          <w:lang w:val="en-US"/>
        </w:rPr>
        <w:t>2022</w:t>
      </w:r>
    </w:p>
    <w:p w14:paraId="5CAFBA7D" w14:textId="77777777" w:rsidR="00A23253" w:rsidRPr="00F1647B" w:rsidRDefault="00A23253" w:rsidP="00E67C7D">
      <w:pPr>
        <w:spacing w:after="0" w:line="480" w:lineRule="auto"/>
        <w:jc w:val="both"/>
        <w:rPr>
          <w:rFonts w:ascii="Arial" w:hAnsi="Arial" w:cs="Arial"/>
          <w:color w:val="auto"/>
          <w:sz w:val="24"/>
          <w:szCs w:val="24"/>
          <w:lang w:val="en-US"/>
        </w:rPr>
      </w:pPr>
    </w:p>
    <w:p w14:paraId="127A3BD9" w14:textId="1A4070E8" w:rsidR="00186A60" w:rsidRPr="003D4E38" w:rsidRDefault="00D81097" w:rsidP="00E67C7D">
      <w:pPr>
        <w:spacing w:after="0" w:line="480" w:lineRule="auto"/>
        <w:jc w:val="both"/>
        <w:rPr>
          <w:rFonts w:ascii="Arial" w:hAnsi="Arial" w:cs="Arial"/>
          <w:color w:val="auto"/>
          <w:sz w:val="24"/>
          <w:szCs w:val="24"/>
        </w:rPr>
      </w:pPr>
      <w:r w:rsidRPr="00F1647B">
        <w:rPr>
          <w:rFonts w:ascii="Arial" w:hAnsi="Arial" w:cs="Arial"/>
          <w:color w:val="auto"/>
          <w:sz w:val="24"/>
          <w:szCs w:val="24"/>
          <w:lang w:val="en-US"/>
        </w:rPr>
        <w:t xml:space="preserve">[19] CISCO PRESS, </w:t>
      </w:r>
      <w:r w:rsidR="00186A60" w:rsidRPr="00F1647B">
        <w:rPr>
          <w:rFonts w:ascii="Arial" w:hAnsi="Arial" w:cs="Arial"/>
          <w:b/>
          <w:i/>
          <w:color w:val="auto"/>
          <w:sz w:val="24"/>
          <w:szCs w:val="24"/>
          <w:lang w:val="en-US"/>
        </w:rPr>
        <w:t>Penetration Testing and Network Defense: Performing Host Reconnaissance</w:t>
      </w:r>
      <w:r w:rsidR="00186A60" w:rsidRPr="00F1647B">
        <w:rPr>
          <w:rFonts w:ascii="Arial" w:hAnsi="Arial" w:cs="Arial"/>
          <w:color w:val="auto"/>
          <w:sz w:val="24"/>
          <w:szCs w:val="24"/>
          <w:lang w:val="en-US"/>
        </w:rPr>
        <w:t>, 2022.</w:t>
      </w:r>
      <w:r w:rsidR="003D4E38" w:rsidRPr="00F1647B">
        <w:rPr>
          <w:rFonts w:ascii="Arial" w:hAnsi="Arial" w:cs="Arial"/>
          <w:color w:val="auto"/>
          <w:sz w:val="24"/>
          <w:szCs w:val="24"/>
          <w:lang w:val="en-US"/>
        </w:rPr>
        <w:t xml:space="preserve"> </w:t>
      </w:r>
      <w:r w:rsidR="00186A60" w:rsidRPr="00EA5607">
        <w:rPr>
          <w:rFonts w:ascii="Arial" w:hAnsi="Arial" w:cs="Arial"/>
          <w:color w:val="auto"/>
          <w:sz w:val="24"/>
          <w:szCs w:val="24"/>
        </w:rPr>
        <w:t xml:space="preserve">Disponível em: </w:t>
      </w:r>
    </w:p>
    <w:p w14:paraId="1A8E0013" w14:textId="728CA76F" w:rsidR="004D49F6" w:rsidRDefault="00186A60" w:rsidP="00E67C7D">
      <w:pPr>
        <w:spacing w:after="0" w:line="480" w:lineRule="auto"/>
        <w:jc w:val="both"/>
        <w:rPr>
          <w:rFonts w:ascii="Arial" w:hAnsi="Arial" w:cs="Arial"/>
          <w:color w:val="auto"/>
          <w:sz w:val="24"/>
          <w:szCs w:val="24"/>
        </w:rPr>
      </w:pPr>
      <w:r>
        <w:rPr>
          <w:rFonts w:ascii="Arial" w:hAnsi="Arial" w:cs="Arial"/>
          <w:color w:val="auto"/>
          <w:sz w:val="24"/>
          <w:szCs w:val="24"/>
        </w:rPr>
        <w:t>&lt;</w:t>
      </w:r>
      <w:r w:rsidRPr="00186A60">
        <w:rPr>
          <w:rFonts w:ascii="Arial" w:hAnsi="Arial" w:cs="Arial"/>
          <w:color w:val="auto"/>
          <w:sz w:val="24"/>
          <w:szCs w:val="24"/>
        </w:rPr>
        <w:t>https://www.ciscopress.com/articles/article.asp?p=469623&amp;seqNum=4</w:t>
      </w:r>
      <w:r w:rsidR="003D4E38">
        <w:rPr>
          <w:rFonts w:ascii="Arial" w:hAnsi="Arial" w:cs="Arial"/>
          <w:color w:val="auto"/>
          <w:sz w:val="24"/>
          <w:szCs w:val="24"/>
        </w:rPr>
        <w:t>/&gt;.</w:t>
      </w:r>
      <w:r w:rsidR="00F23276">
        <w:rPr>
          <w:rFonts w:ascii="Arial" w:hAnsi="Arial" w:cs="Arial"/>
          <w:color w:val="auto"/>
          <w:sz w:val="24"/>
          <w:szCs w:val="24"/>
        </w:rPr>
        <w:t xml:space="preserve">Acesso em: 08 abr. </w:t>
      </w:r>
      <w:r w:rsidRPr="003D4E38">
        <w:rPr>
          <w:rFonts w:ascii="Arial" w:hAnsi="Arial" w:cs="Arial"/>
          <w:color w:val="auto"/>
          <w:sz w:val="24"/>
          <w:szCs w:val="24"/>
        </w:rPr>
        <w:t>2022</w:t>
      </w:r>
    </w:p>
    <w:p w14:paraId="1900388D" w14:textId="77777777" w:rsidR="00A23253" w:rsidRPr="003D4E38" w:rsidRDefault="00A23253" w:rsidP="00E67C7D">
      <w:pPr>
        <w:spacing w:after="0" w:line="480" w:lineRule="auto"/>
        <w:jc w:val="both"/>
        <w:rPr>
          <w:rFonts w:ascii="Arial" w:hAnsi="Arial" w:cs="Arial"/>
          <w:color w:val="auto"/>
          <w:sz w:val="24"/>
          <w:szCs w:val="24"/>
        </w:rPr>
      </w:pPr>
    </w:p>
    <w:p w14:paraId="407C157A" w14:textId="33344A49" w:rsidR="004D49F6" w:rsidRDefault="004D49F6" w:rsidP="00E67C7D">
      <w:pPr>
        <w:spacing w:after="0" w:line="480" w:lineRule="auto"/>
        <w:jc w:val="both"/>
        <w:rPr>
          <w:rFonts w:ascii="Arial" w:hAnsi="Arial" w:cs="Arial"/>
          <w:color w:val="auto"/>
          <w:sz w:val="24"/>
          <w:szCs w:val="24"/>
        </w:rPr>
      </w:pPr>
      <w:r w:rsidRPr="003D4E38">
        <w:rPr>
          <w:rFonts w:ascii="Arial" w:hAnsi="Arial" w:cs="Arial"/>
          <w:color w:val="auto"/>
          <w:sz w:val="24"/>
          <w:szCs w:val="24"/>
          <w:lang w:val="en-US"/>
        </w:rPr>
        <w:t xml:space="preserve">[20] TECHBEACON, </w:t>
      </w:r>
      <w:proofErr w:type="gramStart"/>
      <w:r w:rsidRPr="003D4E38">
        <w:rPr>
          <w:rFonts w:ascii="Arial" w:hAnsi="Arial" w:cs="Arial"/>
          <w:b/>
          <w:i/>
          <w:color w:val="auto"/>
          <w:sz w:val="24"/>
          <w:szCs w:val="24"/>
          <w:lang w:val="en-US"/>
        </w:rPr>
        <w:t>Ho</w:t>
      </w:r>
      <w:r w:rsidRPr="00B119A4">
        <w:rPr>
          <w:rFonts w:ascii="Arial" w:hAnsi="Arial" w:cs="Arial"/>
          <w:b/>
          <w:i/>
          <w:color w:val="auto"/>
          <w:sz w:val="24"/>
          <w:szCs w:val="24"/>
          <w:lang w:val="en-US"/>
        </w:rPr>
        <w:t>w</w:t>
      </w:r>
      <w:proofErr w:type="gramEnd"/>
      <w:r w:rsidRPr="00B119A4">
        <w:rPr>
          <w:rFonts w:ascii="Arial" w:hAnsi="Arial" w:cs="Arial"/>
          <w:b/>
          <w:i/>
          <w:color w:val="auto"/>
          <w:sz w:val="24"/>
          <w:szCs w:val="24"/>
          <w:lang w:val="en-US"/>
        </w:rPr>
        <w:t xml:space="preserve"> to </w:t>
      </w:r>
      <w:r w:rsidR="003B261B" w:rsidRPr="00B119A4">
        <w:rPr>
          <w:rFonts w:ascii="Arial" w:hAnsi="Arial" w:cs="Arial"/>
          <w:b/>
          <w:i/>
          <w:color w:val="auto"/>
          <w:sz w:val="24"/>
          <w:szCs w:val="24"/>
          <w:lang w:val="en-US"/>
        </w:rPr>
        <w:t>scale</w:t>
      </w:r>
      <w:r w:rsidRPr="00B119A4">
        <w:rPr>
          <w:rFonts w:ascii="Arial" w:hAnsi="Arial" w:cs="Arial"/>
          <w:b/>
          <w:i/>
          <w:color w:val="auto"/>
          <w:sz w:val="24"/>
          <w:szCs w:val="24"/>
          <w:lang w:val="en-US"/>
        </w:rPr>
        <w:t xml:space="preserve"> Your Web Application Security Testing </w:t>
      </w:r>
      <w:r w:rsidR="00F23276" w:rsidRPr="00B119A4">
        <w:rPr>
          <w:rFonts w:ascii="Arial" w:hAnsi="Arial" w:cs="Arial"/>
          <w:b/>
          <w:i/>
          <w:color w:val="auto"/>
          <w:sz w:val="24"/>
          <w:szCs w:val="24"/>
          <w:lang w:val="en-US"/>
        </w:rPr>
        <w:t>with</w:t>
      </w:r>
      <w:r w:rsidRPr="00B119A4">
        <w:rPr>
          <w:rFonts w:ascii="Arial" w:hAnsi="Arial" w:cs="Arial"/>
          <w:b/>
          <w:i/>
          <w:color w:val="auto"/>
          <w:sz w:val="24"/>
          <w:szCs w:val="24"/>
          <w:lang w:val="en-US"/>
        </w:rPr>
        <w:t xml:space="preserve"> Selenium</w:t>
      </w:r>
      <w:r>
        <w:rPr>
          <w:rFonts w:ascii="Arial" w:hAnsi="Arial" w:cs="Arial"/>
          <w:color w:val="auto"/>
          <w:sz w:val="24"/>
          <w:szCs w:val="24"/>
          <w:lang w:val="en-US"/>
        </w:rPr>
        <w:t xml:space="preserve">, 2022. </w:t>
      </w:r>
      <w:r w:rsidRPr="00EA5607">
        <w:rPr>
          <w:rFonts w:ascii="Arial" w:hAnsi="Arial" w:cs="Arial"/>
          <w:color w:val="auto"/>
          <w:sz w:val="24"/>
          <w:szCs w:val="24"/>
        </w:rPr>
        <w:t xml:space="preserve">Disponível em: </w:t>
      </w:r>
      <w:r>
        <w:rPr>
          <w:rFonts w:ascii="Arial" w:hAnsi="Arial" w:cs="Arial"/>
          <w:color w:val="auto"/>
          <w:sz w:val="24"/>
          <w:szCs w:val="24"/>
        </w:rPr>
        <w:t>&lt;</w:t>
      </w:r>
      <w:r w:rsidRPr="004D49F6">
        <w:rPr>
          <w:rFonts w:ascii="Arial" w:hAnsi="Arial" w:cs="Arial"/>
          <w:color w:val="auto"/>
          <w:sz w:val="24"/>
          <w:szCs w:val="24"/>
        </w:rPr>
        <w:t>https://techbeacon.com/security/how-scale-your-web-app-security-testing-selenium</w:t>
      </w:r>
      <w:r w:rsidRPr="00EA5607">
        <w:rPr>
          <w:rFonts w:ascii="Arial" w:hAnsi="Arial" w:cs="Arial"/>
          <w:color w:val="auto"/>
          <w:sz w:val="24"/>
          <w:szCs w:val="24"/>
        </w:rPr>
        <w:t>/&gt;.</w:t>
      </w:r>
      <w:r w:rsidR="00B12A75">
        <w:rPr>
          <w:rFonts w:ascii="Arial" w:hAnsi="Arial" w:cs="Arial"/>
          <w:color w:val="auto"/>
          <w:sz w:val="24"/>
          <w:szCs w:val="24"/>
        </w:rPr>
        <w:t xml:space="preserve"> </w:t>
      </w:r>
      <w:r>
        <w:rPr>
          <w:rFonts w:ascii="Arial" w:hAnsi="Arial" w:cs="Arial"/>
          <w:color w:val="auto"/>
          <w:sz w:val="24"/>
          <w:szCs w:val="24"/>
        </w:rPr>
        <w:t>Acesso em: 08</w:t>
      </w:r>
      <w:r w:rsidR="00B12A75">
        <w:rPr>
          <w:rFonts w:ascii="Arial" w:hAnsi="Arial" w:cs="Arial"/>
          <w:color w:val="auto"/>
          <w:sz w:val="24"/>
          <w:szCs w:val="24"/>
        </w:rPr>
        <w:t xml:space="preserve"> abr. </w:t>
      </w:r>
      <w:r w:rsidRPr="00991EDB">
        <w:rPr>
          <w:rFonts w:ascii="Arial" w:hAnsi="Arial" w:cs="Arial"/>
          <w:color w:val="auto"/>
          <w:sz w:val="24"/>
          <w:szCs w:val="24"/>
        </w:rPr>
        <w:t>2022</w:t>
      </w:r>
    </w:p>
    <w:p w14:paraId="7812AAA2" w14:textId="77777777" w:rsidR="00A23253" w:rsidRDefault="00A23253" w:rsidP="00E67C7D">
      <w:pPr>
        <w:spacing w:after="0" w:line="480" w:lineRule="auto"/>
        <w:jc w:val="both"/>
        <w:rPr>
          <w:rFonts w:ascii="Arial" w:hAnsi="Arial" w:cs="Arial"/>
          <w:color w:val="auto"/>
          <w:sz w:val="24"/>
          <w:szCs w:val="24"/>
        </w:rPr>
      </w:pPr>
    </w:p>
    <w:p w14:paraId="06C16940" w14:textId="2840C590" w:rsidR="00AE77EA" w:rsidRPr="00BD15BB" w:rsidRDefault="000E0973" w:rsidP="00E67C7D">
      <w:pPr>
        <w:spacing w:after="0" w:line="480" w:lineRule="auto"/>
        <w:jc w:val="both"/>
        <w:rPr>
          <w:rFonts w:ascii="Arial" w:hAnsi="Arial" w:cs="Arial"/>
          <w:color w:val="auto"/>
          <w:sz w:val="24"/>
          <w:szCs w:val="24"/>
        </w:rPr>
      </w:pPr>
      <w:r w:rsidRPr="00BD15BB">
        <w:rPr>
          <w:rFonts w:ascii="Arial" w:hAnsi="Arial" w:cs="Arial"/>
          <w:color w:val="auto"/>
          <w:sz w:val="24"/>
          <w:szCs w:val="24"/>
        </w:rPr>
        <w:t xml:space="preserve">[21] CANADIAN INSTITUTE FOR CYBERSECURTY, </w:t>
      </w:r>
      <w:r w:rsidRPr="00BD15BB">
        <w:rPr>
          <w:rFonts w:ascii="Arial" w:hAnsi="Arial" w:cs="Arial"/>
          <w:b/>
          <w:i/>
          <w:color w:val="auto"/>
          <w:sz w:val="24"/>
          <w:szCs w:val="24"/>
        </w:rPr>
        <w:t>CICFlowMeter</w:t>
      </w:r>
      <w:r w:rsidRPr="00BD15BB">
        <w:rPr>
          <w:rFonts w:ascii="Arial" w:hAnsi="Arial" w:cs="Arial"/>
          <w:color w:val="auto"/>
          <w:sz w:val="24"/>
          <w:szCs w:val="24"/>
        </w:rPr>
        <w:t>, 2022.</w:t>
      </w:r>
    </w:p>
    <w:p w14:paraId="35A9C87D" w14:textId="6F7CE4D2" w:rsidR="000E0973" w:rsidRDefault="003D4E3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 xml:space="preserve">Disponível em: </w:t>
      </w:r>
      <w:r w:rsidR="000E0973">
        <w:rPr>
          <w:rFonts w:ascii="Arial" w:hAnsi="Arial" w:cs="Arial"/>
          <w:color w:val="auto"/>
          <w:sz w:val="24"/>
          <w:szCs w:val="24"/>
        </w:rPr>
        <w:t>&lt;</w:t>
      </w:r>
      <w:r w:rsidR="000E0973" w:rsidRPr="000E0973">
        <w:rPr>
          <w:rFonts w:ascii="Arial" w:hAnsi="Arial" w:cs="Arial"/>
          <w:color w:val="auto"/>
          <w:sz w:val="24"/>
          <w:szCs w:val="24"/>
        </w:rPr>
        <w:t>https://www.unb.ca/cic/research/applications.html</w:t>
      </w:r>
      <w:r>
        <w:rPr>
          <w:rFonts w:ascii="Arial" w:hAnsi="Arial" w:cs="Arial"/>
          <w:color w:val="auto"/>
          <w:sz w:val="24"/>
          <w:szCs w:val="24"/>
        </w:rPr>
        <w:t xml:space="preserve">&gt;. </w:t>
      </w:r>
      <w:r w:rsidR="00BD6D27">
        <w:rPr>
          <w:rFonts w:ascii="Arial" w:hAnsi="Arial" w:cs="Arial"/>
          <w:color w:val="auto"/>
          <w:sz w:val="24"/>
          <w:szCs w:val="24"/>
          <w:lang w:val="en-US"/>
        </w:rPr>
        <w:t xml:space="preserve">Acesso em: 08 abr. </w:t>
      </w:r>
      <w:r w:rsidR="000E0973" w:rsidRPr="008C290B">
        <w:rPr>
          <w:rFonts w:ascii="Arial" w:hAnsi="Arial" w:cs="Arial"/>
          <w:color w:val="auto"/>
          <w:sz w:val="24"/>
          <w:szCs w:val="24"/>
          <w:lang w:val="en-US"/>
        </w:rPr>
        <w:t>2022</w:t>
      </w:r>
    </w:p>
    <w:p w14:paraId="25634839" w14:textId="77777777" w:rsidR="00A23253" w:rsidRPr="003D4E38" w:rsidRDefault="00A23253" w:rsidP="00E67C7D">
      <w:pPr>
        <w:spacing w:after="0" w:line="480" w:lineRule="auto"/>
        <w:jc w:val="both"/>
        <w:rPr>
          <w:rFonts w:ascii="Arial" w:hAnsi="Arial" w:cs="Arial"/>
          <w:color w:val="auto"/>
          <w:sz w:val="24"/>
          <w:szCs w:val="24"/>
          <w:lang w:val="en-US"/>
        </w:rPr>
      </w:pPr>
    </w:p>
    <w:p w14:paraId="7F5306BC" w14:textId="1AC459A0" w:rsidR="00B80645" w:rsidRDefault="00B80645" w:rsidP="00E67C7D">
      <w:pPr>
        <w:spacing w:after="0" w:line="480" w:lineRule="auto"/>
        <w:jc w:val="both"/>
        <w:rPr>
          <w:rFonts w:ascii="Arial" w:hAnsi="Arial" w:cs="Arial"/>
          <w:color w:val="auto"/>
          <w:sz w:val="24"/>
          <w:szCs w:val="24"/>
        </w:rPr>
      </w:pPr>
      <w:r w:rsidRPr="00B80645">
        <w:rPr>
          <w:rFonts w:ascii="Arial" w:hAnsi="Arial" w:cs="Arial"/>
          <w:color w:val="auto"/>
          <w:sz w:val="24"/>
          <w:szCs w:val="24"/>
          <w:lang w:val="en-US"/>
        </w:rPr>
        <w:lastRenderedPageBreak/>
        <w:t xml:space="preserve">[22] BSD, </w:t>
      </w:r>
      <w:r w:rsidRPr="003A550E">
        <w:rPr>
          <w:rFonts w:ascii="Arial" w:hAnsi="Arial" w:cs="Arial"/>
          <w:i/>
          <w:color w:val="auto"/>
          <w:sz w:val="24"/>
          <w:szCs w:val="24"/>
          <w:lang w:val="en-US"/>
        </w:rPr>
        <w:t>Berkeley Software Distribution</w:t>
      </w:r>
      <w:r w:rsidRPr="00B80645">
        <w:rPr>
          <w:rFonts w:ascii="Arial" w:hAnsi="Arial" w:cs="Arial"/>
          <w:color w:val="auto"/>
          <w:sz w:val="24"/>
          <w:szCs w:val="24"/>
          <w:lang w:val="en-US"/>
        </w:rPr>
        <w:t xml:space="preserve">, </w:t>
      </w:r>
      <w:r w:rsidRPr="003A550E">
        <w:rPr>
          <w:rFonts w:ascii="Arial" w:hAnsi="Arial" w:cs="Arial"/>
          <w:b/>
          <w:i/>
          <w:color w:val="auto"/>
          <w:sz w:val="24"/>
          <w:szCs w:val="24"/>
          <w:lang w:val="en-US"/>
        </w:rPr>
        <w:t>Metrics and Scoring: Quantifying the Quality of Predictions</w:t>
      </w:r>
      <w:r>
        <w:rPr>
          <w:rFonts w:ascii="Arial" w:hAnsi="Arial" w:cs="Arial"/>
          <w:color w:val="auto"/>
          <w:sz w:val="24"/>
          <w:szCs w:val="24"/>
          <w:lang w:val="en-US"/>
        </w:rPr>
        <w:t>, 2022.</w:t>
      </w:r>
      <w:r w:rsidR="00B14A84">
        <w:rPr>
          <w:rFonts w:ascii="Arial" w:hAnsi="Arial" w:cs="Arial"/>
          <w:color w:val="auto"/>
          <w:sz w:val="24"/>
          <w:szCs w:val="24"/>
          <w:lang w:val="en-US"/>
        </w:rPr>
        <w:t xml:space="preserve"> </w:t>
      </w:r>
      <w:r w:rsidR="003D4E38" w:rsidRPr="00B14A84">
        <w:rPr>
          <w:rFonts w:ascii="Arial" w:hAnsi="Arial" w:cs="Arial"/>
          <w:color w:val="auto"/>
          <w:sz w:val="24"/>
          <w:szCs w:val="24"/>
        </w:rPr>
        <w:t xml:space="preserve">Disponível em:  </w:t>
      </w:r>
      <w:r w:rsidRPr="00B14A84">
        <w:rPr>
          <w:rFonts w:ascii="Arial" w:hAnsi="Arial" w:cs="Arial"/>
          <w:color w:val="auto"/>
          <w:sz w:val="24"/>
          <w:szCs w:val="24"/>
        </w:rPr>
        <w:t>&lt;https://scikit-learn.org/stable/modules/model_evaluation.html</w:t>
      </w:r>
      <w:r w:rsidR="003D4E38" w:rsidRPr="00B14A84">
        <w:rPr>
          <w:rFonts w:ascii="Arial" w:hAnsi="Arial" w:cs="Arial"/>
          <w:color w:val="auto"/>
          <w:sz w:val="24"/>
          <w:szCs w:val="24"/>
        </w:rPr>
        <w:t xml:space="preserve">&gt;. </w:t>
      </w:r>
      <w:r>
        <w:rPr>
          <w:rFonts w:ascii="Arial" w:hAnsi="Arial" w:cs="Arial"/>
          <w:color w:val="auto"/>
          <w:sz w:val="24"/>
          <w:szCs w:val="24"/>
        </w:rPr>
        <w:t>Acesso em: 11</w:t>
      </w:r>
      <w:r w:rsidR="00D608E6">
        <w:rPr>
          <w:rFonts w:ascii="Arial" w:hAnsi="Arial" w:cs="Arial"/>
          <w:color w:val="auto"/>
          <w:sz w:val="24"/>
          <w:szCs w:val="24"/>
        </w:rPr>
        <w:t xml:space="preserve"> abr. </w:t>
      </w:r>
      <w:r w:rsidRPr="00991EDB">
        <w:rPr>
          <w:rFonts w:ascii="Arial" w:hAnsi="Arial" w:cs="Arial"/>
          <w:color w:val="auto"/>
          <w:sz w:val="24"/>
          <w:szCs w:val="24"/>
        </w:rPr>
        <w:t>2022</w:t>
      </w:r>
    </w:p>
    <w:p w14:paraId="79AEFD81" w14:textId="77777777" w:rsidR="00A23253" w:rsidRPr="00B14A84" w:rsidRDefault="00A23253" w:rsidP="00E67C7D">
      <w:pPr>
        <w:spacing w:after="0" w:line="480" w:lineRule="auto"/>
        <w:jc w:val="both"/>
        <w:rPr>
          <w:rFonts w:ascii="Arial" w:hAnsi="Arial" w:cs="Arial"/>
          <w:color w:val="auto"/>
          <w:sz w:val="24"/>
          <w:szCs w:val="24"/>
        </w:rPr>
      </w:pPr>
    </w:p>
    <w:p w14:paraId="495742D6" w14:textId="0AFC5CCE" w:rsidR="00B13E76" w:rsidRPr="00F1647B" w:rsidRDefault="000B3442" w:rsidP="00E67C7D">
      <w:pPr>
        <w:spacing w:after="0" w:line="480" w:lineRule="auto"/>
        <w:jc w:val="both"/>
        <w:rPr>
          <w:rFonts w:ascii="Arial" w:hAnsi="Arial" w:cs="Arial"/>
          <w:color w:val="auto"/>
          <w:sz w:val="24"/>
          <w:szCs w:val="24"/>
        </w:rPr>
      </w:pPr>
      <w:r w:rsidRPr="00D572A7">
        <w:rPr>
          <w:rFonts w:ascii="Arial" w:hAnsi="Arial" w:cs="Arial"/>
          <w:color w:val="auto"/>
          <w:sz w:val="24"/>
          <w:szCs w:val="24"/>
        </w:rPr>
        <w:t xml:space="preserve"> [23</w:t>
      </w:r>
      <w:r w:rsidR="00B13E76" w:rsidRPr="00D572A7">
        <w:rPr>
          <w:rFonts w:ascii="Arial" w:hAnsi="Arial" w:cs="Arial"/>
          <w:color w:val="auto"/>
          <w:sz w:val="24"/>
          <w:szCs w:val="24"/>
        </w:rPr>
        <w:t xml:space="preserve">] </w:t>
      </w:r>
      <w:r w:rsidR="002A55BC">
        <w:rPr>
          <w:rFonts w:ascii="Arial" w:hAnsi="Arial" w:cs="Arial"/>
          <w:color w:val="auto"/>
          <w:sz w:val="24"/>
          <w:szCs w:val="24"/>
        </w:rPr>
        <w:t>SHARAT, Shandra.</w:t>
      </w:r>
      <w:r w:rsidR="008828F8" w:rsidRPr="00D572A7">
        <w:rPr>
          <w:rFonts w:ascii="Arial" w:hAnsi="Arial" w:cs="Arial"/>
          <w:color w:val="auto"/>
          <w:sz w:val="24"/>
          <w:szCs w:val="24"/>
        </w:rPr>
        <w:t xml:space="preserve"> </w:t>
      </w:r>
      <w:r w:rsidR="00F25CB8" w:rsidRPr="00F1647B">
        <w:rPr>
          <w:rFonts w:ascii="Arial" w:hAnsi="Arial" w:cs="Arial"/>
          <w:b/>
          <w:i/>
          <w:color w:val="auto"/>
          <w:sz w:val="24"/>
          <w:szCs w:val="24"/>
        </w:rPr>
        <w:t>Hamming Score for Multi-L</w:t>
      </w:r>
      <w:r w:rsidR="008828F8" w:rsidRPr="00F1647B">
        <w:rPr>
          <w:rFonts w:ascii="Arial" w:hAnsi="Arial" w:cs="Arial"/>
          <w:b/>
          <w:i/>
          <w:color w:val="auto"/>
          <w:sz w:val="24"/>
          <w:szCs w:val="24"/>
        </w:rPr>
        <w:t>abel Classification</w:t>
      </w:r>
      <w:r w:rsidR="008828F8" w:rsidRPr="00F1647B">
        <w:rPr>
          <w:rFonts w:ascii="Arial" w:hAnsi="Arial" w:cs="Arial"/>
          <w:color w:val="auto"/>
          <w:sz w:val="24"/>
          <w:szCs w:val="24"/>
        </w:rPr>
        <w:t>, 2022.</w:t>
      </w:r>
    </w:p>
    <w:p w14:paraId="51E7EA6F" w14:textId="77777777" w:rsidR="008828F8" w:rsidRPr="00EA5607" w:rsidRDefault="008828F8" w:rsidP="00E67C7D">
      <w:pPr>
        <w:spacing w:after="0" w:line="480" w:lineRule="auto"/>
        <w:jc w:val="both"/>
        <w:rPr>
          <w:rFonts w:ascii="Arial" w:hAnsi="Arial" w:cs="Arial"/>
          <w:color w:val="auto"/>
          <w:sz w:val="24"/>
          <w:szCs w:val="24"/>
        </w:rPr>
      </w:pPr>
      <w:r w:rsidRPr="00EA5607">
        <w:rPr>
          <w:rFonts w:ascii="Arial" w:hAnsi="Arial" w:cs="Arial"/>
          <w:color w:val="auto"/>
          <w:sz w:val="24"/>
          <w:szCs w:val="24"/>
        </w:rPr>
        <w:t xml:space="preserve">Disponível em: </w:t>
      </w:r>
    </w:p>
    <w:p w14:paraId="708B9421" w14:textId="45825120" w:rsidR="008828F8" w:rsidRDefault="008828F8" w:rsidP="00E67C7D">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Pr="008828F8">
        <w:rPr>
          <w:rFonts w:ascii="Arial" w:hAnsi="Arial" w:cs="Arial"/>
          <w:color w:val="auto"/>
          <w:sz w:val="24"/>
          <w:szCs w:val="24"/>
        </w:rPr>
        <w:t>https://www.linkedin.com/pulse/hamming-score-multi-label-classification-chandra-sharat/</w:t>
      </w:r>
      <w:proofErr w:type="gramEnd"/>
      <w:r w:rsidR="003D4E38">
        <w:rPr>
          <w:rFonts w:ascii="Arial" w:hAnsi="Arial" w:cs="Arial"/>
          <w:color w:val="auto"/>
          <w:sz w:val="24"/>
          <w:szCs w:val="24"/>
        </w:rPr>
        <w:t xml:space="preserve">&gt;. </w:t>
      </w:r>
      <w:r w:rsidRPr="00682BC5">
        <w:rPr>
          <w:rFonts w:ascii="Arial" w:hAnsi="Arial" w:cs="Arial"/>
          <w:color w:val="auto"/>
          <w:sz w:val="24"/>
          <w:szCs w:val="24"/>
          <w:lang w:val="en-US"/>
        </w:rPr>
        <w:t>Aces</w:t>
      </w:r>
      <w:r w:rsidR="00682BC5">
        <w:rPr>
          <w:rFonts w:ascii="Arial" w:hAnsi="Arial" w:cs="Arial"/>
          <w:color w:val="auto"/>
          <w:sz w:val="24"/>
          <w:szCs w:val="24"/>
          <w:lang w:val="en-US"/>
        </w:rPr>
        <w:t xml:space="preserve">so em: 12 abr. </w:t>
      </w:r>
      <w:r w:rsidRPr="00E811AA">
        <w:rPr>
          <w:rFonts w:ascii="Arial" w:hAnsi="Arial" w:cs="Arial"/>
          <w:color w:val="auto"/>
          <w:sz w:val="24"/>
          <w:szCs w:val="24"/>
          <w:lang w:val="en-US"/>
        </w:rPr>
        <w:t>2022</w:t>
      </w:r>
    </w:p>
    <w:p w14:paraId="336F007B" w14:textId="77777777" w:rsidR="00A23253" w:rsidRPr="00682BC5" w:rsidRDefault="00A23253" w:rsidP="00E67C7D">
      <w:pPr>
        <w:spacing w:after="0" w:line="480" w:lineRule="auto"/>
        <w:jc w:val="both"/>
        <w:rPr>
          <w:rFonts w:ascii="Arial" w:hAnsi="Arial" w:cs="Arial"/>
          <w:color w:val="auto"/>
          <w:sz w:val="24"/>
          <w:szCs w:val="24"/>
          <w:lang w:val="en-US"/>
        </w:rPr>
      </w:pPr>
    </w:p>
    <w:p w14:paraId="4B80201F" w14:textId="77777777" w:rsidR="009F360A" w:rsidRPr="00BD15BB" w:rsidRDefault="00E6247C" w:rsidP="009F360A">
      <w:pPr>
        <w:spacing w:after="0" w:line="480" w:lineRule="auto"/>
        <w:jc w:val="both"/>
        <w:rPr>
          <w:rFonts w:ascii="Arial" w:hAnsi="Arial" w:cs="Arial"/>
          <w:color w:val="auto"/>
          <w:sz w:val="24"/>
          <w:szCs w:val="24"/>
        </w:rPr>
      </w:pPr>
      <w:r w:rsidRPr="00E6247C">
        <w:rPr>
          <w:rFonts w:ascii="Arial" w:hAnsi="Arial" w:cs="Arial"/>
          <w:color w:val="auto"/>
          <w:sz w:val="24"/>
          <w:szCs w:val="24"/>
          <w:lang w:val="en-US"/>
        </w:rPr>
        <w:t>[24]</w:t>
      </w:r>
      <w:r>
        <w:rPr>
          <w:rFonts w:ascii="Arial" w:hAnsi="Arial" w:cs="Arial"/>
          <w:color w:val="auto"/>
          <w:sz w:val="24"/>
          <w:szCs w:val="24"/>
          <w:lang w:val="en-US"/>
        </w:rPr>
        <w:t xml:space="preserve"> </w:t>
      </w:r>
      <w:r w:rsidR="00E811AA" w:rsidRPr="00E6247C">
        <w:rPr>
          <w:rFonts w:ascii="Arial" w:hAnsi="Arial" w:cs="Arial"/>
          <w:color w:val="auto"/>
          <w:sz w:val="24"/>
          <w:szCs w:val="24"/>
          <w:lang w:val="en-US"/>
        </w:rPr>
        <w:t xml:space="preserve">KOHAVI, </w:t>
      </w:r>
      <w:r w:rsidR="002A55BC">
        <w:rPr>
          <w:rFonts w:ascii="Arial" w:hAnsi="Arial" w:cs="Arial"/>
          <w:color w:val="auto"/>
          <w:sz w:val="24"/>
          <w:szCs w:val="24"/>
          <w:lang w:val="en-US"/>
        </w:rPr>
        <w:t xml:space="preserve">R.; </w:t>
      </w:r>
      <w:r w:rsidR="00E811AA" w:rsidRPr="002A55BC">
        <w:rPr>
          <w:rFonts w:ascii="Arial" w:hAnsi="Arial" w:cs="Arial"/>
          <w:color w:val="auto"/>
          <w:sz w:val="24"/>
          <w:szCs w:val="24"/>
          <w:lang w:val="en-US"/>
        </w:rPr>
        <w:t>John</w:t>
      </w:r>
      <w:r w:rsidR="00E811AA" w:rsidRPr="00545C68">
        <w:rPr>
          <w:rFonts w:ascii="Arial" w:hAnsi="Arial" w:cs="Arial"/>
          <w:b/>
          <w:i/>
          <w:color w:val="auto"/>
          <w:sz w:val="24"/>
          <w:szCs w:val="24"/>
          <w:lang w:val="en-US"/>
        </w:rPr>
        <w:t xml:space="preserve">, </w:t>
      </w:r>
      <w:r w:rsidR="00E811AA" w:rsidRPr="002A55BC">
        <w:rPr>
          <w:rFonts w:ascii="Arial" w:hAnsi="Arial" w:cs="Arial"/>
          <w:color w:val="auto"/>
          <w:sz w:val="24"/>
          <w:szCs w:val="24"/>
          <w:lang w:val="en-US"/>
        </w:rPr>
        <w:t>G</w:t>
      </w:r>
      <w:r w:rsidR="00E811AA" w:rsidRPr="00545C68">
        <w:rPr>
          <w:rFonts w:ascii="Arial" w:hAnsi="Arial" w:cs="Arial"/>
          <w:b/>
          <w:i/>
          <w:color w:val="auto"/>
          <w:sz w:val="24"/>
          <w:szCs w:val="24"/>
          <w:lang w:val="en-US"/>
        </w:rPr>
        <w:t xml:space="preserve">. Wrappers for Feature Subset Selection. </w:t>
      </w:r>
      <w:r w:rsidR="00E811AA" w:rsidRPr="00BD15BB">
        <w:rPr>
          <w:rFonts w:ascii="Arial" w:hAnsi="Arial" w:cs="Arial"/>
          <w:b/>
          <w:i/>
          <w:color w:val="auto"/>
          <w:sz w:val="24"/>
          <w:szCs w:val="24"/>
        </w:rPr>
        <w:t>Artificial Intelligence</w:t>
      </w:r>
      <w:r w:rsidR="00E811AA" w:rsidRPr="00BD15BB">
        <w:rPr>
          <w:rFonts w:ascii="Arial" w:hAnsi="Arial" w:cs="Arial"/>
          <w:color w:val="auto"/>
          <w:sz w:val="24"/>
          <w:szCs w:val="24"/>
        </w:rPr>
        <w:t>, 1997.</w:t>
      </w:r>
      <w:r w:rsidR="009F360A" w:rsidRPr="00BD15BB">
        <w:rPr>
          <w:rFonts w:ascii="Arial" w:hAnsi="Arial" w:cs="Arial"/>
          <w:color w:val="auto"/>
          <w:sz w:val="24"/>
          <w:szCs w:val="24"/>
        </w:rPr>
        <w:t xml:space="preserve"> Disponível em: </w:t>
      </w:r>
    </w:p>
    <w:p w14:paraId="0D5D3103" w14:textId="698B5573" w:rsidR="009F360A" w:rsidRDefault="009F360A" w:rsidP="009F360A">
      <w:pPr>
        <w:spacing w:after="0" w:line="480" w:lineRule="auto"/>
        <w:jc w:val="both"/>
        <w:rPr>
          <w:rFonts w:ascii="Arial" w:hAnsi="Arial" w:cs="Arial"/>
          <w:color w:val="auto"/>
          <w:sz w:val="24"/>
          <w:szCs w:val="24"/>
          <w:lang w:val="en-US"/>
        </w:rPr>
      </w:pPr>
      <w:r w:rsidRPr="00BD15BB">
        <w:rPr>
          <w:rFonts w:ascii="Arial" w:hAnsi="Arial" w:cs="Arial"/>
          <w:color w:val="auto"/>
          <w:sz w:val="24"/>
          <w:szCs w:val="24"/>
        </w:rPr>
        <w:t>&lt;</w:t>
      </w:r>
      <w:r w:rsidRPr="00BD15BB">
        <w:t xml:space="preserve"> </w:t>
      </w:r>
      <w:proofErr w:type="gramStart"/>
      <w:r w:rsidRPr="00BD15BB">
        <w:rPr>
          <w:rFonts w:ascii="Arial" w:hAnsi="Arial" w:cs="Arial"/>
          <w:color w:val="auto"/>
          <w:sz w:val="24"/>
          <w:szCs w:val="24"/>
        </w:rPr>
        <w:t>https://ai.stanford.edu/~ronnyk/wrappersPrint.pdf</w:t>
      </w:r>
      <w:proofErr w:type="gramEnd"/>
      <w:r w:rsidRPr="00BD15BB">
        <w:rPr>
          <w:rFonts w:ascii="Arial" w:hAnsi="Arial" w:cs="Arial"/>
          <w:color w:val="auto"/>
          <w:sz w:val="24"/>
          <w:szCs w:val="24"/>
        </w:rPr>
        <w:t xml:space="preserve">&gt;. </w:t>
      </w:r>
      <w:r w:rsidRPr="00F1647B">
        <w:rPr>
          <w:rFonts w:ascii="Arial" w:hAnsi="Arial" w:cs="Arial"/>
          <w:color w:val="auto"/>
          <w:sz w:val="24"/>
          <w:szCs w:val="24"/>
          <w:lang w:val="en-US"/>
        </w:rPr>
        <w:t>Acesso em: 12 abr. 2022</w:t>
      </w:r>
    </w:p>
    <w:p w14:paraId="215A1BA2" w14:textId="77777777" w:rsidR="00A23253" w:rsidRPr="00F1647B" w:rsidRDefault="00A23253" w:rsidP="009F360A">
      <w:pPr>
        <w:spacing w:after="0" w:line="480" w:lineRule="auto"/>
        <w:jc w:val="both"/>
        <w:rPr>
          <w:rFonts w:ascii="Arial" w:hAnsi="Arial" w:cs="Arial"/>
          <w:color w:val="auto"/>
          <w:sz w:val="24"/>
          <w:szCs w:val="24"/>
          <w:lang w:val="en-US"/>
        </w:rPr>
      </w:pPr>
    </w:p>
    <w:p w14:paraId="7005C0E5" w14:textId="22A6CFF6" w:rsidR="00EF75CB" w:rsidRDefault="00545C68" w:rsidP="00E67C7D">
      <w:pPr>
        <w:suppressAutoHyphens w:val="0"/>
        <w:autoSpaceDE w:val="0"/>
        <w:autoSpaceDN w:val="0"/>
        <w:adjustRightInd w:val="0"/>
        <w:spacing w:after="0" w:line="480" w:lineRule="auto"/>
        <w:rPr>
          <w:rFonts w:ascii="Arial" w:hAnsi="Arial" w:cs="Arial"/>
          <w:color w:val="auto"/>
          <w:sz w:val="24"/>
          <w:szCs w:val="24"/>
          <w:lang w:val="en-US"/>
        </w:rPr>
      </w:pPr>
      <w:r>
        <w:rPr>
          <w:rFonts w:ascii="Arial" w:hAnsi="Arial" w:cs="Arial"/>
          <w:color w:val="auto"/>
          <w:sz w:val="24"/>
          <w:szCs w:val="24"/>
          <w:lang w:val="en-US"/>
        </w:rPr>
        <w:t xml:space="preserve">[25] HALL, M. A.; </w:t>
      </w:r>
      <w:r w:rsidR="009E762C">
        <w:rPr>
          <w:rFonts w:ascii="Arial" w:hAnsi="Arial" w:cs="Arial"/>
          <w:color w:val="auto"/>
          <w:sz w:val="24"/>
          <w:szCs w:val="24"/>
          <w:lang w:val="en-US"/>
        </w:rPr>
        <w:t>SMITH</w:t>
      </w:r>
      <w:r>
        <w:rPr>
          <w:rFonts w:ascii="Arial" w:hAnsi="Arial" w:cs="Arial"/>
          <w:color w:val="auto"/>
          <w:sz w:val="24"/>
          <w:szCs w:val="24"/>
          <w:lang w:val="en-US"/>
        </w:rPr>
        <w:t>, L. A;</w:t>
      </w:r>
      <w:r w:rsidR="009E762C" w:rsidRPr="009E762C">
        <w:rPr>
          <w:rFonts w:ascii="Arial" w:hAnsi="Arial" w:cs="Arial"/>
          <w:color w:val="auto"/>
          <w:sz w:val="24"/>
          <w:szCs w:val="24"/>
          <w:lang w:val="en-US"/>
        </w:rPr>
        <w:t xml:space="preserve"> </w:t>
      </w:r>
      <w:r w:rsidR="00997AE8" w:rsidRPr="00545C68">
        <w:rPr>
          <w:rFonts w:ascii="Arial" w:hAnsi="Arial" w:cs="Arial"/>
          <w:b/>
          <w:i/>
          <w:color w:val="auto"/>
          <w:sz w:val="24"/>
          <w:szCs w:val="24"/>
          <w:lang w:val="en-US"/>
        </w:rPr>
        <w:t>Feature Subset S</w:t>
      </w:r>
      <w:r w:rsidR="009E762C" w:rsidRPr="00545C68">
        <w:rPr>
          <w:rFonts w:ascii="Arial" w:hAnsi="Arial" w:cs="Arial"/>
          <w:b/>
          <w:i/>
          <w:color w:val="auto"/>
          <w:sz w:val="24"/>
          <w:szCs w:val="24"/>
          <w:lang w:val="en-US"/>
        </w:rPr>
        <w:t xml:space="preserve">election: </w:t>
      </w:r>
      <w:r w:rsidR="00C758EF" w:rsidRPr="00545C68">
        <w:rPr>
          <w:rFonts w:ascii="Arial" w:hAnsi="Arial" w:cs="Arial"/>
          <w:b/>
          <w:i/>
          <w:color w:val="auto"/>
          <w:sz w:val="24"/>
          <w:szCs w:val="24"/>
          <w:lang w:val="en-US"/>
        </w:rPr>
        <w:t>A</w:t>
      </w:r>
      <w:r w:rsidR="009E762C" w:rsidRPr="00545C68">
        <w:rPr>
          <w:rFonts w:ascii="Arial" w:hAnsi="Arial" w:cs="Arial"/>
          <w:b/>
          <w:i/>
          <w:color w:val="auto"/>
          <w:sz w:val="24"/>
          <w:szCs w:val="24"/>
          <w:lang w:val="en-US"/>
        </w:rPr>
        <w:t xml:space="preserve"> </w:t>
      </w:r>
      <w:r w:rsidR="00997AE8" w:rsidRPr="00545C68">
        <w:rPr>
          <w:rFonts w:ascii="Arial" w:hAnsi="Arial" w:cs="Arial"/>
          <w:b/>
          <w:i/>
          <w:color w:val="auto"/>
          <w:sz w:val="24"/>
          <w:szCs w:val="24"/>
          <w:lang w:val="en-US"/>
        </w:rPr>
        <w:t>Correlation Ba</w:t>
      </w:r>
      <w:r w:rsidR="009E762C" w:rsidRPr="00545C68">
        <w:rPr>
          <w:rFonts w:ascii="Arial" w:hAnsi="Arial" w:cs="Arial"/>
          <w:b/>
          <w:i/>
          <w:color w:val="auto"/>
          <w:sz w:val="24"/>
          <w:szCs w:val="24"/>
          <w:lang w:val="en-US"/>
        </w:rPr>
        <w:t>ased lterative</w:t>
      </w:r>
      <w:r w:rsidR="00997AE8" w:rsidRPr="00545C68">
        <w:rPr>
          <w:rFonts w:ascii="Arial" w:hAnsi="Arial" w:cs="Arial"/>
          <w:b/>
          <w:i/>
          <w:color w:val="auto"/>
          <w:sz w:val="24"/>
          <w:szCs w:val="24"/>
          <w:lang w:val="en-US"/>
        </w:rPr>
        <w:t xml:space="preserve"> A</w:t>
      </w:r>
      <w:r w:rsidR="009E762C" w:rsidRPr="00545C68">
        <w:rPr>
          <w:rFonts w:ascii="Arial" w:hAnsi="Arial" w:cs="Arial"/>
          <w:b/>
          <w:i/>
          <w:color w:val="auto"/>
          <w:sz w:val="24"/>
          <w:szCs w:val="24"/>
          <w:lang w:val="en-US"/>
        </w:rPr>
        <w:t>pproach. In Proc. of the International Conference on Neural Information Processing and Intelligent Information Systems</w:t>
      </w:r>
      <w:r w:rsidR="009E762C">
        <w:rPr>
          <w:rFonts w:ascii="Arial" w:hAnsi="Arial" w:cs="Arial"/>
          <w:color w:val="auto"/>
          <w:sz w:val="24"/>
          <w:szCs w:val="24"/>
          <w:lang w:val="en-US"/>
        </w:rPr>
        <w:t>, Springer, 1997.</w:t>
      </w:r>
    </w:p>
    <w:p w14:paraId="5BE0D9A4" w14:textId="14FC370A" w:rsidR="009F360A" w:rsidRDefault="009F360A" w:rsidP="009F360A">
      <w:pPr>
        <w:spacing w:after="0" w:line="480" w:lineRule="auto"/>
        <w:jc w:val="both"/>
        <w:rPr>
          <w:rFonts w:ascii="Arial" w:hAnsi="Arial" w:cs="Arial"/>
          <w:color w:val="auto"/>
          <w:sz w:val="24"/>
          <w:szCs w:val="24"/>
        </w:rPr>
      </w:pPr>
      <w:r w:rsidRPr="00EA5607">
        <w:rPr>
          <w:rFonts w:ascii="Arial" w:hAnsi="Arial" w:cs="Arial"/>
          <w:color w:val="auto"/>
          <w:sz w:val="24"/>
          <w:szCs w:val="24"/>
        </w:rPr>
        <w:t>Disponível e</w:t>
      </w:r>
      <w:r>
        <w:rPr>
          <w:rFonts w:ascii="Arial" w:hAnsi="Arial" w:cs="Arial"/>
          <w:color w:val="auto"/>
          <w:sz w:val="24"/>
          <w:szCs w:val="24"/>
        </w:rPr>
        <w:t>m: &lt;</w:t>
      </w:r>
      <w:r w:rsidRPr="009F360A">
        <w:t xml:space="preserve"> </w:t>
      </w:r>
      <w:r w:rsidRPr="009F360A">
        <w:rPr>
          <w:rFonts w:ascii="Arial" w:hAnsi="Arial" w:cs="Arial"/>
          <w:color w:val="auto"/>
          <w:sz w:val="24"/>
          <w:szCs w:val="24"/>
        </w:rPr>
        <w:t>https://researchcommons.waikato.ac.nz/handle/10289/1515</w:t>
      </w:r>
      <w:r>
        <w:rPr>
          <w:rFonts w:ascii="Arial" w:hAnsi="Arial" w:cs="Arial"/>
          <w:color w:val="auto"/>
          <w:sz w:val="24"/>
          <w:szCs w:val="24"/>
        </w:rPr>
        <w:t xml:space="preserve">&gt;. </w:t>
      </w:r>
      <w:r w:rsidRPr="009F360A">
        <w:rPr>
          <w:rFonts w:ascii="Arial" w:hAnsi="Arial" w:cs="Arial"/>
          <w:color w:val="auto"/>
          <w:sz w:val="24"/>
          <w:szCs w:val="24"/>
        </w:rPr>
        <w:t xml:space="preserve">Acesso em: 12 abr. </w:t>
      </w:r>
      <w:r>
        <w:rPr>
          <w:rFonts w:ascii="Arial" w:hAnsi="Arial" w:cs="Arial"/>
          <w:color w:val="auto"/>
          <w:sz w:val="24"/>
          <w:szCs w:val="24"/>
        </w:rPr>
        <w:t>2022</w:t>
      </w:r>
    </w:p>
    <w:p w14:paraId="2AD82A83" w14:textId="77777777" w:rsidR="00A23253" w:rsidRPr="009F360A" w:rsidRDefault="00A23253" w:rsidP="009F360A">
      <w:pPr>
        <w:spacing w:after="0" w:line="480" w:lineRule="auto"/>
        <w:jc w:val="both"/>
        <w:rPr>
          <w:rFonts w:ascii="Arial" w:hAnsi="Arial" w:cs="Arial"/>
          <w:color w:val="auto"/>
          <w:sz w:val="24"/>
          <w:szCs w:val="24"/>
        </w:rPr>
      </w:pPr>
    </w:p>
    <w:p w14:paraId="110FA8C8" w14:textId="04B33EF8" w:rsidR="00AF582C" w:rsidRDefault="00A93388" w:rsidP="00E67C7D">
      <w:pPr>
        <w:spacing w:after="0" w:line="480" w:lineRule="auto"/>
        <w:jc w:val="both"/>
        <w:rPr>
          <w:rFonts w:ascii="Arial" w:hAnsi="Arial" w:cs="Arial"/>
          <w:color w:val="auto"/>
          <w:sz w:val="24"/>
          <w:szCs w:val="24"/>
        </w:rPr>
      </w:pPr>
      <w:r w:rsidRPr="00A81596">
        <w:rPr>
          <w:rFonts w:ascii="Arial" w:hAnsi="Arial" w:cs="Arial"/>
          <w:color w:val="auto"/>
          <w:sz w:val="24"/>
          <w:szCs w:val="24"/>
        </w:rPr>
        <w:t>[26] MESQUI</w:t>
      </w:r>
      <w:r w:rsidR="003D4E38">
        <w:rPr>
          <w:rFonts w:ascii="Arial" w:hAnsi="Arial" w:cs="Arial"/>
          <w:color w:val="auto"/>
          <w:sz w:val="24"/>
          <w:szCs w:val="24"/>
        </w:rPr>
        <w:t>TA, Ricardo.</w:t>
      </w:r>
      <w:r w:rsidR="00545C68">
        <w:rPr>
          <w:rFonts w:ascii="Arial" w:hAnsi="Arial" w:cs="Arial"/>
          <w:color w:val="auto"/>
          <w:sz w:val="24"/>
          <w:szCs w:val="24"/>
        </w:rPr>
        <w:t xml:space="preserve"> </w:t>
      </w:r>
      <w:r w:rsidR="00545C68" w:rsidRPr="00545C68">
        <w:rPr>
          <w:rFonts w:ascii="Arial" w:hAnsi="Arial" w:cs="Arial"/>
          <w:b/>
          <w:color w:val="auto"/>
          <w:sz w:val="24"/>
          <w:szCs w:val="24"/>
        </w:rPr>
        <w:t>Árvores de Decisão -</w:t>
      </w:r>
      <w:r w:rsidRPr="00545C68">
        <w:rPr>
          <w:rFonts w:ascii="Arial" w:hAnsi="Arial" w:cs="Arial"/>
          <w:b/>
          <w:color w:val="auto"/>
          <w:sz w:val="24"/>
          <w:szCs w:val="24"/>
        </w:rPr>
        <w:t xml:space="preserve"> Material de Apoio</w:t>
      </w:r>
      <w:r w:rsidRPr="00A81596">
        <w:rPr>
          <w:rFonts w:ascii="Arial" w:hAnsi="Arial" w:cs="Arial"/>
          <w:color w:val="auto"/>
          <w:sz w:val="24"/>
          <w:szCs w:val="24"/>
        </w:rPr>
        <w:t>, Unicarioca, 2021.</w:t>
      </w:r>
    </w:p>
    <w:p w14:paraId="6B8368F6" w14:textId="77777777" w:rsidR="00A23253" w:rsidRPr="00A81596" w:rsidRDefault="00A23253" w:rsidP="00E67C7D">
      <w:pPr>
        <w:spacing w:after="0" w:line="480" w:lineRule="auto"/>
        <w:jc w:val="both"/>
        <w:rPr>
          <w:rFonts w:ascii="Arial" w:hAnsi="Arial" w:cs="Arial"/>
          <w:color w:val="auto"/>
          <w:sz w:val="24"/>
          <w:szCs w:val="24"/>
        </w:rPr>
      </w:pPr>
    </w:p>
    <w:p w14:paraId="79012033" w14:textId="5F9931F1" w:rsidR="00A93388" w:rsidRPr="00A81596" w:rsidRDefault="00DC6749" w:rsidP="00E67C7D">
      <w:pPr>
        <w:spacing w:after="0" w:line="480" w:lineRule="auto"/>
        <w:jc w:val="both"/>
        <w:rPr>
          <w:rFonts w:ascii="Arial" w:hAnsi="Arial" w:cs="Arial"/>
          <w:color w:val="auto"/>
          <w:sz w:val="24"/>
          <w:szCs w:val="24"/>
        </w:rPr>
      </w:pPr>
      <w:r>
        <w:rPr>
          <w:rFonts w:ascii="Arial" w:hAnsi="Arial" w:cs="Arial"/>
          <w:color w:val="auto"/>
          <w:sz w:val="24"/>
          <w:szCs w:val="24"/>
        </w:rPr>
        <w:t>[27] BREIMAN, Leo;</w:t>
      </w:r>
      <w:r w:rsidR="005C35EC" w:rsidRPr="00A81596">
        <w:rPr>
          <w:rFonts w:ascii="Arial" w:hAnsi="Arial" w:cs="Arial"/>
          <w:color w:val="auto"/>
          <w:sz w:val="24"/>
          <w:szCs w:val="24"/>
        </w:rPr>
        <w:t xml:space="preserve"> </w:t>
      </w:r>
      <w:r w:rsidR="005C35EC" w:rsidRPr="00545C68">
        <w:rPr>
          <w:rFonts w:ascii="Arial" w:hAnsi="Arial" w:cs="Arial"/>
          <w:b/>
          <w:i/>
          <w:color w:val="auto"/>
          <w:sz w:val="24"/>
          <w:szCs w:val="24"/>
        </w:rPr>
        <w:t>Random Forests</w:t>
      </w:r>
      <w:r w:rsidR="005C35EC" w:rsidRPr="00A81596">
        <w:rPr>
          <w:rFonts w:ascii="Arial" w:hAnsi="Arial" w:cs="Arial"/>
          <w:color w:val="auto"/>
          <w:sz w:val="24"/>
          <w:szCs w:val="24"/>
        </w:rPr>
        <w:t>, 2001.</w:t>
      </w:r>
    </w:p>
    <w:p w14:paraId="47FAC83F" w14:textId="25B99191" w:rsidR="005C35EC" w:rsidRPr="00DC7061" w:rsidRDefault="003D4E38" w:rsidP="00E67C7D">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5C35EC" w:rsidRPr="00DC7061">
        <w:rPr>
          <w:rFonts w:ascii="Arial" w:hAnsi="Arial" w:cs="Arial"/>
          <w:color w:val="auto"/>
          <w:sz w:val="24"/>
          <w:szCs w:val="24"/>
        </w:rPr>
        <w:t>&lt; https://www.stat.berkeley.edu/~breiman/randomforest2001.pdf&gt;.</w:t>
      </w:r>
    </w:p>
    <w:p w14:paraId="7AE0E815" w14:textId="0CAAFAF6" w:rsidR="005C35EC" w:rsidRPr="00844C08" w:rsidRDefault="005C35EC" w:rsidP="00E67C7D">
      <w:pPr>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Acess</w:t>
      </w:r>
      <w:r w:rsidR="0068177D">
        <w:rPr>
          <w:rFonts w:ascii="Arial" w:hAnsi="Arial" w:cs="Arial"/>
          <w:color w:val="auto"/>
          <w:sz w:val="24"/>
          <w:szCs w:val="24"/>
          <w:lang w:val="en-US"/>
        </w:rPr>
        <w:t xml:space="preserve">o em: 12 abr. </w:t>
      </w:r>
      <w:r w:rsidRPr="00844C08">
        <w:rPr>
          <w:rFonts w:ascii="Arial" w:hAnsi="Arial" w:cs="Arial"/>
          <w:color w:val="auto"/>
          <w:sz w:val="24"/>
          <w:szCs w:val="24"/>
          <w:lang w:val="en-US"/>
        </w:rPr>
        <w:t>2022</w:t>
      </w:r>
    </w:p>
    <w:p w14:paraId="23B0A13C" w14:textId="42F4E9DB" w:rsidR="00844C08" w:rsidRPr="00F1647B" w:rsidRDefault="00844C08" w:rsidP="003D4E38">
      <w:pPr>
        <w:spacing w:after="0" w:line="480" w:lineRule="auto"/>
        <w:rPr>
          <w:rFonts w:ascii="Arial" w:hAnsi="Arial" w:cs="Arial"/>
          <w:color w:val="auto"/>
          <w:sz w:val="24"/>
          <w:szCs w:val="24"/>
        </w:rPr>
      </w:pPr>
      <w:r>
        <w:rPr>
          <w:rFonts w:ascii="Arial" w:hAnsi="Arial" w:cs="Arial"/>
          <w:color w:val="auto"/>
          <w:sz w:val="24"/>
          <w:szCs w:val="24"/>
          <w:lang w:val="en-US"/>
        </w:rPr>
        <w:lastRenderedPageBreak/>
        <w:t xml:space="preserve">[28] </w:t>
      </w:r>
      <w:r w:rsidRPr="00844C08">
        <w:rPr>
          <w:rFonts w:ascii="Arial" w:hAnsi="Arial" w:cs="Arial"/>
          <w:color w:val="auto"/>
          <w:sz w:val="24"/>
          <w:szCs w:val="24"/>
          <w:lang w:val="en-US"/>
        </w:rPr>
        <w:t xml:space="preserve">BSD, </w:t>
      </w:r>
      <w:r w:rsidRPr="007A62E0">
        <w:rPr>
          <w:rFonts w:ascii="Arial" w:hAnsi="Arial" w:cs="Arial"/>
          <w:i/>
          <w:color w:val="auto"/>
          <w:sz w:val="24"/>
          <w:szCs w:val="24"/>
          <w:lang w:val="en-US"/>
        </w:rPr>
        <w:t>Berkeley Software Distribution</w:t>
      </w:r>
      <w:r w:rsidRPr="00844C08">
        <w:rPr>
          <w:rFonts w:ascii="Arial" w:hAnsi="Arial" w:cs="Arial"/>
          <w:color w:val="auto"/>
          <w:sz w:val="24"/>
          <w:szCs w:val="24"/>
          <w:lang w:val="en-US"/>
        </w:rPr>
        <w:t xml:space="preserve">, </w:t>
      </w:r>
      <w:r w:rsidRPr="007A62E0">
        <w:rPr>
          <w:rFonts w:ascii="Arial" w:hAnsi="Arial" w:cs="Arial"/>
          <w:b/>
          <w:i/>
          <w:color w:val="auto"/>
          <w:sz w:val="24"/>
          <w:szCs w:val="24"/>
          <w:lang w:val="en-US"/>
        </w:rPr>
        <w:t>Class S</w:t>
      </w:r>
      <w:r w:rsidR="005E35AA" w:rsidRPr="007A62E0">
        <w:rPr>
          <w:rFonts w:ascii="Arial" w:hAnsi="Arial" w:cs="Arial"/>
          <w:b/>
          <w:i/>
          <w:color w:val="auto"/>
          <w:sz w:val="24"/>
          <w:szCs w:val="24"/>
          <w:lang w:val="en-US"/>
        </w:rPr>
        <w:t xml:space="preserve">klearn ensemble </w:t>
      </w:r>
      <w:r w:rsidRPr="007A62E0">
        <w:rPr>
          <w:rFonts w:ascii="Arial" w:hAnsi="Arial" w:cs="Arial"/>
          <w:b/>
          <w:i/>
          <w:color w:val="auto"/>
          <w:sz w:val="24"/>
          <w:szCs w:val="24"/>
          <w:lang w:val="en-US"/>
        </w:rPr>
        <w:t>R</w:t>
      </w:r>
      <w:r w:rsidR="005E35AA" w:rsidRPr="007A62E0">
        <w:rPr>
          <w:rFonts w:ascii="Arial" w:hAnsi="Arial" w:cs="Arial"/>
          <w:b/>
          <w:i/>
          <w:color w:val="auto"/>
          <w:sz w:val="24"/>
          <w:szCs w:val="24"/>
          <w:lang w:val="en-US"/>
        </w:rPr>
        <w:t xml:space="preserve">andom </w:t>
      </w:r>
      <w:r w:rsidRPr="007A62E0">
        <w:rPr>
          <w:rFonts w:ascii="Arial" w:hAnsi="Arial" w:cs="Arial"/>
          <w:b/>
          <w:i/>
          <w:color w:val="auto"/>
          <w:sz w:val="24"/>
          <w:szCs w:val="24"/>
          <w:lang w:val="en-US"/>
        </w:rPr>
        <w:t>Forest</w:t>
      </w:r>
      <w:r w:rsidR="005E35AA" w:rsidRPr="007A62E0">
        <w:rPr>
          <w:rFonts w:ascii="Arial" w:hAnsi="Arial" w:cs="Arial"/>
          <w:b/>
          <w:i/>
          <w:color w:val="auto"/>
          <w:sz w:val="24"/>
          <w:szCs w:val="24"/>
          <w:lang w:val="en-US"/>
        </w:rPr>
        <w:t xml:space="preserve"> </w:t>
      </w:r>
      <w:r w:rsidRPr="007A62E0">
        <w:rPr>
          <w:rFonts w:ascii="Arial" w:hAnsi="Arial" w:cs="Arial"/>
          <w:b/>
          <w:i/>
          <w:color w:val="auto"/>
          <w:sz w:val="24"/>
          <w:szCs w:val="24"/>
          <w:lang w:val="en-US"/>
        </w:rPr>
        <w:t>Regressor</w:t>
      </w:r>
      <w:r>
        <w:rPr>
          <w:rFonts w:ascii="Arial" w:hAnsi="Arial" w:cs="Arial"/>
          <w:color w:val="auto"/>
          <w:sz w:val="24"/>
          <w:szCs w:val="24"/>
          <w:lang w:val="en-US"/>
        </w:rPr>
        <w:t>, 2022.</w:t>
      </w:r>
      <w:r w:rsidR="003D4E38">
        <w:rPr>
          <w:rFonts w:ascii="Arial" w:hAnsi="Arial" w:cs="Arial"/>
          <w:color w:val="auto"/>
          <w:sz w:val="24"/>
          <w:szCs w:val="24"/>
          <w:lang w:val="en-US"/>
        </w:rPr>
        <w:t xml:space="preserve"> </w:t>
      </w:r>
      <w:r w:rsidRPr="00F1647B">
        <w:rPr>
          <w:rFonts w:ascii="Arial" w:hAnsi="Arial" w:cs="Arial"/>
          <w:color w:val="auto"/>
          <w:sz w:val="24"/>
          <w:szCs w:val="24"/>
        </w:rPr>
        <w:t xml:space="preserve">Disponível em: </w:t>
      </w:r>
    </w:p>
    <w:p w14:paraId="39A118DF" w14:textId="5D640D54" w:rsidR="00844C08" w:rsidRDefault="00844C08" w:rsidP="00E67C7D">
      <w:pPr>
        <w:spacing w:after="0" w:line="480" w:lineRule="auto"/>
        <w:jc w:val="both"/>
        <w:rPr>
          <w:rFonts w:ascii="Arial" w:hAnsi="Arial" w:cs="Arial"/>
          <w:color w:val="auto"/>
          <w:sz w:val="24"/>
          <w:szCs w:val="24"/>
          <w:lang w:val="en-US"/>
        </w:rPr>
      </w:pPr>
      <w:r w:rsidRPr="00F1647B">
        <w:rPr>
          <w:rFonts w:ascii="Arial" w:hAnsi="Arial" w:cs="Arial"/>
          <w:color w:val="auto"/>
          <w:sz w:val="24"/>
          <w:szCs w:val="24"/>
        </w:rPr>
        <w:t>&lt;</w:t>
      </w:r>
      <w:proofErr w:type="gramStart"/>
      <w:r w:rsidR="00107146" w:rsidRPr="00F1647B">
        <w:rPr>
          <w:rFonts w:ascii="Arial" w:hAnsi="Arial" w:cs="Arial"/>
          <w:color w:val="auto"/>
          <w:sz w:val="24"/>
          <w:szCs w:val="24"/>
        </w:rPr>
        <w:t>https://scikitlearn.org/0.16/modules/generated/sklearn.ensemble.RandomForestRegressor.html</w:t>
      </w:r>
      <w:proofErr w:type="gramEnd"/>
      <w:r w:rsidR="003D4E38" w:rsidRPr="00F1647B">
        <w:rPr>
          <w:rFonts w:ascii="Arial" w:hAnsi="Arial" w:cs="Arial"/>
          <w:color w:val="auto"/>
          <w:sz w:val="24"/>
          <w:szCs w:val="24"/>
        </w:rPr>
        <w:t xml:space="preserve">&gt;. </w:t>
      </w:r>
      <w:r w:rsidR="00D4794F" w:rsidRPr="00F1647B">
        <w:rPr>
          <w:rFonts w:ascii="Arial" w:hAnsi="Arial" w:cs="Arial"/>
          <w:color w:val="auto"/>
          <w:sz w:val="24"/>
          <w:szCs w:val="24"/>
          <w:lang w:val="en-US"/>
        </w:rPr>
        <w:t xml:space="preserve">Acesso em: 12 abr. </w:t>
      </w:r>
      <w:r w:rsidRPr="00F1647B">
        <w:rPr>
          <w:rFonts w:ascii="Arial" w:hAnsi="Arial" w:cs="Arial"/>
          <w:color w:val="auto"/>
          <w:sz w:val="24"/>
          <w:szCs w:val="24"/>
          <w:lang w:val="en-US"/>
        </w:rPr>
        <w:t>2022</w:t>
      </w:r>
    </w:p>
    <w:p w14:paraId="626026F5" w14:textId="77777777" w:rsidR="00A23253" w:rsidRPr="00F1647B" w:rsidRDefault="00A23253" w:rsidP="00E67C7D">
      <w:pPr>
        <w:spacing w:after="0" w:line="480" w:lineRule="auto"/>
        <w:jc w:val="both"/>
        <w:rPr>
          <w:rFonts w:ascii="Arial" w:hAnsi="Arial" w:cs="Arial"/>
          <w:color w:val="auto"/>
          <w:sz w:val="24"/>
          <w:szCs w:val="24"/>
          <w:lang w:val="en-US"/>
        </w:rPr>
      </w:pPr>
    </w:p>
    <w:p w14:paraId="54E5F6E2" w14:textId="2AD452CA" w:rsidR="00677E24" w:rsidRPr="00844C08" w:rsidRDefault="00C76DC9"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[29] XU, Frank.</w:t>
      </w:r>
      <w:r w:rsidR="00677E24">
        <w:rPr>
          <w:rFonts w:ascii="Arial" w:hAnsi="Arial" w:cs="Arial"/>
          <w:color w:val="auto"/>
          <w:sz w:val="24"/>
          <w:szCs w:val="24"/>
          <w:lang w:val="en-US"/>
        </w:rPr>
        <w:t xml:space="preserve"> </w:t>
      </w:r>
      <w:r w:rsidR="00677E24" w:rsidRPr="009722FB">
        <w:rPr>
          <w:rFonts w:ascii="Arial" w:hAnsi="Arial" w:cs="Arial"/>
          <w:b/>
          <w:i/>
          <w:color w:val="auto"/>
          <w:sz w:val="24"/>
          <w:szCs w:val="24"/>
          <w:lang w:val="en-US"/>
        </w:rPr>
        <w:t xml:space="preserve">Towards Data Science, </w:t>
      </w:r>
      <w:proofErr w:type="gramStart"/>
      <w:r w:rsidR="00677E24" w:rsidRPr="009722FB">
        <w:rPr>
          <w:rFonts w:ascii="Arial" w:hAnsi="Arial" w:cs="Arial"/>
          <w:b/>
          <w:i/>
          <w:color w:val="auto"/>
          <w:sz w:val="24"/>
          <w:szCs w:val="24"/>
          <w:lang w:val="en-US"/>
        </w:rPr>
        <w:t>Which</w:t>
      </w:r>
      <w:proofErr w:type="gramEnd"/>
      <w:r w:rsidR="00677E24" w:rsidRPr="009722FB">
        <w:rPr>
          <w:rFonts w:ascii="Arial" w:hAnsi="Arial" w:cs="Arial"/>
          <w:b/>
          <w:i/>
          <w:color w:val="auto"/>
          <w:sz w:val="24"/>
          <w:szCs w:val="24"/>
          <w:lang w:val="en-US"/>
        </w:rPr>
        <w:t xml:space="preserve"> one is more important? Be careful before you made deci</w:t>
      </w:r>
      <w:r w:rsidR="007A4577" w:rsidRPr="009722FB">
        <w:rPr>
          <w:rFonts w:ascii="Arial" w:hAnsi="Arial" w:cs="Arial"/>
          <w:b/>
          <w:i/>
          <w:color w:val="auto"/>
          <w:sz w:val="24"/>
          <w:szCs w:val="24"/>
          <w:lang w:val="en-US"/>
        </w:rPr>
        <w:t>sions with RandomForest</w:t>
      </w:r>
      <w:r w:rsidR="007A4577">
        <w:rPr>
          <w:rFonts w:ascii="Arial" w:hAnsi="Arial" w:cs="Arial"/>
          <w:color w:val="auto"/>
          <w:sz w:val="24"/>
          <w:szCs w:val="24"/>
          <w:lang w:val="en-US"/>
        </w:rPr>
        <w:t>, 2020</w:t>
      </w:r>
      <w:r w:rsidR="00677E24">
        <w:rPr>
          <w:rFonts w:ascii="Arial" w:hAnsi="Arial" w:cs="Arial"/>
          <w:color w:val="auto"/>
          <w:sz w:val="24"/>
          <w:szCs w:val="24"/>
          <w:lang w:val="en-US"/>
        </w:rPr>
        <w:t>.</w:t>
      </w:r>
      <w:r w:rsidR="003D4E38">
        <w:rPr>
          <w:rFonts w:ascii="Arial" w:hAnsi="Arial" w:cs="Arial"/>
          <w:color w:val="auto"/>
          <w:sz w:val="24"/>
          <w:szCs w:val="24"/>
          <w:lang w:val="en-US"/>
        </w:rPr>
        <w:t xml:space="preserve"> </w:t>
      </w:r>
      <w:r w:rsidR="00677E24" w:rsidRPr="00844C08">
        <w:rPr>
          <w:rFonts w:ascii="Arial" w:hAnsi="Arial" w:cs="Arial"/>
          <w:color w:val="auto"/>
          <w:sz w:val="24"/>
          <w:szCs w:val="24"/>
          <w:lang w:val="en-US"/>
        </w:rPr>
        <w:t xml:space="preserve">Disponível em: </w:t>
      </w:r>
    </w:p>
    <w:p w14:paraId="645FC622" w14:textId="4F0B7019" w:rsidR="00677E24" w:rsidRDefault="00677E24" w:rsidP="003D4E38">
      <w:pPr>
        <w:spacing w:after="0" w:line="480" w:lineRule="auto"/>
        <w:jc w:val="both"/>
        <w:rPr>
          <w:rFonts w:ascii="Arial" w:hAnsi="Arial" w:cs="Arial"/>
          <w:color w:val="auto"/>
          <w:sz w:val="24"/>
          <w:szCs w:val="24"/>
        </w:rPr>
      </w:pPr>
      <w:r w:rsidRPr="003D4E38">
        <w:rPr>
          <w:rFonts w:ascii="Arial" w:hAnsi="Arial" w:cs="Arial"/>
          <w:color w:val="auto"/>
          <w:sz w:val="24"/>
          <w:szCs w:val="24"/>
        </w:rPr>
        <w:t>&lt;</w:t>
      </w:r>
      <w:hyperlink r:id="rId62" w:history="1">
        <w:r w:rsidR="003D4E38" w:rsidRPr="00334BBF">
          <w:rPr>
            <w:rFonts w:ascii="Arial" w:hAnsi="Arial" w:cs="Arial"/>
            <w:color w:val="auto"/>
            <w:sz w:val="24"/>
            <w:szCs w:val="24"/>
          </w:rPr>
          <w:t>https://towardsdatascience.com/a-relook-on-random-forest-and-feature-importance-2467dfab5cca</w:t>
        </w:r>
      </w:hyperlink>
      <w:r w:rsidR="003D4E38" w:rsidRPr="003D4E38">
        <w:rPr>
          <w:rFonts w:ascii="Arial" w:hAnsi="Arial" w:cs="Arial"/>
          <w:color w:val="auto"/>
          <w:sz w:val="24"/>
          <w:szCs w:val="24"/>
        </w:rPr>
        <w:t xml:space="preserve">&gt; </w:t>
      </w:r>
      <w:r w:rsidR="002D0D39">
        <w:rPr>
          <w:rFonts w:ascii="Arial" w:hAnsi="Arial" w:cs="Arial"/>
          <w:color w:val="auto"/>
          <w:sz w:val="24"/>
          <w:szCs w:val="24"/>
        </w:rPr>
        <w:t xml:space="preserve">Acesso em: 12 abr. </w:t>
      </w:r>
      <w:r w:rsidRPr="00A81596">
        <w:rPr>
          <w:rFonts w:ascii="Arial" w:hAnsi="Arial" w:cs="Arial"/>
          <w:color w:val="auto"/>
          <w:sz w:val="24"/>
          <w:szCs w:val="24"/>
        </w:rPr>
        <w:t>2022</w:t>
      </w:r>
    </w:p>
    <w:p w14:paraId="04D83E23" w14:textId="77777777" w:rsidR="00A23253" w:rsidRPr="003D4E38" w:rsidRDefault="00A23253" w:rsidP="003D4E38">
      <w:pPr>
        <w:spacing w:after="0" w:line="480" w:lineRule="auto"/>
        <w:jc w:val="both"/>
        <w:rPr>
          <w:rFonts w:ascii="Arial" w:hAnsi="Arial" w:cs="Arial"/>
          <w:color w:val="auto"/>
          <w:sz w:val="24"/>
          <w:szCs w:val="24"/>
        </w:rPr>
      </w:pPr>
    </w:p>
    <w:p w14:paraId="7532BB30" w14:textId="60777A69" w:rsidR="00AB0740" w:rsidRPr="00AB0740" w:rsidRDefault="00F0442D" w:rsidP="00CC3E48">
      <w:pPr>
        <w:spacing w:after="0" w:line="480" w:lineRule="auto"/>
        <w:rPr>
          <w:rFonts w:ascii="Arial" w:hAnsi="Arial" w:cs="Arial"/>
          <w:color w:val="auto"/>
          <w:sz w:val="24"/>
          <w:szCs w:val="24"/>
        </w:rPr>
      </w:pPr>
      <w:r>
        <w:rPr>
          <w:rFonts w:ascii="Arial" w:hAnsi="Arial" w:cs="Arial"/>
          <w:color w:val="auto"/>
          <w:sz w:val="24"/>
          <w:szCs w:val="24"/>
        </w:rPr>
        <w:t>[30] ALGORÍ</w:t>
      </w:r>
      <w:r w:rsidR="00F82AD4">
        <w:rPr>
          <w:rFonts w:ascii="Arial" w:hAnsi="Arial" w:cs="Arial"/>
          <w:color w:val="auto"/>
          <w:sz w:val="24"/>
          <w:szCs w:val="24"/>
        </w:rPr>
        <w:t>TMOS E MACHIN</w:t>
      </w:r>
      <w:r w:rsidR="00AB0740" w:rsidRPr="00AB0740">
        <w:rPr>
          <w:rFonts w:ascii="Arial" w:hAnsi="Arial" w:cs="Arial"/>
          <w:color w:val="auto"/>
          <w:sz w:val="24"/>
          <w:szCs w:val="24"/>
        </w:rPr>
        <w:t xml:space="preserve">E LEARNING, </w:t>
      </w:r>
      <w:r>
        <w:rPr>
          <w:rFonts w:ascii="Arial" w:hAnsi="Arial" w:cs="Arial"/>
          <w:b/>
          <w:color w:val="auto"/>
          <w:sz w:val="24"/>
          <w:szCs w:val="24"/>
        </w:rPr>
        <w:t>K Vizinhos Mais Próximos, A</w:t>
      </w:r>
      <w:r w:rsidR="00AB0740" w:rsidRPr="00793AF7">
        <w:rPr>
          <w:rFonts w:ascii="Arial" w:hAnsi="Arial" w:cs="Arial"/>
          <w:b/>
          <w:color w:val="auto"/>
          <w:sz w:val="24"/>
          <w:szCs w:val="24"/>
        </w:rPr>
        <w:t>lgoritmos de Classificação</w:t>
      </w:r>
      <w:r w:rsidR="00CC3E48">
        <w:rPr>
          <w:rFonts w:ascii="Arial" w:hAnsi="Arial" w:cs="Arial"/>
          <w:color w:val="auto"/>
          <w:sz w:val="24"/>
          <w:szCs w:val="24"/>
        </w:rPr>
        <w:t>, 2022.</w:t>
      </w:r>
      <w:r w:rsidR="00AB0740" w:rsidRPr="00AB0740">
        <w:rPr>
          <w:rFonts w:ascii="Arial" w:hAnsi="Arial" w:cs="Arial"/>
          <w:color w:val="auto"/>
          <w:sz w:val="24"/>
          <w:szCs w:val="24"/>
        </w:rPr>
        <w:t xml:space="preserve">Disponível em: </w:t>
      </w:r>
    </w:p>
    <w:p w14:paraId="06C20412" w14:textId="39ACBCE7" w:rsidR="00AB0740" w:rsidRDefault="00AB0740" w:rsidP="00CC3E48">
      <w:pPr>
        <w:spacing w:after="0" w:line="480" w:lineRule="auto"/>
        <w:jc w:val="both"/>
        <w:rPr>
          <w:rFonts w:ascii="Arial" w:hAnsi="Arial" w:cs="Arial"/>
          <w:color w:val="auto"/>
          <w:sz w:val="24"/>
          <w:szCs w:val="24"/>
        </w:rPr>
      </w:pPr>
      <w:r>
        <w:rPr>
          <w:rFonts w:ascii="Arial" w:hAnsi="Arial" w:cs="Arial"/>
          <w:color w:val="auto"/>
          <w:sz w:val="24"/>
          <w:szCs w:val="24"/>
        </w:rPr>
        <w:t>&lt;</w:t>
      </w:r>
      <w:r w:rsidRPr="00AB0740">
        <w:rPr>
          <w:rFonts w:ascii="Arial" w:hAnsi="Arial" w:cs="Arial"/>
          <w:color w:val="auto"/>
          <w:sz w:val="24"/>
          <w:szCs w:val="24"/>
        </w:rPr>
        <w:t>https://aimlsite.wordpress.com/2018/01/05/k-vizinhos-mais-proximo</w:t>
      </w:r>
      <w:r w:rsidR="00CC3E48">
        <w:rPr>
          <w:rFonts w:ascii="Arial" w:hAnsi="Arial" w:cs="Arial"/>
          <w:color w:val="auto"/>
          <w:sz w:val="24"/>
          <w:szCs w:val="24"/>
        </w:rPr>
        <w:t>s-algoritmo-de-classificacao/&gt;.</w:t>
      </w:r>
      <w:r w:rsidR="00740397">
        <w:rPr>
          <w:rFonts w:ascii="Arial" w:hAnsi="Arial" w:cs="Arial"/>
          <w:color w:val="auto"/>
          <w:sz w:val="24"/>
          <w:szCs w:val="24"/>
        </w:rPr>
        <w:t xml:space="preserve">Acesso em: 22 abr. </w:t>
      </w:r>
      <w:r w:rsidRPr="00CC3E48">
        <w:rPr>
          <w:rFonts w:ascii="Arial" w:hAnsi="Arial" w:cs="Arial"/>
          <w:color w:val="auto"/>
          <w:sz w:val="24"/>
          <w:szCs w:val="24"/>
        </w:rPr>
        <w:t>2022</w:t>
      </w:r>
    </w:p>
    <w:p w14:paraId="32D7B67F" w14:textId="77777777" w:rsidR="00A23253" w:rsidRPr="00CC3E48" w:rsidRDefault="00A23253" w:rsidP="00CC3E48">
      <w:pPr>
        <w:spacing w:after="0" w:line="480" w:lineRule="auto"/>
        <w:jc w:val="both"/>
        <w:rPr>
          <w:rFonts w:ascii="Arial" w:hAnsi="Arial" w:cs="Arial"/>
          <w:color w:val="auto"/>
          <w:sz w:val="24"/>
          <w:szCs w:val="24"/>
        </w:rPr>
      </w:pPr>
    </w:p>
    <w:p w14:paraId="7CD94170" w14:textId="5B7A9C1C" w:rsidR="00677E24"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[31</w:t>
      </w:r>
      <w:r w:rsidR="00C76DC9">
        <w:rPr>
          <w:rFonts w:ascii="Arial" w:hAnsi="Arial" w:cs="Arial"/>
          <w:color w:val="auto"/>
          <w:sz w:val="24"/>
          <w:szCs w:val="24"/>
          <w:lang w:val="en-US"/>
        </w:rPr>
        <w:t>] MAIMOM, Oded; ROKACH, Lior.</w:t>
      </w:r>
      <w:r w:rsidR="00417BB0" w:rsidRPr="00417BB0">
        <w:rPr>
          <w:rFonts w:ascii="Arial" w:hAnsi="Arial" w:cs="Arial"/>
          <w:color w:val="auto"/>
          <w:sz w:val="24"/>
          <w:szCs w:val="24"/>
          <w:lang w:val="en-US"/>
        </w:rPr>
        <w:t xml:space="preserve"> </w:t>
      </w:r>
      <w:r w:rsidR="00417BB0" w:rsidRPr="00483C5A">
        <w:rPr>
          <w:rFonts w:ascii="Arial" w:hAnsi="Arial" w:cs="Arial"/>
          <w:b/>
          <w:i/>
          <w:color w:val="auto"/>
          <w:sz w:val="24"/>
          <w:szCs w:val="24"/>
          <w:lang w:val="en-US"/>
        </w:rPr>
        <w:t>Data Mining and Knowledge Discovey Handbook</w:t>
      </w:r>
      <w:r w:rsidR="00417BB0">
        <w:rPr>
          <w:rFonts w:ascii="Arial" w:hAnsi="Arial" w:cs="Arial"/>
          <w:color w:val="auto"/>
          <w:sz w:val="24"/>
          <w:szCs w:val="24"/>
          <w:lang w:val="en-US"/>
        </w:rPr>
        <w:t xml:space="preserve">, </w:t>
      </w:r>
      <w:r w:rsidR="00546AE8" w:rsidRPr="00546AE8">
        <w:rPr>
          <w:rFonts w:ascii="Arial" w:hAnsi="Arial" w:cs="Arial"/>
          <w:color w:val="auto"/>
          <w:sz w:val="24"/>
          <w:szCs w:val="24"/>
          <w:lang w:val="en-US"/>
        </w:rPr>
        <w:t>2.</w:t>
      </w:r>
      <w:r w:rsidR="00417BB0" w:rsidRPr="00546AE8">
        <w:rPr>
          <w:rFonts w:ascii="Arial" w:hAnsi="Arial" w:cs="Arial"/>
          <w:color w:val="auto"/>
          <w:sz w:val="24"/>
          <w:szCs w:val="24"/>
          <w:lang w:val="en-US"/>
        </w:rPr>
        <w:t xml:space="preserve"> </w:t>
      </w:r>
      <w:r w:rsidR="00546AE8" w:rsidRPr="00546AE8">
        <w:rPr>
          <w:rFonts w:ascii="Arial" w:hAnsi="Arial" w:cs="Arial"/>
          <w:color w:val="auto"/>
          <w:sz w:val="24"/>
          <w:szCs w:val="24"/>
          <w:lang w:val="en-US"/>
        </w:rPr>
        <w:t>Ed.</w:t>
      </w:r>
      <w:r w:rsidR="00483C5A">
        <w:rPr>
          <w:rFonts w:ascii="Arial" w:hAnsi="Arial" w:cs="Arial"/>
          <w:i/>
          <w:color w:val="auto"/>
          <w:sz w:val="24"/>
          <w:szCs w:val="24"/>
          <w:lang w:val="en-US"/>
        </w:rPr>
        <w:t>,</w:t>
      </w:r>
      <w:r w:rsidR="00417BB0">
        <w:rPr>
          <w:rFonts w:ascii="Arial" w:hAnsi="Arial" w:cs="Arial"/>
          <w:color w:val="auto"/>
          <w:sz w:val="24"/>
          <w:szCs w:val="24"/>
          <w:lang w:val="en-US"/>
        </w:rPr>
        <w:t xml:space="preserve"> </w:t>
      </w:r>
      <w:r w:rsidR="00C62B31">
        <w:rPr>
          <w:rFonts w:ascii="Arial" w:hAnsi="Arial" w:cs="Arial"/>
          <w:color w:val="auto"/>
          <w:sz w:val="24"/>
          <w:szCs w:val="24"/>
          <w:lang w:val="en-US"/>
        </w:rPr>
        <w:t xml:space="preserve">New York: </w:t>
      </w:r>
      <w:r w:rsidR="00417BB0">
        <w:rPr>
          <w:rFonts w:ascii="Arial" w:hAnsi="Arial" w:cs="Arial"/>
          <w:color w:val="auto"/>
          <w:sz w:val="24"/>
          <w:szCs w:val="24"/>
          <w:lang w:val="en-US"/>
        </w:rPr>
        <w:t>Springer, 2010.</w:t>
      </w:r>
    </w:p>
    <w:p w14:paraId="09C3C9C6" w14:textId="77777777" w:rsidR="00A23253" w:rsidRDefault="00A23253" w:rsidP="00E67C7D">
      <w:pPr>
        <w:spacing w:after="0" w:line="480" w:lineRule="auto"/>
        <w:jc w:val="both"/>
        <w:rPr>
          <w:rFonts w:ascii="Arial" w:hAnsi="Arial" w:cs="Arial"/>
          <w:color w:val="auto"/>
          <w:sz w:val="24"/>
          <w:szCs w:val="24"/>
          <w:lang w:val="en-US"/>
        </w:rPr>
      </w:pPr>
    </w:p>
    <w:p w14:paraId="5211B1C4" w14:textId="5957D67F" w:rsidR="00417BB0" w:rsidRDefault="00AB0740" w:rsidP="00E67C7D">
      <w:pPr>
        <w:spacing w:after="0" w:line="480" w:lineRule="auto"/>
        <w:jc w:val="both"/>
        <w:rPr>
          <w:rFonts w:ascii="Arial" w:hAnsi="Arial" w:cs="Arial"/>
          <w:color w:val="auto"/>
          <w:sz w:val="24"/>
          <w:szCs w:val="24"/>
          <w:lang w:val="en-US"/>
        </w:rPr>
      </w:pPr>
      <w:r>
        <w:rPr>
          <w:rFonts w:ascii="Arial" w:hAnsi="Arial" w:cs="Arial"/>
          <w:color w:val="auto"/>
          <w:sz w:val="24"/>
          <w:szCs w:val="24"/>
          <w:lang w:val="en-US"/>
        </w:rPr>
        <w:t>[32</w:t>
      </w:r>
      <w:r w:rsidR="00E43036">
        <w:rPr>
          <w:rFonts w:ascii="Arial" w:hAnsi="Arial" w:cs="Arial"/>
          <w:color w:val="auto"/>
          <w:sz w:val="24"/>
          <w:szCs w:val="24"/>
          <w:lang w:val="en-US"/>
        </w:rPr>
        <w:t xml:space="preserve">] ANALYTICS VIDHYA, </w:t>
      </w:r>
      <w:r w:rsidR="00E43036" w:rsidRPr="003A1DF5">
        <w:rPr>
          <w:rFonts w:ascii="Arial" w:hAnsi="Arial" w:cs="Arial"/>
          <w:b/>
          <w:i/>
          <w:color w:val="auto"/>
          <w:sz w:val="24"/>
          <w:szCs w:val="24"/>
          <w:lang w:val="en-US"/>
        </w:rPr>
        <w:t>Solving Multi-Label Classification P</w:t>
      </w:r>
      <w:r w:rsidR="008B1D7D" w:rsidRPr="003A1DF5">
        <w:rPr>
          <w:rFonts w:ascii="Arial" w:hAnsi="Arial" w:cs="Arial"/>
          <w:b/>
          <w:i/>
          <w:color w:val="auto"/>
          <w:sz w:val="24"/>
          <w:szCs w:val="24"/>
          <w:lang w:val="en-US"/>
        </w:rPr>
        <w:t>roblems</w:t>
      </w:r>
      <w:r w:rsidR="008B1D7D">
        <w:rPr>
          <w:rFonts w:ascii="Arial" w:hAnsi="Arial" w:cs="Arial"/>
          <w:color w:val="auto"/>
          <w:sz w:val="24"/>
          <w:szCs w:val="24"/>
          <w:lang w:val="en-US"/>
        </w:rPr>
        <w:t>, 2017.</w:t>
      </w:r>
    </w:p>
    <w:p w14:paraId="63FBB233" w14:textId="3834E223" w:rsidR="008B1D7D" w:rsidRDefault="00CC3E48"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 xml:space="preserve">Disponível em: </w:t>
      </w:r>
      <w:r w:rsidR="007A69FA" w:rsidRPr="00CC3E48">
        <w:rPr>
          <w:rFonts w:ascii="Arial" w:hAnsi="Arial" w:cs="Arial"/>
          <w:color w:val="auto"/>
          <w:sz w:val="24"/>
          <w:szCs w:val="24"/>
        </w:rPr>
        <w:t>&lt;https://www.analyticsvidhya.com/blog/</w:t>
      </w:r>
      <w:r w:rsidR="007A69FA" w:rsidRPr="007A69FA">
        <w:rPr>
          <w:rFonts w:ascii="Arial" w:hAnsi="Arial" w:cs="Arial"/>
          <w:color w:val="auto"/>
          <w:sz w:val="24"/>
          <w:szCs w:val="24"/>
        </w:rPr>
        <w:t>2017/08/introduction-to-multi-label-classification/</w:t>
      </w:r>
      <w:r w:rsidR="008B1D7D" w:rsidRPr="008B1D7D">
        <w:rPr>
          <w:rFonts w:ascii="Arial" w:hAnsi="Arial" w:cs="Arial"/>
          <w:color w:val="auto"/>
          <w:sz w:val="24"/>
          <w:szCs w:val="24"/>
        </w:rPr>
        <w:t>&gt;.</w:t>
      </w:r>
      <w:r w:rsidR="00560E06">
        <w:rPr>
          <w:rFonts w:ascii="Arial" w:hAnsi="Arial" w:cs="Arial"/>
          <w:color w:val="auto"/>
          <w:sz w:val="24"/>
          <w:szCs w:val="24"/>
        </w:rPr>
        <w:t xml:space="preserve">Acesso em: 22 abr. </w:t>
      </w:r>
      <w:r w:rsidR="008B1D7D" w:rsidRPr="00CC3E48">
        <w:rPr>
          <w:rFonts w:ascii="Arial" w:hAnsi="Arial" w:cs="Arial"/>
          <w:color w:val="auto"/>
          <w:sz w:val="24"/>
          <w:szCs w:val="24"/>
        </w:rPr>
        <w:t>2022</w:t>
      </w:r>
    </w:p>
    <w:p w14:paraId="5FD432A1" w14:textId="037B4EA8" w:rsidR="00A23253" w:rsidRDefault="00A23253" w:rsidP="00CC3E48">
      <w:pPr>
        <w:spacing w:after="0" w:line="480" w:lineRule="auto"/>
        <w:jc w:val="both"/>
        <w:rPr>
          <w:rFonts w:ascii="Arial" w:hAnsi="Arial" w:cs="Arial"/>
          <w:color w:val="auto"/>
          <w:sz w:val="24"/>
          <w:szCs w:val="24"/>
        </w:rPr>
      </w:pPr>
    </w:p>
    <w:p w14:paraId="2C853802" w14:textId="49BDDDF7" w:rsidR="00A23253" w:rsidRDefault="00A23253" w:rsidP="00CC3E48">
      <w:pPr>
        <w:spacing w:after="0" w:line="480" w:lineRule="auto"/>
        <w:jc w:val="both"/>
        <w:rPr>
          <w:rFonts w:ascii="Arial" w:hAnsi="Arial" w:cs="Arial"/>
          <w:color w:val="auto"/>
          <w:sz w:val="24"/>
          <w:szCs w:val="24"/>
        </w:rPr>
      </w:pPr>
    </w:p>
    <w:p w14:paraId="13F91650" w14:textId="77777777" w:rsidR="00A23253" w:rsidRPr="00CC3E48" w:rsidRDefault="00A23253" w:rsidP="00CC3E48">
      <w:pPr>
        <w:spacing w:after="0" w:line="480" w:lineRule="auto"/>
        <w:jc w:val="both"/>
        <w:rPr>
          <w:rFonts w:ascii="Arial" w:hAnsi="Arial" w:cs="Arial"/>
          <w:color w:val="auto"/>
          <w:sz w:val="24"/>
          <w:szCs w:val="24"/>
        </w:rPr>
      </w:pPr>
    </w:p>
    <w:p w14:paraId="00F5BAB7" w14:textId="77777777" w:rsidR="00CC3E48" w:rsidRPr="00F1647B" w:rsidRDefault="00E377FF" w:rsidP="00E67C7D">
      <w:pPr>
        <w:spacing w:after="0" w:line="480" w:lineRule="auto"/>
        <w:jc w:val="both"/>
        <w:rPr>
          <w:rFonts w:ascii="Arial" w:hAnsi="Arial" w:cs="Arial"/>
          <w:color w:val="auto"/>
          <w:sz w:val="24"/>
          <w:szCs w:val="24"/>
        </w:rPr>
      </w:pPr>
      <w:r>
        <w:rPr>
          <w:rFonts w:ascii="Arial" w:hAnsi="Arial" w:cs="Arial"/>
          <w:color w:val="auto"/>
          <w:sz w:val="24"/>
          <w:szCs w:val="24"/>
          <w:lang w:val="en-US"/>
        </w:rPr>
        <w:lastRenderedPageBreak/>
        <w:t>[33] ZHANG, Min-Ling;</w:t>
      </w:r>
      <w:r w:rsidR="0025608F" w:rsidRPr="0025608F">
        <w:rPr>
          <w:rFonts w:ascii="Arial" w:hAnsi="Arial" w:cs="Arial"/>
          <w:color w:val="auto"/>
          <w:sz w:val="24"/>
          <w:szCs w:val="24"/>
          <w:lang w:val="en-US"/>
        </w:rPr>
        <w:t xml:space="preserve"> ZHOU, Z</w:t>
      </w:r>
      <w:r w:rsidR="00C76DC9">
        <w:rPr>
          <w:rFonts w:ascii="Arial" w:hAnsi="Arial" w:cs="Arial"/>
          <w:color w:val="auto"/>
          <w:sz w:val="24"/>
          <w:szCs w:val="24"/>
          <w:lang w:val="en-US"/>
        </w:rPr>
        <w:t>hi-Hua.</w:t>
      </w:r>
      <w:r w:rsidR="0025608F">
        <w:rPr>
          <w:rFonts w:ascii="Arial" w:hAnsi="Arial" w:cs="Arial"/>
          <w:color w:val="auto"/>
          <w:sz w:val="24"/>
          <w:szCs w:val="24"/>
          <w:lang w:val="en-US"/>
        </w:rPr>
        <w:t xml:space="preserve"> </w:t>
      </w:r>
      <w:r w:rsidR="0025608F" w:rsidRPr="00E377FF">
        <w:rPr>
          <w:rFonts w:ascii="Arial" w:hAnsi="Arial" w:cs="Arial"/>
          <w:b/>
          <w:i/>
          <w:color w:val="auto"/>
          <w:sz w:val="24"/>
          <w:szCs w:val="24"/>
          <w:lang w:val="en-US"/>
        </w:rPr>
        <w:t>ML-KNN: A Lazy Learning Approach to Multi-Label Learning</w:t>
      </w:r>
      <w:r w:rsidR="0025608F">
        <w:rPr>
          <w:rFonts w:ascii="Arial" w:hAnsi="Arial" w:cs="Arial"/>
          <w:color w:val="auto"/>
          <w:sz w:val="24"/>
          <w:szCs w:val="24"/>
          <w:lang w:val="en-US"/>
        </w:rPr>
        <w:t>, 2007.</w:t>
      </w:r>
      <w:r w:rsidR="00CC3E48">
        <w:rPr>
          <w:rFonts w:ascii="Arial" w:hAnsi="Arial" w:cs="Arial"/>
          <w:color w:val="auto"/>
          <w:sz w:val="24"/>
          <w:szCs w:val="24"/>
          <w:lang w:val="en-US"/>
        </w:rPr>
        <w:t xml:space="preserve"> </w:t>
      </w:r>
      <w:r w:rsidR="0025608F" w:rsidRPr="00F1647B">
        <w:rPr>
          <w:rFonts w:ascii="Arial" w:hAnsi="Arial" w:cs="Arial"/>
          <w:color w:val="auto"/>
          <w:sz w:val="24"/>
          <w:szCs w:val="24"/>
        </w:rPr>
        <w:t xml:space="preserve">Disponível em: </w:t>
      </w:r>
    </w:p>
    <w:p w14:paraId="28E5BD21" w14:textId="79DA3ED1" w:rsidR="0025608F" w:rsidRDefault="0025608F" w:rsidP="00CC3E48">
      <w:pPr>
        <w:spacing w:after="0" w:line="480" w:lineRule="auto"/>
        <w:jc w:val="both"/>
        <w:rPr>
          <w:rFonts w:ascii="Arial" w:hAnsi="Arial" w:cs="Arial"/>
          <w:color w:val="auto"/>
          <w:sz w:val="24"/>
          <w:szCs w:val="24"/>
        </w:rPr>
      </w:pPr>
      <w:r w:rsidRPr="00F1647B">
        <w:rPr>
          <w:rFonts w:ascii="Arial" w:hAnsi="Arial" w:cs="Arial"/>
          <w:color w:val="auto"/>
          <w:sz w:val="24"/>
          <w:szCs w:val="24"/>
        </w:rPr>
        <w:t>&lt;</w:t>
      </w:r>
      <w:proofErr w:type="gramStart"/>
      <w:r w:rsidRPr="00F1647B">
        <w:rPr>
          <w:rFonts w:ascii="Arial" w:hAnsi="Arial" w:cs="Arial"/>
          <w:color w:val="auto"/>
          <w:sz w:val="24"/>
          <w:szCs w:val="24"/>
        </w:rPr>
        <w:t>https://cs.nju.edu.cn/zhouzh/zhouzh.files/publication/pr07.pdf</w:t>
      </w:r>
      <w:proofErr w:type="gramEnd"/>
      <w:r w:rsidR="00CC3E48" w:rsidRPr="00F1647B">
        <w:rPr>
          <w:rFonts w:ascii="Arial" w:hAnsi="Arial" w:cs="Arial"/>
          <w:color w:val="auto"/>
          <w:sz w:val="24"/>
          <w:szCs w:val="24"/>
        </w:rPr>
        <w:t xml:space="preserve">&gt;. </w:t>
      </w:r>
      <w:r w:rsidR="00EB1B5F" w:rsidRPr="00F1647B">
        <w:rPr>
          <w:rFonts w:ascii="Arial" w:hAnsi="Arial" w:cs="Arial"/>
          <w:color w:val="auto"/>
          <w:sz w:val="24"/>
          <w:szCs w:val="24"/>
        </w:rPr>
        <w:t xml:space="preserve">Acesso em: 23 abr. </w:t>
      </w:r>
      <w:r w:rsidRPr="00F1647B">
        <w:rPr>
          <w:rFonts w:ascii="Arial" w:hAnsi="Arial" w:cs="Arial"/>
          <w:color w:val="auto"/>
          <w:sz w:val="24"/>
          <w:szCs w:val="24"/>
        </w:rPr>
        <w:t>2022</w:t>
      </w:r>
    </w:p>
    <w:p w14:paraId="44A8D116" w14:textId="77777777" w:rsidR="00A23253" w:rsidRPr="00F1647B" w:rsidRDefault="00A23253" w:rsidP="00CC3E48">
      <w:pPr>
        <w:spacing w:after="0" w:line="480" w:lineRule="auto"/>
        <w:jc w:val="both"/>
        <w:rPr>
          <w:rFonts w:ascii="Arial" w:hAnsi="Arial" w:cs="Arial"/>
          <w:color w:val="auto"/>
          <w:sz w:val="24"/>
          <w:szCs w:val="24"/>
        </w:rPr>
      </w:pPr>
    </w:p>
    <w:p w14:paraId="250769D4" w14:textId="7C2A25F6" w:rsidR="00BA5A57" w:rsidRPr="00CC3E48" w:rsidRDefault="00E377FF" w:rsidP="00CC3E48">
      <w:pPr>
        <w:spacing w:after="0" w:line="480" w:lineRule="auto"/>
        <w:rPr>
          <w:rFonts w:ascii="Arial" w:hAnsi="Arial" w:cs="Arial"/>
          <w:color w:val="auto"/>
          <w:sz w:val="24"/>
          <w:szCs w:val="24"/>
        </w:rPr>
      </w:pPr>
      <w:r w:rsidRPr="00BD15BB">
        <w:rPr>
          <w:rFonts w:ascii="Arial" w:hAnsi="Arial" w:cs="Arial"/>
          <w:color w:val="auto"/>
          <w:sz w:val="24"/>
          <w:szCs w:val="24"/>
        </w:rPr>
        <w:t>[34] SPIROMITROS, E.;</w:t>
      </w:r>
      <w:r w:rsidR="00BA5A57" w:rsidRPr="00BD15BB">
        <w:rPr>
          <w:rFonts w:ascii="Arial" w:hAnsi="Arial" w:cs="Arial"/>
          <w:color w:val="auto"/>
          <w:sz w:val="24"/>
          <w:szCs w:val="24"/>
        </w:rPr>
        <w:t xml:space="preserve"> TSOUMAKA</w:t>
      </w:r>
      <w:r w:rsidRPr="00BD15BB">
        <w:rPr>
          <w:rFonts w:ascii="Arial" w:hAnsi="Arial" w:cs="Arial"/>
          <w:color w:val="auto"/>
          <w:sz w:val="24"/>
          <w:szCs w:val="24"/>
        </w:rPr>
        <w:t>S, G.; VLAHAVAS, I</w:t>
      </w:r>
      <w:r w:rsidR="00C76DC9" w:rsidRPr="00BD15BB">
        <w:rPr>
          <w:rFonts w:ascii="Arial" w:hAnsi="Arial" w:cs="Arial"/>
          <w:b/>
          <w:i/>
          <w:color w:val="auto"/>
          <w:sz w:val="24"/>
          <w:szCs w:val="24"/>
        </w:rPr>
        <w:t>.</w:t>
      </w:r>
      <w:r w:rsidR="00BA5A57" w:rsidRPr="00BD15BB">
        <w:rPr>
          <w:rFonts w:ascii="Arial" w:hAnsi="Arial" w:cs="Arial"/>
          <w:b/>
          <w:i/>
          <w:color w:val="auto"/>
          <w:sz w:val="24"/>
          <w:szCs w:val="24"/>
        </w:rPr>
        <w:t xml:space="preserve"> </w:t>
      </w:r>
      <w:r w:rsidR="000D4A9C" w:rsidRPr="00BD15BB">
        <w:rPr>
          <w:rFonts w:ascii="Arial" w:hAnsi="Arial" w:cs="Arial"/>
          <w:b/>
          <w:i/>
          <w:color w:val="auto"/>
          <w:sz w:val="24"/>
          <w:szCs w:val="24"/>
        </w:rPr>
        <w:t>An</w:t>
      </w:r>
      <w:r w:rsidR="00BA5A57" w:rsidRPr="00BD15BB">
        <w:rPr>
          <w:rFonts w:ascii="Arial" w:hAnsi="Arial" w:cs="Arial"/>
          <w:b/>
          <w:i/>
          <w:color w:val="auto"/>
          <w:sz w:val="24"/>
          <w:szCs w:val="24"/>
        </w:rPr>
        <w:t xml:space="preserve"> Emp</w:t>
      </w:r>
      <w:r w:rsidR="000D4A9C" w:rsidRPr="00BD15BB">
        <w:rPr>
          <w:rFonts w:ascii="Arial" w:hAnsi="Arial" w:cs="Arial"/>
          <w:b/>
          <w:i/>
          <w:color w:val="auto"/>
          <w:sz w:val="24"/>
          <w:szCs w:val="24"/>
        </w:rPr>
        <w:t>i</w:t>
      </w:r>
      <w:r w:rsidR="00BA5A57" w:rsidRPr="00BD15BB">
        <w:rPr>
          <w:rFonts w:ascii="Arial" w:hAnsi="Arial" w:cs="Arial"/>
          <w:b/>
          <w:i/>
          <w:color w:val="auto"/>
          <w:sz w:val="24"/>
          <w:szCs w:val="24"/>
        </w:rPr>
        <w:t>rical Study of Lazy Multi_label Classification Algo</w:t>
      </w:r>
      <w:r w:rsidR="00B7148D" w:rsidRPr="00BD15BB">
        <w:rPr>
          <w:rFonts w:ascii="Arial" w:hAnsi="Arial" w:cs="Arial"/>
          <w:b/>
          <w:i/>
          <w:color w:val="auto"/>
          <w:sz w:val="24"/>
          <w:szCs w:val="24"/>
        </w:rPr>
        <w:t>rithms</w:t>
      </w:r>
      <w:r w:rsidR="00B7148D" w:rsidRPr="00BD15BB">
        <w:rPr>
          <w:rFonts w:ascii="Arial" w:hAnsi="Arial" w:cs="Arial"/>
          <w:color w:val="auto"/>
          <w:sz w:val="24"/>
          <w:szCs w:val="24"/>
        </w:rPr>
        <w:t>, 2008</w:t>
      </w:r>
      <w:r w:rsidR="00CC3E48" w:rsidRPr="00BD15BB">
        <w:rPr>
          <w:rFonts w:ascii="Arial" w:hAnsi="Arial" w:cs="Arial"/>
          <w:color w:val="auto"/>
          <w:sz w:val="24"/>
          <w:szCs w:val="24"/>
        </w:rPr>
        <w:t xml:space="preserve">. </w:t>
      </w:r>
      <w:r w:rsidR="00BA5A57" w:rsidRPr="008B1D7D">
        <w:rPr>
          <w:rFonts w:ascii="Arial" w:hAnsi="Arial" w:cs="Arial"/>
          <w:color w:val="auto"/>
          <w:sz w:val="24"/>
          <w:szCs w:val="24"/>
        </w:rPr>
        <w:t xml:space="preserve">Disponível em: </w:t>
      </w:r>
    </w:p>
    <w:p w14:paraId="2D062A6A" w14:textId="36E02E69" w:rsidR="00BA5A57" w:rsidRDefault="00BA5A57" w:rsidP="00CC3E48">
      <w:pPr>
        <w:spacing w:after="0" w:line="480" w:lineRule="auto"/>
        <w:jc w:val="both"/>
        <w:rPr>
          <w:rFonts w:ascii="Arial" w:hAnsi="Arial" w:cs="Arial"/>
          <w:color w:val="auto"/>
          <w:sz w:val="24"/>
          <w:szCs w:val="24"/>
          <w:lang w:val="en-US"/>
        </w:rPr>
      </w:pPr>
      <w:r>
        <w:rPr>
          <w:rFonts w:ascii="Arial" w:hAnsi="Arial" w:cs="Arial"/>
          <w:color w:val="auto"/>
          <w:sz w:val="24"/>
          <w:szCs w:val="24"/>
        </w:rPr>
        <w:t>&lt;</w:t>
      </w:r>
      <w:proofErr w:type="gramStart"/>
      <w:r w:rsidR="00A20CA7" w:rsidRPr="003601B4">
        <w:rPr>
          <w:rFonts w:ascii="Arial" w:hAnsi="Arial" w:cs="Arial"/>
          <w:color w:val="auto"/>
          <w:sz w:val="24"/>
          <w:szCs w:val="24"/>
        </w:rPr>
        <w:t>https://link.springer.com/chapter/10.1007/978-3-540-87881-0_40</w:t>
      </w:r>
      <w:proofErr w:type="gramEnd"/>
      <w:r w:rsidR="00CC3E48">
        <w:rPr>
          <w:rFonts w:ascii="Arial" w:hAnsi="Arial" w:cs="Arial"/>
          <w:color w:val="auto"/>
          <w:sz w:val="24"/>
          <w:szCs w:val="24"/>
        </w:rPr>
        <w:t xml:space="preserve">&gt;. </w:t>
      </w:r>
      <w:r w:rsidR="00CD0E21" w:rsidRPr="00F1647B">
        <w:rPr>
          <w:rFonts w:ascii="Arial" w:hAnsi="Arial" w:cs="Arial"/>
          <w:color w:val="auto"/>
          <w:sz w:val="24"/>
          <w:szCs w:val="24"/>
          <w:lang w:val="en-US"/>
        </w:rPr>
        <w:t xml:space="preserve">Acesso em: 23 abr. </w:t>
      </w:r>
      <w:r w:rsidRPr="00F1647B">
        <w:rPr>
          <w:rFonts w:ascii="Arial" w:hAnsi="Arial" w:cs="Arial"/>
          <w:color w:val="auto"/>
          <w:sz w:val="24"/>
          <w:szCs w:val="24"/>
          <w:lang w:val="en-US"/>
        </w:rPr>
        <w:t>2022</w:t>
      </w:r>
    </w:p>
    <w:p w14:paraId="5161331B" w14:textId="77777777" w:rsidR="00A23253" w:rsidRPr="00F1647B" w:rsidRDefault="00A23253" w:rsidP="00CC3E48">
      <w:pPr>
        <w:spacing w:after="0" w:line="480" w:lineRule="auto"/>
        <w:jc w:val="both"/>
        <w:rPr>
          <w:rFonts w:ascii="Arial" w:hAnsi="Arial" w:cs="Arial"/>
          <w:color w:val="auto"/>
          <w:sz w:val="24"/>
          <w:szCs w:val="24"/>
          <w:lang w:val="en-US"/>
        </w:rPr>
      </w:pPr>
    </w:p>
    <w:p w14:paraId="3C55D8FE" w14:textId="4584274E" w:rsidR="009D72F7" w:rsidRPr="00F1647B" w:rsidRDefault="009D72F7" w:rsidP="00E67C7D">
      <w:pPr>
        <w:tabs>
          <w:tab w:val="num" w:pos="720"/>
        </w:tabs>
        <w:spacing w:after="0" w:line="480" w:lineRule="auto"/>
        <w:rPr>
          <w:rFonts w:ascii="Arial" w:hAnsi="Arial" w:cs="Arial"/>
          <w:color w:val="auto"/>
          <w:sz w:val="24"/>
          <w:szCs w:val="24"/>
          <w:lang w:val="en-US"/>
        </w:rPr>
      </w:pPr>
      <w:r w:rsidRPr="00F1647B">
        <w:rPr>
          <w:rFonts w:ascii="Arial" w:hAnsi="Arial" w:cs="Arial"/>
          <w:color w:val="auto"/>
          <w:sz w:val="24"/>
          <w:szCs w:val="24"/>
          <w:lang w:val="en-US"/>
        </w:rPr>
        <w:t xml:space="preserve">[35] </w:t>
      </w:r>
      <w:r w:rsidR="00892D29" w:rsidRPr="00F1647B">
        <w:rPr>
          <w:rFonts w:ascii="Arial" w:hAnsi="Arial" w:cs="Arial"/>
          <w:color w:val="auto"/>
          <w:sz w:val="24"/>
          <w:szCs w:val="24"/>
          <w:lang w:val="en-US"/>
        </w:rPr>
        <w:t xml:space="preserve">KARIUKI, </w:t>
      </w:r>
      <w:r w:rsidRPr="00F1647B">
        <w:rPr>
          <w:rFonts w:ascii="Arial" w:hAnsi="Arial" w:cs="Arial"/>
          <w:color w:val="auto"/>
          <w:sz w:val="24"/>
          <w:szCs w:val="24"/>
          <w:lang w:val="en-US"/>
        </w:rPr>
        <w:t>Charles</w:t>
      </w:r>
      <w:r w:rsidR="00C76DC9" w:rsidRPr="00F1647B">
        <w:rPr>
          <w:rFonts w:ascii="Arial" w:hAnsi="Arial" w:cs="Arial"/>
          <w:color w:val="auto"/>
          <w:sz w:val="24"/>
          <w:szCs w:val="24"/>
          <w:lang w:val="en-US"/>
        </w:rPr>
        <w:t>.</w:t>
      </w:r>
      <w:r w:rsidR="00892D29" w:rsidRPr="00F1647B">
        <w:rPr>
          <w:rFonts w:ascii="Arial" w:hAnsi="Arial" w:cs="Arial"/>
          <w:color w:val="auto"/>
          <w:sz w:val="24"/>
          <w:szCs w:val="24"/>
          <w:lang w:val="en-US"/>
        </w:rPr>
        <w:t xml:space="preserve"> </w:t>
      </w:r>
      <w:r w:rsidR="00892D29" w:rsidRPr="00F1647B">
        <w:rPr>
          <w:rFonts w:ascii="Arial" w:hAnsi="Arial" w:cs="Arial"/>
          <w:b/>
          <w:i/>
          <w:color w:val="auto"/>
          <w:sz w:val="24"/>
          <w:szCs w:val="24"/>
          <w:lang w:val="en-US"/>
        </w:rPr>
        <w:t>Multi-Label Classifica</w:t>
      </w:r>
      <w:r w:rsidRPr="00F1647B">
        <w:rPr>
          <w:rFonts w:ascii="Arial" w:hAnsi="Arial" w:cs="Arial"/>
          <w:b/>
          <w:i/>
          <w:color w:val="auto"/>
          <w:sz w:val="24"/>
          <w:szCs w:val="24"/>
          <w:lang w:val="en-US"/>
        </w:rPr>
        <w:t>tion with Scikiti-MultiLearn</w:t>
      </w:r>
      <w:r w:rsidRPr="00F1647B">
        <w:rPr>
          <w:rFonts w:ascii="Arial" w:hAnsi="Arial" w:cs="Arial"/>
          <w:color w:val="auto"/>
          <w:sz w:val="24"/>
          <w:szCs w:val="24"/>
          <w:lang w:val="en-US"/>
        </w:rPr>
        <w:t>, 2021.</w:t>
      </w:r>
    </w:p>
    <w:p w14:paraId="2A39AB0A" w14:textId="00E96681" w:rsidR="009D72F7" w:rsidRDefault="009D72F7" w:rsidP="00CC3E48">
      <w:pPr>
        <w:spacing w:after="0" w:line="480" w:lineRule="auto"/>
        <w:jc w:val="both"/>
        <w:rPr>
          <w:rFonts w:ascii="Arial" w:hAnsi="Arial" w:cs="Arial"/>
          <w:color w:val="auto"/>
          <w:sz w:val="24"/>
          <w:szCs w:val="24"/>
        </w:rPr>
      </w:pPr>
      <w:r w:rsidRPr="00CC3E48">
        <w:rPr>
          <w:rFonts w:ascii="Arial" w:hAnsi="Arial" w:cs="Arial"/>
          <w:color w:val="auto"/>
          <w:sz w:val="24"/>
          <w:szCs w:val="24"/>
        </w:rPr>
        <w:t>Disponível em: &lt;</w:t>
      </w:r>
      <w:hyperlink r:id="rId63" w:history="1">
        <w:r w:rsidR="00892D29" w:rsidRPr="009D72F7">
          <w:rPr>
            <w:rFonts w:ascii="Arial" w:hAnsi="Arial" w:cs="Arial"/>
            <w:color w:val="auto"/>
            <w:sz w:val="24"/>
            <w:szCs w:val="24"/>
          </w:rPr>
          <w:t>https</w:t>
        </w:r>
      </w:hyperlink>
      <w:hyperlink r:id="rId64" w:history="1">
        <w:r w:rsidR="00892D29" w:rsidRPr="009D72F7">
          <w:rPr>
            <w:rFonts w:ascii="Arial" w:hAnsi="Arial" w:cs="Arial"/>
            <w:color w:val="auto"/>
            <w:sz w:val="24"/>
            <w:szCs w:val="24"/>
          </w:rPr>
          <w:t>://www.section.io/engineering-education/multi-label-classification-with-scikit-multilearn</w:t>
        </w:r>
      </w:hyperlink>
      <w:hyperlink r:id="rId65" w:history="1">
        <w:r w:rsidR="00892D29" w:rsidRPr="009D72F7">
          <w:rPr>
            <w:rFonts w:ascii="Arial" w:hAnsi="Arial" w:cs="Arial"/>
            <w:color w:val="auto"/>
            <w:sz w:val="24"/>
            <w:szCs w:val="24"/>
          </w:rPr>
          <w:t>/</w:t>
        </w:r>
      </w:hyperlink>
      <w:r w:rsidRPr="009D72F7">
        <w:rPr>
          <w:rFonts w:ascii="Arial" w:hAnsi="Arial" w:cs="Arial"/>
          <w:color w:val="auto"/>
          <w:sz w:val="24"/>
          <w:szCs w:val="24"/>
        </w:rPr>
        <w:t>&gt;</w:t>
      </w:r>
      <w:r w:rsidR="00CC3E48">
        <w:rPr>
          <w:rFonts w:ascii="Arial" w:hAnsi="Arial" w:cs="Arial"/>
          <w:color w:val="auto"/>
          <w:sz w:val="24"/>
          <w:szCs w:val="24"/>
        </w:rPr>
        <w:t xml:space="preserve"> </w:t>
      </w:r>
      <w:r w:rsidR="00404586">
        <w:rPr>
          <w:rFonts w:ascii="Arial" w:hAnsi="Arial" w:cs="Arial"/>
          <w:color w:val="auto"/>
          <w:sz w:val="24"/>
          <w:szCs w:val="24"/>
        </w:rPr>
        <w:t xml:space="preserve">Acesso em: 29 abr. </w:t>
      </w:r>
      <w:r w:rsidRPr="00CC3E48">
        <w:rPr>
          <w:rFonts w:ascii="Arial" w:hAnsi="Arial" w:cs="Arial"/>
          <w:color w:val="auto"/>
          <w:sz w:val="24"/>
          <w:szCs w:val="24"/>
        </w:rPr>
        <w:t>2022</w:t>
      </w:r>
    </w:p>
    <w:p w14:paraId="150E045C" w14:textId="77777777" w:rsidR="00A23253" w:rsidRPr="00CC3E48" w:rsidRDefault="00A23253" w:rsidP="00CC3E48">
      <w:pPr>
        <w:spacing w:after="0" w:line="480" w:lineRule="auto"/>
        <w:jc w:val="both"/>
        <w:rPr>
          <w:rFonts w:ascii="Arial" w:hAnsi="Arial" w:cs="Arial"/>
          <w:color w:val="auto"/>
          <w:sz w:val="24"/>
          <w:szCs w:val="24"/>
        </w:rPr>
      </w:pPr>
    </w:p>
    <w:p w14:paraId="41AE9252" w14:textId="37DF2971" w:rsidR="002D5632" w:rsidRDefault="002D5632"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lang w:val="en-US"/>
        </w:rPr>
        <w:t>[</w:t>
      </w:r>
      <w:r w:rsidR="00C76DC9">
        <w:rPr>
          <w:rFonts w:ascii="Arial" w:hAnsi="Arial" w:cs="Arial"/>
          <w:color w:val="auto"/>
          <w:sz w:val="24"/>
          <w:szCs w:val="24"/>
          <w:lang w:val="en-US"/>
        </w:rPr>
        <w:t>36] TEN, David.</w:t>
      </w:r>
      <w:r>
        <w:rPr>
          <w:rFonts w:ascii="Arial" w:hAnsi="Arial" w:cs="Arial"/>
          <w:color w:val="auto"/>
          <w:sz w:val="24"/>
          <w:szCs w:val="24"/>
          <w:lang w:val="en-US"/>
        </w:rPr>
        <w:t xml:space="preserve"> </w:t>
      </w:r>
      <w:r w:rsidR="00892D29" w:rsidRPr="002D5632">
        <w:rPr>
          <w:rFonts w:ascii="Arial" w:hAnsi="Arial" w:cs="Arial"/>
          <w:b/>
          <w:i/>
          <w:color w:val="auto"/>
          <w:sz w:val="24"/>
          <w:szCs w:val="24"/>
          <w:lang w:val="en-US"/>
        </w:rPr>
        <w:t>Multi-Label Classific</w:t>
      </w:r>
      <w:r w:rsidRPr="002D5632">
        <w:rPr>
          <w:rFonts w:ascii="Arial" w:hAnsi="Arial" w:cs="Arial"/>
          <w:b/>
          <w:i/>
          <w:color w:val="auto"/>
          <w:sz w:val="24"/>
          <w:szCs w:val="24"/>
          <w:lang w:val="en-US"/>
        </w:rPr>
        <w:t>ation with Scikiti-</w:t>
      </w:r>
      <w:r w:rsidR="005E1C7D" w:rsidRPr="002D5632">
        <w:rPr>
          <w:rFonts w:ascii="Arial" w:hAnsi="Arial" w:cs="Arial"/>
          <w:b/>
          <w:i/>
          <w:color w:val="auto"/>
          <w:sz w:val="24"/>
          <w:szCs w:val="24"/>
          <w:lang w:val="en-US"/>
        </w:rPr>
        <w:t>MultiLearn</w:t>
      </w:r>
      <w:r w:rsidR="005E1C7D">
        <w:rPr>
          <w:rFonts w:ascii="Arial" w:hAnsi="Arial" w:cs="Arial"/>
          <w:color w:val="auto"/>
          <w:sz w:val="24"/>
          <w:szCs w:val="24"/>
          <w:lang w:val="en-US"/>
        </w:rPr>
        <w:t>,</w:t>
      </w:r>
      <w:r w:rsidR="00CC3E48">
        <w:rPr>
          <w:rFonts w:ascii="Arial" w:hAnsi="Arial" w:cs="Arial"/>
          <w:color w:val="auto"/>
          <w:sz w:val="24"/>
          <w:szCs w:val="24"/>
          <w:lang w:val="en-US"/>
        </w:rPr>
        <w:t xml:space="preserve"> GITHUB, 2002. </w:t>
      </w:r>
      <w:r w:rsidRPr="00CC3E48">
        <w:rPr>
          <w:rFonts w:ascii="Arial" w:hAnsi="Arial" w:cs="Arial"/>
          <w:color w:val="auto"/>
          <w:sz w:val="24"/>
          <w:szCs w:val="24"/>
        </w:rPr>
        <w:t>Disponível em: &lt;</w:t>
      </w:r>
      <w:hyperlink r:id="rId66" w:history="1">
        <w:r w:rsidRPr="00CC3E48">
          <w:rPr>
            <w:rFonts w:ascii="Arial" w:hAnsi="Arial" w:cs="Arial"/>
            <w:color w:val="auto"/>
            <w:sz w:val="24"/>
            <w:szCs w:val="24"/>
          </w:rPr>
          <w:t>https://xang1234.github.io/multi-label/</w:t>
        </w:r>
      </w:hyperlink>
      <w:r w:rsidRPr="002D5632">
        <w:rPr>
          <w:rFonts w:ascii="Arial" w:hAnsi="Arial" w:cs="Arial"/>
          <w:color w:val="auto"/>
          <w:sz w:val="24"/>
          <w:szCs w:val="24"/>
        </w:rPr>
        <w:t>&gt;</w:t>
      </w:r>
      <w:r w:rsidR="00CC3E48" w:rsidRPr="00CC3E48">
        <w:rPr>
          <w:rFonts w:ascii="Arial" w:hAnsi="Arial" w:cs="Arial"/>
          <w:color w:val="auto"/>
          <w:sz w:val="24"/>
          <w:szCs w:val="24"/>
        </w:rPr>
        <w:t xml:space="preserve"> </w:t>
      </w:r>
      <w:r w:rsidRPr="00A81596">
        <w:rPr>
          <w:rFonts w:ascii="Arial" w:hAnsi="Arial" w:cs="Arial"/>
          <w:color w:val="auto"/>
          <w:sz w:val="24"/>
          <w:szCs w:val="24"/>
        </w:rPr>
        <w:t xml:space="preserve">Acesso em: </w:t>
      </w:r>
      <w:r>
        <w:rPr>
          <w:rFonts w:ascii="Arial" w:hAnsi="Arial" w:cs="Arial"/>
          <w:color w:val="auto"/>
          <w:sz w:val="24"/>
          <w:szCs w:val="24"/>
        </w:rPr>
        <w:t>29</w:t>
      </w:r>
      <w:r w:rsidR="005655D7">
        <w:rPr>
          <w:rFonts w:ascii="Arial" w:hAnsi="Arial" w:cs="Arial"/>
          <w:color w:val="auto"/>
          <w:sz w:val="24"/>
          <w:szCs w:val="24"/>
        </w:rPr>
        <w:t xml:space="preserve"> abr. </w:t>
      </w:r>
      <w:r w:rsidRPr="00A81596">
        <w:rPr>
          <w:rFonts w:ascii="Arial" w:hAnsi="Arial" w:cs="Arial"/>
          <w:color w:val="auto"/>
          <w:sz w:val="24"/>
          <w:szCs w:val="24"/>
        </w:rPr>
        <w:t>2022</w:t>
      </w:r>
    </w:p>
    <w:p w14:paraId="074598C4" w14:textId="77777777" w:rsidR="00A23253" w:rsidRPr="00CC3E48" w:rsidRDefault="00A23253" w:rsidP="00CC3E48">
      <w:pPr>
        <w:tabs>
          <w:tab w:val="num" w:pos="720"/>
        </w:tabs>
        <w:spacing w:after="0" w:line="480" w:lineRule="auto"/>
        <w:rPr>
          <w:rFonts w:ascii="Arial" w:hAnsi="Arial" w:cs="Arial"/>
          <w:color w:val="auto"/>
          <w:sz w:val="24"/>
          <w:szCs w:val="24"/>
        </w:rPr>
      </w:pPr>
    </w:p>
    <w:p w14:paraId="34DA03EB" w14:textId="014E048B" w:rsidR="001C78B8" w:rsidRPr="002D5632" w:rsidRDefault="001C78B8" w:rsidP="00CC3E48">
      <w:pPr>
        <w:spacing w:after="0" w:line="480" w:lineRule="auto"/>
        <w:rPr>
          <w:rFonts w:ascii="Arial" w:hAnsi="Arial" w:cs="Arial"/>
          <w:color w:val="auto"/>
          <w:sz w:val="24"/>
          <w:szCs w:val="24"/>
        </w:rPr>
      </w:pPr>
      <w:r w:rsidRPr="00CC3E48">
        <w:rPr>
          <w:rFonts w:ascii="Arial" w:hAnsi="Arial" w:cs="Arial"/>
          <w:color w:val="auto"/>
          <w:sz w:val="24"/>
          <w:szCs w:val="24"/>
          <w:lang w:val="en-US"/>
        </w:rPr>
        <w:t xml:space="preserve">[37] WIKIPEDIA, </w:t>
      </w:r>
      <w:r w:rsidRPr="00CC3E48">
        <w:rPr>
          <w:rFonts w:ascii="Arial" w:hAnsi="Arial" w:cs="Arial"/>
          <w:b/>
          <w:i/>
          <w:color w:val="auto"/>
          <w:sz w:val="24"/>
          <w:szCs w:val="24"/>
          <w:lang w:val="en-US"/>
        </w:rPr>
        <w:t>Glossary of Artificial Intelligence</w:t>
      </w:r>
      <w:r w:rsidRPr="00CC3E48">
        <w:rPr>
          <w:rFonts w:ascii="Arial" w:hAnsi="Arial" w:cs="Arial"/>
          <w:color w:val="auto"/>
          <w:sz w:val="24"/>
          <w:szCs w:val="24"/>
          <w:lang w:val="en-US"/>
        </w:rPr>
        <w:t>, 2022.</w:t>
      </w:r>
      <w:r w:rsidR="00CC3E48" w:rsidRPr="00CC3E48">
        <w:rPr>
          <w:rFonts w:ascii="Arial" w:hAnsi="Arial" w:cs="Arial"/>
          <w:color w:val="auto"/>
          <w:sz w:val="24"/>
          <w:szCs w:val="24"/>
          <w:lang w:val="en-US"/>
        </w:rPr>
        <w:t xml:space="preserve"> </w:t>
      </w:r>
      <w:r>
        <w:rPr>
          <w:rFonts w:ascii="Arial" w:hAnsi="Arial" w:cs="Arial"/>
          <w:color w:val="auto"/>
          <w:sz w:val="24"/>
          <w:szCs w:val="24"/>
        </w:rPr>
        <w:t xml:space="preserve">Disponível em: </w:t>
      </w:r>
    </w:p>
    <w:p w14:paraId="4C078D39" w14:textId="3E327799" w:rsidR="001C78B8" w:rsidRDefault="001C78B8" w:rsidP="00CC3E48">
      <w:pPr>
        <w:tabs>
          <w:tab w:val="num" w:pos="720"/>
        </w:tabs>
        <w:spacing w:after="0" w:line="480" w:lineRule="auto"/>
        <w:rPr>
          <w:rFonts w:ascii="Arial" w:hAnsi="Arial" w:cs="Arial"/>
          <w:color w:val="auto"/>
          <w:sz w:val="24"/>
          <w:szCs w:val="24"/>
        </w:rPr>
      </w:pPr>
      <w:r w:rsidRPr="002D5632">
        <w:rPr>
          <w:rFonts w:ascii="Arial" w:hAnsi="Arial" w:cs="Arial"/>
          <w:color w:val="auto"/>
          <w:sz w:val="24"/>
          <w:szCs w:val="24"/>
        </w:rPr>
        <w:t>&lt;</w:t>
      </w:r>
      <w:proofErr w:type="gramStart"/>
      <w:r w:rsidRPr="001C78B8">
        <w:rPr>
          <w:rFonts w:ascii="Arial" w:hAnsi="Arial" w:cs="Arial"/>
          <w:color w:val="auto"/>
          <w:sz w:val="24"/>
          <w:szCs w:val="24"/>
        </w:rPr>
        <w:t>https://en.wikipedia.org/wiki/Glossary_of_artificial_intelligence</w:t>
      </w:r>
      <w:proofErr w:type="gramEnd"/>
      <w:r w:rsidR="00CC3E48">
        <w:rPr>
          <w:rFonts w:ascii="Arial" w:hAnsi="Arial" w:cs="Arial"/>
          <w:color w:val="auto"/>
          <w:sz w:val="24"/>
          <w:szCs w:val="24"/>
        </w:rPr>
        <w:t xml:space="preserve">&gt; </w:t>
      </w:r>
      <w:r w:rsidRPr="00CC3E48">
        <w:rPr>
          <w:rFonts w:ascii="Arial" w:hAnsi="Arial" w:cs="Arial"/>
          <w:color w:val="auto"/>
          <w:sz w:val="24"/>
          <w:szCs w:val="24"/>
        </w:rPr>
        <w:t>Acesso em: 30/04/2022</w:t>
      </w:r>
    </w:p>
    <w:p w14:paraId="3122EC65" w14:textId="77777777" w:rsidR="00A23253" w:rsidRPr="00CC3E48" w:rsidRDefault="00A23253" w:rsidP="00CC3E48">
      <w:pPr>
        <w:tabs>
          <w:tab w:val="num" w:pos="720"/>
        </w:tabs>
        <w:spacing w:after="0" w:line="480" w:lineRule="auto"/>
        <w:rPr>
          <w:rFonts w:ascii="Arial" w:hAnsi="Arial" w:cs="Arial"/>
          <w:color w:val="auto"/>
          <w:sz w:val="24"/>
          <w:szCs w:val="24"/>
        </w:rPr>
      </w:pPr>
    </w:p>
    <w:p w14:paraId="3E9AD567" w14:textId="4ED4684A" w:rsidR="00BA06C3" w:rsidRPr="00936529" w:rsidRDefault="00936529" w:rsidP="00E67C7D">
      <w:pPr>
        <w:spacing w:after="0" w:line="480" w:lineRule="auto"/>
        <w:rPr>
          <w:rFonts w:ascii="Arial" w:hAnsi="Arial" w:cs="Arial"/>
          <w:color w:val="auto"/>
          <w:sz w:val="24"/>
          <w:szCs w:val="24"/>
          <w:lang w:val="en-US"/>
        </w:rPr>
      </w:pPr>
      <w:r w:rsidRPr="00936529">
        <w:rPr>
          <w:rFonts w:ascii="Arial" w:hAnsi="Arial" w:cs="Arial"/>
          <w:color w:val="auto"/>
          <w:sz w:val="24"/>
          <w:szCs w:val="24"/>
          <w:lang w:val="en-US"/>
        </w:rPr>
        <w:t>[38] BSD</w:t>
      </w:r>
      <w:r w:rsidR="00BA06C3" w:rsidRPr="00936529">
        <w:rPr>
          <w:rFonts w:ascii="Arial" w:hAnsi="Arial" w:cs="Arial"/>
          <w:i/>
          <w:color w:val="auto"/>
          <w:sz w:val="24"/>
          <w:szCs w:val="24"/>
          <w:lang w:val="en-US"/>
        </w:rPr>
        <w:t>,</w:t>
      </w:r>
      <w:r w:rsidRPr="00936529">
        <w:rPr>
          <w:rFonts w:ascii="Arial" w:hAnsi="Arial" w:cs="Arial"/>
          <w:i/>
          <w:color w:val="auto"/>
          <w:sz w:val="24"/>
          <w:szCs w:val="24"/>
          <w:lang w:val="en-US"/>
        </w:rPr>
        <w:t xml:space="preserve"> Berkeley </w:t>
      </w:r>
      <w:r>
        <w:rPr>
          <w:rFonts w:ascii="Arial" w:hAnsi="Arial" w:cs="Arial"/>
          <w:i/>
          <w:color w:val="auto"/>
          <w:sz w:val="24"/>
          <w:szCs w:val="24"/>
          <w:lang w:val="en-US"/>
        </w:rPr>
        <w:t>S</w:t>
      </w:r>
      <w:r w:rsidRPr="00936529">
        <w:rPr>
          <w:rFonts w:ascii="Arial" w:hAnsi="Arial" w:cs="Arial"/>
          <w:i/>
          <w:color w:val="auto"/>
          <w:sz w:val="24"/>
          <w:szCs w:val="24"/>
          <w:lang w:val="en-US"/>
        </w:rPr>
        <w:t>oftware Distribution</w:t>
      </w:r>
      <w:r>
        <w:rPr>
          <w:rFonts w:ascii="Arial" w:hAnsi="Arial" w:cs="Arial"/>
          <w:color w:val="auto"/>
          <w:sz w:val="24"/>
          <w:szCs w:val="24"/>
          <w:lang w:val="en-US"/>
        </w:rPr>
        <w:t>;</w:t>
      </w:r>
      <w:r w:rsidR="00BA06C3" w:rsidRPr="00936529">
        <w:rPr>
          <w:rFonts w:ascii="Arial" w:hAnsi="Arial" w:cs="Arial"/>
          <w:color w:val="auto"/>
          <w:sz w:val="24"/>
          <w:szCs w:val="24"/>
          <w:lang w:val="en-US"/>
        </w:rPr>
        <w:t xml:space="preserve"> </w:t>
      </w:r>
      <w:r w:rsidR="00BA06C3" w:rsidRPr="00936529">
        <w:rPr>
          <w:rFonts w:ascii="Arial" w:hAnsi="Arial" w:cs="Arial"/>
          <w:b/>
          <w:i/>
          <w:color w:val="auto"/>
          <w:sz w:val="24"/>
          <w:szCs w:val="24"/>
          <w:lang w:val="en-US"/>
        </w:rPr>
        <w:t>Emsemble Methods, Parameters</w:t>
      </w:r>
      <w:r w:rsidR="00BA06C3" w:rsidRPr="00936529">
        <w:rPr>
          <w:rFonts w:ascii="Arial" w:hAnsi="Arial" w:cs="Arial"/>
          <w:color w:val="auto"/>
          <w:sz w:val="24"/>
          <w:szCs w:val="24"/>
          <w:lang w:val="en-US"/>
        </w:rPr>
        <w:t>, 2022.</w:t>
      </w:r>
    </w:p>
    <w:p w14:paraId="0AA644E6" w14:textId="2279B32A" w:rsidR="00BA06C3" w:rsidRPr="00481AA9" w:rsidRDefault="00CC3E48" w:rsidP="00CC3E48">
      <w:pPr>
        <w:spacing w:after="0" w:line="480" w:lineRule="auto"/>
        <w:jc w:val="both"/>
        <w:rPr>
          <w:rFonts w:ascii="Arial" w:hAnsi="Arial" w:cs="Arial"/>
          <w:color w:val="auto"/>
          <w:sz w:val="24"/>
          <w:szCs w:val="24"/>
        </w:rPr>
      </w:pPr>
      <w:r>
        <w:rPr>
          <w:rFonts w:ascii="Arial" w:hAnsi="Arial" w:cs="Arial"/>
          <w:color w:val="auto"/>
          <w:sz w:val="24"/>
          <w:szCs w:val="24"/>
        </w:rPr>
        <w:t xml:space="preserve">Disponível em:  </w:t>
      </w:r>
      <w:r w:rsidR="00BA06C3" w:rsidRPr="00481AA9">
        <w:rPr>
          <w:rFonts w:ascii="Arial" w:hAnsi="Arial" w:cs="Arial"/>
          <w:color w:val="auto"/>
          <w:sz w:val="24"/>
          <w:szCs w:val="24"/>
        </w:rPr>
        <w:t>&lt;https://scikit-learn.org/stable/modules/ensemble.html#parameters&gt;</w:t>
      </w:r>
    </w:p>
    <w:p w14:paraId="27ADEED8" w14:textId="3E7811E5" w:rsidR="00BA06C3" w:rsidRPr="00481AA9" w:rsidRDefault="00EB39E3" w:rsidP="00E67C7D">
      <w:pPr>
        <w:spacing w:after="0" w:line="480" w:lineRule="auto"/>
        <w:rPr>
          <w:rFonts w:ascii="Arial" w:hAnsi="Arial" w:cs="Arial"/>
          <w:color w:val="auto"/>
          <w:sz w:val="24"/>
          <w:szCs w:val="24"/>
        </w:rPr>
      </w:pPr>
      <w:r>
        <w:rPr>
          <w:rFonts w:ascii="Arial" w:hAnsi="Arial" w:cs="Arial"/>
          <w:color w:val="auto"/>
          <w:sz w:val="24"/>
          <w:szCs w:val="24"/>
        </w:rPr>
        <w:t xml:space="preserve">Acesso em: 30 abr. </w:t>
      </w:r>
      <w:r w:rsidR="00BA06C3" w:rsidRPr="00481AA9">
        <w:rPr>
          <w:rFonts w:ascii="Arial" w:hAnsi="Arial" w:cs="Arial"/>
          <w:color w:val="auto"/>
          <w:sz w:val="24"/>
          <w:szCs w:val="24"/>
        </w:rPr>
        <w:t>2022</w:t>
      </w:r>
    </w:p>
    <w:p w14:paraId="210DF979" w14:textId="7A9FA4E8" w:rsidR="004834F4" w:rsidRDefault="004834F4" w:rsidP="00E67C7D">
      <w:pPr>
        <w:spacing w:after="0" w:line="480" w:lineRule="auto"/>
        <w:rPr>
          <w:rFonts w:ascii="Arial" w:hAnsi="Arial" w:cs="Arial"/>
          <w:color w:val="auto"/>
          <w:sz w:val="24"/>
          <w:szCs w:val="24"/>
        </w:rPr>
      </w:pPr>
      <w:r w:rsidRPr="00481AA9">
        <w:rPr>
          <w:rFonts w:ascii="Arial" w:hAnsi="Arial" w:cs="Arial"/>
          <w:color w:val="auto"/>
          <w:sz w:val="24"/>
          <w:szCs w:val="24"/>
        </w:rPr>
        <w:lastRenderedPageBreak/>
        <w:t>[39] HAYKIN, Simon</w:t>
      </w:r>
      <w:r w:rsidR="00C76DC9">
        <w:rPr>
          <w:rFonts w:ascii="Arial" w:hAnsi="Arial" w:cs="Arial"/>
          <w:b/>
          <w:color w:val="auto"/>
          <w:sz w:val="24"/>
          <w:szCs w:val="24"/>
        </w:rPr>
        <w:t>.</w:t>
      </w:r>
      <w:r w:rsidRPr="00481AA9">
        <w:rPr>
          <w:rFonts w:ascii="Arial" w:hAnsi="Arial" w:cs="Arial"/>
          <w:b/>
          <w:color w:val="auto"/>
          <w:sz w:val="24"/>
          <w:szCs w:val="24"/>
        </w:rPr>
        <w:t xml:space="preserve"> Redes Neurais: Princípios e Prática</w:t>
      </w:r>
      <w:r w:rsidRPr="00481AA9">
        <w:rPr>
          <w:rFonts w:ascii="Arial" w:hAnsi="Arial" w:cs="Arial"/>
          <w:color w:val="auto"/>
          <w:sz w:val="24"/>
          <w:szCs w:val="24"/>
        </w:rPr>
        <w:t xml:space="preserve">, </w:t>
      </w:r>
      <w:r w:rsidR="00E81CF0">
        <w:rPr>
          <w:rFonts w:ascii="Arial" w:hAnsi="Arial" w:cs="Arial"/>
          <w:color w:val="auto"/>
          <w:sz w:val="24"/>
          <w:szCs w:val="24"/>
        </w:rPr>
        <w:t xml:space="preserve">2. </w:t>
      </w:r>
      <w:r w:rsidR="00E81CF0" w:rsidRPr="005E6331">
        <w:rPr>
          <w:rFonts w:ascii="Arial" w:hAnsi="Arial" w:cs="Arial"/>
          <w:color w:val="auto"/>
          <w:sz w:val="24"/>
          <w:szCs w:val="24"/>
        </w:rPr>
        <w:t>Ed. Porto Alegre:</w:t>
      </w:r>
      <w:r w:rsidRPr="005E6331">
        <w:rPr>
          <w:rFonts w:ascii="Arial" w:hAnsi="Arial" w:cs="Arial"/>
          <w:color w:val="auto"/>
          <w:sz w:val="24"/>
          <w:szCs w:val="24"/>
        </w:rPr>
        <w:t xml:space="preserve"> Bookman, 2001.</w:t>
      </w:r>
    </w:p>
    <w:p w14:paraId="59865D94" w14:textId="77777777" w:rsidR="00A23253" w:rsidRPr="005E6331" w:rsidRDefault="00A23253" w:rsidP="00E67C7D">
      <w:pPr>
        <w:spacing w:after="0" w:line="480" w:lineRule="auto"/>
        <w:rPr>
          <w:rFonts w:ascii="Arial" w:hAnsi="Arial" w:cs="Arial"/>
          <w:color w:val="auto"/>
          <w:sz w:val="24"/>
          <w:szCs w:val="24"/>
        </w:rPr>
      </w:pPr>
    </w:p>
    <w:p w14:paraId="1D52353B" w14:textId="62A23FF7" w:rsidR="00790C43" w:rsidRPr="003A2D66" w:rsidRDefault="000879FB" w:rsidP="00790C43">
      <w:pPr>
        <w:spacing w:after="0" w:line="480" w:lineRule="auto"/>
        <w:rPr>
          <w:rFonts w:ascii="Arial" w:hAnsi="Arial" w:cs="Arial"/>
          <w:color w:val="auto"/>
          <w:sz w:val="24"/>
          <w:szCs w:val="24"/>
        </w:rPr>
      </w:pPr>
      <w:r w:rsidRPr="003A2D66">
        <w:rPr>
          <w:rFonts w:ascii="Arial" w:hAnsi="Arial" w:cs="Arial"/>
          <w:color w:val="auto"/>
          <w:sz w:val="24"/>
          <w:szCs w:val="24"/>
        </w:rPr>
        <w:t>[40</w:t>
      </w:r>
      <w:r w:rsidR="00790C43" w:rsidRPr="003A2D66">
        <w:rPr>
          <w:rFonts w:ascii="Arial" w:hAnsi="Arial" w:cs="Arial"/>
          <w:color w:val="auto"/>
          <w:sz w:val="24"/>
          <w:szCs w:val="24"/>
        </w:rPr>
        <w:t xml:space="preserve">] WIKIPEDIA, </w:t>
      </w:r>
      <w:r w:rsidR="00790C43" w:rsidRPr="00FE4575">
        <w:rPr>
          <w:rFonts w:ascii="Arial" w:hAnsi="Arial" w:cs="Arial"/>
          <w:b/>
          <w:i/>
          <w:color w:val="auto"/>
          <w:sz w:val="24"/>
          <w:szCs w:val="24"/>
        </w:rPr>
        <w:t>Random Forest</w:t>
      </w:r>
      <w:r w:rsidR="00790C43" w:rsidRPr="003A2D66">
        <w:rPr>
          <w:rFonts w:ascii="Arial" w:hAnsi="Arial" w:cs="Arial"/>
          <w:color w:val="auto"/>
          <w:sz w:val="24"/>
          <w:szCs w:val="24"/>
        </w:rPr>
        <w:t>, 2022.</w:t>
      </w:r>
    </w:p>
    <w:p w14:paraId="4B9EC0B1" w14:textId="7D79818C" w:rsidR="00790C43" w:rsidRPr="003A2D66" w:rsidRDefault="00790C43" w:rsidP="00790C43">
      <w:pPr>
        <w:spacing w:after="0" w:line="480" w:lineRule="auto"/>
        <w:rPr>
          <w:rFonts w:ascii="Arial" w:hAnsi="Arial" w:cs="Arial"/>
          <w:color w:val="auto"/>
          <w:sz w:val="24"/>
          <w:szCs w:val="24"/>
        </w:rPr>
      </w:pPr>
      <w:r w:rsidRPr="003A2D66">
        <w:rPr>
          <w:rFonts w:ascii="Arial" w:hAnsi="Arial" w:cs="Arial"/>
          <w:color w:val="auto"/>
          <w:sz w:val="24"/>
          <w:szCs w:val="24"/>
        </w:rPr>
        <w:t>Disponível em: &lt;</w:t>
      </w:r>
      <w:hyperlink r:id="rId67" w:history="1">
        <w:r w:rsidRPr="003A2D66">
          <w:rPr>
            <w:rFonts w:ascii="Arial" w:hAnsi="Arial" w:cs="Arial"/>
            <w:color w:val="auto"/>
            <w:sz w:val="24"/>
            <w:szCs w:val="24"/>
          </w:rPr>
          <w:t>https://en.wikipedia.org/wiki/Random_forest</w:t>
        </w:r>
      </w:hyperlink>
      <w:r w:rsidRPr="003A2D66">
        <w:rPr>
          <w:rFonts w:ascii="Arial" w:hAnsi="Arial" w:cs="Arial"/>
          <w:color w:val="auto"/>
          <w:sz w:val="24"/>
          <w:szCs w:val="24"/>
        </w:rPr>
        <w:t>&gt;.</w:t>
      </w:r>
    </w:p>
    <w:p w14:paraId="7687CF9E" w14:textId="1157CC44" w:rsidR="00790C43" w:rsidRPr="003A2D66" w:rsidRDefault="00790C43" w:rsidP="00790C43">
      <w:pPr>
        <w:spacing w:after="0" w:line="480" w:lineRule="auto"/>
        <w:rPr>
          <w:rFonts w:ascii="Arial" w:hAnsi="Arial" w:cs="Arial"/>
          <w:color w:val="auto"/>
          <w:sz w:val="24"/>
          <w:szCs w:val="24"/>
          <w:lang w:val="en-US"/>
        </w:rPr>
      </w:pPr>
      <w:r w:rsidRPr="003A2D66">
        <w:rPr>
          <w:rFonts w:ascii="Arial" w:hAnsi="Arial" w:cs="Arial"/>
          <w:color w:val="auto"/>
          <w:sz w:val="24"/>
          <w:szCs w:val="24"/>
          <w:lang w:val="en-US"/>
        </w:rPr>
        <w:t>Acessso em: 12 mai. 2022</w:t>
      </w:r>
    </w:p>
    <w:p w14:paraId="770C1870" w14:textId="2D983997" w:rsidR="00790C43" w:rsidRPr="00790C43" w:rsidRDefault="00790C43">
      <w:pPr>
        <w:suppressAutoHyphens w:val="0"/>
        <w:spacing w:after="0" w:line="240" w:lineRule="auto"/>
        <w:rPr>
          <w:rFonts w:ascii="Arial" w:hAnsi="Arial" w:cs="Arial"/>
          <w:color w:val="auto"/>
          <w:sz w:val="24"/>
          <w:szCs w:val="24"/>
        </w:rPr>
      </w:pPr>
    </w:p>
    <w:p w14:paraId="43E611F3" w14:textId="02AC7ACA" w:rsidR="00354405" w:rsidRDefault="00354405">
      <w:pPr>
        <w:suppressAutoHyphens w:val="0"/>
        <w:spacing w:after="0" w:line="240" w:lineRule="auto"/>
        <w:rPr>
          <w:rFonts w:ascii="Arial" w:hAnsi="Arial" w:cs="Arial"/>
          <w:color w:val="auto"/>
          <w:sz w:val="24"/>
          <w:szCs w:val="24"/>
        </w:rPr>
      </w:pPr>
      <w:r>
        <w:rPr>
          <w:rFonts w:ascii="Arial" w:hAnsi="Arial" w:cs="Arial"/>
          <w:color w:val="auto"/>
          <w:sz w:val="24"/>
          <w:szCs w:val="24"/>
        </w:rPr>
        <w:br w:type="page"/>
      </w:r>
    </w:p>
    <w:p w14:paraId="2FAD7AC2" w14:textId="77777777" w:rsidR="00410790" w:rsidRPr="00A56661" w:rsidRDefault="00410790" w:rsidP="00410790">
      <w:pPr>
        <w:suppressAutoHyphens w:val="0"/>
        <w:spacing w:after="0" w:line="240" w:lineRule="auto"/>
        <w:jc w:val="center"/>
        <w:rPr>
          <w:rFonts w:ascii="Arial" w:hAnsi="Arial" w:cs="Arial"/>
          <w:b/>
          <w:color w:val="auto"/>
          <w:sz w:val="24"/>
          <w:szCs w:val="24"/>
        </w:rPr>
      </w:pPr>
      <w:r w:rsidRPr="00A56661">
        <w:rPr>
          <w:rFonts w:ascii="Arial" w:hAnsi="Arial" w:cs="Arial"/>
          <w:b/>
          <w:color w:val="auto"/>
          <w:sz w:val="24"/>
          <w:szCs w:val="24"/>
        </w:rPr>
        <w:lastRenderedPageBreak/>
        <w:t>GLOSSÁRIO</w:t>
      </w:r>
    </w:p>
    <w:p w14:paraId="2D4B35ED" w14:textId="77777777" w:rsidR="00410790" w:rsidRPr="00A56661" w:rsidRDefault="00410790" w:rsidP="00410790">
      <w:pPr>
        <w:spacing w:after="0" w:line="360" w:lineRule="auto"/>
        <w:jc w:val="center"/>
      </w:pPr>
    </w:p>
    <w:tbl>
      <w:tblPr>
        <w:tblStyle w:val="Tabelacomgrade"/>
        <w:tblW w:w="0" w:type="auto"/>
        <w:tblLook w:val="04A0" w:firstRow="1" w:lastRow="0" w:firstColumn="1" w:lastColumn="0" w:noHBand="0" w:noVBand="1"/>
      </w:tblPr>
      <w:tblGrid>
        <w:gridCol w:w="2547"/>
        <w:gridCol w:w="5947"/>
      </w:tblGrid>
      <w:tr w:rsidR="00410790" w14:paraId="38B4A479" w14:textId="77777777" w:rsidTr="00FF785D">
        <w:trPr>
          <w:tblHeader/>
        </w:trPr>
        <w:tc>
          <w:tcPr>
            <w:tcW w:w="2547" w:type="dxa"/>
          </w:tcPr>
          <w:p w14:paraId="39608995" w14:textId="77777777" w:rsidR="00410790" w:rsidRPr="00A56661" w:rsidRDefault="00410790" w:rsidP="00FF785D">
            <w:pPr>
              <w:spacing w:after="0" w:line="360" w:lineRule="auto"/>
              <w:rPr>
                <w:rFonts w:ascii="Arial" w:hAnsi="Arial" w:cs="Arial"/>
                <w:b/>
                <w:color w:val="auto"/>
                <w:sz w:val="24"/>
                <w:szCs w:val="24"/>
              </w:rPr>
            </w:pPr>
            <w:r w:rsidRPr="00A56661">
              <w:rPr>
                <w:rFonts w:ascii="Arial" w:hAnsi="Arial" w:cs="Arial"/>
                <w:b/>
                <w:color w:val="auto"/>
                <w:sz w:val="24"/>
                <w:szCs w:val="24"/>
              </w:rPr>
              <w:t>Termo</w:t>
            </w:r>
          </w:p>
        </w:tc>
        <w:tc>
          <w:tcPr>
            <w:tcW w:w="5947" w:type="dxa"/>
          </w:tcPr>
          <w:p w14:paraId="478AF3B8" w14:textId="77777777" w:rsidR="00410790" w:rsidRPr="00A56661" w:rsidRDefault="00410790" w:rsidP="00FF785D">
            <w:pPr>
              <w:spacing w:after="0" w:line="360" w:lineRule="auto"/>
              <w:rPr>
                <w:rFonts w:ascii="Arial" w:hAnsi="Arial" w:cs="Arial"/>
                <w:b/>
                <w:i/>
                <w:color w:val="auto"/>
                <w:sz w:val="24"/>
                <w:szCs w:val="24"/>
              </w:rPr>
            </w:pPr>
            <w:r w:rsidRPr="00A56661">
              <w:rPr>
                <w:rFonts w:ascii="Arial" w:hAnsi="Arial" w:cs="Arial"/>
                <w:b/>
                <w:color w:val="auto"/>
                <w:sz w:val="24"/>
                <w:szCs w:val="24"/>
              </w:rPr>
              <w:t>Definição</w:t>
            </w:r>
          </w:p>
        </w:tc>
      </w:tr>
      <w:tr w:rsidR="00410790" w:rsidRPr="00A823A3" w14:paraId="4DCEDCDB" w14:textId="77777777" w:rsidTr="00FF785D">
        <w:tc>
          <w:tcPr>
            <w:tcW w:w="2547" w:type="dxa"/>
          </w:tcPr>
          <w:p w14:paraId="05168C8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Acurácia</w:t>
            </w:r>
          </w:p>
        </w:tc>
        <w:tc>
          <w:tcPr>
            <w:tcW w:w="5947" w:type="dxa"/>
          </w:tcPr>
          <w:p w14:paraId="4D18DC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acertos</w:t>
            </w:r>
          </w:p>
        </w:tc>
      </w:tr>
      <w:tr w:rsidR="00410790" w:rsidRPr="00A823A3" w14:paraId="3BED64FB" w14:textId="77777777" w:rsidTr="00FF785D">
        <w:tc>
          <w:tcPr>
            <w:tcW w:w="2547" w:type="dxa"/>
          </w:tcPr>
          <w:p w14:paraId="13FBA1A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Adaptacão</w:t>
            </w:r>
          </w:p>
        </w:tc>
        <w:tc>
          <w:tcPr>
            <w:tcW w:w="5947" w:type="dxa"/>
          </w:tcPr>
          <w:p w14:paraId="3775C40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A técnica de classificação </w:t>
            </w:r>
            <w:r w:rsidRPr="0003379D">
              <w:rPr>
                <w:rFonts w:ascii="Arial" w:hAnsi="Arial" w:cs="Arial"/>
                <w:i/>
                <w:color w:val="auto"/>
                <w:sz w:val="24"/>
                <w:szCs w:val="24"/>
              </w:rPr>
              <w:t>Multi-Label</w:t>
            </w:r>
            <w:r>
              <w:rPr>
                <w:rFonts w:ascii="Arial" w:hAnsi="Arial" w:cs="Arial"/>
                <w:color w:val="auto"/>
                <w:sz w:val="24"/>
                <w:szCs w:val="24"/>
              </w:rPr>
              <w:t xml:space="preserve"> por Adaptação busca adaptar os algoritmos de classificação binária para a classificação Multi-Label pela utilização das seguintes alternativas de classificadores: ML-KNN e BR-KNN.</w:t>
            </w:r>
          </w:p>
        </w:tc>
      </w:tr>
      <w:tr w:rsidR="00410790" w:rsidRPr="00A823A3" w14:paraId="2C83D49E" w14:textId="77777777" w:rsidTr="00FF785D">
        <w:tc>
          <w:tcPr>
            <w:tcW w:w="2547" w:type="dxa"/>
          </w:tcPr>
          <w:p w14:paraId="1D47CC60" w14:textId="77777777" w:rsidR="00410790" w:rsidRPr="000B5A9F" w:rsidRDefault="00410790" w:rsidP="00FF785D">
            <w:pPr>
              <w:spacing w:after="0" w:line="360" w:lineRule="auto"/>
              <w:rPr>
                <w:rFonts w:ascii="Arial" w:hAnsi="Arial" w:cs="Arial"/>
                <w:color w:val="auto"/>
                <w:sz w:val="24"/>
                <w:szCs w:val="24"/>
              </w:rPr>
            </w:pPr>
            <w:r w:rsidRPr="000B5A9F">
              <w:rPr>
                <w:rFonts w:ascii="Arial" w:hAnsi="Arial" w:cs="Arial"/>
                <w:color w:val="auto"/>
                <w:sz w:val="24"/>
                <w:szCs w:val="24"/>
              </w:rPr>
              <w:t>Aprendizado</w:t>
            </w:r>
          </w:p>
        </w:tc>
        <w:tc>
          <w:tcPr>
            <w:tcW w:w="5947" w:type="dxa"/>
          </w:tcPr>
          <w:p w14:paraId="66783486" w14:textId="77777777" w:rsidR="00410790" w:rsidRPr="000B5A9F" w:rsidRDefault="00410790" w:rsidP="00FF785D">
            <w:pPr>
              <w:spacing w:after="0" w:line="360" w:lineRule="auto"/>
              <w:jc w:val="both"/>
              <w:rPr>
                <w:rFonts w:ascii="Arial" w:hAnsi="Arial" w:cs="Arial"/>
                <w:color w:val="auto"/>
                <w:sz w:val="24"/>
                <w:szCs w:val="24"/>
              </w:rPr>
            </w:pPr>
            <w:r w:rsidRPr="000B5A9F">
              <w:rPr>
                <w:rFonts w:ascii="Arial" w:hAnsi="Arial" w:cs="Arial"/>
                <w:color w:val="auto"/>
                <w:sz w:val="24"/>
                <w:szCs w:val="24"/>
              </w:rPr>
              <w:t>É um processo pelo qual os parâmetros livres de um classificador são adaptados através de um processo de estimulação pelo ambiente no qual o classificador está inserido (Adaptado de [39])</w:t>
            </w:r>
          </w:p>
        </w:tc>
      </w:tr>
      <w:tr w:rsidR="00410790" w:rsidRPr="00A823A3" w14:paraId="4D3005E0" w14:textId="77777777" w:rsidTr="00FF785D">
        <w:tc>
          <w:tcPr>
            <w:tcW w:w="2547" w:type="dxa"/>
          </w:tcPr>
          <w:p w14:paraId="5880865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Não Supervisionado</w:t>
            </w:r>
          </w:p>
        </w:tc>
        <w:tc>
          <w:tcPr>
            <w:tcW w:w="5947" w:type="dxa"/>
          </w:tcPr>
          <w:p w14:paraId="55AF9D3D"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Tipo de aprendizado que não requer a rotulação a priori de cada linha do </w:t>
            </w:r>
            <w:r w:rsidRPr="00593D3B">
              <w:rPr>
                <w:rFonts w:ascii="Arial" w:hAnsi="Arial" w:cs="Arial"/>
                <w:i/>
                <w:color w:val="auto"/>
                <w:sz w:val="24"/>
                <w:szCs w:val="24"/>
              </w:rPr>
              <w:t>Dataset</w:t>
            </w:r>
            <w:r>
              <w:rPr>
                <w:rFonts w:ascii="Arial" w:hAnsi="Arial" w:cs="Arial"/>
                <w:color w:val="auto"/>
                <w:sz w:val="24"/>
                <w:szCs w:val="24"/>
              </w:rPr>
              <w:t>.</w:t>
            </w:r>
          </w:p>
        </w:tc>
      </w:tr>
      <w:tr w:rsidR="00410790" w:rsidRPr="00A823A3" w14:paraId="711CAB8E" w14:textId="77777777" w:rsidTr="00FF785D">
        <w:tc>
          <w:tcPr>
            <w:tcW w:w="2547" w:type="dxa"/>
          </w:tcPr>
          <w:p w14:paraId="465E3E9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Aprendizado Supervisionado</w:t>
            </w:r>
          </w:p>
        </w:tc>
        <w:tc>
          <w:tcPr>
            <w:tcW w:w="5947" w:type="dxa"/>
          </w:tcPr>
          <w:p w14:paraId="2894D784"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Tipo de aprendizado que exige a rotulação a priori de cada linha do Dataset a ser utilizado para treinamento. Esses rótulos indicam classes que normalmente são obtidas por opinião de especialista.</w:t>
            </w:r>
          </w:p>
        </w:tc>
      </w:tr>
      <w:tr w:rsidR="00410790" w:rsidRPr="00A823A3" w14:paraId="27FC7501" w14:textId="77777777" w:rsidTr="00FF785D">
        <w:tc>
          <w:tcPr>
            <w:tcW w:w="2547" w:type="dxa"/>
          </w:tcPr>
          <w:p w14:paraId="73EE672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Árvore de Decisão</w:t>
            </w:r>
          </w:p>
        </w:tc>
        <w:tc>
          <w:tcPr>
            <w:tcW w:w="5947" w:type="dxa"/>
          </w:tcPr>
          <w:p w14:paraId="1BF8846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Árvore que é construída para auxílio a decisão com base na priorização das </w:t>
            </w:r>
            <w:r w:rsidRPr="002C0D4C">
              <w:rPr>
                <w:rFonts w:ascii="Arial" w:hAnsi="Arial" w:cs="Arial"/>
                <w:i/>
                <w:color w:val="auto"/>
                <w:sz w:val="24"/>
                <w:szCs w:val="24"/>
              </w:rPr>
              <w:t>Features</w:t>
            </w:r>
            <w:r>
              <w:rPr>
                <w:rFonts w:ascii="Arial" w:hAnsi="Arial" w:cs="Arial"/>
                <w:color w:val="auto"/>
                <w:sz w:val="24"/>
                <w:szCs w:val="24"/>
              </w:rPr>
              <w:t xml:space="preserve"> em ordem de importância a partir daTeoria da Informação. Essas árvores podem ser utilizadas para Regressão ou classificação. E podem ser de contrução aleatória (ex: </w:t>
            </w:r>
            <w:r w:rsidRPr="00AA0D89">
              <w:rPr>
                <w:rFonts w:ascii="Arial" w:hAnsi="Arial" w:cs="Arial"/>
                <w:i/>
                <w:color w:val="auto"/>
                <w:sz w:val="24"/>
                <w:szCs w:val="24"/>
              </w:rPr>
              <w:t>R</w:t>
            </w:r>
            <w:r>
              <w:rPr>
                <w:rFonts w:ascii="Arial" w:hAnsi="Arial" w:cs="Arial"/>
                <w:i/>
                <w:color w:val="auto"/>
                <w:sz w:val="24"/>
                <w:szCs w:val="24"/>
              </w:rPr>
              <w:t>a</w:t>
            </w:r>
            <w:r w:rsidRPr="00AA0D89">
              <w:rPr>
                <w:rFonts w:ascii="Arial" w:hAnsi="Arial" w:cs="Arial"/>
                <w:i/>
                <w:color w:val="auto"/>
                <w:sz w:val="24"/>
                <w:szCs w:val="24"/>
              </w:rPr>
              <w:t>ndom Forests</w:t>
            </w:r>
            <w:r>
              <w:rPr>
                <w:rFonts w:ascii="Arial" w:hAnsi="Arial" w:cs="Arial"/>
                <w:color w:val="auto"/>
                <w:sz w:val="24"/>
                <w:szCs w:val="24"/>
              </w:rPr>
              <w:t>) ou não (ex: ID3)</w:t>
            </w:r>
          </w:p>
        </w:tc>
      </w:tr>
      <w:tr w:rsidR="00410790" w:rsidRPr="00A56661" w14:paraId="592514BF" w14:textId="77777777" w:rsidTr="00FF785D">
        <w:tc>
          <w:tcPr>
            <w:tcW w:w="2547" w:type="dxa"/>
          </w:tcPr>
          <w:p w14:paraId="1B217E6F" w14:textId="77777777" w:rsidR="00410790" w:rsidRPr="00A56661" w:rsidRDefault="00410790" w:rsidP="00FF785D">
            <w:pPr>
              <w:spacing w:after="0" w:line="360" w:lineRule="auto"/>
              <w:rPr>
                <w:rFonts w:ascii="Arial" w:hAnsi="Arial" w:cs="Arial"/>
                <w:i/>
                <w:color w:val="auto"/>
                <w:sz w:val="24"/>
                <w:szCs w:val="24"/>
                <w:lang w:val="en-US"/>
              </w:rPr>
            </w:pPr>
            <w:r>
              <w:rPr>
                <w:rFonts w:ascii="Arial" w:hAnsi="Arial" w:cs="Arial"/>
                <w:i/>
                <w:color w:val="auto"/>
                <w:sz w:val="24"/>
                <w:szCs w:val="24"/>
                <w:lang w:val="en-US"/>
              </w:rPr>
              <w:t>Binary Relevance</w:t>
            </w:r>
            <w:r w:rsidRPr="007C2C38">
              <w:rPr>
                <w:rFonts w:ascii="Arial" w:hAnsi="Arial" w:cs="Arial"/>
                <w:i/>
                <w:color w:val="auto"/>
                <w:sz w:val="24"/>
                <w:szCs w:val="24"/>
                <w:lang w:val="en-US"/>
              </w:rPr>
              <w:t xml:space="preserve"> K Nearest Neighbors</w:t>
            </w:r>
            <w:r>
              <w:rPr>
                <w:rFonts w:ascii="Arial" w:hAnsi="Arial" w:cs="Arial"/>
                <w:i/>
                <w:color w:val="auto"/>
                <w:sz w:val="24"/>
                <w:szCs w:val="24"/>
                <w:lang w:val="en-US"/>
              </w:rPr>
              <w:t>(BR-KNN)</w:t>
            </w:r>
          </w:p>
        </w:tc>
        <w:tc>
          <w:tcPr>
            <w:tcW w:w="5947" w:type="dxa"/>
          </w:tcPr>
          <w:p w14:paraId="6EFC1E58" w14:textId="77777777" w:rsidR="00410790" w:rsidRPr="00A56661" w:rsidRDefault="00410790" w:rsidP="00FF785D">
            <w:pPr>
              <w:spacing w:after="0" w:line="360" w:lineRule="auto"/>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l que otimiza a busca dos K vizinhos mais próximos em combinação com Relevância Binária.</w:t>
            </w:r>
          </w:p>
        </w:tc>
      </w:tr>
      <w:tr w:rsidR="00410790" w:rsidRPr="00A56661" w14:paraId="24D316C2" w14:textId="77777777" w:rsidTr="00FF785D">
        <w:tc>
          <w:tcPr>
            <w:tcW w:w="2547" w:type="dxa"/>
          </w:tcPr>
          <w:p w14:paraId="7E99CA1C" w14:textId="77777777" w:rsidR="00410790" w:rsidRPr="00A56661"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lang w:val="en-US"/>
              </w:rPr>
              <w:t>Cadeia de Classificadores</w:t>
            </w:r>
          </w:p>
        </w:tc>
        <w:tc>
          <w:tcPr>
            <w:tcW w:w="5947" w:type="dxa"/>
          </w:tcPr>
          <w:p w14:paraId="6CEB957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Técnica de Transformação do Problema para  classificação Multi-Label  em que as tabelas construidas para cada Label dependem dos Labels anteriores</w:t>
            </w:r>
          </w:p>
        </w:tc>
      </w:tr>
      <w:tr w:rsidR="00410790" w:rsidRPr="00A823A3" w14:paraId="69A6B9E7" w14:textId="77777777" w:rsidTr="00FF785D">
        <w:tc>
          <w:tcPr>
            <w:tcW w:w="2547" w:type="dxa"/>
          </w:tcPr>
          <w:p w14:paraId="511CE06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Classificação</w:t>
            </w:r>
          </w:p>
        </w:tc>
        <w:tc>
          <w:tcPr>
            <w:tcW w:w="5947" w:type="dxa"/>
          </w:tcPr>
          <w:p w14:paraId="5BDA882B" w14:textId="77777777" w:rsidR="00410790" w:rsidRDefault="00410790" w:rsidP="00FF785D">
            <w:pPr>
              <w:spacing w:after="0" w:line="360" w:lineRule="auto"/>
              <w:rPr>
                <w:rFonts w:ascii="Arial" w:hAnsi="Arial" w:cs="Arial"/>
                <w:color w:val="auto"/>
                <w:sz w:val="24"/>
                <w:szCs w:val="24"/>
              </w:rPr>
            </w:pPr>
            <w:r w:rsidRPr="00A170F0">
              <w:rPr>
                <w:rFonts w:ascii="Arial" w:hAnsi="Arial" w:cs="Arial"/>
                <w:color w:val="auto"/>
                <w:sz w:val="24"/>
                <w:szCs w:val="24"/>
              </w:rPr>
              <w:t>A classificação se refere a um problema</w:t>
            </w:r>
            <w:r>
              <w:rPr>
                <w:rFonts w:ascii="Arial" w:hAnsi="Arial" w:cs="Arial"/>
                <w:color w:val="auto"/>
                <w:sz w:val="24"/>
                <w:szCs w:val="24"/>
              </w:rPr>
              <w:t xml:space="preserve"> de modelagem preditiva onde um</w:t>
            </w:r>
            <w:r w:rsidRPr="00A170F0">
              <w:rPr>
                <w:rFonts w:ascii="Arial" w:hAnsi="Arial" w:cs="Arial"/>
                <w:color w:val="auto"/>
                <w:sz w:val="24"/>
                <w:szCs w:val="24"/>
              </w:rPr>
              <w:t xml:space="preserve"> </w:t>
            </w:r>
            <w:r>
              <w:rPr>
                <w:rFonts w:ascii="Arial" w:hAnsi="Arial" w:cs="Arial"/>
                <w:color w:val="auto"/>
                <w:sz w:val="24"/>
                <w:szCs w:val="24"/>
              </w:rPr>
              <w:t>rótulo (</w:t>
            </w:r>
            <w:r w:rsidRPr="00A170F0">
              <w:rPr>
                <w:rFonts w:ascii="Arial" w:hAnsi="Arial" w:cs="Arial"/>
                <w:i/>
                <w:color w:val="auto"/>
                <w:sz w:val="24"/>
                <w:szCs w:val="24"/>
              </w:rPr>
              <w:t>Label</w:t>
            </w:r>
            <w:r>
              <w:rPr>
                <w:rFonts w:ascii="Arial" w:hAnsi="Arial" w:cs="Arial"/>
                <w:color w:val="auto"/>
                <w:sz w:val="24"/>
                <w:szCs w:val="24"/>
              </w:rPr>
              <w:t xml:space="preserve">) </w:t>
            </w:r>
            <w:r w:rsidRPr="00A170F0">
              <w:rPr>
                <w:rFonts w:ascii="Arial" w:hAnsi="Arial" w:cs="Arial"/>
                <w:color w:val="auto"/>
                <w:sz w:val="24"/>
                <w:szCs w:val="24"/>
              </w:rPr>
              <w:t>de classe é prevista para um determinado exemplo de dados de entrada.</w:t>
            </w:r>
            <w:r>
              <w:rPr>
                <w:rFonts w:ascii="Arial" w:hAnsi="Arial" w:cs="Arial"/>
                <w:color w:val="auto"/>
                <w:sz w:val="24"/>
                <w:szCs w:val="24"/>
              </w:rPr>
              <w:t xml:space="preserve"> (Adaptado de [37])</w:t>
            </w:r>
          </w:p>
        </w:tc>
      </w:tr>
      <w:tr w:rsidR="00410790" w:rsidRPr="000B5A85" w14:paraId="6769A5C4" w14:textId="77777777" w:rsidTr="00FF785D">
        <w:tc>
          <w:tcPr>
            <w:tcW w:w="2547" w:type="dxa"/>
          </w:tcPr>
          <w:p w14:paraId="3C36BC6B" w14:textId="77777777" w:rsidR="00410790" w:rsidRPr="000B5A85" w:rsidRDefault="00410790" w:rsidP="00FF785D">
            <w:pPr>
              <w:spacing w:after="0" w:line="360" w:lineRule="auto"/>
              <w:rPr>
                <w:rFonts w:ascii="Arial" w:hAnsi="Arial" w:cs="Arial"/>
                <w:color w:val="auto"/>
                <w:sz w:val="24"/>
                <w:szCs w:val="24"/>
                <w:lang w:val="en-US"/>
              </w:rPr>
            </w:pPr>
            <w:r>
              <w:rPr>
                <w:rFonts w:ascii="Arial" w:hAnsi="Arial" w:cs="Arial"/>
                <w:color w:val="auto"/>
                <w:sz w:val="24"/>
                <w:szCs w:val="24"/>
              </w:rPr>
              <w:t>Classificação Binária</w:t>
            </w:r>
          </w:p>
        </w:tc>
        <w:tc>
          <w:tcPr>
            <w:tcW w:w="5947" w:type="dxa"/>
          </w:tcPr>
          <w:p w14:paraId="1AE7251F"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w:t>
            </w:r>
            <w:r w:rsidRPr="00DA06F9">
              <w:rPr>
                <w:rFonts w:ascii="Arial" w:hAnsi="Arial" w:cs="Arial"/>
                <w:color w:val="auto"/>
                <w:sz w:val="24"/>
                <w:szCs w:val="24"/>
              </w:rPr>
              <w:t>efere-se à previsão de uma de duas classes</w:t>
            </w:r>
            <w:r>
              <w:rPr>
                <w:rFonts w:ascii="Arial" w:hAnsi="Arial" w:cs="Arial"/>
                <w:color w:val="auto"/>
                <w:sz w:val="24"/>
                <w:szCs w:val="24"/>
              </w:rPr>
              <w:t>, que podem ser codificadas de forma binária (0 ou 1). Exemplo: Ataque na rede ou Normalidade (Benigno).</w:t>
            </w:r>
          </w:p>
          <w:p w14:paraId="3087DE58"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(Adaptado de [37])</w:t>
            </w:r>
          </w:p>
        </w:tc>
      </w:tr>
      <w:tr w:rsidR="00410790" w:rsidRPr="000B5A85" w14:paraId="4E426779" w14:textId="77777777" w:rsidTr="00FF785D">
        <w:tc>
          <w:tcPr>
            <w:tcW w:w="2547" w:type="dxa"/>
          </w:tcPr>
          <w:p w14:paraId="5B093B33" w14:textId="77777777" w:rsidR="00410790" w:rsidRPr="00DA06F9" w:rsidRDefault="00410790" w:rsidP="00FF785D">
            <w:pPr>
              <w:spacing w:after="0" w:line="360" w:lineRule="auto"/>
              <w:rPr>
                <w:rFonts w:ascii="Arial" w:hAnsi="Arial" w:cs="Arial"/>
                <w:color w:val="auto"/>
                <w:sz w:val="24"/>
                <w:szCs w:val="24"/>
              </w:rPr>
            </w:pPr>
            <w:r>
              <w:rPr>
                <w:rFonts w:ascii="Arial" w:hAnsi="Arial" w:cs="Arial"/>
                <w:color w:val="auto"/>
                <w:sz w:val="24"/>
                <w:szCs w:val="24"/>
              </w:rPr>
              <w:t>Classificação Multi-Class</w:t>
            </w:r>
          </w:p>
        </w:tc>
        <w:tc>
          <w:tcPr>
            <w:tcW w:w="5947" w:type="dxa"/>
          </w:tcPr>
          <w:p w14:paraId="0C30FC0E"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são mutuamente exclusivos. (Adaptado de [37])</w:t>
            </w:r>
          </w:p>
        </w:tc>
      </w:tr>
      <w:tr w:rsidR="00410790" w:rsidRPr="000B5A85" w14:paraId="01ABCEC4" w14:textId="77777777" w:rsidTr="00FF785D">
        <w:tc>
          <w:tcPr>
            <w:tcW w:w="2547" w:type="dxa"/>
          </w:tcPr>
          <w:p w14:paraId="6488643F" w14:textId="77777777" w:rsidR="00410790" w:rsidRPr="00DA06F9" w:rsidRDefault="00410790" w:rsidP="00FF785D">
            <w:pPr>
              <w:spacing w:after="0" w:line="360" w:lineRule="auto"/>
              <w:rPr>
                <w:rFonts w:ascii="Arial" w:hAnsi="Arial" w:cs="Arial"/>
                <w:color w:val="auto"/>
                <w:sz w:val="24"/>
                <w:szCs w:val="24"/>
              </w:rPr>
            </w:pPr>
            <w:r w:rsidRPr="00DA06F9">
              <w:rPr>
                <w:rFonts w:ascii="Arial" w:hAnsi="Arial" w:cs="Arial"/>
                <w:color w:val="auto"/>
                <w:sz w:val="24"/>
                <w:szCs w:val="24"/>
              </w:rPr>
              <w:t xml:space="preserve">Classificação </w:t>
            </w:r>
            <w:r w:rsidRPr="00DA06F9">
              <w:rPr>
                <w:rFonts w:ascii="Arial" w:hAnsi="Arial" w:cs="Arial"/>
                <w:i/>
                <w:color w:val="auto"/>
                <w:sz w:val="24"/>
                <w:szCs w:val="24"/>
              </w:rPr>
              <w:t>Multi-Label</w:t>
            </w:r>
          </w:p>
        </w:tc>
        <w:tc>
          <w:tcPr>
            <w:tcW w:w="5947" w:type="dxa"/>
          </w:tcPr>
          <w:p w14:paraId="5F7AB62D" w14:textId="77777777" w:rsidR="00410790" w:rsidRPr="00A60663" w:rsidRDefault="00410790" w:rsidP="00FF785D">
            <w:pPr>
              <w:spacing w:after="0" w:line="360" w:lineRule="auto"/>
              <w:rPr>
                <w:rFonts w:ascii="Arial" w:hAnsi="Arial" w:cs="Arial"/>
                <w:color w:val="auto"/>
                <w:sz w:val="24"/>
                <w:szCs w:val="24"/>
              </w:rPr>
            </w:pPr>
            <w:r>
              <w:rPr>
                <w:rFonts w:ascii="Arial" w:hAnsi="Arial" w:cs="Arial"/>
                <w:color w:val="auto"/>
                <w:sz w:val="24"/>
                <w:szCs w:val="24"/>
              </w:rPr>
              <w:t>E</w:t>
            </w:r>
            <w:r w:rsidRPr="00DA06F9">
              <w:rPr>
                <w:rFonts w:ascii="Arial" w:hAnsi="Arial" w:cs="Arial"/>
                <w:color w:val="auto"/>
                <w:sz w:val="24"/>
                <w:szCs w:val="24"/>
              </w:rPr>
              <w:t xml:space="preserve">nvolve a previsão de zero ou mais </w:t>
            </w:r>
            <w:r>
              <w:rPr>
                <w:rFonts w:ascii="Arial" w:hAnsi="Arial" w:cs="Arial"/>
                <w:color w:val="auto"/>
                <w:sz w:val="24"/>
                <w:szCs w:val="24"/>
              </w:rPr>
              <w:t xml:space="preserve">rótulos (Labels) de classe, nas quais </w:t>
            </w:r>
            <w:r w:rsidRPr="00DA06F9">
              <w:rPr>
                <w:rFonts w:ascii="Arial" w:hAnsi="Arial" w:cs="Arial"/>
                <w:color w:val="auto"/>
                <w:sz w:val="24"/>
                <w:szCs w:val="24"/>
              </w:rPr>
              <w:t>os rótulos de c</w:t>
            </w:r>
            <w:r>
              <w:rPr>
                <w:rFonts w:ascii="Arial" w:hAnsi="Arial" w:cs="Arial"/>
                <w:color w:val="auto"/>
                <w:sz w:val="24"/>
                <w:szCs w:val="24"/>
              </w:rPr>
              <w:t>lasse não são mutuamente exclusivos. (Adaptado de [37])</w:t>
            </w:r>
          </w:p>
        </w:tc>
      </w:tr>
      <w:tr w:rsidR="00410790" w:rsidRPr="00A823A3" w14:paraId="2834240D" w14:textId="77777777" w:rsidTr="00FF785D">
        <w:tc>
          <w:tcPr>
            <w:tcW w:w="2547" w:type="dxa"/>
          </w:tcPr>
          <w:p w14:paraId="3727F6B1" w14:textId="77777777" w:rsidR="00410790" w:rsidRPr="00DA06F9" w:rsidRDefault="00410790" w:rsidP="00FF785D">
            <w:pPr>
              <w:spacing w:after="0" w:line="360" w:lineRule="auto"/>
              <w:rPr>
                <w:rFonts w:ascii="Arial" w:hAnsi="Arial" w:cs="Arial"/>
                <w:i/>
                <w:color w:val="auto"/>
                <w:sz w:val="24"/>
                <w:szCs w:val="24"/>
              </w:rPr>
            </w:pPr>
            <w:r w:rsidRPr="00DA06F9">
              <w:rPr>
                <w:rFonts w:ascii="Arial" w:hAnsi="Arial" w:cs="Arial"/>
                <w:i/>
                <w:color w:val="auto"/>
                <w:sz w:val="24"/>
                <w:szCs w:val="24"/>
              </w:rPr>
              <w:t>Dataset</w:t>
            </w:r>
          </w:p>
        </w:tc>
        <w:tc>
          <w:tcPr>
            <w:tcW w:w="5947" w:type="dxa"/>
          </w:tcPr>
          <w:p w14:paraId="132FB4B4" w14:textId="437A11DF" w:rsidR="00410790" w:rsidRPr="00BD25AF" w:rsidRDefault="00410790" w:rsidP="00FF785D">
            <w:pPr>
              <w:spacing w:after="0" w:line="360" w:lineRule="auto"/>
              <w:rPr>
                <w:rFonts w:ascii="Arial" w:hAnsi="Arial" w:cs="Arial"/>
                <w:color w:val="auto"/>
                <w:sz w:val="24"/>
                <w:szCs w:val="24"/>
              </w:rPr>
            </w:pPr>
            <w:r>
              <w:rPr>
                <w:rFonts w:ascii="Arial" w:hAnsi="Arial" w:cs="Arial"/>
                <w:color w:val="auto"/>
                <w:sz w:val="24"/>
                <w:szCs w:val="24"/>
              </w:rPr>
              <w:t>U</w:t>
            </w:r>
            <w:r w:rsidRPr="000A2135">
              <w:rPr>
                <w:rFonts w:ascii="Arial" w:hAnsi="Arial" w:cs="Arial"/>
                <w:color w:val="auto"/>
                <w:sz w:val="24"/>
                <w:szCs w:val="24"/>
              </w:rPr>
              <w:t>m conjunto de dados corresponde</w:t>
            </w:r>
            <w:r>
              <w:rPr>
                <w:rFonts w:ascii="Arial" w:hAnsi="Arial" w:cs="Arial"/>
                <w:color w:val="auto"/>
                <w:sz w:val="24"/>
                <w:szCs w:val="24"/>
              </w:rPr>
              <w:t>nte</w:t>
            </w:r>
            <w:r w:rsidRPr="000A2135">
              <w:rPr>
                <w:rFonts w:ascii="Arial" w:hAnsi="Arial" w:cs="Arial"/>
                <w:color w:val="auto"/>
                <w:sz w:val="24"/>
                <w:szCs w:val="24"/>
              </w:rPr>
              <w:t xml:space="preserve"> ao conteúdo de uma única tabela de banco de dados, ou de uma úni</w:t>
            </w:r>
            <w:r>
              <w:rPr>
                <w:rFonts w:ascii="Arial" w:hAnsi="Arial" w:cs="Arial"/>
                <w:color w:val="auto"/>
                <w:sz w:val="24"/>
                <w:szCs w:val="24"/>
              </w:rPr>
              <w:t xml:space="preserve">ca matriz de dados estatísticos no qual </w:t>
            </w:r>
            <w:r w:rsidRPr="000A2135">
              <w:rPr>
                <w:rFonts w:ascii="Arial" w:hAnsi="Arial" w:cs="Arial"/>
                <w:color w:val="auto"/>
                <w:sz w:val="24"/>
                <w:szCs w:val="24"/>
              </w:rPr>
              <w:t xml:space="preserve">cada coluna da tabela representa uma determinada variável, e cada linha corresponde a um determinado membro do conjunto de dados em </w:t>
            </w:r>
            <w:r>
              <w:rPr>
                <w:rFonts w:ascii="Arial" w:hAnsi="Arial" w:cs="Arial"/>
                <w:color w:val="auto"/>
                <w:sz w:val="24"/>
                <w:szCs w:val="24"/>
              </w:rPr>
              <w:t>questão</w:t>
            </w:r>
            <w:r w:rsidRPr="000A2135">
              <w:rPr>
                <w:rFonts w:ascii="Arial" w:hAnsi="Arial" w:cs="Arial"/>
                <w:color w:val="auto"/>
                <w:sz w:val="24"/>
                <w:szCs w:val="24"/>
              </w:rPr>
              <w:t xml:space="preserve">. O conjunto de dados lista valores para cada uma das variáveis, tais como altura e peso de um objeto, para cada membro do conjunto de dados. Cada valor é conhecido como um dado. O conjunto de dados pode incluir dados para um ou mais membros, correspondendo ao número de </w:t>
            </w:r>
            <w:proofErr w:type="gramStart"/>
            <w:r w:rsidRPr="000A2135">
              <w:rPr>
                <w:rFonts w:ascii="Arial" w:hAnsi="Arial" w:cs="Arial"/>
                <w:color w:val="auto"/>
                <w:sz w:val="24"/>
                <w:szCs w:val="24"/>
              </w:rPr>
              <w:t>linhas.</w:t>
            </w:r>
            <w:r>
              <w:rPr>
                <w:rFonts w:ascii="Arial" w:hAnsi="Arial" w:cs="Arial"/>
                <w:color w:val="auto"/>
                <w:sz w:val="24"/>
                <w:szCs w:val="24"/>
              </w:rPr>
              <w:t>(</w:t>
            </w:r>
            <w:proofErr w:type="gramEnd"/>
            <w:r>
              <w:rPr>
                <w:rFonts w:ascii="Arial" w:hAnsi="Arial" w:cs="Arial"/>
                <w:color w:val="auto"/>
                <w:sz w:val="24"/>
                <w:szCs w:val="24"/>
              </w:rPr>
              <w:t>Adaptado de [37])</w:t>
            </w:r>
            <w:r w:rsidR="00BD25AF">
              <w:rPr>
                <w:rFonts w:ascii="Arial" w:hAnsi="Arial" w:cs="Arial"/>
                <w:color w:val="auto"/>
                <w:sz w:val="24"/>
                <w:szCs w:val="24"/>
              </w:rPr>
              <w:t xml:space="preserve">. A ref [4] apresenta uma revisão de </w:t>
            </w:r>
            <w:r w:rsidR="00BD25AF" w:rsidRPr="00BD25AF">
              <w:rPr>
                <w:rFonts w:ascii="Arial" w:hAnsi="Arial" w:cs="Arial"/>
                <w:i/>
                <w:color w:val="auto"/>
                <w:sz w:val="24"/>
                <w:szCs w:val="24"/>
              </w:rPr>
              <w:t>Datasets</w:t>
            </w:r>
            <w:r w:rsidR="00BD25AF">
              <w:rPr>
                <w:rFonts w:ascii="Arial" w:hAnsi="Arial" w:cs="Arial"/>
                <w:i/>
                <w:color w:val="auto"/>
                <w:sz w:val="24"/>
                <w:szCs w:val="24"/>
              </w:rPr>
              <w:t xml:space="preserve"> </w:t>
            </w:r>
            <w:r w:rsidR="00BD25AF">
              <w:rPr>
                <w:rFonts w:ascii="Arial" w:hAnsi="Arial" w:cs="Arial"/>
                <w:color w:val="auto"/>
                <w:sz w:val="24"/>
                <w:szCs w:val="24"/>
              </w:rPr>
              <w:t>aplicáveis a detecção de ataques em redes de computadores.</w:t>
            </w:r>
          </w:p>
        </w:tc>
      </w:tr>
      <w:tr w:rsidR="00410790" w:rsidRPr="00A823A3" w14:paraId="67A933EB" w14:textId="77777777" w:rsidTr="00FF785D">
        <w:tc>
          <w:tcPr>
            <w:tcW w:w="2547" w:type="dxa"/>
          </w:tcPr>
          <w:p w14:paraId="7357C536"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Desbalanceamento de Classes</w:t>
            </w:r>
          </w:p>
        </w:tc>
        <w:tc>
          <w:tcPr>
            <w:tcW w:w="5947" w:type="dxa"/>
          </w:tcPr>
          <w:p w14:paraId="09359531"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Problema que ocorre quando </w:t>
            </w:r>
            <w:proofErr w:type="gramStart"/>
            <w:r>
              <w:rPr>
                <w:rFonts w:ascii="Arial" w:hAnsi="Arial" w:cs="Arial"/>
                <w:color w:val="auto"/>
                <w:sz w:val="24"/>
                <w:szCs w:val="24"/>
              </w:rPr>
              <w:t xml:space="preserve">o </w:t>
            </w:r>
            <w:r w:rsidRPr="00FA5391">
              <w:rPr>
                <w:rFonts w:ascii="Arial" w:hAnsi="Arial" w:cs="Arial"/>
                <w:i/>
                <w:color w:val="auto"/>
                <w:sz w:val="24"/>
                <w:szCs w:val="24"/>
              </w:rPr>
              <w:t>Dataset</w:t>
            </w:r>
            <w:r>
              <w:rPr>
                <w:rFonts w:ascii="Arial" w:hAnsi="Arial" w:cs="Arial"/>
                <w:color w:val="auto"/>
                <w:sz w:val="24"/>
                <w:szCs w:val="24"/>
              </w:rPr>
              <w:t xml:space="preserve"> contem</w:t>
            </w:r>
            <w:proofErr w:type="gramEnd"/>
            <w:r>
              <w:rPr>
                <w:rFonts w:ascii="Arial" w:hAnsi="Arial" w:cs="Arial"/>
                <w:color w:val="auto"/>
                <w:sz w:val="24"/>
                <w:szCs w:val="24"/>
              </w:rPr>
              <w:t xml:space="preserve"> diferentes frequências de contagem para suas classes. Quando isso acontece as predições das </w:t>
            </w:r>
            <w:r>
              <w:rPr>
                <w:rFonts w:ascii="Arial" w:hAnsi="Arial" w:cs="Arial"/>
                <w:color w:val="auto"/>
                <w:sz w:val="24"/>
                <w:szCs w:val="24"/>
              </w:rPr>
              <w:lastRenderedPageBreak/>
              <w:t>classes de menor frequência de contagem apresentam menor acurácia.</w:t>
            </w:r>
          </w:p>
        </w:tc>
      </w:tr>
      <w:tr w:rsidR="00410790" w:rsidRPr="00A823A3" w14:paraId="29FF85AC" w14:textId="77777777" w:rsidTr="00FF785D">
        <w:tc>
          <w:tcPr>
            <w:tcW w:w="2547" w:type="dxa"/>
          </w:tcPr>
          <w:p w14:paraId="6139A446"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Features</w:t>
            </w:r>
          </w:p>
        </w:tc>
        <w:tc>
          <w:tcPr>
            <w:tcW w:w="5947" w:type="dxa"/>
          </w:tcPr>
          <w:p w14:paraId="7B5FEC77"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Cararacterísticas ou propriedades disponíveis nas linhas de um </w:t>
            </w:r>
            <w:r w:rsidRPr="00593D3B">
              <w:rPr>
                <w:rFonts w:ascii="Arial" w:hAnsi="Arial" w:cs="Arial"/>
                <w:i/>
                <w:color w:val="auto"/>
                <w:sz w:val="24"/>
                <w:szCs w:val="24"/>
              </w:rPr>
              <w:t>Dataset</w:t>
            </w:r>
          </w:p>
        </w:tc>
      </w:tr>
      <w:tr w:rsidR="00410790" w:rsidRPr="00A823A3" w14:paraId="3B066EB7" w14:textId="77777777" w:rsidTr="00FF785D">
        <w:tc>
          <w:tcPr>
            <w:tcW w:w="2547" w:type="dxa"/>
          </w:tcPr>
          <w:p w14:paraId="4AB7D573" w14:textId="77777777" w:rsidR="00410790" w:rsidRDefault="00410790" w:rsidP="00FF785D">
            <w:pPr>
              <w:spacing w:after="0" w:line="360" w:lineRule="auto"/>
              <w:rPr>
                <w:rFonts w:ascii="Arial" w:hAnsi="Arial" w:cs="Arial"/>
                <w:color w:val="auto"/>
                <w:sz w:val="24"/>
                <w:szCs w:val="24"/>
              </w:rPr>
            </w:pPr>
            <w:r w:rsidRPr="00CC46F4">
              <w:rPr>
                <w:rFonts w:ascii="Arial" w:hAnsi="Arial" w:cs="Arial"/>
                <w:i/>
                <w:color w:val="auto"/>
                <w:sz w:val="24"/>
                <w:szCs w:val="24"/>
              </w:rPr>
              <w:t>First Come First Served</w:t>
            </w:r>
          </w:p>
        </w:tc>
        <w:tc>
          <w:tcPr>
            <w:tcW w:w="5947" w:type="dxa"/>
          </w:tcPr>
          <w:p w14:paraId="09847EF0"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 xml:space="preserve">Estratégia de fila que foi utilizada na coleta de amostras dos ataques para redução de lnhas do arquivo para processamento </w:t>
            </w:r>
            <w:r w:rsidRPr="00593D3B">
              <w:rPr>
                <w:rFonts w:ascii="Arial" w:hAnsi="Arial" w:cs="Arial"/>
                <w:i/>
                <w:color w:val="auto"/>
                <w:sz w:val="24"/>
                <w:szCs w:val="24"/>
              </w:rPr>
              <w:t>Multi-Label</w:t>
            </w:r>
            <w:r>
              <w:rPr>
                <w:rFonts w:ascii="Arial" w:hAnsi="Arial" w:cs="Arial"/>
                <w:color w:val="auto"/>
                <w:sz w:val="24"/>
                <w:szCs w:val="24"/>
              </w:rPr>
              <w:t xml:space="preserve"> </w:t>
            </w:r>
          </w:p>
        </w:tc>
      </w:tr>
      <w:tr w:rsidR="00410790" w:rsidRPr="00A823A3" w14:paraId="03B019A7" w14:textId="77777777" w:rsidTr="00FF785D">
        <w:tc>
          <w:tcPr>
            <w:tcW w:w="2547" w:type="dxa"/>
          </w:tcPr>
          <w:p w14:paraId="00D23ECC" w14:textId="77777777" w:rsidR="00410790" w:rsidRPr="000B0812" w:rsidRDefault="00410790" w:rsidP="00FF785D">
            <w:pPr>
              <w:spacing w:after="0" w:line="360" w:lineRule="auto"/>
              <w:rPr>
                <w:rFonts w:ascii="Arial" w:hAnsi="Arial" w:cs="Arial"/>
                <w:i/>
                <w:color w:val="auto"/>
                <w:sz w:val="24"/>
                <w:szCs w:val="24"/>
              </w:rPr>
            </w:pPr>
            <w:r w:rsidRPr="000B0812">
              <w:rPr>
                <w:rFonts w:ascii="Arial" w:hAnsi="Arial" w:cs="Arial"/>
                <w:i/>
                <w:color w:val="auto"/>
                <w:sz w:val="24"/>
                <w:szCs w:val="24"/>
              </w:rPr>
              <w:t>Hamming Loss</w:t>
            </w:r>
          </w:p>
        </w:tc>
        <w:tc>
          <w:tcPr>
            <w:tcW w:w="5947" w:type="dxa"/>
          </w:tcPr>
          <w:p w14:paraId="1CBFC33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 de desempenho da classificação Multi-Label que indica o percentual de erros. Utiliza a Teoria dos Códigos de Hamming no cálculo na média das distâncias entre o código da classe prevista e o código da classe atual (distâncias de Hamming)</w:t>
            </w:r>
          </w:p>
        </w:tc>
      </w:tr>
      <w:tr w:rsidR="00410790" w:rsidRPr="00A823A3" w14:paraId="4A6D230C" w14:textId="77777777" w:rsidTr="00FF785D">
        <w:tc>
          <w:tcPr>
            <w:tcW w:w="2547" w:type="dxa"/>
          </w:tcPr>
          <w:p w14:paraId="15D4DB66" w14:textId="77777777" w:rsidR="00410790" w:rsidRPr="005F078A" w:rsidRDefault="00410790" w:rsidP="00FF785D">
            <w:pPr>
              <w:spacing w:after="0" w:line="360" w:lineRule="auto"/>
              <w:rPr>
                <w:rFonts w:ascii="Arial" w:hAnsi="Arial" w:cs="Arial"/>
                <w:color w:val="auto"/>
                <w:sz w:val="24"/>
                <w:szCs w:val="24"/>
              </w:rPr>
            </w:pPr>
            <w:r>
              <w:rPr>
                <w:rFonts w:ascii="Arial" w:hAnsi="Arial" w:cs="Arial"/>
                <w:color w:val="auto"/>
                <w:sz w:val="24"/>
                <w:szCs w:val="24"/>
              </w:rPr>
              <w:t>Índice de Gini</w:t>
            </w:r>
          </w:p>
        </w:tc>
        <w:tc>
          <w:tcPr>
            <w:tcW w:w="5947" w:type="dxa"/>
          </w:tcPr>
          <w:p w14:paraId="21F18AF8"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Í</w:t>
            </w:r>
            <w:r w:rsidRPr="006D66C1">
              <w:rPr>
                <w:rFonts w:ascii="Arial" w:hAnsi="Arial" w:cs="Arial"/>
                <w:color w:val="auto"/>
                <w:sz w:val="24"/>
                <w:szCs w:val="24"/>
              </w:rPr>
              <w:t>ndice de dispersão estatística proposto em 1912 pelo estatístico italiano Corrado Gini.</w:t>
            </w:r>
            <w:r>
              <w:rPr>
                <w:rFonts w:ascii="Arial" w:hAnsi="Arial" w:cs="Arial"/>
                <w:color w:val="auto"/>
                <w:sz w:val="24"/>
                <w:szCs w:val="24"/>
              </w:rPr>
              <w:t xml:space="preserve"> È utilizado na obtenção das importâncias das </w:t>
            </w:r>
            <w:r w:rsidRPr="00937213">
              <w:rPr>
                <w:rFonts w:ascii="Arial" w:hAnsi="Arial" w:cs="Arial"/>
                <w:i/>
                <w:color w:val="auto"/>
                <w:sz w:val="24"/>
                <w:szCs w:val="24"/>
              </w:rPr>
              <w:t>Features</w:t>
            </w:r>
            <w:r>
              <w:rPr>
                <w:rFonts w:ascii="Arial" w:hAnsi="Arial" w:cs="Arial"/>
                <w:color w:val="auto"/>
                <w:sz w:val="24"/>
                <w:szCs w:val="24"/>
              </w:rPr>
              <w:t xml:space="preserve"> por um Regressor de Floresta Aleatória.</w:t>
            </w:r>
          </w:p>
        </w:tc>
      </w:tr>
      <w:tr w:rsidR="00410790" w:rsidRPr="00A823A3" w14:paraId="48F33187" w14:textId="77777777" w:rsidTr="00FF785D">
        <w:tc>
          <w:tcPr>
            <w:tcW w:w="2547" w:type="dxa"/>
          </w:tcPr>
          <w:p w14:paraId="57E66879"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Inteligência Artificial</w:t>
            </w:r>
          </w:p>
        </w:tc>
        <w:tc>
          <w:tcPr>
            <w:tcW w:w="5947" w:type="dxa"/>
          </w:tcPr>
          <w:p w14:paraId="3D42DBB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Tecnologia que possibilita que uma máquina emule </w:t>
            </w:r>
            <w:r w:rsidRPr="00777A92">
              <w:rPr>
                <w:rFonts w:ascii="Arial" w:hAnsi="Arial" w:cs="Arial"/>
                <w:color w:val="auto"/>
                <w:sz w:val="24"/>
                <w:szCs w:val="24"/>
              </w:rPr>
              <w:t xml:space="preserve">funções "cognitivas" </w:t>
            </w:r>
            <w:r>
              <w:rPr>
                <w:rFonts w:ascii="Arial" w:hAnsi="Arial" w:cs="Arial"/>
                <w:color w:val="auto"/>
                <w:sz w:val="24"/>
                <w:szCs w:val="24"/>
              </w:rPr>
              <w:t>as quais</w:t>
            </w:r>
            <w:r w:rsidRPr="00777A92">
              <w:rPr>
                <w:rFonts w:ascii="Arial" w:hAnsi="Arial" w:cs="Arial"/>
                <w:color w:val="auto"/>
                <w:sz w:val="24"/>
                <w:szCs w:val="24"/>
              </w:rPr>
              <w:t xml:space="preserve"> os humanos associam a outras mentes humanas, tais como "aprendizagem" e "resolução de problemas</w:t>
            </w:r>
            <w:r>
              <w:rPr>
                <w:rFonts w:ascii="Arial" w:hAnsi="Arial" w:cs="Arial"/>
                <w:color w:val="auto"/>
                <w:sz w:val="24"/>
                <w:szCs w:val="24"/>
              </w:rPr>
              <w:t xml:space="preserve">. </w:t>
            </w:r>
          </w:p>
        </w:tc>
      </w:tr>
      <w:tr w:rsidR="00410790" w:rsidRPr="00A823A3" w14:paraId="42899AF4" w14:textId="77777777" w:rsidTr="00FF785D">
        <w:tc>
          <w:tcPr>
            <w:tcW w:w="2547" w:type="dxa"/>
          </w:tcPr>
          <w:p w14:paraId="34BFD72B" w14:textId="77777777" w:rsidR="00410790" w:rsidRPr="00AA54B7" w:rsidRDefault="00410790" w:rsidP="00FF785D">
            <w:pPr>
              <w:spacing w:after="0" w:line="360" w:lineRule="auto"/>
              <w:rPr>
                <w:rFonts w:ascii="Arial" w:hAnsi="Arial" w:cs="Arial"/>
                <w:i/>
                <w:color w:val="auto"/>
                <w:sz w:val="24"/>
                <w:szCs w:val="24"/>
              </w:rPr>
            </w:pPr>
            <w:r>
              <w:rPr>
                <w:rFonts w:ascii="Arial" w:hAnsi="Arial" w:cs="Arial"/>
                <w:i/>
                <w:color w:val="auto"/>
                <w:sz w:val="24"/>
                <w:szCs w:val="24"/>
              </w:rPr>
              <w:t>Intrusion D</w:t>
            </w:r>
            <w:r w:rsidRPr="00AA54B7">
              <w:rPr>
                <w:rFonts w:ascii="Arial" w:hAnsi="Arial" w:cs="Arial"/>
                <w:i/>
                <w:color w:val="auto"/>
                <w:sz w:val="24"/>
                <w:szCs w:val="24"/>
              </w:rPr>
              <w:t>etection System</w:t>
            </w:r>
          </w:p>
        </w:tc>
        <w:tc>
          <w:tcPr>
            <w:tcW w:w="5947" w:type="dxa"/>
          </w:tcPr>
          <w:p w14:paraId="3EAE5F44"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Sistema automatizado de detecção de intrusão em Redes de Computadores</w:t>
            </w:r>
          </w:p>
        </w:tc>
      </w:tr>
      <w:tr w:rsidR="00410790" w:rsidRPr="00A823A3" w14:paraId="155EAB9D" w14:textId="77777777" w:rsidTr="00FF785D">
        <w:tc>
          <w:tcPr>
            <w:tcW w:w="2547" w:type="dxa"/>
          </w:tcPr>
          <w:p w14:paraId="340A6805"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K Vizinhos Mais Próximos</w:t>
            </w:r>
          </w:p>
        </w:tc>
        <w:tc>
          <w:tcPr>
            <w:tcW w:w="5947" w:type="dxa"/>
          </w:tcPr>
          <w:p w14:paraId="0E455871"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O classificador binário do tipo K Vizinhos mais próximos procura os K vizinhos mais próximos em distância da amostra a ser classificada  aos elementos da Matriz de Treinamento (linhas de </w:t>
            </w:r>
            <w:r w:rsidRPr="007B515C">
              <w:rPr>
                <w:rFonts w:ascii="Arial" w:hAnsi="Arial" w:cs="Arial"/>
                <w:i/>
                <w:color w:val="auto"/>
                <w:sz w:val="24"/>
                <w:szCs w:val="24"/>
              </w:rPr>
              <w:t>Features</w:t>
            </w:r>
            <w:r>
              <w:rPr>
                <w:rFonts w:ascii="Arial" w:hAnsi="Arial" w:cs="Arial"/>
                <w:color w:val="auto"/>
                <w:sz w:val="24"/>
                <w:szCs w:val="24"/>
              </w:rPr>
              <w:t>).</w:t>
            </w:r>
          </w:p>
        </w:tc>
      </w:tr>
      <w:tr w:rsidR="00410790" w:rsidRPr="00A56661" w14:paraId="4AFC268B" w14:textId="77777777" w:rsidTr="00FF785D">
        <w:tc>
          <w:tcPr>
            <w:tcW w:w="2547" w:type="dxa"/>
          </w:tcPr>
          <w:p w14:paraId="6BEA613A" w14:textId="77777777" w:rsidR="00410790" w:rsidRPr="007338DC" w:rsidRDefault="00410790" w:rsidP="00FF785D">
            <w:pPr>
              <w:spacing w:after="0" w:line="360" w:lineRule="auto"/>
              <w:rPr>
                <w:rFonts w:ascii="Arial" w:hAnsi="Arial" w:cs="Arial"/>
                <w:i/>
                <w:color w:val="auto"/>
                <w:sz w:val="24"/>
                <w:szCs w:val="24"/>
              </w:rPr>
            </w:pPr>
            <w:r w:rsidRPr="007338DC">
              <w:rPr>
                <w:rFonts w:ascii="Arial" w:hAnsi="Arial" w:cs="Arial"/>
                <w:i/>
                <w:color w:val="auto"/>
                <w:sz w:val="24"/>
                <w:szCs w:val="24"/>
              </w:rPr>
              <w:t>Label PowerSets</w:t>
            </w:r>
          </w:p>
        </w:tc>
        <w:tc>
          <w:tcPr>
            <w:tcW w:w="5947" w:type="dxa"/>
          </w:tcPr>
          <w:p w14:paraId="19A0DAF2"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937213">
              <w:rPr>
                <w:rFonts w:ascii="Arial" w:hAnsi="Arial" w:cs="Arial"/>
                <w:i/>
                <w:color w:val="auto"/>
                <w:sz w:val="24"/>
                <w:szCs w:val="24"/>
              </w:rPr>
              <w:t>Multi-Label</w:t>
            </w:r>
            <w:r>
              <w:rPr>
                <w:rFonts w:ascii="Arial" w:hAnsi="Arial" w:cs="Arial"/>
                <w:color w:val="auto"/>
                <w:sz w:val="24"/>
                <w:szCs w:val="24"/>
              </w:rPr>
              <w:t xml:space="preserve">  que considera novas classes pela combinação entre as ocorrências dos Labels.</w:t>
            </w:r>
          </w:p>
        </w:tc>
      </w:tr>
      <w:tr w:rsidR="00410790" w:rsidRPr="00A823A3" w14:paraId="1D8842DA" w14:textId="77777777" w:rsidTr="00FF785D">
        <w:tc>
          <w:tcPr>
            <w:tcW w:w="2547" w:type="dxa"/>
          </w:tcPr>
          <w:p w14:paraId="465F77EA" w14:textId="77777777" w:rsidR="00410790" w:rsidRPr="00A823A3" w:rsidRDefault="00410790" w:rsidP="00FF785D">
            <w:pPr>
              <w:spacing w:after="0" w:line="360" w:lineRule="auto"/>
              <w:rPr>
                <w:rFonts w:ascii="Arial" w:hAnsi="Arial" w:cs="Arial"/>
                <w:i/>
                <w:color w:val="auto"/>
                <w:sz w:val="24"/>
                <w:szCs w:val="24"/>
              </w:rPr>
            </w:pPr>
            <w:r w:rsidRPr="00A823A3">
              <w:rPr>
                <w:rFonts w:ascii="Arial" w:hAnsi="Arial" w:cs="Arial"/>
                <w:i/>
                <w:color w:val="auto"/>
                <w:sz w:val="24"/>
                <w:szCs w:val="24"/>
              </w:rPr>
              <w:lastRenderedPageBreak/>
              <w:t>Labels</w:t>
            </w:r>
          </w:p>
        </w:tc>
        <w:tc>
          <w:tcPr>
            <w:tcW w:w="5947" w:type="dxa"/>
          </w:tcPr>
          <w:p w14:paraId="5788288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Rótulos, classes associadas às Features de um Dataset, são necessários a priori  em caso de Aprendizado Supervisionado de Inteligência Artificial</w:t>
            </w:r>
          </w:p>
        </w:tc>
      </w:tr>
      <w:tr w:rsidR="00410790" w:rsidRPr="00A823A3" w14:paraId="4BF3CD24" w14:textId="77777777" w:rsidTr="00FF785D">
        <w:tc>
          <w:tcPr>
            <w:tcW w:w="2547" w:type="dxa"/>
          </w:tcPr>
          <w:p w14:paraId="0F795D52"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Matriz de Confusão</w:t>
            </w:r>
          </w:p>
        </w:tc>
        <w:tc>
          <w:tcPr>
            <w:tcW w:w="5947" w:type="dxa"/>
          </w:tcPr>
          <w:p w14:paraId="3DFDC82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 Matriz de Confusão para um problema de classificação </w:t>
            </w:r>
            <w:r>
              <w:rPr>
                <w:rFonts w:ascii="Arial" w:hAnsi="Arial" w:cs="Arial"/>
                <w:i/>
                <w:color w:val="auto"/>
                <w:sz w:val="24"/>
                <w:szCs w:val="24"/>
              </w:rPr>
              <w:t>Mul</w:t>
            </w:r>
            <w:r w:rsidRPr="00593D3B">
              <w:rPr>
                <w:rFonts w:ascii="Arial" w:hAnsi="Arial" w:cs="Arial"/>
                <w:i/>
                <w:color w:val="auto"/>
                <w:sz w:val="24"/>
                <w:szCs w:val="24"/>
              </w:rPr>
              <w:t>ti-Label</w:t>
            </w:r>
            <w:r>
              <w:rPr>
                <w:rFonts w:ascii="Arial" w:hAnsi="Arial" w:cs="Arial"/>
                <w:color w:val="auto"/>
                <w:sz w:val="24"/>
                <w:szCs w:val="24"/>
              </w:rPr>
              <w:t xml:space="preserve"> apresenta a contagem de acertos e erros da classe prevista pelo classificador. A contagem de acertos é registrada na diagonal da Matriz enquanto a contagem de erros fica registrada das partes triangulares superior e inferior da Matriz.</w:t>
            </w:r>
          </w:p>
        </w:tc>
      </w:tr>
      <w:tr w:rsidR="00410790" w:rsidRPr="00A823A3" w14:paraId="477D9070" w14:textId="77777777" w:rsidTr="00FF785D">
        <w:tc>
          <w:tcPr>
            <w:tcW w:w="2547" w:type="dxa"/>
          </w:tcPr>
          <w:p w14:paraId="6311C387"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Métricas de desempenho</w:t>
            </w:r>
          </w:p>
        </w:tc>
        <w:tc>
          <w:tcPr>
            <w:tcW w:w="5947" w:type="dxa"/>
          </w:tcPr>
          <w:p w14:paraId="3B870FFF"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As métricas de desempenho são utilizadas na avaliação dos resultados dos classificadores. Para o classificador </w:t>
            </w:r>
            <w:r w:rsidRPr="00593D3B">
              <w:rPr>
                <w:rFonts w:ascii="Arial" w:hAnsi="Arial" w:cs="Arial"/>
                <w:i/>
                <w:color w:val="auto"/>
                <w:sz w:val="24"/>
                <w:szCs w:val="24"/>
              </w:rPr>
              <w:t>Multi-Label</w:t>
            </w:r>
            <w:r>
              <w:rPr>
                <w:rFonts w:ascii="Arial" w:hAnsi="Arial" w:cs="Arial"/>
                <w:color w:val="auto"/>
                <w:sz w:val="24"/>
                <w:szCs w:val="24"/>
              </w:rPr>
              <w:t xml:space="preserve"> podem ser utilizadas as seguintes: Matriz de Confusão, Acurácia e Hamming Loss.</w:t>
            </w:r>
          </w:p>
        </w:tc>
      </w:tr>
      <w:tr w:rsidR="00410790" w:rsidRPr="00A56661" w14:paraId="1A785010" w14:textId="77777777" w:rsidTr="00FF785D">
        <w:tc>
          <w:tcPr>
            <w:tcW w:w="2547" w:type="dxa"/>
          </w:tcPr>
          <w:p w14:paraId="371AFA9F" w14:textId="77777777" w:rsidR="00410790" w:rsidRPr="00A56661" w:rsidRDefault="00410790" w:rsidP="00FF785D">
            <w:pPr>
              <w:spacing w:after="0" w:line="360" w:lineRule="auto"/>
              <w:rPr>
                <w:rFonts w:ascii="Arial" w:hAnsi="Arial" w:cs="Arial"/>
                <w:color w:val="auto"/>
                <w:sz w:val="24"/>
                <w:szCs w:val="24"/>
                <w:lang w:val="en-US"/>
              </w:rPr>
            </w:pPr>
            <w:r w:rsidRPr="00A56661">
              <w:rPr>
                <w:rFonts w:ascii="Arial" w:hAnsi="Arial" w:cs="Arial"/>
                <w:i/>
                <w:color w:val="auto"/>
                <w:sz w:val="24"/>
                <w:szCs w:val="24"/>
                <w:lang w:val="en-US"/>
              </w:rPr>
              <w:t>Multi-Label K Nearest Neighbors</w:t>
            </w:r>
            <w:r>
              <w:rPr>
                <w:rFonts w:ascii="Arial" w:hAnsi="Arial" w:cs="Arial"/>
                <w:i/>
                <w:color w:val="auto"/>
                <w:sz w:val="24"/>
                <w:szCs w:val="24"/>
                <w:lang w:val="en-US"/>
              </w:rPr>
              <w:t xml:space="preserve"> (ML-KNN)</w:t>
            </w:r>
          </w:p>
        </w:tc>
        <w:tc>
          <w:tcPr>
            <w:tcW w:w="5947" w:type="dxa"/>
          </w:tcPr>
          <w:p w14:paraId="210D68C0" w14:textId="77777777" w:rsidR="00410790" w:rsidRPr="00A56661"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A56661">
              <w:rPr>
                <w:rFonts w:ascii="Arial" w:hAnsi="Arial" w:cs="Arial"/>
                <w:color w:val="auto"/>
                <w:sz w:val="24"/>
                <w:szCs w:val="24"/>
              </w:rPr>
              <w:t xml:space="preserve"> uma técnica de adaptaç</w:t>
            </w:r>
            <w:r>
              <w:rPr>
                <w:rFonts w:ascii="Arial" w:hAnsi="Arial" w:cs="Arial"/>
                <w:color w:val="auto"/>
                <w:sz w:val="24"/>
                <w:szCs w:val="24"/>
              </w:rPr>
              <w:t xml:space="preserve">ão para classificação </w:t>
            </w:r>
            <w:r w:rsidRPr="00A56661">
              <w:rPr>
                <w:rFonts w:ascii="Arial" w:hAnsi="Arial" w:cs="Arial"/>
                <w:i/>
                <w:color w:val="auto"/>
                <w:sz w:val="24"/>
                <w:szCs w:val="24"/>
              </w:rPr>
              <w:t>Multi-Labe</w:t>
            </w:r>
            <w:r>
              <w:rPr>
                <w:rFonts w:ascii="Arial" w:hAnsi="Arial" w:cs="Arial"/>
                <w:color w:val="auto"/>
                <w:sz w:val="24"/>
                <w:szCs w:val="24"/>
              </w:rPr>
              <w:t xml:space="preserve">l que combina K Vizinhos Mais Próximos com a Teoria de Probabilidade Condicional de Bayes para o cálculo da probabilidade da intercessão da ocorrência dos </w:t>
            </w:r>
            <w:r w:rsidRPr="00593D3B">
              <w:rPr>
                <w:rFonts w:ascii="Arial" w:hAnsi="Arial" w:cs="Arial"/>
                <w:i/>
                <w:color w:val="auto"/>
                <w:sz w:val="24"/>
                <w:szCs w:val="24"/>
              </w:rPr>
              <w:t>Labels</w:t>
            </w:r>
            <w:r>
              <w:rPr>
                <w:rFonts w:ascii="Arial" w:hAnsi="Arial" w:cs="Arial"/>
                <w:color w:val="auto"/>
                <w:sz w:val="24"/>
                <w:szCs w:val="24"/>
              </w:rPr>
              <w:t>.</w:t>
            </w:r>
          </w:p>
        </w:tc>
      </w:tr>
      <w:tr w:rsidR="00410790" w:rsidRPr="000B5A85" w14:paraId="554FD9E1" w14:textId="77777777" w:rsidTr="00FF785D">
        <w:tc>
          <w:tcPr>
            <w:tcW w:w="2547" w:type="dxa"/>
          </w:tcPr>
          <w:p w14:paraId="14A44623" w14:textId="77777777" w:rsidR="00410790" w:rsidRPr="000B5A85" w:rsidRDefault="00410790" w:rsidP="00FF785D">
            <w:pPr>
              <w:spacing w:after="0" w:line="360" w:lineRule="auto"/>
              <w:rPr>
                <w:rFonts w:ascii="Arial" w:hAnsi="Arial" w:cs="Arial"/>
                <w:color w:val="auto"/>
                <w:sz w:val="24"/>
                <w:szCs w:val="24"/>
              </w:rPr>
            </w:pPr>
            <w:r w:rsidRPr="00A823A3">
              <w:rPr>
                <w:rFonts w:ascii="Arial" w:hAnsi="Arial" w:cs="Arial"/>
                <w:i/>
                <w:color w:val="auto"/>
                <w:sz w:val="24"/>
                <w:szCs w:val="24"/>
                <w:lang w:val="en-US"/>
              </w:rPr>
              <w:t>Network Slicing</w:t>
            </w:r>
          </w:p>
        </w:tc>
        <w:tc>
          <w:tcPr>
            <w:tcW w:w="5947" w:type="dxa"/>
          </w:tcPr>
          <w:p w14:paraId="7D237BC3" w14:textId="77777777" w:rsidR="00410790" w:rsidRPr="00E1084F" w:rsidRDefault="00410790" w:rsidP="00FF785D">
            <w:pPr>
              <w:spacing w:after="0" w:line="360" w:lineRule="auto"/>
              <w:jc w:val="both"/>
              <w:rPr>
                <w:rFonts w:ascii="Arial" w:hAnsi="Arial" w:cs="Arial"/>
                <w:color w:val="auto"/>
                <w:sz w:val="24"/>
                <w:szCs w:val="24"/>
              </w:rPr>
            </w:pPr>
            <w:r w:rsidRPr="00E1084F">
              <w:rPr>
                <w:rFonts w:ascii="Arial" w:hAnsi="Arial" w:cs="Arial"/>
                <w:color w:val="auto"/>
                <w:sz w:val="24"/>
                <w:szCs w:val="24"/>
              </w:rPr>
              <w:t>Tecnologia empregada nas redes 5 G</w:t>
            </w:r>
            <w:r>
              <w:rPr>
                <w:rFonts w:ascii="Arial" w:hAnsi="Arial" w:cs="Arial"/>
                <w:color w:val="auto"/>
                <w:sz w:val="24"/>
                <w:szCs w:val="24"/>
              </w:rPr>
              <w:t xml:space="preserve"> para dividir a rede em camadas horizontais virtuais que alocam recursos de forma dinâmica conforme os requisitos do cliente</w:t>
            </w:r>
          </w:p>
        </w:tc>
      </w:tr>
      <w:tr w:rsidR="00410790" w:rsidRPr="00A823A3" w14:paraId="204BF96D" w14:textId="77777777" w:rsidTr="00FF785D">
        <w:tc>
          <w:tcPr>
            <w:tcW w:w="2547" w:type="dxa"/>
          </w:tcPr>
          <w:p w14:paraId="73667842"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Python</w:t>
            </w:r>
          </w:p>
        </w:tc>
        <w:tc>
          <w:tcPr>
            <w:tcW w:w="5947" w:type="dxa"/>
          </w:tcPr>
          <w:p w14:paraId="3D206EEB"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Linguagem de Programação muito utilizada para  implementação e teste de algoritmos de Inteligência Artificial, sendo apoiada por diversas bibliotecas de </w:t>
            </w:r>
            <w:r w:rsidRPr="00FA549D">
              <w:rPr>
                <w:rFonts w:ascii="Arial" w:hAnsi="Arial" w:cs="Arial"/>
                <w:i/>
                <w:color w:val="auto"/>
                <w:sz w:val="24"/>
                <w:szCs w:val="24"/>
              </w:rPr>
              <w:t>software</w:t>
            </w:r>
            <w:r>
              <w:rPr>
                <w:rFonts w:ascii="Arial" w:hAnsi="Arial" w:cs="Arial"/>
                <w:color w:val="auto"/>
                <w:sz w:val="24"/>
                <w:szCs w:val="24"/>
              </w:rPr>
              <w:t xml:space="preserve"> livre</w:t>
            </w:r>
          </w:p>
        </w:tc>
      </w:tr>
      <w:tr w:rsidR="00410790" w:rsidRPr="00A823A3" w14:paraId="63721FE3" w14:textId="77777777" w:rsidTr="00FF785D">
        <w:tc>
          <w:tcPr>
            <w:tcW w:w="2547" w:type="dxa"/>
          </w:tcPr>
          <w:p w14:paraId="1DAC8C16" w14:textId="77777777" w:rsidR="00410790" w:rsidRDefault="00410790" w:rsidP="00FF785D">
            <w:pPr>
              <w:spacing w:after="0" w:line="360" w:lineRule="auto"/>
              <w:rPr>
                <w:rFonts w:ascii="Arial" w:hAnsi="Arial" w:cs="Arial"/>
                <w:i/>
                <w:color w:val="auto"/>
                <w:sz w:val="24"/>
                <w:szCs w:val="24"/>
              </w:rPr>
            </w:pPr>
            <w:r w:rsidRPr="00E1084F">
              <w:rPr>
                <w:rFonts w:ascii="Arial" w:hAnsi="Arial" w:cs="Arial"/>
                <w:i/>
                <w:color w:val="auto"/>
                <w:sz w:val="24"/>
                <w:szCs w:val="24"/>
              </w:rPr>
              <w:t>Random Forest</w:t>
            </w:r>
          </w:p>
          <w:p w14:paraId="7F86F863" w14:textId="77777777" w:rsidR="00410790" w:rsidRPr="000E5AA1" w:rsidRDefault="00410790" w:rsidP="00FF785D">
            <w:pPr>
              <w:spacing w:after="0" w:line="360" w:lineRule="auto"/>
              <w:rPr>
                <w:rFonts w:ascii="Arial" w:hAnsi="Arial" w:cs="Arial"/>
                <w:color w:val="auto"/>
                <w:sz w:val="24"/>
                <w:szCs w:val="24"/>
              </w:rPr>
            </w:pPr>
            <w:r>
              <w:rPr>
                <w:rFonts w:ascii="Arial" w:hAnsi="Arial" w:cs="Arial"/>
                <w:color w:val="auto"/>
                <w:sz w:val="24"/>
                <w:szCs w:val="24"/>
              </w:rPr>
              <w:t>(Floresta Aleatória)</w:t>
            </w:r>
          </w:p>
        </w:tc>
        <w:tc>
          <w:tcPr>
            <w:tcW w:w="5947" w:type="dxa"/>
          </w:tcPr>
          <w:p w14:paraId="77F3EA58" w14:textId="77777777" w:rsidR="00410790" w:rsidRPr="00A823A3" w:rsidRDefault="00410790" w:rsidP="00FF785D">
            <w:pPr>
              <w:spacing w:after="0" w:line="360" w:lineRule="auto"/>
              <w:jc w:val="both"/>
              <w:rPr>
                <w:rFonts w:ascii="Arial" w:hAnsi="Arial" w:cs="Arial"/>
                <w:color w:val="auto"/>
                <w:sz w:val="24"/>
                <w:szCs w:val="24"/>
              </w:rPr>
            </w:pPr>
            <w:r w:rsidRPr="00777A92">
              <w:rPr>
                <w:rFonts w:ascii="Arial" w:hAnsi="Arial" w:cs="Arial"/>
                <w:color w:val="auto"/>
                <w:sz w:val="24"/>
                <w:szCs w:val="24"/>
              </w:rPr>
              <w:t xml:space="preserve">Um método de aprendizagem em </w:t>
            </w:r>
            <w:r>
              <w:rPr>
                <w:rFonts w:ascii="Arial" w:hAnsi="Arial" w:cs="Arial"/>
                <w:color w:val="auto"/>
                <w:sz w:val="24"/>
                <w:szCs w:val="24"/>
              </w:rPr>
              <w:t xml:space="preserve">que um </w:t>
            </w:r>
            <w:r w:rsidRPr="00777A92">
              <w:rPr>
                <w:rFonts w:ascii="Arial" w:hAnsi="Arial" w:cs="Arial"/>
                <w:color w:val="auto"/>
                <w:sz w:val="24"/>
                <w:szCs w:val="24"/>
              </w:rPr>
              <w:t xml:space="preserve">conjunto </w:t>
            </w:r>
            <w:r>
              <w:rPr>
                <w:rFonts w:ascii="Arial" w:hAnsi="Arial" w:cs="Arial"/>
                <w:color w:val="auto"/>
                <w:sz w:val="24"/>
                <w:szCs w:val="24"/>
              </w:rPr>
              <w:t xml:space="preserve">de árvores de decisão é construído de forma aleatória (amostragem com reposição) </w:t>
            </w:r>
            <w:r w:rsidRPr="00777A92">
              <w:rPr>
                <w:rFonts w:ascii="Arial" w:hAnsi="Arial" w:cs="Arial"/>
                <w:color w:val="auto"/>
                <w:sz w:val="24"/>
                <w:szCs w:val="24"/>
              </w:rPr>
              <w:t>p</w:t>
            </w:r>
            <w:r>
              <w:rPr>
                <w:rFonts w:ascii="Arial" w:hAnsi="Arial" w:cs="Arial"/>
                <w:color w:val="auto"/>
                <w:sz w:val="24"/>
                <w:szCs w:val="24"/>
              </w:rPr>
              <w:t>ara classificação e regressão através de</w:t>
            </w:r>
            <w:r w:rsidRPr="00777A92">
              <w:rPr>
                <w:rFonts w:ascii="Arial" w:hAnsi="Arial" w:cs="Arial"/>
                <w:color w:val="auto"/>
                <w:sz w:val="24"/>
                <w:szCs w:val="24"/>
              </w:rPr>
              <w:t xml:space="preserve"> treinamento e </w:t>
            </w:r>
            <w:r>
              <w:rPr>
                <w:rFonts w:ascii="Arial" w:hAnsi="Arial" w:cs="Arial"/>
                <w:color w:val="auto"/>
                <w:sz w:val="24"/>
                <w:szCs w:val="24"/>
              </w:rPr>
              <w:t xml:space="preserve">predição de </w:t>
            </w:r>
            <w:r w:rsidRPr="00777A92">
              <w:rPr>
                <w:rFonts w:ascii="Arial" w:hAnsi="Arial" w:cs="Arial"/>
                <w:color w:val="auto"/>
                <w:sz w:val="24"/>
                <w:szCs w:val="24"/>
              </w:rPr>
              <w:t xml:space="preserve">saída da (classificação) ou da média (regressão) </w:t>
            </w:r>
            <w:r>
              <w:rPr>
                <w:rFonts w:ascii="Arial" w:hAnsi="Arial" w:cs="Arial"/>
                <w:color w:val="auto"/>
                <w:sz w:val="24"/>
                <w:szCs w:val="24"/>
              </w:rPr>
              <w:t>.</w:t>
            </w:r>
          </w:p>
        </w:tc>
      </w:tr>
      <w:tr w:rsidR="00410790" w:rsidRPr="00A823A3" w14:paraId="32688EE0" w14:textId="77777777" w:rsidTr="00FF785D">
        <w:tc>
          <w:tcPr>
            <w:tcW w:w="2547" w:type="dxa"/>
          </w:tcPr>
          <w:p w14:paraId="2C3E334A"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lastRenderedPageBreak/>
              <w:t>Regressão</w:t>
            </w:r>
          </w:p>
        </w:tc>
        <w:tc>
          <w:tcPr>
            <w:tcW w:w="5947" w:type="dxa"/>
          </w:tcPr>
          <w:p w14:paraId="69425FF8"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É</w:t>
            </w:r>
            <w:r w:rsidRPr="00770D64">
              <w:rPr>
                <w:rFonts w:ascii="Arial" w:hAnsi="Arial" w:cs="Arial"/>
                <w:color w:val="auto"/>
                <w:sz w:val="24"/>
                <w:szCs w:val="24"/>
              </w:rPr>
              <w:t xml:space="preserve"> uma técnica para investigar a relação entre variáveis ou características independentes</w:t>
            </w:r>
            <w:r>
              <w:rPr>
                <w:rFonts w:ascii="Arial" w:hAnsi="Arial" w:cs="Arial"/>
                <w:color w:val="auto"/>
                <w:sz w:val="24"/>
                <w:szCs w:val="24"/>
              </w:rPr>
              <w:t xml:space="preserve"> (</w:t>
            </w:r>
            <w:r w:rsidRPr="00770D64">
              <w:rPr>
                <w:rFonts w:ascii="Arial" w:hAnsi="Arial" w:cs="Arial"/>
                <w:i/>
                <w:color w:val="auto"/>
                <w:sz w:val="24"/>
                <w:szCs w:val="24"/>
              </w:rPr>
              <w:t>Features</w:t>
            </w:r>
            <w:r>
              <w:rPr>
                <w:rFonts w:ascii="Arial" w:hAnsi="Arial" w:cs="Arial"/>
                <w:color w:val="auto"/>
                <w:sz w:val="24"/>
                <w:szCs w:val="24"/>
              </w:rPr>
              <w:t>)</w:t>
            </w:r>
            <w:r w:rsidRPr="00770D64">
              <w:rPr>
                <w:rFonts w:ascii="Arial" w:hAnsi="Arial" w:cs="Arial"/>
                <w:color w:val="auto"/>
                <w:sz w:val="24"/>
                <w:szCs w:val="24"/>
              </w:rPr>
              <w:t xml:space="preserve"> e uma variável ou resultado dependente. É usada como um método de modelagem preditiva na aprendizagem de máquinas, no qual um algoritmo é usado para prever resultados contínuos.</w:t>
            </w:r>
            <w:r>
              <w:rPr>
                <w:rFonts w:ascii="Arial" w:hAnsi="Arial" w:cs="Arial"/>
                <w:color w:val="auto"/>
                <w:sz w:val="24"/>
                <w:szCs w:val="24"/>
              </w:rPr>
              <w:t xml:space="preserve"> </w:t>
            </w:r>
          </w:p>
        </w:tc>
      </w:tr>
      <w:tr w:rsidR="00410790" w:rsidRPr="00A56661" w14:paraId="4438CBD6" w14:textId="77777777" w:rsidTr="00FF785D">
        <w:tc>
          <w:tcPr>
            <w:tcW w:w="2547" w:type="dxa"/>
          </w:tcPr>
          <w:p w14:paraId="703E02C9" w14:textId="77777777" w:rsidR="00410790" w:rsidRPr="006029FE" w:rsidRDefault="00410790" w:rsidP="00FF785D">
            <w:pPr>
              <w:spacing w:after="0" w:line="360" w:lineRule="auto"/>
              <w:rPr>
                <w:rFonts w:ascii="Arial" w:hAnsi="Arial" w:cs="Arial"/>
                <w:color w:val="auto"/>
                <w:sz w:val="24"/>
                <w:szCs w:val="24"/>
              </w:rPr>
            </w:pPr>
            <w:r w:rsidRPr="006029FE">
              <w:rPr>
                <w:rFonts w:ascii="Arial" w:hAnsi="Arial" w:cs="Arial"/>
                <w:color w:val="auto"/>
                <w:sz w:val="24"/>
                <w:szCs w:val="24"/>
              </w:rPr>
              <w:t>Relevância Binária</w:t>
            </w:r>
          </w:p>
        </w:tc>
        <w:tc>
          <w:tcPr>
            <w:tcW w:w="5947" w:type="dxa"/>
          </w:tcPr>
          <w:p w14:paraId="15FDC9F0"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Técnica de Transformação do Problema para  classificação </w:t>
            </w:r>
            <w:r w:rsidRPr="00593D3B">
              <w:rPr>
                <w:rFonts w:ascii="Arial" w:hAnsi="Arial" w:cs="Arial"/>
                <w:i/>
                <w:color w:val="auto"/>
                <w:sz w:val="24"/>
                <w:szCs w:val="24"/>
              </w:rPr>
              <w:t>Multi-Label</w:t>
            </w:r>
            <w:r>
              <w:rPr>
                <w:rFonts w:ascii="Arial" w:hAnsi="Arial" w:cs="Arial"/>
                <w:color w:val="auto"/>
                <w:sz w:val="24"/>
                <w:szCs w:val="24"/>
              </w:rPr>
              <w:t xml:space="preserve">  em que são construídas tabelas independentes para a classificação binária de cada </w:t>
            </w:r>
            <w:r w:rsidRPr="00593D3B">
              <w:rPr>
                <w:rFonts w:ascii="Arial" w:hAnsi="Arial" w:cs="Arial"/>
                <w:i/>
                <w:color w:val="auto"/>
                <w:sz w:val="24"/>
                <w:szCs w:val="24"/>
              </w:rPr>
              <w:t>Label</w:t>
            </w:r>
          </w:p>
        </w:tc>
      </w:tr>
      <w:tr w:rsidR="00410790" w:rsidRPr="00A823A3" w14:paraId="0DB9462A" w14:textId="77777777" w:rsidTr="00FF785D">
        <w:tc>
          <w:tcPr>
            <w:tcW w:w="2547" w:type="dxa"/>
          </w:tcPr>
          <w:p w14:paraId="51F0ADCD"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Ataque</w:t>
            </w:r>
          </w:p>
        </w:tc>
        <w:tc>
          <w:tcPr>
            <w:tcW w:w="5947" w:type="dxa"/>
          </w:tcPr>
          <w:p w14:paraId="1948823E"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Rótulo ou </w:t>
            </w:r>
            <w:r w:rsidRPr="00593D3B">
              <w:rPr>
                <w:rFonts w:ascii="Arial" w:hAnsi="Arial" w:cs="Arial"/>
                <w:i/>
                <w:color w:val="auto"/>
                <w:sz w:val="24"/>
                <w:szCs w:val="24"/>
              </w:rPr>
              <w:t>Label</w:t>
            </w:r>
            <w:r>
              <w:rPr>
                <w:rFonts w:ascii="Arial" w:hAnsi="Arial" w:cs="Arial"/>
                <w:color w:val="auto"/>
                <w:sz w:val="24"/>
                <w:szCs w:val="24"/>
              </w:rPr>
              <w:t xml:space="preserve"> de uma linha do </w:t>
            </w:r>
            <w:r w:rsidRPr="00593D3B">
              <w:rPr>
                <w:rFonts w:ascii="Arial" w:hAnsi="Arial" w:cs="Arial"/>
                <w:i/>
                <w:color w:val="auto"/>
                <w:sz w:val="24"/>
                <w:szCs w:val="24"/>
              </w:rPr>
              <w:t>Dataset</w:t>
            </w:r>
            <w:r>
              <w:rPr>
                <w:rFonts w:ascii="Arial" w:hAnsi="Arial" w:cs="Arial"/>
                <w:color w:val="auto"/>
                <w:sz w:val="24"/>
                <w:szCs w:val="24"/>
              </w:rPr>
              <w:t xml:space="preserve"> que indica o tipo de ataque realizado na rede:   </w:t>
            </w:r>
            <w:r w:rsidRPr="0097626E">
              <w:rPr>
                <w:rFonts w:ascii="Arial" w:hAnsi="Arial" w:cs="Arial"/>
                <w:i/>
                <w:color w:val="auto"/>
                <w:sz w:val="24"/>
                <w:szCs w:val="24"/>
              </w:rPr>
              <w:t>Bot, DDoS, DDoS GoldenEye,  DoS Hulk, DoS slowhttptest, Dos slowloris,  FTP-Patator, Heartbleed, Infiltration, PortScan, SSH Patator e Web Attack</w:t>
            </w:r>
          </w:p>
        </w:tc>
      </w:tr>
      <w:tr w:rsidR="00410790" w:rsidRPr="00A823A3" w14:paraId="65E289EC" w14:textId="77777777" w:rsidTr="00FF785D">
        <w:tc>
          <w:tcPr>
            <w:tcW w:w="2547" w:type="dxa"/>
          </w:tcPr>
          <w:p w14:paraId="17C5713B" w14:textId="77777777" w:rsidR="00410790" w:rsidRPr="00A823A3" w:rsidRDefault="00410790" w:rsidP="00FF785D">
            <w:pPr>
              <w:spacing w:after="0" w:line="360" w:lineRule="auto"/>
              <w:rPr>
                <w:rFonts w:ascii="Arial" w:hAnsi="Arial" w:cs="Arial"/>
                <w:color w:val="auto"/>
                <w:sz w:val="24"/>
                <w:szCs w:val="24"/>
              </w:rPr>
            </w:pPr>
            <w:r>
              <w:rPr>
                <w:rFonts w:ascii="Arial" w:hAnsi="Arial" w:cs="Arial"/>
                <w:color w:val="auto"/>
                <w:sz w:val="24"/>
                <w:szCs w:val="24"/>
              </w:rPr>
              <w:t>Rótulo de Benigno</w:t>
            </w:r>
          </w:p>
        </w:tc>
        <w:tc>
          <w:tcPr>
            <w:tcW w:w="5947" w:type="dxa"/>
          </w:tcPr>
          <w:p w14:paraId="0C95B236"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Label ou rótulo de uma linha do Dataset em que não há realização de ataque na rede. O rótulo de Benigno indica normalidade.</w:t>
            </w:r>
          </w:p>
        </w:tc>
      </w:tr>
      <w:tr w:rsidR="00410790" w:rsidRPr="00A823A3" w14:paraId="76BB5D6F" w14:textId="77777777" w:rsidTr="00FF785D">
        <w:tc>
          <w:tcPr>
            <w:tcW w:w="2547" w:type="dxa"/>
          </w:tcPr>
          <w:p w14:paraId="3ED20770" w14:textId="77777777" w:rsidR="00410790" w:rsidRPr="00806DED" w:rsidRDefault="00410790" w:rsidP="00FF785D">
            <w:pPr>
              <w:spacing w:after="0" w:line="360" w:lineRule="auto"/>
              <w:rPr>
                <w:rFonts w:ascii="Arial" w:hAnsi="Arial" w:cs="Arial"/>
                <w:i/>
                <w:color w:val="auto"/>
                <w:sz w:val="24"/>
                <w:szCs w:val="24"/>
              </w:rPr>
            </w:pPr>
            <w:r w:rsidRPr="00806DED">
              <w:rPr>
                <w:rFonts w:ascii="Arial" w:hAnsi="Arial" w:cs="Arial"/>
                <w:i/>
                <w:color w:val="auto"/>
                <w:sz w:val="24"/>
                <w:szCs w:val="24"/>
              </w:rPr>
              <w:t>Software Defined Networks</w:t>
            </w:r>
          </w:p>
        </w:tc>
        <w:tc>
          <w:tcPr>
            <w:tcW w:w="5947" w:type="dxa"/>
          </w:tcPr>
          <w:p w14:paraId="1A743253"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È uma abordagem de gerenciamento de redes que possibilita a configuração dinâmica da redes de computadores possibltando melhoria de desempenho , monitoração e agilidade para atender novos requisitos do cliente.</w:t>
            </w:r>
          </w:p>
        </w:tc>
      </w:tr>
      <w:tr w:rsidR="00410790" w:rsidRPr="00A823A3" w14:paraId="3C178266" w14:textId="77777777" w:rsidTr="00FF785D">
        <w:tc>
          <w:tcPr>
            <w:tcW w:w="2547" w:type="dxa"/>
          </w:tcPr>
          <w:p w14:paraId="0CFC6FE0" w14:textId="77777777" w:rsidR="00410790" w:rsidRPr="003C0C54" w:rsidRDefault="00410790" w:rsidP="00FF785D">
            <w:pPr>
              <w:spacing w:after="0" w:line="360" w:lineRule="auto"/>
              <w:rPr>
                <w:rFonts w:ascii="Arial" w:hAnsi="Arial" w:cs="Arial"/>
                <w:i/>
                <w:color w:val="auto"/>
                <w:sz w:val="24"/>
                <w:szCs w:val="24"/>
              </w:rPr>
            </w:pPr>
            <w:r w:rsidRPr="003C0C54">
              <w:rPr>
                <w:rFonts w:ascii="Arial" w:hAnsi="Arial" w:cs="Arial"/>
                <w:i/>
                <w:color w:val="auto"/>
                <w:sz w:val="24"/>
                <w:szCs w:val="24"/>
              </w:rPr>
              <w:t>Test Bed</w:t>
            </w:r>
          </w:p>
        </w:tc>
        <w:tc>
          <w:tcPr>
            <w:tcW w:w="5947" w:type="dxa"/>
          </w:tcPr>
          <w:p w14:paraId="4B5CA44A" w14:textId="77777777" w:rsidR="00410790" w:rsidRPr="00A823A3"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Ambiente de Teste composto com computadores e softwares interligados através de redes. Nesse ambiente são realizados ataques de Segurança de Informação de forma controlada e dados são gravados na rede para geração de um </w:t>
            </w:r>
            <w:r w:rsidRPr="00F2075B">
              <w:rPr>
                <w:rFonts w:ascii="Arial" w:hAnsi="Arial" w:cs="Arial"/>
                <w:i/>
                <w:color w:val="auto"/>
                <w:sz w:val="24"/>
                <w:szCs w:val="24"/>
              </w:rPr>
              <w:t>Dataset</w:t>
            </w:r>
          </w:p>
        </w:tc>
      </w:tr>
      <w:tr w:rsidR="00410790" w:rsidRPr="00A823A3" w14:paraId="0C90A515" w14:textId="77777777" w:rsidTr="00FF785D">
        <w:tc>
          <w:tcPr>
            <w:tcW w:w="2547" w:type="dxa"/>
          </w:tcPr>
          <w:p w14:paraId="6CF262E3" w14:textId="77777777" w:rsidR="00410790" w:rsidRDefault="00410790" w:rsidP="00FF785D">
            <w:pPr>
              <w:spacing w:after="0" w:line="360" w:lineRule="auto"/>
              <w:rPr>
                <w:rFonts w:ascii="Arial" w:hAnsi="Arial" w:cs="Arial"/>
                <w:color w:val="auto"/>
                <w:sz w:val="24"/>
                <w:szCs w:val="24"/>
              </w:rPr>
            </w:pPr>
            <w:r>
              <w:rPr>
                <w:rFonts w:ascii="Arial" w:hAnsi="Arial" w:cs="Arial"/>
                <w:color w:val="auto"/>
                <w:sz w:val="24"/>
                <w:szCs w:val="24"/>
              </w:rPr>
              <w:t>Transformação do Problema</w:t>
            </w:r>
          </w:p>
        </w:tc>
        <w:tc>
          <w:tcPr>
            <w:tcW w:w="5947" w:type="dxa"/>
          </w:tcPr>
          <w:p w14:paraId="29C88485" w14:textId="77777777" w:rsidR="00410790" w:rsidRDefault="00410790" w:rsidP="00FF785D">
            <w:pPr>
              <w:spacing w:after="0" w:line="360" w:lineRule="auto"/>
              <w:jc w:val="both"/>
              <w:rPr>
                <w:rFonts w:ascii="Arial" w:hAnsi="Arial" w:cs="Arial"/>
                <w:color w:val="auto"/>
                <w:sz w:val="24"/>
                <w:szCs w:val="24"/>
              </w:rPr>
            </w:pPr>
            <w:r>
              <w:rPr>
                <w:rFonts w:ascii="Arial" w:hAnsi="Arial" w:cs="Arial"/>
                <w:color w:val="auto"/>
                <w:sz w:val="24"/>
                <w:szCs w:val="24"/>
              </w:rPr>
              <w:t xml:space="preserve">É uma das técnicas de abordagem da classificação </w:t>
            </w:r>
            <w:r w:rsidRPr="00B62CA3">
              <w:rPr>
                <w:rFonts w:ascii="Arial" w:hAnsi="Arial" w:cs="Arial"/>
                <w:i/>
                <w:color w:val="auto"/>
                <w:sz w:val="24"/>
                <w:szCs w:val="24"/>
              </w:rPr>
              <w:t>Multi-Label</w:t>
            </w:r>
            <w:r>
              <w:rPr>
                <w:rFonts w:ascii="Arial" w:hAnsi="Arial" w:cs="Arial"/>
                <w:color w:val="auto"/>
                <w:sz w:val="24"/>
                <w:szCs w:val="24"/>
              </w:rPr>
              <w:t xml:space="preserve">. Essa técnica  procura transformar o problema de classificação Multi-Label em um conjunto de problemas de classificação binária, através de um </w:t>
            </w:r>
            <w:r>
              <w:rPr>
                <w:rFonts w:ascii="Arial" w:hAnsi="Arial" w:cs="Arial"/>
                <w:color w:val="auto"/>
                <w:sz w:val="24"/>
                <w:szCs w:val="24"/>
              </w:rPr>
              <w:lastRenderedPageBreak/>
              <w:t xml:space="preserve">dos métodos: Relevância Binária, Cadeia de Classificadores e </w:t>
            </w:r>
            <w:r w:rsidRPr="003560F0">
              <w:rPr>
                <w:rFonts w:ascii="Arial" w:hAnsi="Arial" w:cs="Arial"/>
                <w:i/>
                <w:color w:val="auto"/>
                <w:sz w:val="24"/>
                <w:szCs w:val="24"/>
              </w:rPr>
              <w:t>Label PowerSets</w:t>
            </w:r>
            <w:r>
              <w:rPr>
                <w:rFonts w:ascii="Arial" w:hAnsi="Arial" w:cs="Arial"/>
                <w:color w:val="auto"/>
                <w:sz w:val="24"/>
                <w:szCs w:val="24"/>
              </w:rPr>
              <w:t>.</w:t>
            </w:r>
          </w:p>
        </w:tc>
      </w:tr>
    </w:tbl>
    <w:p w14:paraId="2419C40A" w14:textId="018C8D68" w:rsidR="000F2C00" w:rsidRDefault="000F2C00" w:rsidP="00410790">
      <w:pPr>
        <w:spacing w:after="0" w:line="360" w:lineRule="auto"/>
        <w:jc w:val="center"/>
      </w:pPr>
    </w:p>
    <w:p w14:paraId="08198003" w14:textId="77777777" w:rsidR="000F2C00" w:rsidRDefault="000F2C00">
      <w:pPr>
        <w:suppressAutoHyphens w:val="0"/>
        <w:spacing w:after="0" w:line="240" w:lineRule="auto"/>
      </w:pPr>
      <w:r>
        <w:br w:type="page"/>
      </w:r>
    </w:p>
    <w:p w14:paraId="276355DF" w14:textId="03580551" w:rsidR="00126F97" w:rsidRPr="00875B43" w:rsidRDefault="00AF63BB" w:rsidP="00E06E04">
      <w:pPr>
        <w:pStyle w:val="Ttulo1"/>
        <w:numPr>
          <w:ilvl w:val="0"/>
          <w:numId w:val="0"/>
        </w:numPr>
        <w:spacing w:after="0" w:line="360" w:lineRule="auto"/>
        <w:jc w:val="center"/>
        <w:rPr>
          <w:rFonts w:ascii="Arial" w:hAnsi="Arial" w:cs="Arial"/>
          <w:b/>
          <w:caps/>
          <w:color w:val="auto"/>
          <w:sz w:val="24"/>
          <w:szCs w:val="24"/>
        </w:rPr>
      </w:pPr>
      <w:bookmarkStart w:id="630" w:name="_Toc490489320"/>
      <w:bookmarkStart w:id="631" w:name="_Toc106083730"/>
      <w:r>
        <w:rPr>
          <w:rFonts w:ascii="Arial" w:hAnsi="Arial" w:cs="Arial"/>
          <w:b/>
          <w:caps/>
          <w:color w:val="auto"/>
          <w:sz w:val="24"/>
          <w:szCs w:val="24"/>
        </w:rPr>
        <w:lastRenderedPageBreak/>
        <w:t>APÊNDICE</w:t>
      </w:r>
      <w:r w:rsidR="00126F97" w:rsidRPr="00875B43">
        <w:rPr>
          <w:rFonts w:ascii="Arial" w:hAnsi="Arial" w:cs="Arial"/>
          <w:b/>
          <w:caps/>
          <w:color w:val="auto"/>
          <w:sz w:val="24"/>
          <w:szCs w:val="24"/>
        </w:rPr>
        <w:t xml:space="preserve"> a</w:t>
      </w:r>
      <w:bookmarkEnd w:id="630"/>
      <w:r w:rsidR="00D4131E">
        <w:rPr>
          <w:rFonts w:ascii="Arial" w:hAnsi="Arial" w:cs="Arial"/>
          <w:b/>
          <w:caps/>
          <w:color w:val="auto"/>
          <w:sz w:val="24"/>
          <w:szCs w:val="24"/>
        </w:rPr>
        <w:t xml:space="preserve"> – Descrição dos Ataques E FERRAMENTAS</w:t>
      </w:r>
      <w:bookmarkEnd w:id="631"/>
      <w:r w:rsidR="007A4437">
        <w:rPr>
          <w:rFonts w:ascii="Arial" w:hAnsi="Arial" w:cs="Arial"/>
          <w:b/>
          <w:caps/>
          <w:color w:val="auto"/>
          <w:sz w:val="24"/>
          <w:szCs w:val="24"/>
        </w:rPr>
        <w:t xml:space="preserve"> </w:t>
      </w:r>
    </w:p>
    <w:p w14:paraId="28E224CE" w14:textId="77777777" w:rsidR="00126F97" w:rsidRDefault="00126F97" w:rsidP="00E06E04">
      <w:pPr>
        <w:spacing w:after="0" w:line="360" w:lineRule="auto"/>
        <w:jc w:val="both"/>
        <w:rPr>
          <w:rFonts w:ascii="Arial" w:hAnsi="Arial" w:cs="Arial"/>
          <w:sz w:val="24"/>
          <w:szCs w:val="24"/>
        </w:rPr>
      </w:pPr>
    </w:p>
    <w:p w14:paraId="06AAAFAE" w14:textId="2B4679BB" w:rsidR="00126F97" w:rsidRDefault="00195C1C" w:rsidP="00404F67">
      <w:pPr>
        <w:spacing w:after="0" w:line="360" w:lineRule="auto"/>
        <w:ind w:firstLine="709"/>
        <w:jc w:val="both"/>
        <w:rPr>
          <w:rFonts w:ascii="Arial" w:hAnsi="Arial" w:cs="Arial"/>
          <w:sz w:val="24"/>
          <w:szCs w:val="24"/>
        </w:rPr>
      </w:pPr>
      <w:r>
        <w:rPr>
          <w:rFonts w:ascii="Arial" w:hAnsi="Arial" w:cs="Arial"/>
          <w:sz w:val="24"/>
          <w:szCs w:val="24"/>
        </w:rPr>
        <w:t xml:space="preserve">A Tabela </w:t>
      </w:r>
      <w:r w:rsidR="00FE15CB">
        <w:rPr>
          <w:rFonts w:ascii="Arial" w:hAnsi="Arial" w:cs="Arial"/>
          <w:sz w:val="24"/>
          <w:szCs w:val="24"/>
        </w:rPr>
        <w:t xml:space="preserve">A.1 </w:t>
      </w:r>
      <w:r>
        <w:rPr>
          <w:rFonts w:ascii="Arial" w:hAnsi="Arial" w:cs="Arial"/>
          <w:sz w:val="24"/>
          <w:szCs w:val="24"/>
        </w:rPr>
        <w:t>apresenta a descrição dos ataques realizados para geração do conjunto de dados C</w:t>
      </w:r>
      <w:r w:rsidR="0082066F">
        <w:rPr>
          <w:rFonts w:ascii="Arial" w:hAnsi="Arial" w:cs="Arial"/>
          <w:sz w:val="24"/>
          <w:szCs w:val="24"/>
        </w:rPr>
        <w:t>I</w:t>
      </w:r>
      <w:r>
        <w:rPr>
          <w:rFonts w:ascii="Arial" w:hAnsi="Arial" w:cs="Arial"/>
          <w:sz w:val="24"/>
          <w:szCs w:val="24"/>
        </w:rPr>
        <w:t>C</w:t>
      </w:r>
      <w:r w:rsidR="0082066F">
        <w:rPr>
          <w:rFonts w:ascii="Arial" w:hAnsi="Arial" w:cs="Arial"/>
          <w:sz w:val="24"/>
          <w:szCs w:val="24"/>
        </w:rPr>
        <w:t>-</w:t>
      </w:r>
      <w:r>
        <w:rPr>
          <w:rFonts w:ascii="Arial" w:hAnsi="Arial" w:cs="Arial"/>
          <w:sz w:val="24"/>
          <w:szCs w:val="24"/>
        </w:rPr>
        <w:t>IDS2017 [3] incluindo as ferramentas utilizadas para sus realização:</w:t>
      </w:r>
    </w:p>
    <w:tbl>
      <w:tblPr>
        <w:tblStyle w:val="Tabelacomgrade"/>
        <w:tblW w:w="0" w:type="auto"/>
        <w:tblLook w:val="04A0" w:firstRow="1" w:lastRow="0" w:firstColumn="1" w:lastColumn="0" w:noHBand="0" w:noVBand="1"/>
      </w:tblPr>
      <w:tblGrid>
        <w:gridCol w:w="1980"/>
        <w:gridCol w:w="2550"/>
        <w:gridCol w:w="2265"/>
        <w:gridCol w:w="2266"/>
      </w:tblGrid>
      <w:tr w:rsidR="00195C1C" w14:paraId="7C4B7879" w14:textId="77777777" w:rsidTr="00F0442D">
        <w:trPr>
          <w:tblHeader/>
        </w:trPr>
        <w:tc>
          <w:tcPr>
            <w:tcW w:w="1980" w:type="dxa"/>
          </w:tcPr>
          <w:p w14:paraId="1FE3ED02" w14:textId="06D9129B"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Ataque</w:t>
            </w:r>
          </w:p>
        </w:tc>
        <w:tc>
          <w:tcPr>
            <w:tcW w:w="2550" w:type="dxa"/>
          </w:tcPr>
          <w:p w14:paraId="0608306F" w14:textId="3C373B5C"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do Ataque</w:t>
            </w:r>
          </w:p>
        </w:tc>
        <w:tc>
          <w:tcPr>
            <w:tcW w:w="2265" w:type="dxa"/>
          </w:tcPr>
          <w:p w14:paraId="0336C97A" w14:textId="469D0422"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Ferramenta</w:t>
            </w:r>
          </w:p>
        </w:tc>
        <w:tc>
          <w:tcPr>
            <w:tcW w:w="2266" w:type="dxa"/>
          </w:tcPr>
          <w:p w14:paraId="67DBF4CE" w14:textId="03B966D0" w:rsidR="00195C1C" w:rsidRPr="00C976CC" w:rsidRDefault="00195C1C" w:rsidP="00195C1C">
            <w:pPr>
              <w:spacing w:after="0" w:line="360" w:lineRule="auto"/>
              <w:jc w:val="center"/>
              <w:rPr>
                <w:rFonts w:ascii="Arial" w:hAnsi="Arial" w:cs="Arial"/>
                <w:b/>
                <w:sz w:val="20"/>
                <w:szCs w:val="20"/>
              </w:rPr>
            </w:pPr>
            <w:r w:rsidRPr="00C976CC">
              <w:rPr>
                <w:rFonts w:ascii="Arial" w:hAnsi="Arial" w:cs="Arial"/>
                <w:b/>
                <w:sz w:val="20"/>
                <w:szCs w:val="20"/>
              </w:rPr>
              <w:t>Descrição da Ferramenta</w:t>
            </w:r>
          </w:p>
        </w:tc>
      </w:tr>
      <w:tr w:rsidR="00195C1C" w14:paraId="7F2173A0" w14:textId="77777777" w:rsidTr="00805928">
        <w:tc>
          <w:tcPr>
            <w:tcW w:w="1980" w:type="dxa"/>
          </w:tcPr>
          <w:p w14:paraId="7659B18A" w14:textId="69FBB7B4" w:rsidR="00195C1C" w:rsidRPr="00C976CC" w:rsidRDefault="00805928" w:rsidP="00404F67">
            <w:pPr>
              <w:spacing w:after="0" w:line="360" w:lineRule="auto"/>
              <w:jc w:val="both"/>
              <w:rPr>
                <w:rFonts w:ascii="Arial" w:hAnsi="Arial" w:cs="Arial"/>
                <w:sz w:val="20"/>
                <w:szCs w:val="20"/>
              </w:rPr>
            </w:pPr>
            <w:r w:rsidRPr="00C976CC">
              <w:rPr>
                <w:rFonts w:ascii="Arial" w:hAnsi="Arial" w:cs="Arial"/>
                <w:i/>
                <w:sz w:val="20"/>
                <w:szCs w:val="20"/>
              </w:rPr>
              <w:t>Botnet</w:t>
            </w:r>
            <w:r w:rsidRPr="00C976CC">
              <w:rPr>
                <w:rFonts w:ascii="Arial" w:hAnsi="Arial" w:cs="Arial"/>
                <w:sz w:val="20"/>
                <w:szCs w:val="20"/>
              </w:rPr>
              <w:t xml:space="preserve"> (</w:t>
            </w:r>
            <w:r w:rsidRPr="00C976CC">
              <w:rPr>
                <w:rFonts w:ascii="Arial" w:hAnsi="Arial" w:cs="Arial"/>
                <w:i/>
                <w:sz w:val="20"/>
                <w:szCs w:val="20"/>
              </w:rPr>
              <w:t>Bot</w:t>
            </w:r>
            <w:r w:rsidRPr="00C976CC">
              <w:rPr>
                <w:rFonts w:ascii="Arial" w:hAnsi="Arial" w:cs="Arial"/>
                <w:sz w:val="20"/>
                <w:szCs w:val="20"/>
              </w:rPr>
              <w:t>)</w:t>
            </w:r>
          </w:p>
        </w:tc>
        <w:tc>
          <w:tcPr>
            <w:tcW w:w="2550" w:type="dxa"/>
          </w:tcPr>
          <w:p w14:paraId="69FCF770" w14:textId="3F3B2D50" w:rsidR="00195C1C" w:rsidRPr="00C976CC" w:rsidRDefault="00D741E0" w:rsidP="00641564">
            <w:pPr>
              <w:spacing w:after="0" w:line="360" w:lineRule="auto"/>
              <w:jc w:val="both"/>
              <w:rPr>
                <w:rFonts w:ascii="Arial" w:hAnsi="Arial" w:cs="Arial"/>
                <w:sz w:val="20"/>
                <w:szCs w:val="20"/>
              </w:rPr>
            </w:pPr>
            <w:r w:rsidRPr="00C976CC">
              <w:rPr>
                <w:rFonts w:ascii="Arial" w:hAnsi="Arial" w:cs="Arial"/>
                <w:color w:val="auto"/>
                <w:sz w:val="20"/>
                <w:szCs w:val="20"/>
              </w:rPr>
              <w:t>A</w:t>
            </w:r>
            <w:r w:rsidR="00805928" w:rsidRPr="00C976CC">
              <w:rPr>
                <w:rFonts w:ascii="Arial" w:hAnsi="Arial" w:cs="Arial"/>
                <w:color w:val="auto"/>
                <w:sz w:val="20"/>
                <w:szCs w:val="20"/>
              </w:rPr>
              <w:t xml:space="preserve">taques de </w:t>
            </w:r>
            <w:r w:rsidR="00805928" w:rsidRPr="00C976CC">
              <w:rPr>
                <w:rFonts w:ascii="Arial" w:hAnsi="Arial" w:cs="Arial"/>
                <w:i/>
                <w:color w:val="auto"/>
                <w:sz w:val="20"/>
                <w:szCs w:val="20"/>
              </w:rPr>
              <w:t>SPAM</w:t>
            </w:r>
            <w:r w:rsidR="00805928" w:rsidRPr="00C976CC">
              <w:rPr>
                <w:rFonts w:ascii="Arial" w:hAnsi="Arial" w:cs="Arial"/>
                <w:color w:val="auto"/>
                <w:sz w:val="20"/>
                <w:szCs w:val="20"/>
              </w:rPr>
              <w:t xml:space="preserve"> </w:t>
            </w:r>
            <w:r w:rsidR="00641564" w:rsidRPr="00C976CC">
              <w:rPr>
                <w:rFonts w:ascii="Arial" w:hAnsi="Arial" w:cs="Arial"/>
                <w:color w:val="auto"/>
                <w:sz w:val="20"/>
                <w:szCs w:val="20"/>
              </w:rPr>
              <w:t>em</w:t>
            </w:r>
            <w:r w:rsidR="00805928" w:rsidRPr="00C976CC">
              <w:rPr>
                <w:rFonts w:ascii="Arial" w:hAnsi="Arial" w:cs="Arial"/>
                <w:color w:val="auto"/>
                <w:sz w:val="20"/>
                <w:szCs w:val="20"/>
              </w:rPr>
              <w:t xml:space="preserve"> e-mails ou </w:t>
            </w:r>
            <w:r w:rsidR="00805928" w:rsidRPr="00C976CC">
              <w:rPr>
                <w:rFonts w:ascii="Arial" w:hAnsi="Arial" w:cs="Arial"/>
                <w:i/>
                <w:color w:val="auto"/>
                <w:sz w:val="20"/>
                <w:szCs w:val="20"/>
              </w:rPr>
              <w:t>DDoS</w:t>
            </w:r>
            <w:r w:rsidR="00805928" w:rsidRPr="00C976CC">
              <w:rPr>
                <w:rFonts w:ascii="Arial" w:hAnsi="Arial" w:cs="Arial"/>
                <w:color w:val="auto"/>
                <w:sz w:val="20"/>
                <w:szCs w:val="20"/>
              </w:rPr>
              <w:t xml:space="preserve"> [5].</w:t>
            </w:r>
          </w:p>
        </w:tc>
        <w:tc>
          <w:tcPr>
            <w:tcW w:w="2265" w:type="dxa"/>
          </w:tcPr>
          <w:p w14:paraId="28AD6AB7" w14:textId="77877F59" w:rsidR="00195C1C" w:rsidRPr="00C976CC" w:rsidRDefault="00805928" w:rsidP="00404F67">
            <w:pPr>
              <w:spacing w:after="0" w:line="360" w:lineRule="auto"/>
              <w:jc w:val="both"/>
              <w:rPr>
                <w:rFonts w:ascii="Arial" w:hAnsi="Arial" w:cs="Arial"/>
                <w:sz w:val="20"/>
                <w:szCs w:val="20"/>
              </w:rPr>
            </w:pPr>
            <w:r w:rsidRPr="00C976CC">
              <w:rPr>
                <w:rFonts w:ascii="Arial" w:hAnsi="Arial" w:cs="Arial"/>
                <w:sz w:val="20"/>
                <w:szCs w:val="20"/>
              </w:rPr>
              <w:t>Ares</w:t>
            </w:r>
            <w:r w:rsidR="00D4131E" w:rsidRPr="00C976CC">
              <w:rPr>
                <w:rFonts w:ascii="Arial" w:hAnsi="Arial" w:cs="Arial"/>
                <w:sz w:val="20"/>
                <w:szCs w:val="20"/>
              </w:rPr>
              <w:t>[10]</w:t>
            </w:r>
          </w:p>
        </w:tc>
        <w:tc>
          <w:tcPr>
            <w:tcW w:w="2266" w:type="dxa"/>
          </w:tcPr>
          <w:p w14:paraId="04981A8C" w14:textId="01E696AD" w:rsidR="00195C1C" w:rsidRPr="00C976CC" w:rsidRDefault="00D912B9" w:rsidP="00404F67">
            <w:pPr>
              <w:spacing w:after="0" w:line="360" w:lineRule="auto"/>
              <w:jc w:val="both"/>
              <w:rPr>
                <w:rFonts w:ascii="Arial" w:hAnsi="Arial" w:cs="Arial"/>
                <w:sz w:val="20"/>
                <w:szCs w:val="20"/>
              </w:rPr>
            </w:pPr>
            <w:r w:rsidRPr="00C976CC">
              <w:rPr>
                <w:rFonts w:ascii="Arial" w:hAnsi="Arial" w:cs="Arial"/>
                <w:sz w:val="20"/>
                <w:szCs w:val="20"/>
              </w:rPr>
              <w:t xml:space="preserve"> Linguagem</w:t>
            </w:r>
            <w:r w:rsidR="00805928" w:rsidRPr="00C976CC">
              <w:rPr>
                <w:rFonts w:ascii="Arial" w:hAnsi="Arial" w:cs="Arial"/>
                <w:sz w:val="20"/>
                <w:szCs w:val="20"/>
              </w:rPr>
              <w:t xml:space="preserve"> Python</w:t>
            </w:r>
            <w:r w:rsidR="001740A7" w:rsidRPr="00C976CC">
              <w:rPr>
                <w:rFonts w:ascii="Arial" w:hAnsi="Arial" w:cs="Arial"/>
                <w:sz w:val="20"/>
                <w:szCs w:val="20"/>
              </w:rPr>
              <w:t>,</w:t>
            </w:r>
          </w:p>
          <w:p w14:paraId="1FE3BEF5" w14:textId="57475A0B"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Administrador e agentes </w:t>
            </w:r>
            <w:r w:rsidRPr="00C976CC">
              <w:rPr>
                <w:rFonts w:ascii="Arial" w:hAnsi="Arial" w:cs="Arial"/>
                <w:i/>
                <w:sz w:val="20"/>
                <w:szCs w:val="20"/>
              </w:rPr>
              <w:t>malware</w:t>
            </w:r>
          </w:p>
        </w:tc>
      </w:tr>
      <w:tr w:rsidR="00195C1C" w:rsidRPr="00641564" w14:paraId="2D4C6506" w14:textId="77777777" w:rsidTr="00805928">
        <w:tc>
          <w:tcPr>
            <w:tcW w:w="1980" w:type="dxa"/>
          </w:tcPr>
          <w:p w14:paraId="415DAAED" w14:textId="7BB0A189" w:rsidR="00195C1C" w:rsidRPr="00C976CC" w:rsidRDefault="00641564" w:rsidP="00404F67">
            <w:pPr>
              <w:spacing w:after="0" w:line="360" w:lineRule="auto"/>
              <w:jc w:val="both"/>
              <w:rPr>
                <w:rFonts w:ascii="Arial" w:hAnsi="Arial" w:cs="Arial"/>
                <w:i/>
                <w:sz w:val="20"/>
                <w:szCs w:val="20"/>
              </w:rPr>
            </w:pPr>
            <w:r w:rsidRPr="00C976CC">
              <w:rPr>
                <w:rFonts w:ascii="Arial" w:hAnsi="Arial" w:cs="Arial"/>
                <w:i/>
                <w:sz w:val="20"/>
                <w:szCs w:val="20"/>
              </w:rPr>
              <w:t>DDoS</w:t>
            </w:r>
          </w:p>
        </w:tc>
        <w:tc>
          <w:tcPr>
            <w:tcW w:w="2550" w:type="dxa"/>
          </w:tcPr>
          <w:p w14:paraId="41730BDB" w14:textId="36856F2F" w:rsidR="00195C1C" w:rsidRPr="00C976CC" w:rsidRDefault="00D741E0" w:rsidP="00404F67">
            <w:pPr>
              <w:spacing w:after="0" w:line="360" w:lineRule="auto"/>
              <w:jc w:val="both"/>
              <w:rPr>
                <w:rFonts w:ascii="Arial" w:hAnsi="Arial" w:cs="Arial"/>
                <w:sz w:val="20"/>
                <w:szCs w:val="20"/>
              </w:rPr>
            </w:pPr>
            <w:r w:rsidRPr="00C976CC">
              <w:rPr>
                <w:rFonts w:ascii="Arial" w:hAnsi="Arial" w:cs="Arial"/>
                <w:color w:val="auto"/>
                <w:sz w:val="20"/>
                <w:szCs w:val="20"/>
              </w:rPr>
              <w:t>N</w:t>
            </w:r>
            <w:r w:rsidR="00641564" w:rsidRPr="00C976CC">
              <w:rPr>
                <w:rFonts w:ascii="Arial" w:hAnsi="Arial" w:cs="Arial"/>
                <w:color w:val="auto"/>
                <w:sz w:val="20"/>
                <w:szCs w:val="20"/>
              </w:rPr>
              <w:t>egação de serviço distribuído</w:t>
            </w:r>
          </w:p>
        </w:tc>
        <w:tc>
          <w:tcPr>
            <w:tcW w:w="2265" w:type="dxa"/>
          </w:tcPr>
          <w:p w14:paraId="759AAE84" w14:textId="1923BCE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color w:val="auto"/>
                <w:sz w:val="20"/>
                <w:szCs w:val="20"/>
                <w:lang w:val="en-US"/>
              </w:rPr>
              <w:t>LOIC</w:t>
            </w:r>
            <w:r w:rsidRPr="00C976CC">
              <w:rPr>
                <w:rFonts w:ascii="Arial" w:hAnsi="Arial" w:cs="Arial"/>
                <w:color w:val="auto"/>
                <w:sz w:val="20"/>
                <w:szCs w:val="20"/>
                <w:lang w:val="en-US"/>
              </w:rPr>
              <w:t xml:space="preserve"> (</w:t>
            </w:r>
            <w:r w:rsidRPr="00C976CC">
              <w:rPr>
                <w:rFonts w:ascii="Arial" w:hAnsi="Arial" w:cs="Arial"/>
                <w:i/>
                <w:color w:val="auto"/>
                <w:sz w:val="20"/>
                <w:szCs w:val="20"/>
                <w:lang w:val="en-US"/>
              </w:rPr>
              <w:t>Low Orbit ION Cannon</w:t>
            </w:r>
            <w:r w:rsidRPr="00C976CC">
              <w:rPr>
                <w:rFonts w:ascii="Arial" w:hAnsi="Arial" w:cs="Arial"/>
                <w:color w:val="auto"/>
                <w:sz w:val="20"/>
                <w:szCs w:val="20"/>
                <w:lang w:val="en-US"/>
              </w:rPr>
              <w:t>)[11]</w:t>
            </w:r>
          </w:p>
        </w:tc>
        <w:tc>
          <w:tcPr>
            <w:tcW w:w="2266" w:type="dxa"/>
          </w:tcPr>
          <w:p w14:paraId="4A25F59D" w14:textId="43A1476F"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sz w:val="20"/>
                <w:szCs w:val="20"/>
                <w:lang w:val="en-US"/>
              </w:rPr>
              <w:t>linguagem C#</w:t>
            </w:r>
          </w:p>
        </w:tc>
      </w:tr>
      <w:tr w:rsidR="00195C1C" w:rsidRPr="00641564" w14:paraId="2BFA0B74" w14:textId="77777777" w:rsidTr="00805928">
        <w:tc>
          <w:tcPr>
            <w:tcW w:w="1980" w:type="dxa"/>
          </w:tcPr>
          <w:p w14:paraId="66CC5A9D" w14:textId="20AE3E2B" w:rsidR="00195C1C" w:rsidRPr="00C976CC" w:rsidRDefault="00641564" w:rsidP="00404F67">
            <w:pPr>
              <w:spacing w:after="0" w:line="360" w:lineRule="auto"/>
              <w:jc w:val="both"/>
              <w:rPr>
                <w:rFonts w:ascii="Arial" w:hAnsi="Arial" w:cs="Arial"/>
                <w:i/>
                <w:sz w:val="20"/>
                <w:szCs w:val="20"/>
                <w:lang w:val="en-US"/>
              </w:rPr>
            </w:pPr>
            <w:r w:rsidRPr="00C976CC">
              <w:rPr>
                <w:rFonts w:ascii="Arial" w:hAnsi="Arial" w:cs="Arial"/>
                <w:i/>
                <w:color w:val="auto"/>
                <w:sz w:val="20"/>
                <w:szCs w:val="20"/>
              </w:rPr>
              <w:t>DoS GoldenEye</w:t>
            </w:r>
          </w:p>
        </w:tc>
        <w:tc>
          <w:tcPr>
            <w:tcW w:w="2550" w:type="dxa"/>
          </w:tcPr>
          <w:p w14:paraId="48BD2528" w14:textId="40352D04" w:rsidR="00195C1C" w:rsidRPr="00C976CC" w:rsidRDefault="00641564" w:rsidP="00404F67">
            <w:pPr>
              <w:spacing w:after="0" w:line="360" w:lineRule="auto"/>
              <w:jc w:val="both"/>
              <w:rPr>
                <w:rFonts w:ascii="Arial" w:hAnsi="Arial" w:cs="Arial"/>
                <w:sz w:val="20"/>
                <w:szCs w:val="20"/>
              </w:rPr>
            </w:pPr>
            <w:r w:rsidRPr="00C976CC">
              <w:rPr>
                <w:rFonts w:ascii="Arial" w:hAnsi="Arial" w:cs="Arial"/>
                <w:sz w:val="20"/>
                <w:szCs w:val="20"/>
              </w:rPr>
              <w:t>Negação de serviço</w:t>
            </w:r>
            <w:r w:rsidR="0033369C" w:rsidRPr="00C976CC">
              <w:rPr>
                <w:rFonts w:ascii="Arial" w:hAnsi="Arial" w:cs="Arial"/>
                <w:sz w:val="20"/>
                <w:szCs w:val="20"/>
              </w:rPr>
              <w:t xml:space="preserve"> por inundação HTTP</w:t>
            </w:r>
          </w:p>
        </w:tc>
        <w:tc>
          <w:tcPr>
            <w:tcW w:w="2265" w:type="dxa"/>
          </w:tcPr>
          <w:p w14:paraId="1B474D7E" w14:textId="350365AA" w:rsidR="00195C1C" w:rsidRPr="00C976CC" w:rsidRDefault="00641564"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Golden Eye</w:t>
            </w:r>
            <w:r w:rsidR="00BD75CD" w:rsidRPr="00C976CC">
              <w:rPr>
                <w:rFonts w:ascii="Arial" w:hAnsi="Arial" w:cs="Arial"/>
                <w:sz w:val="20"/>
                <w:szCs w:val="20"/>
                <w:lang w:val="en-US"/>
              </w:rPr>
              <w:t>[12]</w:t>
            </w:r>
          </w:p>
        </w:tc>
        <w:tc>
          <w:tcPr>
            <w:tcW w:w="2266" w:type="dxa"/>
          </w:tcPr>
          <w:p w14:paraId="5E034E68" w14:textId="77777777" w:rsidR="00195C1C" w:rsidRPr="00C976CC" w:rsidRDefault="0033369C" w:rsidP="00404F67">
            <w:pPr>
              <w:spacing w:after="0" w:line="360" w:lineRule="auto"/>
              <w:jc w:val="both"/>
              <w:rPr>
                <w:rFonts w:ascii="Arial" w:hAnsi="Arial" w:cs="Arial"/>
                <w:i/>
                <w:sz w:val="20"/>
                <w:szCs w:val="20"/>
                <w:lang w:val="en-US"/>
              </w:rPr>
            </w:pPr>
            <w:r w:rsidRPr="00C976CC">
              <w:rPr>
                <w:rFonts w:ascii="Arial" w:hAnsi="Arial" w:cs="Arial"/>
                <w:sz w:val="20"/>
                <w:szCs w:val="20"/>
                <w:lang w:val="en-US"/>
              </w:rPr>
              <w:t xml:space="preserve">Requisição </w:t>
            </w:r>
            <w:r w:rsidRPr="00C976CC">
              <w:rPr>
                <w:rFonts w:ascii="Arial" w:hAnsi="Arial" w:cs="Arial"/>
                <w:i/>
                <w:sz w:val="20"/>
                <w:szCs w:val="20"/>
                <w:lang w:val="en-US"/>
              </w:rPr>
              <w:t>HTTP</w:t>
            </w:r>
          </w:p>
          <w:p w14:paraId="1974AC13" w14:textId="1C6A7EFC" w:rsidR="0033369C" w:rsidRPr="00C976CC" w:rsidRDefault="0033369C"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GET</w:t>
            </w:r>
          </w:p>
        </w:tc>
      </w:tr>
      <w:tr w:rsidR="00195C1C" w:rsidRPr="00514AE7" w14:paraId="1D4BA9F9" w14:textId="77777777" w:rsidTr="00805928">
        <w:tc>
          <w:tcPr>
            <w:tcW w:w="1980" w:type="dxa"/>
          </w:tcPr>
          <w:p w14:paraId="32961D9C" w14:textId="1622F748" w:rsidR="00195C1C" w:rsidRPr="00C976CC" w:rsidRDefault="00D741E0"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Hul</w:t>
            </w:r>
            <w:r w:rsidR="00466885" w:rsidRPr="00C976CC">
              <w:rPr>
                <w:rFonts w:ascii="Arial" w:hAnsi="Arial" w:cs="Arial"/>
                <w:i/>
                <w:sz w:val="20"/>
                <w:szCs w:val="20"/>
                <w:lang w:val="en-US"/>
              </w:rPr>
              <w:t>k</w:t>
            </w:r>
          </w:p>
        </w:tc>
        <w:tc>
          <w:tcPr>
            <w:tcW w:w="2550" w:type="dxa"/>
          </w:tcPr>
          <w:p w14:paraId="43FAB38D" w14:textId="36D22A87"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03C705D0" w14:textId="126DFC35" w:rsidR="00195C1C" w:rsidRPr="00C976CC" w:rsidRDefault="00CC09A1"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Hulk</w:t>
            </w:r>
            <w:r w:rsidR="0005066E" w:rsidRPr="00C976CC">
              <w:rPr>
                <w:rFonts w:ascii="Arial" w:hAnsi="Arial" w:cs="Arial"/>
                <w:sz w:val="20"/>
                <w:szCs w:val="20"/>
                <w:lang w:val="en-US"/>
              </w:rPr>
              <w:t xml:space="preserve"> </w:t>
            </w:r>
            <w:r w:rsidRPr="00C976CC">
              <w:rPr>
                <w:rFonts w:ascii="Arial" w:hAnsi="Arial" w:cs="Arial"/>
                <w:sz w:val="20"/>
                <w:szCs w:val="20"/>
                <w:lang w:val="en-US"/>
              </w:rPr>
              <w:t>[13]</w:t>
            </w:r>
          </w:p>
        </w:tc>
        <w:tc>
          <w:tcPr>
            <w:tcW w:w="2266" w:type="dxa"/>
          </w:tcPr>
          <w:p w14:paraId="17A3B7FA" w14:textId="15CA6736" w:rsidR="001740A7"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0536AB06" w14:textId="5683C184" w:rsidR="00195C1C" w:rsidRPr="00C976CC" w:rsidRDefault="001740A7" w:rsidP="00404F67">
            <w:pPr>
              <w:spacing w:after="0" w:line="360" w:lineRule="auto"/>
              <w:jc w:val="both"/>
              <w:rPr>
                <w:rFonts w:ascii="Arial" w:hAnsi="Arial" w:cs="Arial"/>
                <w:sz w:val="20"/>
                <w:szCs w:val="20"/>
              </w:rPr>
            </w:pPr>
            <w:r w:rsidRPr="00C976CC">
              <w:rPr>
                <w:rFonts w:ascii="Arial" w:hAnsi="Arial" w:cs="Arial"/>
                <w:sz w:val="20"/>
                <w:szCs w:val="20"/>
              </w:rPr>
              <w:t xml:space="preserve">Sobrecarrega servidores </w:t>
            </w:r>
            <w:r w:rsidRPr="00C976CC">
              <w:rPr>
                <w:rFonts w:ascii="Arial" w:hAnsi="Arial" w:cs="Arial"/>
                <w:i/>
                <w:sz w:val="20"/>
                <w:szCs w:val="20"/>
              </w:rPr>
              <w:t>Web</w:t>
            </w:r>
          </w:p>
        </w:tc>
      </w:tr>
      <w:tr w:rsidR="00195C1C" w:rsidRPr="00514AE7" w14:paraId="423C78C4" w14:textId="77777777" w:rsidTr="00805928">
        <w:tc>
          <w:tcPr>
            <w:tcW w:w="1980" w:type="dxa"/>
          </w:tcPr>
          <w:p w14:paraId="7AC4700C" w14:textId="6416835F" w:rsidR="00195C1C" w:rsidRPr="00C976CC" w:rsidRDefault="001A2271" w:rsidP="00404F67">
            <w:pPr>
              <w:spacing w:after="0" w:line="360" w:lineRule="auto"/>
              <w:jc w:val="both"/>
              <w:rPr>
                <w:rFonts w:ascii="Arial" w:hAnsi="Arial" w:cs="Arial"/>
                <w:i/>
                <w:sz w:val="20"/>
                <w:szCs w:val="20"/>
                <w:lang w:val="en-US"/>
              </w:rPr>
            </w:pPr>
            <w:r w:rsidRPr="00C976CC">
              <w:rPr>
                <w:rFonts w:ascii="Arial" w:hAnsi="Arial" w:cs="Arial"/>
                <w:i/>
                <w:sz w:val="20"/>
                <w:szCs w:val="20"/>
                <w:lang w:val="en-US"/>
              </w:rPr>
              <w:t>DoS Slowhttptest</w:t>
            </w:r>
          </w:p>
        </w:tc>
        <w:tc>
          <w:tcPr>
            <w:tcW w:w="2550" w:type="dxa"/>
          </w:tcPr>
          <w:p w14:paraId="5D0B7E35" w14:textId="15179D10"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color w:val="auto"/>
                <w:sz w:val="20"/>
                <w:szCs w:val="20"/>
              </w:rPr>
              <w:t>Negação de serviço</w:t>
            </w:r>
          </w:p>
        </w:tc>
        <w:tc>
          <w:tcPr>
            <w:tcW w:w="2265" w:type="dxa"/>
          </w:tcPr>
          <w:p w14:paraId="1CF5AF37" w14:textId="3EABB559" w:rsidR="00195C1C" w:rsidRPr="00C976CC" w:rsidRDefault="00514AE7" w:rsidP="00404F67">
            <w:pPr>
              <w:spacing w:after="0" w:line="360" w:lineRule="auto"/>
              <w:jc w:val="both"/>
              <w:rPr>
                <w:rFonts w:ascii="Arial" w:hAnsi="Arial" w:cs="Arial"/>
                <w:sz w:val="20"/>
                <w:szCs w:val="20"/>
                <w:lang w:val="en-US"/>
              </w:rPr>
            </w:pPr>
            <w:r w:rsidRPr="00C976CC">
              <w:rPr>
                <w:rFonts w:ascii="Arial" w:hAnsi="Arial" w:cs="Arial"/>
                <w:i/>
                <w:sz w:val="20"/>
                <w:szCs w:val="20"/>
                <w:lang w:val="en-US"/>
              </w:rPr>
              <w:t>Slowhttptest</w:t>
            </w:r>
            <w:r w:rsidRPr="00C976CC">
              <w:rPr>
                <w:rFonts w:ascii="Arial" w:hAnsi="Arial" w:cs="Arial"/>
                <w:sz w:val="20"/>
                <w:szCs w:val="20"/>
                <w:lang w:val="en-US"/>
              </w:rPr>
              <w:t>[14]</w:t>
            </w:r>
          </w:p>
        </w:tc>
        <w:tc>
          <w:tcPr>
            <w:tcW w:w="2266" w:type="dxa"/>
          </w:tcPr>
          <w:p w14:paraId="5D6700FA" w14:textId="4AA90B04" w:rsidR="009A617A" w:rsidRPr="00C976CC" w:rsidRDefault="009A617A" w:rsidP="00404F67">
            <w:pPr>
              <w:spacing w:after="0" w:line="360" w:lineRule="auto"/>
              <w:jc w:val="both"/>
              <w:rPr>
                <w:rFonts w:ascii="Arial" w:hAnsi="Arial" w:cs="Arial"/>
                <w:sz w:val="20"/>
                <w:szCs w:val="20"/>
              </w:rPr>
            </w:pPr>
            <w:r w:rsidRPr="00C976CC">
              <w:rPr>
                <w:rFonts w:ascii="Arial" w:hAnsi="Arial" w:cs="Arial"/>
                <w:sz w:val="20"/>
                <w:szCs w:val="20"/>
              </w:rPr>
              <w:t>Linguagem C++</w:t>
            </w:r>
          </w:p>
          <w:p w14:paraId="184FA368" w14:textId="18284EE2" w:rsidR="00195C1C" w:rsidRPr="00C976CC" w:rsidRDefault="00514AE7"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195C1C" w:rsidRPr="00514AE7" w14:paraId="44790776" w14:textId="77777777" w:rsidTr="00805928">
        <w:tc>
          <w:tcPr>
            <w:tcW w:w="1980" w:type="dxa"/>
          </w:tcPr>
          <w:p w14:paraId="24F1C295" w14:textId="429BC76C" w:rsidR="00195C1C" w:rsidRPr="00C976CC" w:rsidRDefault="00316095" w:rsidP="00404F67">
            <w:pPr>
              <w:spacing w:after="0" w:line="360" w:lineRule="auto"/>
              <w:jc w:val="both"/>
              <w:rPr>
                <w:rFonts w:ascii="Arial" w:hAnsi="Arial" w:cs="Arial"/>
                <w:i/>
                <w:sz w:val="20"/>
                <w:szCs w:val="20"/>
              </w:rPr>
            </w:pPr>
            <w:r w:rsidRPr="00C976CC">
              <w:rPr>
                <w:rFonts w:ascii="Arial" w:hAnsi="Arial" w:cs="Arial"/>
                <w:i/>
                <w:sz w:val="20"/>
                <w:szCs w:val="20"/>
              </w:rPr>
              <w:t>D</w:t>
            </w:r>
            <w:r w:rsidR="00855888" w:rsidRPr="00C976CC">
              <w:rPr>
                <w:rFonts w:ascii="Arial" w:hAnsi="Arial" w:cs="Arial"/>
                <w:i/>
                <w:sz w:val="20"/>
                <w:szCs w:val="20"/>
              </w:rPr>
              <w:t>D</w:t>
            </w:r>
            <w:r w:rsidRPr="00C976CC">
              <w:rPr>
                <w:rFonts w:ascii="Arial" w:hAnsi="Arial" w:cs="Arial"/>
                <w:i/>
                <w:sz w:val="20"/>
                <w:szCs w:val="20"/>
              </w:rPr>
              <w:t>oS SlowLoris</w:t>
            </w:r>
          </w:p>
        </w:tc>
        <w:tc>
          <w:tcPr>
            <w:tcW w:w="2550" w:type="dxa"/>
          </w:tcPr>
          <w:p w14:paraId="69C29DA0" w14:textId="4A648ADC" w:rsidR="00195C1C" w:rsidRPr="00C976CC" w:rsidRDefault="00855888" w:rsidP="00404F67">
            <w:pPr>
              <w:spacing w:after="0" w:line="360" w:lineRule="auto"/>
              <w:jc w:val="both"/>
              <w:rPr>
                <w:rFonts w:ascii="Arial" w:hAnsi="Arial" w:cs="Arial"/>
                <w:sz w:val="20"/>
                <w:szCs w:val="20"/>
              </w:rPr>
            </w:pPr>
            <w:r w:rsidRPr="00C976CC">
              <w:rPr>
                <w:rFonts w:ascii="Arial" w:hAnsi="Arial" w:cs="Arial"/>
                <w:color w:val="auto"/>
                <w:sz w:val="20"/>
                <w:szCs w:val="20"/>
              </w:rPr>
              <w:t>Negação de serviço distribuído</w:t>
            </w:r>
          </w:p>
        </w:tc>
        <w:tc>
          <w:tcPr>
            <w:tcW w:w="2265" w:type="dxa"/>
          </w:tcPr>
          <w:p w14:paraId="6A25F89C" w14:textId="0ED99344" w:rsidR="00195C1C" w:rsidRPr="00C976CC" w:rsidRDefault="00855888" w:rsidP="00404F67">
            <w:pPr>
              <w:spacing w:after="0" w:line="360" w:lineRule="auto"/>
              <w:jc w:val="both"/>
              <w:rPr>
                <w:rFonts w:ascii="Arial" w:hAnsi="Arial" w:cs="Arial"/>
                <w:sz w:val="20"/>
                <w:szCs w:val="20"/>
              </w:rPr>
            </w:pPr>
            <w:r w:rsidRPr="00C976CC">
              <w:rPr>
                <w:rFonts w:ascii="Arial" w:hAnsi="Arial" w:cs="Arial"/>
                <w:i/>
                <w:sz w:val="20"/>
                <w:szCs w:val="20"/>
              </w:rPr>
              <w:t>SlowLoris</w:t>
            </w:r>
            <w:r w:rsidRPr="00C976CC">
              <w:rPr>
                <w:rFonts w:ascii="Arial" w:hAnsi="Arial" w:cs="Arial"/>
                <w:sz w:val="20"/>
                <w:szCs w:val="20"/>
              </w:rPr>
              <w:t>[15]</w:t>
            </w:r>
          </w:p>
        </w:tc>
        <w:tc>
          <w:tcPr>
            <w:tcW w:w="2266" w:type="dxa"/>
          </w:tcPr>
          <w:p w14:paraId="4DBF71AE" w14:textId="7A39F054" w:rsidR="00195C1C" w:rsidRPr="00C976CC" w:rsidRDefault="00855888" w:rsidP="00404F67">
            <w:pPr>
              <w:spacing w:after="0" w:line="360" w:lineRule="auto"/>
              <w:jc w:val="both"/>
              <w:rPr>
                <w:rFonts w:ascii="Arial" w:hAnsi="Arial" w:cs="Arial"/>
                <w:sz w:val="20"/>
                <w:szCs w:val="20"/>
              </w:rPr>
            </w:pPr>
            <w:r w:rsidRPr="00C976CC">
              <w:rPr>
                <w:rFonts w:ascii="Arial" w:hAnsi="Arial" w:cs="Arial"/>
                <w:sz w:val="20"/>
                <w:szCs w:val="20"/>
              </w:rPr>
              <w:t xml:space="preserve">Torna o tempo de conexão </w:t>
            </w:r>
            <w:r w:rsidRPr="00C976CC">
              <w:rPr>
                <w:rFonts w:ascii="Arial" w:hAnsi="Arial" w:cs="Arial"/>
                <w:i/>
                <w:sz w:val="20"/>
                <w:szCs w:val="20"/>
              </w:rPr>
              <w:t>HTTP</w:t>
            </w:r>
            <w:r w:rsidRPr="00C976CC">
              <w:rPr>
                <w:rFonts w:ascii="Arial" w:hAnsi="Arial" w:cs="Arial"/>
                <w:sz w:val="20"/>
                <w:szCs w:val="20"/>
              </w:rPr>
              <w:t xml:space="preserve"> lento</w:t>
            </w:r>
          </w:p>
        </w:tc>
      </w:tr>
      <w:tr w:rsidR="00D4131E" w:rsidRPr="00514AE7" w14:paraId="7ED9B469" w14:textId="77777777" w:rsidTr="00805928">
        <w:tc>
          <w:tcPr>
            <w:tcW w:w="1980" w:type="dxa"/>
          </w:tcPr>
          <w:p w14:paraId="08692C1D" w14:textId="5E811A98" w:rsidR="00D4131E" w:rsidRPr="00C976CC" w:rsidRDefault="00991EDB" w:rsidP="00404F67">
            <w:pPr>
              <w:spacing w:after="0" w:line="360" w:lineRule="auto"/>
              <w:jc w:val="both"/>
              <w:rPr>
                <w:rFonts w:ascii="Arial" w:hAnsi="Arial" w:cs="Arial"/>
                <w:i/>
                <w:sz w:val="20"/>
                <w:szCs w:val="20"/>
              </w:rPr>
            </w:pPr>
            <w:r w:rsidRPr="00C976CC">
              <w:rPr>
                <w:rFonts w:ascii="Arial" w:hAnsi="Arial" w:cs="Arial"/>
                <w:i/>
                <w:sz w:val="20"/>
                <w:szCs w:val="20"/>
              </w:rPr>
              <w:t>FTP-Patator</w:t>
            </w:r>
          </w:p>
        </w:tc>
        <w:tc>
          <w:tcPr>
            <w:tcW w:w="2550" w:type="dxa"/>
          </w:tcPr>
          <w:p w14:paraId="45CE1712" w14:textId="30BF4816"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Ataque de Força B</w:t>
            </w:r>
            <w:r w:rsidR="003F786F" w:rsidRPr="00C976CC">
              <w:rPr>
                <w:rFonts w:ascii="Arial" w:hAnsi="Arial" w:cs="Arial"/>
                <w:sz w:val="20"/>
                <w:szCs w:val="20"/>
              </w:rPr>
              <w:t>rut</w:t>
            </w:r>
            <w:r w:rsidRPr="00C976CC">
              <w:rPr>
                <w:rFonts w:ascii="Arial" w:hAnsi="Arial" w:cs="Arial"/>
                <w:sz w:val="20"/>
                <w:szCs w:val="20"/>
              </w:rPr>
              <w:t>a</w:t>
            </w:r>
          </w:p>
        </w:tc>
        <w:tc>
          <w:tcPr>
            <w:tcW w:w="2265" w:type="dxa"/>
          </w:tcPr>
          <w:p w14:paraId="0E57F2C5" w14:textId="78AB4BA8" w:rsidR="00D4131E" w:rsidRPr="00C976CC" w:rsidRDefault="00AE77EA" w:rsidP="00404F67">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59FE5C56" w14:textId="0E7609D4" w:rsidR="00AE77EA"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Linguagem Python</w:t>
            </w:r>
          </w:p>
          <w:p w14:paraId="5F093240" w14:textId="1D4ACF45" w:rsidR="00D4131E" w:rsidRPr="00C976CC" w:rsidRDefault="00AE77EA" w:rsidP="00404F67">
            <w:pPr>
              <w:spacing w:after="0" w:line="360" w:lineRule="auto"/>
              <w:jc w:val="both"/>
              <w:rPr>
                <w:rFonts w:ascii="Arial" w:hAnsi="Arial" w:cs="Arial"/>
                <w:sz w:val="20"/>
                <w:szCs w:val="20"/>
              </w:rPr>
            </w:pPr>
            <w:r w:rsidRPr="00C976CC">
              <w:rPr>
                <w:rFonts w:ascii="Arial" w:hAnsi="Arial" w:cs="Arial"/>
                <w:sz w:val="20"/>
                <w:szCs w:val="20"/>
              </w:rPr>
              <w:t xml:space="preserve">Atua no </w:t>
            </w:r>
            <w:r w:rsidRPr="00C976CC">
              <w:rPr>
                <w:rFonts w:ascii="Arial" w:hAnsi="Arial" w:cs="Arial"/>
                <w:i/>
                <w:sz w:val="20"/>
                <w:szCs w:val="20"/>
              </w:rPr>
              <w:t>login FTP</w:t>
            </w:r>
          </w:p>
        </w:tc>
      </w:tr>
      <w:tr w:rsidR="00D4131E" w:rsidRPr="00514AE7" w14:paraId="74138FE3" w14:textId="77777777" w:rsidTr="00805928">
        <w:tc>
          <w:tcPr>
            <w:tcW w:w="1980" w:type="dxa"/>
          </w:tcPr>
          <w:p w14:paraId="00EB2752" w14:textId="36A1D624" w:rsidR="00D4131E" w:rsidRPr="00C976CC" w:rsidRDefault="003F786F" w:rsidP="00404F67">
            <w:pPr>
              <w:spacing w:after="0" w:line="360" w:lineRule="auto"/>
              <w:jc w:val="both"/>
              <w:rPr>
                <w:rFonts w:ascii="Arial" w:hAnsi="Arial" w:cs="Arial"/>
                <w:i/>
                <w:sz w:val="20"/>
                <w:szCs w:val="20"/>
              </w:rPr>
            </w:pPr>
            <w:r w:rsidRPr="00C976CC">
              <w:rPr>
                <w:rFonts w:ascii="Arial" w:hAnsi="Arial" w:cs="Arial"/>
                <w:i/>
                <w:sz w:val="20"/>
                <w:szCs w:val="20"/>
              </w:rPr>
              <w:t xml:space="preserve">Heartbleed </w:t>
            </w:r>
          </w:p>
        </w:tc>
        <w:tc>
          <w:tcPr>
            <w:tcW w:w="2550" w:type="dxa"/>
          </w:tcPr>
          <w:p w14:paraId="58501BFA" w14:textId="2600E155"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Roubo de informação protegida</w:t>
            </w:r>
          </w:p>
        </w:tc>
        <w:tc>
          <w:tcPr>
            <w:tcW w:w="2265" w:type="dxa"/>
          </w:tcPr>
          <w:p w14:paraId="144E1F97" w14:textId="211F470A" w:rsidR="00D4131E" w:rsidRPr="00C976CC" w:rsidRDefault="003F786F" w:rsidP="00404F67">
            <w:pPr>
              <w:spacing w:after="0" w:line="360" w:lineRule="auto"/>
              <w:jc w:val="both"/>
              <w:rPr>
                <w:rFonts w:ascii="Arial" w:hAnsi="Arial" w:cs="Arial"/>
                <w:sz w:val="20"/>
                <w:szCs w:val="20"/>
              </w:rPr>
            </w:pPr>
            <w:r w:rsidRPr="00C976CC">
              <w:rPr>
                <w:rFonts w:ascii="Arial" w:hAnsi="Arial" w:cs="Arial"/>
                <w:i/>
                <w:sz w:val="20"/>
                <w:szCs w:val="20"/>
              </w:rPr>
              <w:t>Heartbleed</w:t>
            </w:r>
            <w:r w:rsidRPr="00C976CC">
              <w:rPr>
                <w:rFonts w:ascii="Arial" w:hAnsi="Arial" w:cs="Arial"/>
                <w:sz w:val="20"/>
                <w:szCs w:val="20"/>
              </w:rPr>
              <w:t>[17]</w:t>
            </w:r>
          </w:p>
        </w:tc>
        <w:tc>
          <w:tcPr>
            <w:tcW w:w="2266" w:type="dxa"/>
          </w:tcPr>
          <w:p w14:paraId="141E93AA" w14:textId="1A439CB3" w:rsidR="00D4131E" w:rsidRPr="00C976CC" w:rsidRDefault="003F786F" w:rsidP="00404F67">
            <w:pPr>
              <w:spacing w:after="0" w:line="360" w:lineRule="auto"/>
              <w:jc w:val="both"/>
              <w:rPr>
                <w:rFonts w:ascii="Arial" w:hAnsi="Arial" w:cs="Arial"/>
                <w:sz w:val="20"/>
                <w:szCs w:val="20"/>
              </w:rPr>
            </w:pPr>
            <w:r w:rsidRPr="00C976CC">
              <w:rPr>
                <w:rFonts w:ascii="Arial" w:hAnsi="Arial" w:cs="Arial"/>
                <w:sz w:val="20"/>
                <w:szCs w:val="20"/>
              </w:rPr>
              <w:t>Exp</w:t>
            </w:r>
            <w:r w:rsidR="00B0162F" w:rsidRPr="00C976CC">
              <w:rPr>
                <w:rFonts w:ascii="Arial" w:hAnsi="Arial" w:cs="Arial"/>
                <w:sz w:val="20"/>
                <w:szCs w:val="20"/>
              </w:rPr>
              <w:t>l</w:t>
            </w:r>
            <w:r w:rsidRPr="00C976CC">
              <w:rPr>
                <w:rFonts w:ascii="Arial" w:hAnsi="Arial" w:cs="Arial"/>
                <w:sz w:val="20"/>
                <w:szCs w:val="20"/>
              </w:rPr>
              <w:t xml:space="preserve">ora um </w:t>
            </w:r>
            <w:r w:rsidRPr="00C976CC">
              <w:rPr>
                <w:rFonts w:ascii="Arial" w:hAnsi="Arial" w:cs="Arial"/>
                <w:i/>
                <w:sz w:val="20"/>
                <w:szCs w:val="20"/>
              </w:rPr>
              <w:t>Bug</w:t>
            </w:r>
            <w:r w:rsidRPr="00C976CC">
              <w:rPr>
                <w:rFonts w:ascii="Arial" w:hAnsi="Arial" w:cs="Arial"/>
                <w:sz w:val="20"/>
                <w:szCs w:val="20"/>
              </w:rPr>
              <w:t xml:space="preserve"> da biblioteca </w:t>
            </w:r>
            <w:r w:rsidRPr="00C976CC">
              <w:rPr>
                <w:rFonts w:ascii="Arial" w:hAnsi="Arial" w:cs="Arial"/>
                <w:i/>
                <w:sz w:val="20"/>
                <w:szCs w:val="20"/>
              </w:rPr>
              <w:t>SSL</w:t>
            </w:r>
          </w:p>
        </w:tc>
      </w:tr>
      <w:tr w:rsidR="00D4131E" w:rsidRPr="00514AE7" w14:paraId="49F517FA" w14:textId="77777777" w:rsidTr="00805928">
        <w:tc>
          <w:tcPr>
            <w:tcW w:w="1980" w:type="dxa"/>
          </w:tcPr>
          <w:p w14:paraId="2D83DAF9" w14:textId="236C16EF"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Infiltration</w:t>
            </w:r>
          </w:p>
        </w:tc>
        <w:tc>
          <w:tcPr>
            <w:tcW w:w="2550" w:type="dxa"/>
          </w:tcPr>
          <w:p w14:paraId="36743E53" w14:textId="5896C94B" w:rsidR="00D4131E"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2487D503" w14:textId="541F0173" w:rsidR="00D4131E" w:rsidRPr="00C976CC" w:rsidRDefault="0060459C" w:rsidP="00404F67">
            <w:pPr>
              <w:spacing w:after="0" w:line="360" w:lineRule="auto"/>
              <w:jc w:val="both"/>
              <w:rPr>
                <w:rFonts w:ascii="Arial" w:hAnsi="Arial" w:cs="Arial"/>
                <w:sz w:val="20"/>
                <w:szCs w:val="20"/>
              </w:rPr>
            </w:pPr>
            <w:r w:rsidRPr="00C976CC">
              <w:rPr>
                <w:rFonts w:ascii="Arial" w:hAnsi="Arial" w:cs="Arial"/>
                <w:i/>
                <w:sz w:val="20"/>
                <w:szCs w:val="20"/>
              </w:rPr>
              <w:t>Metasploit</w:t>
            </w:r>
            <w:r w:rsidRPr="00C976CC">
              <w:rPr>
                <w:rFonts w:ascii="Arial" w:hAnsi="Arial" w:cs="Arial"/>
                <w:sz w:val="20"/>
                <w:szCs w:val="20"/>
              </w:rPr>
              <w:t xml:space="preserve"> [18]</w:t>
            </w:r>
          </w:p>
        </w:tc>
        <w:tc>
          <w:tcPr>
            <w:tcW w:w="2266" w:type="dxa"/>
          </w:tcPr>
          <w:p w14:paraId="035C6526" w14:textId="29EE4B44" w:rsidR="00023E4C" w:rsidRPr="00C976CC" w:rsidRDefault="00023E4C" w:rsidP="00404F67">
            <w:pPr>
              <w:spacing w:after="0" w:line="360" w:lineRule="auto"/>
              <w:jc w:val="both"/>
              <w:rPr>
                <w:rFonts w:ascii="Arial" w:hAnsi="Arial" w:cs="Arial"/>
                <w:sz w:val="20"/>
                <w:szCs w:val="20"/>
              </w:rPr>
            </w:pPr>
            <w:r w:rsidRPr="00C976CC">
              <w:rPr>
                <w:rFonts w:ascii="Arial" w:hAnsi="Arial" w:cs="Arial"/>
                <w:i/>
                <w:sz w:val="20"/>
                <w:szCs w:val="20"/>
              </w:rPr>
              <w:t>Download</w:t>
            </w:r>
            <w:r w:rsidRPr="00C976CC">
              <w:rPr>
                <w:rFonts w:ascii="Arial" w:hAnsi="Arial" w:cs="Arial"/>
                <w:sz w:val="20"/>
                <w:szCs w:val="20"/>
              </w:rPr>
              <w:t xml:space="preserve"> ou cópia de arquivo infectado com virus</w:t>
            </w:r>
          </w:p>
          <w:p w14:paraId="0A03AC49" w14:textId="440EB5AC" w:rsidR="009336DA" w:rsidRPr="00C976CC" w:rsidRDefault="009336DA" w:rsidP="00404F67">
            <w:pPr>
              <w:spacing w:after="0" w:line="360" w:lineRule="auto"/>
              <w:jc w:val="both"/>
              <w:rPr>
                <w:rFonts w:ascii="Arial" w:hAnsi="Arial" w:cs="Arial"/>
                <w:sz w:val="20"/>
                <w:szCs w:val="20"/>
              </w:rPr>
            </w:pPr>
            <w:r w:rsidRPr="00C976CC">
              <w:rPr>
                <w:rFonts w:ascii="Arial" w:hAnsi="Arial" w:cs="Arial"/>
                <w:sz w:val="20"/>
                <w:szCs w:val="20"/>
              </w:rPr>
              <w:t xml:space="preserve">Virus executa varredura e coleta informação.  </w:t>
            </w:r>
          </w:p>
        </w:tc>
      </w:tr>
      <w:tr w:rsidR="00D4131E" w:rsidRPr="00514AE7" w14:paraId="145DE118" w14:textId="77777777" w:rsidTr="00805928">
        <w:tc>
          <w:tcPr>
            <w:tcW w:w="1980" w:type="dxa"/>
          </w:tcPr>
          <w:p w14:paraId="5AA5B925" w14:textId="44B587E7" w:rsidR="00D4131E" w:rsidRPr="00C976CC" w:rsidRDefault="00F77731" w:rsidP="00404F67">
            <w:pPr>
              <w:spacing w:after="0" w:line="360" w:lineRule="auto"/>
              <w:jc w:val="both"/>
              <w:rPr>
                <w:rFonts w:ascii="Arial" w:hAnsi="Arial" w:cs="Arial"/>
                <w:i/>
                <w:sz w:val="20"/>
                <w:szCs w:val="20"/>
              </w:rPr>
            </w:pPr>
            <w:r w:rsidRPr="00C976CC">
              <w:rPr>
                <w:rFonts w:ascii="Arial" w:hAnsi="Arial" w:cs="Arial"/>
                <w:i/>
                <w:sz w:val="20"/>
                <w:szCs w:val="20"/>
              </w:rPr>
              <w:t>PortScan</w:t>
            </w:r>
          </w:p>
        </w:tc>
        <w:tc>
          <w:tcPr>
            <w:tcW w:w="2550" w:type="dxa"/>
          </w:tcPr>
          <w:p w14:paraId="22BCACCA" w14:textId="6DD0C138" w:rsidR="00D4131E" w:rsidRPr="00C976CC" w:rsidRDefault="00D81097" w:rsidP="00404F67">
            <w:pPr>
              <w:spacing w:after="0" w:line="360" w:lineRule="auto"/>
              <w:jc w:val="both"/>
              <w:rPr>
                <w:rFonts w:ascii="Arial" w:hAnsi="Arial" w:cs="Arial"/>
                <w:sz w:val="20"/>
                <w:szCs w:val="20"/>
              </w:rPr>
            </w:pPr>
            <w:r w:rsidRPr="00C976CC">
              <w:rPr>
                <w:rFonts w:ascii="Arial" w:hAnsi="Arial" w:cs="Arial"/>
                <w:sz w:val="20"/>
                <w:szCs w:val="20"/>
              </w:rPr>
              <w:t>Ataque de coleta de informação</w:t>
            </w:r>
          </w:p>
        </w:tc>
        <w:tc>
          <w:tcPr>
            <w:tcW w:w="2265" w:type="dxa"/>
          </w:tcPr>
          <w:p w14:paraId="3B3D8DE3" w14:textId="1EBDD325" w:rsidR="00D4131E" w:rsidRPr="00C976CC" w:rsidRDefault="00D81097" w:rsidP="00404F67">
            <w:pPr>
              <w:spacing w:after="0" w:line="360" w:lineRule="auto"/>
              <w:jc w:val="both"/>
              <w:rPr>
                <w:rFonts w:ascii="Arial" w:hAnsi="Arial" w:cs="Arial"/>
                <w:sz w:val="20"/>
                <w:szCs w:val="20"/>
              </w:rPr>
            </w:pPr>
            <w:r w:rsidRPr="00C976CC">
              <w:rPr>
                <w:rFonts w:ascii="Arial" w:hAnsi="Arial" w:cs="Arial"/>
                <w:i/>
                <w:sz w:val="20"/>
                <w:szCs w:val="20"/>
              </w:rPr>
              <w:t>NMap switches</w:t>
            </w:r>
            <w:r w:rsidRPr="00C976CC">
              <w:rPr>
                <w:rFonts w:ascii="Arial" w:hAnsi="Arial" w:cs="Arial"/>
                <w:sz w:val="20"/>
                <w:szCs w:val="20"/>
              </w:rPr>
              <w:t>[19]</w:t>
            </w:r>
          </w:p>
        </w:tc>
        <w:tc>
          <w:tcPr>
            <w:tcW w:w="2266" w:type="dxa"/>
          </w:tcPr>
          <w:p w14:paraId="43790266" w14:textId="44C43CD6" w:rsidR="00D4131E" w:rsidRPr="00C976CC" w:rsidRDefault="00696F06" w:rsidP="00404F67">
            <w:pPr>
              <w:spacing w:after="0" w:line="360" w:lineRule="auto"/>
              <w:jc w:val="both"/>
              <w:rPr>
                <w:rFonts w:ascii="Arial" w:hAnsi="Arial" w:cs="Arial"/>
                <w:sz w:val="20"/>
                <w:szCs w:val="20"/>
              </w:rPr>
            </w:pPr>
            <w:r w:rsidRPr="00C976CC">
              <w:rPr>
                <w:rFonts w:ascii="Arial" w:hAnsi="Arial" w:cs="Arial"/>
                <w:sz w:val="20"/>
                <w:szCs w:val="20"/>
              </w:rPr>
              <w:t xml:space="preserve">Executa varredura e coleta informação.  </w:t>
            </w:r>
          </w:p>
        </w:tc>
      </w:tr>
      <w:tr w:rsidR="002C7CA5" w:rsidRPr="00514AE7" w14:paraId="33C4ADA9" w14:textId="77777777" w:rsidTr="00805928">
        <w:tc>
          <w:tcPr>
            <w:tcW w:w="1980" w:type="dxa"/>
          </w:tcPr>
          <w:p w14:paraId="7091079E" w14:textId="7AF6770F" w:rsidR="002C7CA5" w:rsidRPr="00C976CC" w:rsidRDefault="002C7CA5" w:rsidP="002C7CA5">
            <w:pPr>
              <w:spacing w:after="0" w:line="360" w:lineRule="auto"/>
              <w:jc w:val="both"/>
              <w:rPr>
                <w:rFonts w:ascii="Arial" w:hAnsi="Arial" w:cs="Arial"/>
                <w:i/>
                <w:sz w:val="20"/>
                <w:szCs w:val="20"/>
              </w:rPr>
            </w:pPr>
            <w:r w:rsidRPr="00C976CC">
              <w:rPr>
                <w:rFonts w:ascii="Arial" w:hAnsi="Arial" w:cs="Arial"/>
                <w:i/>
                <w:sz w:val="20"/>
                <w:szCs w:val="20"/>
              </w:rPr>
              <w:t>SSH-Patator</w:t>
            </w:r>
          </w:p>
        </w:tc>
        <w:tc>
          <w:tcPr>
            <w:tcW w:w="2550" w:type="dxa"/>
          </w:tcPr>
          <w:p w14:paraId="06DE378E" w14:textId="3A9B183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Ataque de Força Bruta</w:t>
            </w:r>
          </w:p>
        </w:tc>
        <w:tc>
          <w:tcPr>
            <w:tcW w:w="2265" w:type="dxa"/>
          </w:tcPr>
          <w:p w14:paraId="1605FF81" w14:textId="6AFD5497" w:rsidR="002C7CA5" w:rsidRPr="00C976CC" w:rsidRDefault="002C7CA5" w:rsidP="002C7CA5">
            <w:pPr>
              <w:spacing w:after="0" w:line="360" w:lineRule="auto"/>
              <w:jc w:val="both"/>
              <w:rPr>
                <w:rFonts w:ascii="Arial" w:hAnsi="Arial" w:cs="Arial"/>
                <w:sz w:val="20"/>
                <w:szCs w:val="20"/>
              </w:rPr>
            </w:pPr>
            <w:r w:rsidRPr="00C976CC">
              <w:rPr>
                <w:rFonts w:ascii="Arial" w:hAnsi="Arial" w:cs="Arial"/>
                <w:i/>
                <w:sz w:val="20"/>
                <w:szCs w:val="20"/>
              </w:rPr>
              <w:t>Patator</w:t>
            </w:r>
            <w:r w:rsidRPr="00C976CC">
              <w:rPr>
                <w:rFonts w:ascii="Arial" w:hAnsi="Arial" w:cs="Arial"/>
                <w:sz w:val="20"/>
                <w:szCs w:val="20"/>
              </w:rPr>
              <w:t>[16]</w:t>
            </w:r>
          </w:p>
        </w:tc>
        <w:tc>
          <w:tcPr>
            <w:tcW w:w="2266" w:type="dxa"/>
          </w:tcPr>
          <w:p w14:paraId="13A317CC" w14:textId="77777777"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Linguagem Python</w:t>
            </w:r>
          </w:p>
          <w:p w14:paraId="7F27C530" w14:textId="2FDD01EB" w:rsidR="002C7CA5" w:rsidRPr="00C976CC" w:rsidRDefault="002C7CA5" w:rsidP="002C7CA5">
            <w:pPr>
              <w:spacing w:after="0" w:line="360" w:lineRule="auto"/>
              <w:jc w:val="both"/>
              <w:rPr>
                <w:rFonts w:ascii="Arial" w:hAnsi="Arial" w:cs="Arial"/>
                <w:sz w:val="20"/>
                <w:szCs w:val="20"/>
              </w:rPr>
            </w:pPr>
            <w:r w:rsidRPr="00C976CC">
              <w:rPr>
                <w:rFonts w:ascii="Arial" w:hAnsi="Arial" w:cs="Arial"/>
                <w:sz w:val="20"/>
                <w:szCs w:val="20"/>
              </w:rPr>
              <w:t>Atua no login SSH</w:t>
            </w:r>
          </w:p>
        </w:tc>
      </w:tr>
      <w:tr w:rsidR="002C7CA5" w:rsidRPr="00514AE7" w14:paraId="7A53C74A" w14:textId="77777777" w:rsidTr="00805928">
        <w:tc>
          <w:tcPr>
            <w:tcW w:w="1980" w:type="dxa"/>
          </w:tcPr>
          <w:p w14:paraId="72201F3E" w14:textId="421623AA" w:rsidR="002C7CA5" w:rsidRPr="00C976CC" w:rsidRDefault="002C7CA5" w:rsidP="00175299">
            <w:pPr>
              <w:spacing w:after="0" w:line="360" w:lineRule="auto"/>
              <w:jc w:val="both"/>
              <w:rPr>
                <w:rFonts w:ascii="Arial" w:hAnsi="Arial" w:cs="Arial"/>
                <w:i/>
                <w:sz w:val="20"/>
                <w:szCs w:val="20"/>
              </w:rPr>
            </w:pPr>
            <w:r w:rsidRPr="00C976CC">
              <w:rPr>
                <w:rFonts w:ascii="Arial" w:hAnsi="Arial" w:cs="Arial"/>
                <w:i/>
                <w:sz w:val="20"/>
                <w:szCs w:val="20"/>
              </w:rPr>
              <w:lastRenderedPageBreak/>
              <w:t xml:space="preserve">Web Attack </w:t>
            </w:r>
          </w:p>
        </w:tc>
        <w:tc>
          <w:tcPr>
            <w:tcW w:w="2550" w:type="dxa"/>
          </w:tcPr>
          <w:p w14:paraId="555B8482" w14:textId="5C7E2818" w:rsidR="002C7CA5" w:rsidRPr="00C976CC" w:rsidRDefault="00175299" w:rsidP="002C7CA5">
            <w:pPr>
              <w:spacing w:after="0" w:line="360" w:lineRule="auto"/>
              <w:jc w:val="both"/>
              <w:rPr>
                <w:rFonts w:ascii="Arial" w:hAnsi="Arial" w:cs="Arial"/>
                <w:sz w:val="20"/>
                <w:szCs w:val="20"/>
                <w:lang w:val="en-US"/>
              </w:rPr>
            </w:pPr>
            <w:r w:rsidRPr="00C976CC">
              <w:rPr>
                <w:rFonts w:ascii="Arial" w:hAnsi="Arial" w:cs="Arial"/>
                <w:sz w:val="20"/>
                <w:szCs w:val="20"/>
                <w:lang w:val="en-US"/>
              </w:rPr>
              <w:t xml:space="preserve">Força Bruta, </w:t>
            </w:r>
            <w:r w:rsidRPr="00C976CC">
              <w:rPr>
                <w:rFonts w:ascii="Arial" w:hAnsi="Arial" w:cs="Arial"/>
                <w:i/>
                <w:sz w:val="20"/>
                <w:szCs w:val="20"/>
                <w:lang w:val="en-US"/>
              </w:rPr>
              <w:t>XSS(Cross-site scripting)  e Sql Injection</w:t>
            </w:r>
          </w:p>
        </w:tc>
        <w:tc>
          <w:tcPr>
            <w:tcW w:w="2265" w:type="dxa"/>
          </w:tcPr>
          <w:p w14:paraId="32F75A26" w14:textId="56DD332B" w:rsidR="002C7CA5" w:rsidRPr="00C976CC" w:rsidRDefault="00175299" w:rsidP="002C7CA5">
            <w:pPr>
              <w:spacing w:after="0" w:line="360" w:lineRule="auto"/>
              <w:jc w:val="both"/>
              <w:rPr>
                <w:rFonts w:ascii="Arial" w:hAnsi="Arial" w:cs="Arial"/>
                <w:sz w:val="20"/>
                <w:szCs w:val="20"/>
              </w:rPr>
            </w:pPr>
            <w:r w:rsidRPr="00C976CC">
              <w:rPr>
                <w:rFonts w:ascii="Arial" w:hAnsi="Arial" w:cs="Arial"/>
                <w:i/>
                <w:sz w:val="20"/>
                <w:szCs w:val="20"/>
              </w:rPr>
              <w:t>Selenium Framework</w:t>
            </w:r>
            <w:r w:rsidRPr="00C976CC">
              <w:rPr>
                <w:rFonts w:ascii="Arial" w:hAnsi="Arial" w:cs="Arial"/>
                <w:sz w:val="20"/>
                <w:szCs w:val="20"/>
              </w:rPr>
              <w:t>[20]</w:t>
            </w:r>
          </w:p>
        </w:tc>
        <w:tc>
          <w:tcPr>
            <w:tcW w:w="2266" w:type="dxa"/>
          </w:tcPr>
          <w:p w14:paraId="564A455C" w14:textId="15FCF0F8" w:rsidR="002C7CA5" w:rsidRPr="00C976CC" w:rsidRDefault="00C444D0" w:rsidP="002C7CA5">
            <w:pPr>
              <w:spacing w:after="0" w:line="360" w:lineRule="auto"/>
              <w:jc w:val="both"/>
              <w:rPr>
                <w:rFonts w:ascii="Arial" w:hAnsi="Arial" w:cs="Arial"/>
                <w:sz w:val="20"/>
                <w:szCs w:val="20"/>
              </w:rPr>
            </w:pPr>
            <w:r w:rsidRPr="00C976CC">
              <w:rPr>
                <w:rFonts w:ascii="Arial" w:hAnsi="Arial" w:cs="Arial"/>
                <w:sz w:val="20"/>
                <w:szCs w:val="20"/>
              </w:rPr>
              <w:t>IDE de scripts de testes automatizados</w:t>
            </w:r>
          </w:p>
        </w:tc>
      </w:tr>
    </w:tbl>
    <w:p w14:paraId="6BA560EA" w14:textId="4932FDEE" w:rsidR="00056140" w:rsidRPr="00C976CC" w:rsidRDefault="00C976CC" w:rsidP="00056140">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t>Tabela A.1:</w:t>
      </w:r>
      <w:r w:rsidR="00056140" w:rsidRPr="00C976CC">
        <w:rPr>
          <w:rFonts w:ascii="Arial" w:eastAsia="Times New Roman" w:hAnsi="Arial" w:cs="Arial"/>
          <w:b/>
          <w:color w:val="auto"/>
          <w:kern w:val="0"/>
          <w:sz w:val="24"/>
          <w:szCs w:val="24"/>
          <w:lang w:eastAsia="pt-BR"/>
        </w:rPr>
        <w:t xml:space="preserve"> </w:t>
      </w:r>
      <w:r w:rsidR="00056140" w:rsidRPr="00C976CC">
        <w:rPr>
          <w:rFonts w:ascii="Arial" w:eastAsia="Times New Roman" w:hAnsi="Arial" w:cs="Arial"/>
          <w:color w:val="auto"/>
          <w:kern w:val="0"/>
          <w:sz w:val="24"/>
          <w:szCs w:val="24"/>
          <w:lang w:eastAsia="pt-BR"/>
        </w:rPr>
        <w:t>Descrição dos Ataques e Ferramentas (CCIDS-2017)</w:t>
      </w:r>
    </w:p>
    <w:p w14:paraId="51B43C10" w14:textId="77777777" w:rsidR="00056140" w:rsidRPr="00514AE7" w:rsidRDefault="00056140" w:rsidP="00404F67">
      <w:pPr>
        <w:spacing w:after="0" w:line="360" w:lineRule="auto"/>
        <w:ind w:firstLine="709"/>
        <w:jc w:val="both"/>
        <w:rPr>
          <w:rFonts w:ascii="Arial" w:hAnsi="Arial" w:cs="Arial"/>
          <w:sz w:val="24"/>
          <w:szCs w:val="24"/>
        </w:rPr>
      </w:pPr>
    </w:p>
    <w:p w14:paraId="09472879" w14:textId="29F37D0E" w:rsidR="00195C1C" w:rsidRPr="00641564" w:rsidRDefault="00641564" w:rsidP="00404F67">
      <w:pPr>
        <w:spacing w:after="0" w:line="360" w:lineRule="auto"/>
        <w:ind w:firstLine="709"/>
        <w:jc w:val="both"/>
        <w:rPr>
          <w:rFonts w:ascii="Arial" w:hAnsi="Arial" w:cs="Arial"/>
          <w:sz w:val="24"/>
          <w:szCs w:val="24"/>
        </w:rPr>
      </w:pPr>
      <w:r w:rsidRPr="00641564">
        <w:rPr>
          <w:rFonts w:ascii="Arial" w:hAnsi="Arial" w:cs="Arial"/>
          <w:b/>
          <w:sz w:val="24"/>
          <w:szCs w:val="24"/>
        </w:rPr>
        <w:t>Obs:</w:t>
      </w:r>
      <w:r w:rsidRPr="00641564">
        <w:rPr>
          <w:rFonts w:ascii="Arial" w:hAnsi="Arial" w:cs="Arial"/>
          <w:sz w:val="24"/>
          <w:szCs w:val="24"/>
        </w:rPr>
        <w:t xml:space="preserve"> </w:t>
      </w:r>
      <w:r w:rsidR="00F916B8">
        <w:rPr>
          <w:rFonts w:ascii="Arial" w:hAnsi="Arial" w:cs="Arial"/>
          <w:sz w:val="24"/>
          <w:szCs w:val="24"/>
        </w:rPr>
        <w:t>Algumas</w:t>
      </w:r>
      <w:r>
        <w:rPr>
          <w:rFonts w:ascii="Arial" w:hAnsi="Arial" w:cs="Arial"/>
          <w:sz w:val="24"/>
          <w:szCs w:val="24"/>
        </w:rPr>
        <w:t xml:space="preserve"> das</w:t>
      </w:r>
      <w:r w:rsidRPr="00641564">
        <w:rPr>
          <w:rFonts w:ascii="Arial" w:hAnsi="Arial" w:cs="Arial"/>
          <w:sz w:val="24"/>
          <w:szCs w:val="24"/>
        </w:rPr>
        <w:t xml:space="preserve"> ferramentas utilizadas são livres e est</w:t>
      </w:r>
      <w:r>
        <w:rPr>
          <w:rFonts w:ascii="Arial" w:hAnsi="Arial" w:cs="Arial"/>
          <w:sz w:val="24"/>
          <w:szCs w:val="24"/>
        </w:rPr>
        <w:t>ão disponíveis para download na Internet.</w:t>
      </w:r>
    </w:p>
    <w:p w14:paraId="4DD2F70E" w14:textId="79608657" w:rsidR="00195C1C" w:rsidRDefault="00195C1C" w:rsidP="00404F67">
      <w:pPr>
        <w:spacing w:after="0" w:line="360" w:lineRule="auto"/>
        <w:ind w:firstLine="709"/>
        <w:jc w:val="both"/>
        <w:rPr>
          <w:rFonts w:ascii="Arial" w:hAnsi="Arial" w:cs="Arial"/>
          <w:sz w:val="24"/>
          <w:szCs w:val="24"/>
        </w:rPr>
      </w:pPr>
    </w:p>
    <w:p w14:paraId="6B66A68A" w14:textId="7358DB97" w:rsidR="00936529" w:rsidRDefault="00936529">
      <w:pPr>
        <w:suppressAutoHyphens w:val="0"/>
        <w:spacing w:after="0" w:line="240" w:lineRule="auto"/>
        <w:rPr>
          <w:rFonts w:ascii="Arial" w:hAnsi="Arial" w:cs="Arial"/>
          <w:sz w:val="24"/>
          <w:szCs w:val="24"/>
        </w:rPr>
      </w:pPr>
      <w:r>
        <w:rPr>
          <w:rFonts w:ascii="Arial" w:hAnsi="Arial" w:cs="Arial"/>
          <w:sz w:val="24"/>
          <w:szCs w:val="24"/>
        </w:rPr>
        <w:br w:type="page"/>
      </w:r>
    </w:p>
    <w:p w14:paraId="14EE6999" w14:textId="1F20FC01" w:rsidR="00C054B6" w:rsidRDefault="00AF63BB" w:rsidP="00C054B6">
      <w:pPr>
        <w:pStyle w:val="Ttulo1"/>
        <w:numPr>
          <w:ilvl w:val="0"/>
          <w:numId w:val="0"/>
        </w:numPr>
        <w:spacing w:after="0" w:line="360" w:lineRule="auto"/>
        <w:jc w:val="center"/>
        <w:rPr>
          <w:rFonts w:ascii="Arial" w:hAnsi="Arial" w:cs="Arial"/>
          <w:b/>
          <w:caps/>
          <w:color w:val="auto"/>
          <w:sz w:val="24"/>
          <w:szCs w:val="24"/>
        </w:rPr>
      </w:pPr>
      <w:bookmarkStart w:id="632" w:name="_Toc106083731"/>
      <w:r>
        <w:rPr>
          <w:rFonts w:ascii="Arial" w:hAnsi="Arial" w:cs="Arial"/>
          <w:b/>
          <w:caps/>
          <w:color w:val="auto"/>
          <w:sz w:val="24"/>
          <w:szCs w:val="24"/>
        </w:rPr>
        <w:lastRenderedPageBreak/>
        <w:t>APÊNDICE</w:t>
      </w:r>
      <w:r w:rsidR="00195C1C">
        <w:rPr>
          <w:rFonts w:ascii="Arial" w:hAnsi="Arial" w:cs="Arial"/>
          <w:b/>
          <w:caps/>
          <w:color w:val="auto"/>
          <w:sz w:val="24"/>
          <w:szCs w:val="24"/>
        </w:rPr>
        <w:t xml:space="preserve"> B</w:t>
      </w:r>
      <w:r w:rsidR="00C054B6">
        <w:rPr>
          <w:rFonts w:ascii="Arial" w:hAnsi="Arial" w:cs="Arial"/>
          <w:b/>
          <w:caps/>
          <w:color w:val="auto"/>
          <w:sz w:val="24"/>
          <w:szCs w:val="24"/>
        </w:rPr>
        <w:t xml:space="preserve"> – LisTA DE IMPORTÂNCIAS </w:t>
      </w:r>
      <w:r w:rsidR="00D503F2">
        <w:rPr>
          <w:rFonts w:ascii="Arial" w:hAnsi="Arial" w:cs="Arial"/>
          <w:b/>
          <w:caps/>
          <w:color w:val="auto"/>
          <w:sz w:val="24"/>
          <w:szCs w:val="24"/>
        </w:rPr>
        <w:t xml:space="preserve">DE FEATURES </w:t>
      </w:r>
      <w:r w:rsidR="00C054B6">
        <w:rPr>
          <w:rFonts w:ascii="Arial" w:hAnsi="Arial" w:cs="Arial"/>
          <w:b/>
          <w:caps/>
          <w:color w:val="auto"/>
          <w:sz w:val="24"/>
          <w:szCs w:val="24"/>
        </w:rPr>
        <w:t xml:space="preserve">RESULTANTE DO PROCESSAMENTO DE UM </w:t>
      </w:r>
      <w:r w:rsidR="00D13E6F">
        <w:rPr>
          <w:rFonts w:ascii="Arial" w:hAnsi="Arial" w:cs="Arial"/>
          <w:b/>
          <w:caps/>
          <w:color w:val="auto"/>
          <w:sz w:val="24"/>
          <w:szCs w:val="24"/>
        </w:rPr>
        <w:t>Ú</w:t>
      </w:r>
      <w:r w:rsidR="00C054B6">
        <w:rPr>
          <w:rFonts w:ascii="Arial" w:hAnsi="Arial" w:cs="Arial"/>
          <w:b/>
          <w:caps/>
          <w:color w:val="auto"/>
          <w:sz w:val="24"/>
          <w:szCs w:val="24"/>
        </w:rPr>
        <w:t>NICO ARQUIVO COM TODOS OS ATAQUES</w:t>
      </w:r>
      <w:bookmarkEnd w:id="632"/>
    </w:p>
    <w:tbl>
      <w:tblPr>
        <w:tblStyle w:val="Tabelacomgrade"/>
        <w:tblW w:w="0" w:type="auto"/>
        <w:tblLook w:val="04A0" w:firstRow="1" w:lastRow="0" w:firstColumn="1" w:lastColumn="0" w:noHBand="0" w:noVBand="1"/>
      </w:tblPr>
      <w:tblGrid>
        <w:gridCol w:w="9061"/>
      </w:tblGrid>
      <w:tr w:rsidR="00FE15CB" w14:paraId="14238B74" w14:textId="77777777" w:rsidTr="00FE15CB">
        <w:tc>
          <w:tcPr>
            <w:tcW w:w="9061" w:type="dxa"/>
          </w:tcPr>
          <w:p w14:paraId="7268082F" w14:textId="3F7B8353" w:rsidR="00FE15CB" w:rsidRPr="00D36CBD" w:rsidRDefault="00FE15CB" w:rsidP="00FE15CB">
            <w:pPr>
              <w:pStyle w:val="Corpodetexto"/>
              <w:rPr>
                <w:rFonts w:ascii="Arial" w:hAnsi="Arial" w:cs="Arial"/>
                <w:b/>
                <w:sz w:val="20"/>
                <w:szCs w:val="20"/>
                <w:lang w:val="en-US"/>
              </w:rPr>
            </w:pPr>
            <w:r w:rsidRPr="00D36CBD">
              <w:rPr>
                <w:rFonts w:ascii="Arial" w:hAnsi="Arial" w:cs="Arial"/>
                <w:b/>
                <w:sz w:val="20"/>
                <w:szCs w:val="20"/>
                <w:lang w:val="en-US"/>
              </w:rPr>
              <w:t>Features,</w:t>
            </w:r>
            <w:r w:rsidR="00D13E6F" w:rsidRPr="00D36CBD">
              <w:rPr>
                <w:rFonts w:ascii="Arial" w:hAnsi="Arial" w:cs="Arial"/>
                <w:b/>
                <w:sz w:val="20"/>
                <w:szCs w:val="20"/>
                <w:lang w:val="en-US"/>
              </w:rPr>
              <w:t xml:space="preserve"> </w:t>
            </w:r>
            <w:r w:rsidRPr="00D36CBD">
              <w:rPr>
                <w:rFonts w:ascii="Arial" w:hAnsi="Arial" w:cs="Arial"/>
                <w:b/>
                <w:sz w:val="20"/>
                <w:szCs w:val="20"/>
                <w:lang w:val="en-US"/>
              </w:rPr>
              <w:t>importance</w:t>
            </w:r>
          </w:p>
          <w:p w14:paraId="1C0EE37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Std,0.2466260237992073</w:t>
            </w:r>
          </w:p>
          <w:p w14:paraId="023937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Bytes/s,0.17871978576198877</w:t>
            </w:r>
          </w:p>
          <w:p w14:paraId="681CB3B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Fwd Packets,0.1023694474508433</w:t>
            </w:r>
          </w:p>
          <w:p w14:paraId="3026593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Bytes,0.09314768253163362</w:t>
            </w:r>
          </w:p>
          <w:p w14:paraId="4A3910C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Init_Win_bytes_forward,0.07631861465579869</w:t>
            </w:r>
          </w:p>
          <w:p w14:paraId="0A46A4C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Std,0.06389937818054914</w:t>
            </w:r>
          </w:p>
          <w:p w14:paraId="532C160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Packets/s,0.035002648028040755</w:t>
            </w:r>
          </w:p>
          <w:p w14:paraId="5D55B2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min_seg_size_forward,0.017390338338523673</w:t>
            </w:r>
          </w:p>
          <w:p w14:paraId="3BB58B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Init_Win_bytes_backward,0.01375737612726867</w:t>
            </w:r>
          </w:p>
          <w:p w14:paraId="3EA2FA4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Mean,0.012776308641861562</w:t>
            </w:r>
          </w:p>
          <w:p w14:paraId="0D698B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Min,0.01108386235381743</w:t>
            </w:r>
          </w:p>
          <w:p w14:paraId="25096B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Header Length,0.010111752347370448</w:t>
            </w:r>
          </w:p>
          <w:p w14:paraId="755D14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Max,0.009989605757854188</w:t>
            </w:r>
          </w:p>
          <w:p w14:paraId="0EF24F6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Std,0.009879408186687293</w:t>
            </w:r>
          </w:p>
          <w:p w14:paraId="00DD4F9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Average Packet Size,0.009218603826683902</w:t>
            </w:r>
          </w:p>
          <w:p w14:paraId="4542B1D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PSH Flag Count,0.008824950024108373</w:t>
            </w:r>
          </w:p>
          <w:p w14:paraId="2AAD4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Mean,0.007956017215916376</w:t>
            </w:r>
          </w:p>
          <w:p w14:paraId="557425D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Max Packet Length,0.007074450739701624</w:t>
            </w:r>
          </w:p>
          <w:p w14:paraId="63DC1D1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Min,0.0069464115559786386</w:t>
            </w:r>
          </w:p>
          <w:p w14:paraId="0E55DF5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Mean,0.005386852721131183</w:t>
            </w:r>
          </w:p>
          <w:p w14:paraId="0F65E57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Min,0.005181836679975601</w:t>
            </w:r>
          </w:p>
          <w:p w14:paraId="532116C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Total,0.005136234356302765</w:t>
            </w:r>
          </w:p>
          <w:p w14:paraId="377345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IAT Std,0.004420714432607411</w:t>
            </w:r>
          </w:p>
          <w:p w14:paraId="5C49B9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Duration,0.0041500750892723565</w:t>
            </w:r>
          </w:p>
          <w:p w14:paraId="13525FF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Max,0.004013511459186213</w:t>
            </w:r>
          </w:p>
          <w:p w14:paraId="5A389E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Max,0.0035337132303905126</w:t>
            </w:r>
          </w:p>
          <w:p w14:paraId="492F675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Mean,0.0034577534442026747</w:t>
            </w:r>
          </w:p>
          <w:p w14:paraId="3A9D7AC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Packets/s,0.0033767542439156343</w:t>
            </w:r>
          </w:p>
          <w:p w14:paraId="467B36B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Std,0.003367833257482618</w:t>
            </w:r>
          </w:p>
          <w:p w14:paraId="7FF0282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IAT Mean,0.0032748910052164647</w:t>
            </w:r>
          </w:p>
          <w:p w14:paraId="3B41808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IAT Min,0.0025443033537097337</w:t>
            </w:r>
          </w:p>
          <w:p w14:paraId="5AEC16B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Max,0.0024956833807651428</w:t>
            </w:r>
          </w:p>
          <w:p w14:paraId="2E2FCD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Std,0.0024560689698030344</w:t>
            </w:r>
          </w:p>
          <w:p w14:paraId="7AEDBC7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Header Length,0.002346657322800124</w:t>
            </w:r>
          </w:p>
          <w:p w14:paraId="0D631E8F"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Max,0.002110144204800857</w:t>
            </w:r>
          </w:p>
          <w:p w14:paraId="2E980FD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Max,0.002005917588312588</w:t>
            </w:r>
          </w:p>
          <w:p w14:paraId="1AA3A3C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Mean,0.0016846061934557973</w:t>
            </w:r>
          </w:p>
          <w:p w14:paraId="12CF2E3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Active Min,0.0016822106196160112</w:t>
            </w:r>
          </w:p>
          <w:p w14:paraId="312C9F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IAT Total,0.0015394487402014582</w:t>
            </w:r>
          </w:p>
          <w:p w14:paraId="17ED730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PSH Flags,0.0014638093162482207</w:t>
            </w:r>
          </w:p>
          <w:p w14:paraId="0B62267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Length of Bwd Packets,0.001325239727437365</w:t>
            </w:r>
          </w:p>
          <w:p w14:paraId="4F69633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Bytes,0.0013128886963928612</w:t>
            </w:r>
          </w:p>
          <w:p w14:paraId="190F13B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SYN Flag Count,0.0012867214859894102</w:t>
            </w:r>
          </w:p>
          <w:p w14:paraId="7274F15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Std,0.0011774596744599328</w:t>
            </w:r>
          </w:p>
          <w:p w14:paraId="0B5B2226"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Packet Length Variance,0.000996009298742627</w:t>
            </w:r>
          </w:p>
          <w:p w14:paraId="4239BE6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URG Flag Count,0.0007193633565487237</w:t>
            </w:r>
          </w:p>
          <w:p w14:paraId="3C49806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Min,0.0006861795807750826</w:t>
            </w:r>
          </w:p>
          <w:p w14:paraId="6ACEEDB7"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ACK Flag Count,0.0006682985758411072</w:t>
            </w:r>
          </w:p>
          <w:p w14:paraId="1F82759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Down/Up Ratio,0.0006092330228881779</w:t>
            </w:r>
          </w:p>
          <w:p w14:paraId="6AE5580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Bwd Segment Size,0.0006038213838464541</w:t>
            </w:r>
          </w:p>
          <w:p w14:paraId="7B6FC7C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Min Packet Length,0.000571014447770622</w:t>
            </w:r>
          </w:p>
          <w:p w14:paraId="0A50349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Flow Packets/s,0.000541171732133121</w:t>
            </w:r>
          </w:p>
          <w:p w14:paraId="41FDBB0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Mean,0.0005367934458602009</w:t>
            </w:r>
          </w:p>
          <w:p w14:paraId="3DFDBEC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Packet Length Mean,0.0005259864448691013</w:t>
            </w:r>
          </w:p>
          <w:p w14:paraId="4A8CEF6C"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Avg Fwd Segment Size,0.000487406988140044</w:t>
            </w:r>
          </w:p>
          <w:p w14:paraId="1BC9EA3D"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Bwd Packets,0.0001956497404200605</w:t>
            </w:r>
          </w:p>
          <w:p w14:paraId="2C2BDE22"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Backward Packets,0.0001773958326720122</w:t>
            </w:r>
          </w:p>
          <w:p w14:paraId="29F58C2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FIN Flag Count,0.00016058736041763813</w:t>
            </w:r>
          </w:p>
          <w:p w14:paraId="4C0D96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Idle Std,0.0001493998631267193</w:t>
            </w:r>
          </w:p>
          <w:p w14:paraId="404B9FF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Packet Length Max,0.00013812510027173873</w:t>
            </w:r>
          </w:p>
          <w:p w14:paraId="30440BE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Total Fwd Packets,0.0001271617420293934</w:t>
            </w:r>
          </w:p>
          <w:p w14:paraId="3D89D34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Subflow Fwd Packets,0.00011929315480566611</w:t>
            </w:r>
          </w:p>
          <w:p w14:paraId="6B7BC26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act_data_pkt_fwd,8.712335669894894e-05</w:t>
            </w:r>
          </w:p>
          <w:p w14:paraId="05DEDC2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lastRenderedPageBreak/>
              <w:t>Bwd Packet Length Min,7.57567824291602e-05</w:t>
            </w:r>
          </w:p>
          <w:p w14:paraId="51B107CE"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CWE Flag Count,1.4620010263812037e-07</w:t>
            </w:r>
          </w:p>
          <w:p w14:paraId="0F854DCB"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URG Flags,8.78721009984257e-08</w:t>
            </w:r>
          </w:p>
          <w:p w14:paraId="08062410"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RST Flag Count,0.0</w:t>
            </w:r>
          </w:p>
          <w:p w14:paraId="6EA23FF1"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Bulk Rate,0.0</w:t>
            </w:r>
          </w:p>
          <w:p w14:paraId="617C015A"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Packets/Bulk,0.0</w:t>
            </w:r>
          </w:p>
          <w:p w14:paraId="6D4CBCD3"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Avg Bytes/Bulk,0.0</w:t>
            </w:r>
          </w:p>
          <w:p w14:paraId="33F4D06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Bulk Rate,0.0</w:t>
            </w:r>
          </w:p>
          <w:p w14:paraId="51EBF308"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Packets/Bulk,0.0</w:t>
            </w:r>
          </w:p>
          <w:p w14:paraId="63D75E29"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URG Flags,0.0</w:t>
            </w:r>
          </w:p>
          <w:p w14:paraId="58442615"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Fwd Avg Bytes/Bulk,0.0</w:t>
            </w:r>
          </w:p>
          <w:p w14:paraId="4975CFA4" w14:textId="77777777" w:rsidR="00FE15CB" w:rsidRPr="00D36CBD" w:rsidRDefault="00FE15CB" w:rsidP="00FE15CB">
            <w:pPr>
              <w:pStyle w:val="Corpodetexto"/>
              <w:rPr>
                <w:rFonts w:ascii="Arial" w:hAnsi="Arial" w:cs="Arial"/>
                <w:sz w:val="20"/>
                <w:szCs w:val="20"/>
                <w:lang w:val="en-US"/>
              </w:rPr>
            </w:pPr>
            <w:r w:rsidRPr="00D36CBD">
              <w:rPr>
                <w:rFonts w:ascii="Arial" w:hAnsi="Arial" w:cs="Arial"/>
                <w:sz w:val="20"/>
                <w:szCs w:val="20"/>
                <w:lang w:val="en-US"/>
              </w:rPr>
              <w:t>Bwd PSH Flags,0.0</w:t>
            </w:r>
          </w:p>
          <w:p w14:paraId="3345B452" w14:textId="47ABA284" w:rsidR="00FE15CB" w:rsidRDefault="00FE15CB" w:rsidP="00FE15CB">
            <w:pPr>
              <w:pStyle w:val="Corpodetexto"/>
            </w:pPr>
            <w:r w:rsidRPr="00D36CBD">
              <w:rPr>
                <w:rFonts w:ascii="Arial" w:hAnsi="Arial" w:cs="Arial"/>
                <w:sz w:val="20"/>
                <w:szCs w:val="20"/>
              </w:rPr>
              <w:t>ECE Flag Count,0.0</w:t>
            </w:r>
          </w:p>
        </w:tc>
      </w:tr>
    </w:tbl>
    <w:p w14:paraId="0436DE33" w14:textId="447CBFF8" w:rsidR="00D503F2" w:rsidRPr="005A553E" w:rsidRDefault="005A553E" w:rsidP="00D13E6F">
      <w:pPr>
        <w:spacing w:after="0" w:line="360" w:lineRule="auto"/>
        <w:ind w:firstLine="709"/>
        <w:jc w:val="center"/>
        <w:rPr>
          <w:rFonts w:ascii="Arial" w:eastAsia="Times New Roman" w:hAnsi="Arial" w:cs="Arial"/>
          <w:color w:val="auto"/>
          <w:kern w:val="0"/>
          <w:sz w:val="24"/>
          <w:szCs w:val="24"/>
          <w:lang w:eastAsia="pt-BR"/>
        </w:rPr>
      </w:pPr>
      <w:r>
        <w:rPr>
          <w:rFonts w:ascii="Arial" w:eastAsia="Times New Roman" w:hAnsi="Arial" w:cs="Arial"/>
          <w:b/>
          <w:color w:val="auto"/>
          <w:kern w:val="0"/>
          <w:sz w:val="24"/>
          <w:szCs w:val="24"/>
          <w:lang w:eastAsia="pt-BR"/>
        </w:rPr>
        <w:lastRenderedPageBreak/>
        <w:t>Tabela B.1</w:t>
      </w:r>
      <w:r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 Lista de Importância</w:t>
      </w:r>
      <w:r w:rsidR="00D503F2" w:rsidRPr="005A553E">
        <w:rPr>
          <w:rFonts w:ascii="Arial" w:eastAsia="Times New Roman" w:hAnsi="Arial" w:cs="Arial"/>
          <w:color w:val="auto"/>
          <w:kern w:val="0"/>
          <w:sz w:val="24"/>
          <w:szCs w:val="24"/>
          <w:lang w:eastAsia="pt-BR"/>
        </w:rPr>
        <w:t xml:space="preserve">s de </w:t>
      </w:r>
      <w:r w:rsidR="00D503F2" w:rsidRPr="005A553E">
        <w:rPr>
          <w:rFonts w:ascii="Arial" w:eastAsia="Times New Roman" w:hAnsi="Arial" w:cs="Arial"/>
          <w:i/>
          <w:color w:val="auto"/>
          <w:kern w:val="0"/>
          <w:sz w:val="24"/>
          <w:szCs w:val="24"/>
          <w:lang w:eastAsia="pt-BR"/>
        </w:rPr>
        <w:t>Features</w:t>
      </w:r>
      <w:r w:rsidR="00D503F2" w:rsidRPr="005A553E">
        <w:rPr>
          <w:rFonts w:ascii="Arial" w:eastAsia="Times New Roman" w:hAnsi="Arial" w:cs="Arial"/>
          <w:color w:val="auto"/>
          <w:kern w:val="0"/>
          <w:sz w:val="24"/>
          <w:szCs w:val="24"/>
          <w:lang w:eastAsia="pt-BR"/>
        </w:rPr>
        <w:t xml:space="preserve"> </w:t>
      </w:r>
      <w:r w:rsidR="00D13E6F" w:rsidRPr="005A553E">
        <w:rPr>
          <w:rFonts w:ascii="Arial" w:eastAsia="Times New Roman" w:hAnsi="Arial" w:cs="Arial"/>
          <w:color w:val="auto"/>
          <w:kern w:val="0"/>
          <w:sz w:val="24"/>
          <w:szCs w:val="24"/>
          <w:lang w:eastAsia="pt-BR"/>
        </w:rPr>
        <w:t xml:space="preserve">pelo Processamento </w:t>
      </w:r>
    </w:p>
    <w:p w14:paraId="7822B849" w14:textId="31AAE599" w:rsidR="00D13E6F" w:rsidRPr="005A553E" w:rsidRDefault="00D13E6F" w:rsidP="00D13E6F">
      <w:pPr>
        <w:spacing w:after="0" w:line="360" w:lineRule="auto"/>
        <w:ind w:firstLine="709"/>
        <w:jc w:val="center"/>
        <w:rPr>
          <w:rFonts w:ascii="Arial" w:eastAsia="Times New Roman" w:hAnsi="Arial" w:cs="Arial"/>
          <w:b/>
          <w:color w:val="auto"/>
          <w:kern w:val="0"/>
          <w:sz w:val="24"/>
          <w:szCs w:val="24"/>
          <w:lang w:eastAsia="pt-BR"/>
        </w:rPr>
      </w:pPr>
      <w:proofErr w:type="gramStart"/>
      <w:r w:rsidRPr="005A553E">
        <w:rPr>
          <w:rFonts w:ascii="Arial" w:eastAsia="Times New Roman" w:hAnsi="Arial" w:cs="Arial"/>
          <w:color w:val="auto"/>
          <w:kern w:val="0"/>
          <w:sz w:val="24"/>
          <w:szCs w:val="24"/>
          <w:lang w:eastAsia="pt-BR"/>
        </w:rPr>
        <w:t>de</w:t>
      </w:r>
      <w:proofErr w:type="gramEnd"/>
      <w:r w:rsidRPr="005A553E">
        <w:rPr>
          <w:rFonts w:ascii="Arial" w:eastAsia="Times New Roman" w:hAnsi="Arial" w:cs="Arial"/>
          <w:color w:val="auto"/>
          <w:kern w:val="0"/>
          <w:sz w:val="24"/>
          <w:szCs w:val="24"/>
          <w:lang w:eastAsia="pt-BR"/>
        </w:rPr>
        <w:t xml:space="preserve"> Arquivo único de Ataques</w:t>
      </w:r>
    </w:p>
    <w:p w14:paraId="16F39901" w14:textId="6643CFC3" w:rsidR="005A553E" w:rsidRDefault="005A553E">
      <w:pPr>
        <w:suppressAutoHyphens w:val="0"/>
        <w:spacing w:after="0" w:line="240" w:lineRule="auto"/>
        <w:rPr>
          <w:rFonts w:ascii="Arial" w:hAnsi="Arial" w:cs="Arial"/>
          <w:sz w:val="24"/>
          <w:szCs w:val="24"/>
        </w:rPr>
      </w:pPr>
      <w:r>
        <w:rPr>
          <w:rFonts w:ascii="Arial" w:hAnsi="Arial" w:cs="Arial"/>
          <w:sz w:val="24"/>
          <w:szCs w:val="24"/>
        </w:rPr>
        <w:br w:type="page"/>
      </w:r>
    </w:p>
    <w:p w14:paraId="5286489A" w14:textId="77777777" w:rsidR="0085653A" w:rsidRDefault="0085653A" w:rsidP="00404F67">
      <w:pPr>
        <w:spacing w:after="0" w:line="360" w:lineRule="auto"/>
        <w:ind w:firstLine="709"/>
        <w:jc w:val="both"/>
        <w:rPr>
          <w:rFonts w:ascii="Arial" w:hAnsi="Arial" w:cs="Arial"/>
          <w:sz w:val="24"/>
          <w:szCs w:val="24"/>
        </w:rPr>
      </w:pPr>
    </w:p>
    <w:p w14:paraId="5DA16066" w14:textId="60ECB736"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633" w:name="_Toc106083732"/>
      <w:r>
        <w:rPr>
          <w:rFonts w:ascii="Arial" w:hAnsi="Arial" w:cs="Arial"/>
          <w:b/>
          <w:caps/>
          <w:color w:val="auto"/>
          <w:sz w:val="24"/>
          <w:szCs w:val="24"/>
        </w:rPr>
        <w:t>APÊNDICE</w:t>
      </w:r>
      <w:r w:rsidR="00C054B6">
        <w:rPr>
          <w:rFonts w:ascii="Arial" w:hAnsi="Arial" w:cs="Arial"/>
          <w:b/>
          <w:caps/>
          <w:color w:val="auto"/>
          <w:sz w:val="24"/>
          <w:szCs w:val="24"/>
        </w:rPr>
        <w:t xml:space="preserve"> C</w:t>
      </w:r>
      <w:r w:rsidR="00286035">
        <w:rPr>
          <w:rFonts w:ascii="Arial" w:hAnsi="Arial" w:cs="Arial"/>
          <w:b/>
          <w:caps/>
          <w:color w:val="auto"/>
          <w:sz w:val="24"/>
          <w:szCs w:val="24"/>
        </w:rPr>
        <w:t xml:space="preserve"> – CódiGo Python para obtenção de LISTA ALTERNATIVA DE IMPORTÂNCIAS PELO PROCESSAMENTO DAS LISTAS DE IMPORTÂNCIA OBTIDAS PARA CADA ATAQUE</w:t>
      </w:r>
      <w:bookmarkEnd w:id="633"/>
    </w:p>
    <w:p w14:paraId="23B5F5A5" w14:textId="77777777" w:rsidR="00C054B6" w:rsidRDefault="00C054B6" w:rsidP="00C054B6">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286035" w:rsidRPr="009C522D" w14:paraId="3B1A8C12" w14:textId="77777777" w:rsidTr="00286035">
        <w:tc>
          <w:tcPr>
            <w:tcW w:w="9061" w:type="dxa"/>
          </w:tcPr>
          <w:p w14:paraId="64976FDB" w14:textId="4BEE69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xml:space="preserve"># Calculo </w:t>
            </w:r>
            <w:r w:rsidR="004A32A9">
              <w:rPr>
                <w:rFonts w:ascii="Courier New" w:eastAsia="Times New Roman" w:hAnsi="Courier New" w:cs="Courier New"/>
                <w:i/>
                <w:iCs/>
                <w:color w:val="8C8C8C"/>
                <w:kern w:val="0"/>
                <w:sz w:val="20"/>
                <w:szCs w:val="20"/>
                <w:lang w:eastAsia="pt-BR"/>
              </w:rPr>
              <w:t>Alternativo de Importâ</w:t>
            </w:r>
            <w:r w:rsidRPr="00286035">
              <w:rPr>
                <w:rFonts w:ascii="Courier New" w:eastAsia="Times New Roman" w:hAnsi="Courier New" w:cs="Courier New"/>
                <w:i/>
                <w:iCs/>
                <w:color w:val="8C8C8C"/>
                <w:kern w:val="0"/>
                <w:sz w:val="20"/>
                <w:szCs w:val="20"/>
                <w:lang w:eastAsia="pt-BR"/>
              </w:rPr>
              <w:t>ncia das Features para Detecção de Anomalias/Ataques em Redes de Computadores</w:t>
            </w:r>
            <w:r w:rsidRPr="00286035">
              <w:rPr>
                <w:rFonts w:ascii="Courier New" w:eastAsia="Times New Roman" w:hAnsi="Courier New" w:cs="Courier New"/>
                <w:i/>
                <w:iCs/>
                <w:color w:val="8C8C8C"/>
                <w:kern w:val="0"/>
                <w:sz w:val="20"/>
                <w:szCs w:val="20"/>
                <w:lang w:eastAsia="pt-BR"/>
              </w:rPr>
              <w:br/>
              <w:t># Nome</w:t>
            </w:r>
            <w:r w:rsidR="004A32A9">
              <w:rPr>
                <w:rFonts w:ascii="Courier New" w:eastAsia="Times New Roman" w:hAnsi="Courier New" w:cs="Courier New"/>
                <w:i/>
                <w:iCs/>
                <w:color w:val="8C8C8C"/>
                <w:kern w:val="0"/>
                <w:sz w:val="20"/>
                <w:szCs w:val="20"/>
                <w:lang w:eastAsia="pt-BR"/>
              </w:rPr>
              <w:t>: FeaturesImportance.py</w:t>
            </w:r>
            <w:r w:rsidR="004A32A9">
              <w:rPr>
                <w:rFonts w:ascii="Courier New" w:eastAsia="Times New Roman" w:hAnsi="Courier New" w:cs="Courier New"/>
                <w:i/>
                <w:iCs/>
                <w:color w:val="8C8C8C"/>
                <w:kern w:val="0"/>
                <w:sz w:val="20"/>
                <w:szCs w:val="20"/>
                <w:lang w:eastAsia="pt-BR"/>
              </w:rPr>
              <w:br/>
              <w:t># Nome d</w:t>
            </w:r>
            <w:r w:rsidRPr="00286035">
              <w:rPr>
                <w:rFonts w:ascii="Courier New" w:eastAsia="Times New Roman" w:hAnsi="Courier New" w:cs="Courier New"/>
                <w:i/>
                <w:iCs/>
                <w:color w:val="8C8C8C"/>
                <w:kern w:val="0"/>
                <w:sz w:val="20"/>
                <w:szCs w:val="20"/>
                <w:lang w:eastAsia="pt-BR"/>
              </w:rPr>
              <w:t>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286035">
              <w:rPr>
                <w:rFonts w:ascii="Courier New" w:eastAsia="Times New Roman" w:hAnsi="Courier New" w:cs="Courier New"/>
                <w:i/>
                <w:iCs/>
                <w:color w:val="8C8C8C"/>
                <w:kern w:val="0"/>
                <w:sz w:val="20"/>
                <w:szCs w:val="20"/>
                <w:lang w:eastAsia="pt-BR"/>
              </w:rPr>
              <w:t>o: Ciência da Computação - Unicarioca - Rio Comprido</w:t>
            </w:r>
            <w:r w:rsidRPr="00286035">
              <w:rPr>
                <w:rFonts w:ascii="Courier New" w:eastAsia="Times New Roman" w:hAnsi="Courier New" w:cs="Courier New"/>
                <w:i/>
                <w:iCs/>
                <w:color w:val="8C8C8C"/>
                <w:kern w:val="0"/>
                <w:sz w:val="20"/>
                <w:szCs w:val="20"/>
                <w:lang w:eastAsia="pt-BR"/>
              </w:rPr>
              <w:br/>
              <w:t># Disciplina: TCC 2022.1</w:t>
            </w:r>
            <w:r w:rsidRPr="00286035">
              <w:rPr>
                <w:rFonts w:ascii="Courier New" w:eastAsia="Times New Roman" w:hAnsi="Courier New" w:cs="Courier New"/>
                <w:i/>
                <w:iCs/>
                <w:color w:val="8C8C8C"/>
                <w:kern w:val="0"/>
                <w:sz w:val="20"/>
                <w:szCs w:val="20"/>
                <w:lang w:eastAsia="pt-BR"/>
              </w:rPr>
              <w:br/>
              <w:t># pré-condições:</w:t>
            </w:r>
            <w:r w:rsidRPr="00286035">
              <w:rPr>
                <w:rFonts w:ascii="Courier New" w:eastAsia="Times New Roman" w:hAnsi="Courier New" w:cs="Courier New"/>
                <w:i/>
                <w:iCs/>
                <w:color w:val="8C8C8C"/>
                <w:kern w:val="0"/>
                <w:sz w:val="20"/>
                <w:szCs w:val="20"/>
                <w:lang w:eastAsia="pt-BR"/>
              </w:rPr>
              <w:br/>
              <w:t># Os arquivos com dados gravados para cada ataque deverão estar no diretório ./attacks</w:t>
            </w:r>
            <w:r w:rsidRPr="00286035">
              <w:rPr>
                <w:rFonts w:ascii="Courier New" w:eastAsia="Times New Roman" w:hAnsi="Courier New" w:cs="Courier New"/>
                <w:i/>
                <w:iCs/>
                <w:color w:val="8C8C8C"/>
                <w:kern w:val="0"/>
                <w:sz w:val="20"/>
                <w:szCs w:val="20"/>
                <w:lang w:eastAsia="pt-BR"/>
              </w:rPr>
              <w:br/>
              <w:t># Os arquivos com as listas de importância processadas para cada ataque deverão estar no diretótio ./importances</w:t>
            </w:r>
            <w:r w:rsidRPr="00286035">
              <w:rPr>
                <w:rFonts w:ascii="Courier New" w:eastAsia="Times New Roman" w:hAnsi="Courier New" w:cs="Courier New"/>
                <w:i/>
                <w:iCs/>
                <w:color w:val="8C8C8C"/>
                <w:kern w:val="0"/>
                <w:sz w:val="20"/>
                <w:szCs w:val="20"/>
                <w:lang w:eastAsia="pt-BR"/>
              </w:rPr>
              <w:br/>
              <w:t># Data: 13/04/2022</w:t>
            </w:r>
            <w:r w:rsidRPr="00286035">
              <w:rPr>
                <w:rFonts w:ascii="Courier New" w:eastAsia="Times New Roman" w:hAnsi="Courier New" w:cs="Courier New"/>
                <w:i/>
                <w:iCs/>
                <w:color w:val="8C8C8C"/>
                <w:kern w:val="0"/>
                <w:sz w:val="20"/>
                <w:szCs w:val="20"/>
                <w:lang w:eastAsia="pt-BR"/>
              </w:rPr>
              <w:br/>
              <w:t># Orientador: Prof Fabio Henrique Silva</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 xml:space="preserve">pandas </w:t>
            </w:r>
            <w:r w:rsidRPr="00286035">
              <w:rPr>
                <w:rFonts w:ascii="Courier New" w:eastAsia="Times New Roman" w:hAnsi="Courier New" w:cs="Courier New"/>
                <w:color w:val="0033B3"/>
                <w:kern w:val="0"/>
                <w:sz w:val="20"/>
                <w:szCs w:val="20"/>
                <w:lang w:eastAsia="pt-BR"/>
              </w:rPr>
              <w:t xml:space="preserve">as </w:t>
            </w:r>
            <w:r w:rsidRPr="00286035">
              <w:rPr>
                <w:rFonts w:ascii="Courier New" w:eastAsia="Times New Roman" w:hAnsi="Courier New" w:cs="Courier New"/>
                <w:color w:val="080808"/>
                <w:kern w:val="0"/>
                <w:sz w:val="20"/>
                <w:szCs w:val="20"/>
                <w:lang w:eastAsia="pt-BR"/>
              </w:rPr>
              <w:t>pd</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time</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operator</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033B3"/>
                <w:kern w:val="0"/>
                <w:sz w:val="20"/>
                <w:szCs w:val="20"/>
                <w:lang w:eastAsia="pt-BR"/>
              </w:rPr>
              <w:t xml:space="preserve">import </w:t>
            </w:r>
            <w:r w:rsidRPr="00286035">
              <w:rPr>
                <w:rFonts w:ascii="Courier New" w:eastAsia="Times New Roman" w:hAnsi="Courier New" w:cs="Courier New"/>
                <w:color w:val="080808"/>
                <w:kern w:val="0"/>
                <w:sz w:val="20"/>
                <w:szCs w:val="20"/>
                <w:lang w:eastAsia="pt-BR"/>
              </w:rPr>
              <w:t>warnings</w:t>
            </w:r>
            <w:r w:rsidRPr="00286035">
              <w:rPr>
                <w:rFonts w:ascii="Courier New" w:eastAsia="Times New Roman" w:hAnsi="Courier New" w:cs="Courier New"/>
                <w:color w:val="080808"/>
                <w:kern w:val="0"/>
                <w:sz w:val="20"/>
                <w:szCs w:val="20"/>
                <w:lang w:eastAsia="pt-BR"/>
              </w:rPr>
              <w:br/>
            </w:r>
            <w:r w:rsidRPr="00286035">
              <w:rPr>
                <w:rFonts w:ascii="Courier New" w:eastAsia="Times New Roman" w:hAnsi="Courier New" w:cs="Courier New"/>
                <w:color w:val="080808"/>
                <w:kern w:val="0"/>
                <w:sz w:val="20"/>
                <w:szCs w:val="20"/>
                <w:lang w:eastAsia="pt-BR"/>
              </w:rPr>
              <w:br/>
              <w:t>warnings.filterwarnings(</w:t>
            </w:r>
            <w:r w:rsidRPr="00286035">
              <w:rPr>
                <w:rFonts w:ascii="Courier New" w:eastAsia="Times New Roman" w:hAnsi="Courier New" w:cs="Courier New"/>
                <w:color w:val="067D17"/>
                <w:kern w:val="0"/>
                <w:sz w:val="20"/>
                <w:szCs w:val="20"/>
                <w:lang w:eastAsia="pt-BR"/>
              </w:rPr>
              <w:t>"ignore"</w:t>
            </w:r>
            <w:r w:rsidRPr="00286035">
              <w:rPr>
                <w:rFonts w:ascii="Courier New" w:eastAsia="Times New Roman" w:hAnsi="Courier New" w:cs="Courier New"/>
                <w:color w:val="080808"/>
                <w:kern w:val="0"/>
                <w:sz w:val="20"/>
                <w:szCs w:val="20"/>
                <w:lang w:eastAsia="pt-BR"/>
              </w:rPr>
              <w:t>)</w:t>
            </w:r>
          </w:p>
          <w:p w14:paraId="6B3F1DEC" w14:textId="721BDC9E" w:rsid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47A549AC"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286035">
              <w:rPr>
                <w:rFonts w:ascii="Courier New" w:eastAsia="Times New Roman" w:hAnsi="Courier New" w:cs="Courier New"/>
                <w:i/>
                <w:iCs/>
                <w:color w:val="8C8C8C"/>
                <w:kern w:val="0"/>
                <w:sz w:val="20"/>
                <w:szCs w:val="20"/>
                <w:lang w:eastAsia="pt-BR"/>
              </w:rPr>
              <w:t># Gerar um dicionário de ataques:</w:t>
            </w:r>
            <w:r w:rsidRPr="00286035">
              <w:rPr>
                <w:rFonts w:ascii="Courier New" w:eastAsia="Times New Roman" w:hAnsi="Courier New" w:cs="Courier New"/>
                <w:i/>
                <w:iCs/>
                <w:color w:val="8C8C8C"/>
                <w:kern w:val="0"/>
                <w:sz w:val="20"/>
                <w:szCs w:val="20"/>
                <w:lang w:eastAsia="pt-BR"/>
              </w:rPr>
              <w:br/>
              <w:t># key -  o tipo de ataque e o</w:t>
            </w:r>
            <w:r w:rsidRPr="00286035">
              <w:rPr>
                <w:rFonts w:ascii="Courier New" w:eastAsia="Times New Roman" w:hAnsi="Courier New" w:cs="Courier New"/>
                <w:i/>
                <w:iCs/>
                <w:color w:val="8C8C8C"/>
                <w:kern w:val="0"/>
                <w:sz w:val="20"/>
                <w:szCs w:val="20"/>
                <w:lang w:eastAsia="pt-BR"/>
              </w:rPr>
              <w:br/>
              <w:t># valor - tuples (Contagem de ataques, Contagem de linhas do arquivo)</w:t>
            </w:r>
            <w:r w:rsidRPr="00286035">
              <w:rPr>
                <w:rFonts w:ascii="Courier New" w:eastAsia="Times New Roman" w:hAnsi="Courier New" w:cs="Courier New"/>
                <w:i/>
                <w:iCs/>
                <w:color w:val="8C8C8C"/>
                <w:kern w:val="0"/>
                <w:sz w:val="20"/>
                <w:szCs w:val="20"/>
                <w:lang w:eastAsia="pt-BR"/>
              </w:rPr>
              <w:br/>
              <w:t># entrada:</w:t>
            </w:r>
            <w:r w:rsidRPr="00286035">
              <w:rPr>
                <w:rFonts w:ascii="Courier New" w:eastAsia="Times New Roman" w:hAnsi="Courier New" w:cs="Courier New"/>
                <w:i/>
                <w:iCs/>
                <w:color w:val="8C8C8C"/>
                <w:kern w:val="0"/>
                <w:sz w:val="20"/>
                <w:szCs w:val="20"/>
                <w:lang w:eastAsia="pt-BR"/>
              </w:rPr>
              <w:br/>
              <w:t># attacks - lista de ataques</w:t>
            </w:r>
            <w:r w:rsidRPr="00286035">
              <w:rPr>
                <w:rFonts w:ascii="Courier New" w:eastAsia="Times New Roman" w:hAnsi="Courier New" w:cs="Courier New"/>
                <w:i/>
                <w:iCs/>
                <w:color w:val="8C8C8C"/>
                <w:kern w:val="0"/>
                <w:sz w:val="20"/>
                <w:szCs w:val="20"/>
                <w:lang w:eastAsia="pt-BR"/>
              </w:rPr>
              <w:br/>
            </w:r>
            <w:r w:rsidRPr="00286035">
              <w:rPr>
                <w:rFonts w:ascii="Courier New" w:eastAsia="Times New Roman" w:hAnsi="Courier New" w:cs="Courier New"/>
                <w:color w:val="0033B3"/>
                <w:kern w:val="0"/>
                <w:sz w:val="20"/>
                <w:szCs w:val="20"/>
                <w:lang w:eastAsia="pt-BR"/>
              </w:rPr>
              <w:t xml:space="preserve">def </w:t>
            </w:r>
            <w:r w:rsidRPr="00286035">
              <w:rPr>
                <w:rFonts w:ascii="Courier New" w:eastAsia="Times New Roman" w:hAnsi="Courier New" w:cs="Courier New"/>
                <w:color w:val="00627A"/>
                <w:kern w:val="0"/>
                <w:sz w:val="20"/>
                <w:szCs w:val="20"/>
                <w:lang w:eastAsia="pt-BR"/>
              </w:rPr>
              <w:t>Generate_Dictionary_Attacks</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attacks_dict = {}</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for </w:t>
            </w:r>
            <w:r w:rsidRPr="00286035">
              <w:rPr>
                <w:rFonts w:ascii="Courier New" w:eastAsia="Times New Roman" w:hAnsi="Courier New" w:cs="Courier New"/>
                <w:color w:val="080808"/>
                <w:kern w:val="0"/>
                <w:sz w:val="20"/>
                <w:szCs w:val="20"/>
                <w:lang w:eastAsia="pt-BR"/>
              </w:rPr>
              <w:t xml:space="preserve">atq </w:t>
            </w:r>
            <w:r w:rsidRPr="00286035">
              <w:rPr>
                <w:rFonts w:ascii="Courier New" w:eastAsia="Times New Roman" w:hAnsi="Courier New" w:cs="Courier New"/>
                <w:color w:val="0033B3"/>
                <w:kern w:val="0"/>
                <w:sz w:val="20"/>
                <w:szCs w:val="20"/>
                <w:lang w:eastAsia="pt-BR"/>
              </w:rPr>
              <w:t xml:space="preserve">in </w:t>
            </w:r>
            <w:r w:rsidRPr="00286035">
              <w:rPr>
                <w:rFonts w:ascii="Courier New" w:eastAsia="Times New Roman" w:hAnsi="Courier New" w:cs="Courier New"/>
                <w:color w:val="080808"/>
                <w:kern w:val="0"/>
                <w:sz w:val="20"/>
                <w:szCs w:val="20"/>
                <w:lang w:eastAsia="pt-BR"/>
              </w:rPr>
              <w:t>attacks:</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i/>
                <w:iCs/>
                <w:color w:val="8C8C8C"/>
                <w:kern w:val="0"/>
                <w:sz w:val="20"/>
                <w:szCs w:val="20"/>
                <w:lang w:eastAsia="pt-BR"/>
              </w:rPr>
              <w:t># obter o nome do arquivo de ataque</w:t>
            </w:r>
            <w:r w:rsidRPr="00286035">
              <w:rPr>
                <w:rFonts w:ascii="Courier New" w:eastAsia="Times New Roman" w:hAnsi="Courier New" w:cs="Courier New"/>
                <w:i/>
                <w:iCs/>
                <w:color w:val="8C8C8C"/>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atq_file = atq + </w:t>
            </w:r>
            <w:r w:rsidRPr="00286035">
              <w:rPr>
                <w:rFonts w:ascii="Courier New" w:eastAsia="Times New Roman" w:hAnsi="Courier New" w:cs="Courier New"/>
                <w:color w:val="067D17"/>
                <w:kern w:val="0"/>
                <w:sz w:val="20"/>
                <w:szCs w:val="20"/>
                <w:lang w:eastAsia="pt-BR"/>
              </w:rPr>
              <w:t>".csv"</w:t>
            </w:r>
            <w:r w:rsidRPr="00286035">
              <w:rPr>
                <w:rFonts w:ascii="Courier New" w:eastAsia="Times New Roman" w:hAnsi="Courier New" w:cs="Courier New"/>
                <w:color w:val="067D17"/>
                <w:kern w:val="0"/>
                <w:sz w:val="20"/>
                <w:szCs w:val="20"/>
                <w:lang w:eastAsia="pt-BR"/>
              </w:rPr>
              <w:br/>
              <w:t xml:space="preserve">     </w:t>
            </w:r>
            <w:r w:rsidRPr="00286035">
              <w:rPr>
                <w:rFonts w:ascii="Courier New" w:eastAsia="Times New Roman" w:hAnsi="Courier New" w:cs="Courier New"/>
                <w:color w:val="080808"/>
                <w:kern w:val="0"/>
                <w:sz w:val="20"/>
                <w:szCs w:val="20"/>
                <w:lang w:eastAsia="pt-BR"/>
              </w:rPr>
              <w:t xml:space="preserve">sample_file = </w:t>
            </w:r>
            <w:r w:rsidRPr="00286035">
              <w:rPr>
                <w:rFonts w:ascii="Courier New" w:eastAsia="Times New Roman" w:hAnsi="Courier New" w:cs="Courier New"/>
                <w:color w:val="067D17"/>
                <w:kern w:val="0"/>
                <w:sz w:val="20"/>
                <w:szCs w:val="20"/>
                <w:lang w:eastAsia="pt-BR"/>
              </w:rPr>
              <w:t>r'.\\attacks\\'</w:t>
            </w:r>
            <w:r w:rsidRPr="00286035">
              <w:rPr>
                <w:rFonts w:ascii="Courier New" w:eastAsia="Times New Roman" w:hAnsi="Courier New" w:cs="Courier New"/>
                <w:color w:val="080808"/>
                <w:kern w:val="0"/>
                <w:sz w:val="20"/>
                <w:szCs w:val="20"/>
                <w:lang w:eastAsia="pt-BR"/>
              </w:rPr>
              <w:t>+atq_file</w:t>
            </w:r>
            <w:r w:rsidRPr="00286035">
              <w:rPr>
                <w:rFonts w:ascii="Courier New" w:eastAsia="Times New Roman" w:hAnsi="Courier New" w:cs="Courier New"/>
                <w:color w:val="080808"/>
                <w:kern w:val="0"/>
                <w:sz w:val="20"/>
                <w:szCs w:val="20"/>
                <w:lang w:eastAsia="pt-BR"/>
              </w:rPr>
              <w:br/>
              <w:t xml:space="preserve">     df = pd.read_csv(sample_file, </w:t>
            </w:r>
            <w:r w:rsidRPr="00286035">
              <w:rPr>
                <w:rFonts w:ascii="Courier New" w:eastAsia="Times New Roman" w:hAnsi="Courier New" w:cs="Courier New"/>
                <w:color w:val="660099"/>
                <w:kern w:val="0"/>
                <w:sz w:val="20"/>
                <w:szCs w:val="20"/>
                <w:lang w:eastAsia="pt-BR"/>
              </w:rPr>
              <w:t>dtype</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 xml:space="preserve">: </w:t>
            </w:r>
            <w:r w:rsidRPr="00286035">
              <w:rPr>
                <w:rFonts w:ascii="Courier New" w:eastAsia="Times New Roman" w:hAnsi="Courier New" w:cs="Courier New"/>
                <w:color w:val="067D17"/>
                <w:kern w:val="0"/>
                <w:sz w:val="20"/>
                <w:szCs w:val="20"/>
                <w:lang w:eastAsia="pt-BR"/>
              </w:rPr>
              <w:t>'str'</w:t>
            </w:r>
            <w:r w:rsidRPr="00286035">
              <w:rPr>
                <w:rFonts w:ascii="Courier New" w:eastAsia="Times New Roman" w:hAnsi="Courier New" w:cs="Courier New"/>
                <w:color w:val="080808"/>
                <w:kern w:val="0"/>
                <w:sz w:val="20"/>
                <w:szCs w:val="20"/>
                <w:lang w:eastAsia="pt-BR"/>
              </w:rPr>
              <w:t>})</w:t>
            </w:r>
            <w:r w:rsidRPr="00286035">
              <w:rPr>
                <w:rFonts w:ascii="Courier New" w:eastAsia="Times New Roman" w:hAnsi="Courier New" w:cs="Courier New"/>
                <w:color w:val="080808"/>
                <w:kern w:val="0"/>
                <w:sz w:val="20"/>
                <w:szCs w:val="20"/>
                <w:lang w:eastAsia="pt-BR"/>
              </w:rPr>
              <w:br/>
              <w:t xml:space="preserve">     total_count = </w:t>
            </w:r>
            <w:r w:rsidRPr="00286035">
              <w:rPr>
                <w:rFonts w:ascii="Courier New" w:eastAsia="Times New Roman" w:hAnsi="Courier New" w:cs="Courier New"/>
                <w:color w:val="000080"/>
                <w:kern w:val="0"/>
                <w:sz w:val="20"/>
                <w:szCs w:val="20"/>
                <w:lang w:eastAsia="pt-BR"/>
              </w:rPr>
              <w:t>len</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atq_count = total_count-df[</w:t>
            </w:r>
            <w:r w:rsidRPr="00286035">
              <w:rPr>
                <w:rFonts w:ascii="Courier New" w:eastAsia="Times New Roman" w:hAnsi="Courier New" w:cs="Courier New"/>
                <w:color w:val="067D17"/>
                <w:kern w:val="0"/>
                <w:sz w:val="20"/>
                <w:szCs w:val="20"/>
                <w:lang w:eastAsia="pt-BR"/>
              </w:rPr>
              <w:t>"Label"</w:t>
            </w:r>
            <w:r w:rsidRPr="00286035">
              <w:rPr>
                <w:rFonts w:ascii="Courier New" w:eastAsia="Times New Roman" w:hAnsi="Courier New" w:cs="Courier New"/>
                <w:color w:val="080808"/>
                <w:kern w:val="0"/>
                <w:sz w:val="20"/>
                <w:szCs w:val="20"/>
                <w:lang w:eastAsia="pt-BR"/>
              </w:rPr>
              <w:t>].value_counts().BENIGN</w:t>
            </w:r>
            <w:r w:rsidRPr="00286035">
              <w:rPr>
                <w:rFonts w:ascii="Courier New" w:eastAsia="Times New Roman" w:hAnsi="Courier New" w:cs="Courier New"/>
                <w:color w:val="080808"/>
                <w:kern w:val="0"/>
                <w:sz w:val="20"/>
                <w:szCs w:val="20"/>
                <w:lang w:eastAsia="pt-BR"/>
              </w:rPr>
              <w:br/>
              <w:t xml:space="preserve">     attacks_dict[atq] = (atq_count, total_count)</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del </w:t>
            </w:r>
            <w:r w:rsidRPr="00286035">
              <w:rPr>
                <w:rFonts w:ascii="Courier New" w:eastAsia="Times New Roman" w:hAnsi="Courier New" w:cs="Courier New"/>
                <w:color w:val="080808"/>
                <w:kern w:val="0"/>
                <w:sz w:val="20"/>
                <w:szCs w:val="20"/>
                <w:lang w:eastAsia="pt-BR"/>
              </w:rPr>
              <w:t>df</w:t>
            </w:r>
            <w:r w:rsidRPr="00286035">
              <w:rPr>
                <w:rFonts w:ascii="Courier New" w:eastAsia="Times New Roman" w:hAnsi="Courier New" w:cs="Courier New"/>
                <w:color w:val="080808"/>
                <w:kern w:val="0"/>
                <w:sz w:val="20"/>
                <w:szCs w:val="20"/>
                <w:lang w:eastAsia="pt-BR"/>
              </w:rPr>
              <w:br/>
              <w:t xml:space="preserve">  </w:t>
            </w:r>
            <w:r w:rsidRPr="00286035">
              <w:rPr>
                <w:rFonts w:ascii="Courier New" w:eastAsia="Times New Roman" w:hAnsi="Courier New" w:cs="Courier New"/>
                <w:color w:val="0033B3"/>
                <w:kern w:val="0"/>
                <w:sz w:val="20"/>
                <w:szCs w:val="20"/>
                <w:lang w:eastAsia="pt-BR"/>
              </w:rPr>
              <w:t xml:space="preserve">return </w:t>
            </w:r>
            <w:r w:rsidRPr="00286035">
              <w:rPr>
                <w:rFonts w:ascii="Courier New" w:eastAsia="Times New Roman" w:hAnsi="Courier New" w:cs="Courier New"/>
                <w:color w:val="080808"/>
                <w:kern w:val="0"/>
                <w:sz w:val="20"/>
                <w:szCs w:val="20"/>
                <w:lang w:eastAsia="pt-BR"/>
              </w:rPr>
              <w:t>attacks_dict</w:t>
            </w:r>
          </w:p>
          <w:p w14:paraId="31EB7D47"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D057564" w14:textId="77777777" w:rsidR="00286035" w:rsidRPr="00286035"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t># Calcular uma lista de pesos para cada ataque a partir do dicionário de ataques</w:t>
            </w:r>
            <w:r w:rsidRPr="00286035">
              <w:rPr>
                <w:rFonts w:ascii="Courier New" w:eastAsia="Times New Roman" w:hAnsi="Courier New" w:cs="Courier New"/>
                <w:i/>
                <w:iCs/>
                <w:color w:val="8C8C8C"/>
                <w:kern w:val="0"/>
                <w:sz w:val="20"/>
                <w:szCs w:val="20"/>
                <w:lang w:val="en-US" w:eastAsia="pt-BR"/>
              </w:rPr>
              <w:br/>
              <w:t># entrada:</w:t>
            </w:r>
            <w:r w:rsidRPr="00286035">
              <w:rPr>
                <w:rFonts w:ascii="Courier New" w:eastAsia="Times New Roman" w:hAnsi="Courier New" w:cs="Courier New"/>
                <w:i/>
                <w:iCs/>
                <w:color w:val="8C8C8C"/>
                <w:kern w:val="0"/>
                <w:sz w:val="20"/>
                <w:szCs w:val="20"/>
                <w:lang w:val="en-US" w:eastAsia="pt-BR"/>
              </w:rPr>
              <w:br/>
              <w:t># attacks_dict - dicionário de ataques obtido por Generate_Dictionary_Attacks</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Generate_Weights_For_Attacks</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lcontrib = [attacks_dict[key][</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key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attacks_dict]</w:t>
            </w:r>
            <w:r w:rsidRPr="00286035">
              <w:rPr>
                <w:rFonts w:ascii="Courier New" w:eastAsia="Times New Roman" w:hAnsi="Courier New" w:cs="Courier New"/>
                <w:color w:val="080808"/>
                <w:kern w:val="0"/>
                <w:sz w:val="20"/>
                <w:szCs w:val="20"/>
                <w:lang w:val="en-US" w:eastAsia="pt-BR"/>
              </w:rPr>
              <w:br/>
              <w:t xml:space="preserve">  total = </w:t>
            </w:r>
            <w:r w:rsidRPr="00286035">
              <w:rPr>
                <w:rFonts w:ascii="Courier New" w:eastAsia="Times New Roman" w:hAnsi="Courier New" w:cs="Courier New"/>
                <w:color w:val="000080"/>
                <w:kern w:val="0"/>
                <w:sz w:val="20"/>
                <w:szCs w:val="20"/>
                <w:lang w:val="en-US" w:eastAsia="pt-BR"/>
              </w:rPr>
              <w:t>sum</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lweights = [x/total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lcontrib]</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return </w:t>
            </w:r>
            <w:r w:rsidRPr="00286035">
              <w:rPr>
                <w:rFonts w:ascii="Courier New" w:eastAsia="Times New Roman" w:hAnsi="Courier New" w:cs="Courier New"/>
                <w:color w:val="080808"/>
                <w:kern w:val="0"/>
                <w:sz w:val="20"/>
                <w:szCs w:val="20"/>
                <w:lang w:val="en-US" w:eastAsia="pt-BR"/>
              </w:rPr>
              <w:t>lweights</w:t>
            </w:r>
          </w:p>
          <w:p w14:paraId="32BC0EB5" w14:textId="7750B165" w:rsidR="00251239" w:rsidRDefault="00286035"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286035">
              <w:rPr>
                <w:rFonts w:ascii="Courier New" w:eastAsia="Times New Roman" w:hAnsi="Courier New" w:cs="Courier New"/>
                <w:i/>
                <w:iCs/>
                <w:color w:val="8C8C8C"/>
                <w:kern w:val="0"/>
                <w:sz w:val="20"/>
                <w:szCs w:val="20"/>
                <w:lang w:val="en-US" w:eastAsia="pt-BR"/>
              </w:rPr>
              <w:lastRenderedPageBreak/>
              <w:t># Gerar um dicionário de importâncias</w:t>
            </w:r>
            <w:r w:rsidRPr="00286035">
              <w:rPr>
                <w:rFonts w:ascii="Courier New" w:eastAsia="Times New Roman" w:hAnsi="Courier New" w:cs="Courier New"/>
                <w:i/>
                <w:iCs/>
                <w:color w:val="8C8C8C"/>
                <w:kern w:val="0"/>
                <w:sz w:val="20"/>
                <w:szCs w:val="20"/>
                <w:lang w:val="en-US" w:eastAsia="pt-BR"/>
              </w:rPr>
              <w:br/>
              <w:t># sendo a key o tipo de ataque e</w:t>
            </w:r>
            <w:r w:rsidRPr="00286035">
              <w:rPr>
                <w:rFonts w:ascii="Courier New" w:eastAsia="Times New Roman" w:hAnsi="Courier New" w:cs="Courier New"/>
                <w:i/>
                <w:iCs/>
                <w:color w:val="8C8C8C"/>
                <w:kern w:val="0"/>
                <w:sz w:val="20"/>
                <w:szCs w:val="20"/>
                <w:lang w:val="en-US" w:eastAsia="pt-BR"/>
              </w:rPr>
              <w:br/>
              <w:t># o valor a importância do ataque</w:t>
            </w:r>
            <w:r w:rsidRPr="00286035">
              <w:rPr>
                <w:rFonts w:ascii="Courier New" w:eastAsia="Times New Roman" w:hAnsi="Courier New" w:cs="Courier New"/>
                <w:i/>
                <w:iCs/>
                <w:color w:val="8C8C8C"/>
                <w:kern w:val="0"/>
                <w:sz w:val="20"/>
                <w:szCs w:val="20"/>
                <w:lang w:val="en-US" w:eastAsia="pt-BR"/>
              </w:rPr>
              <w:br/>
              <w:t># Entradas:</w:t>
            </w:r>
            <w:r w:rsidRPr="00286035">
              <w:rPr>
                <w:rFonts w:ascii="Courier New" w:eastAsia="Times New Roman" w:hAnsi="Courier New" w:cs="Courier New"/>
                <w:i/>
                <w:iCs/>
                <w:color w:val="8C8C8C"/>
                <w:kern w:val="0"/>
                <w:sz w:val="20"/>
                <w:szCs w:val="20"/>
                <w:lang w:val="en-US" w:eastAsia="pt-BR"/>
              </w:rPr>
              <w:br/>
              <w:t># attacks - lista de ataques</w:t>
            </w:r>
            <w:r w:rsidRPr="00286035">
              <w:rPr>
                <w:rFonts w:ascii="Courier New" w:eastAsia="Times New Roman" w:hAnsi="Courier New" w:cs="Courier New"/>
                <w:i/>
                <w:iCs/>
                <w:color w:val="8C8C8C"/>
                <w:kern w:val="0"/>
                <w:sz w:val="20"/>
                <w:szCs w:val="20"/>
                <w:lang w:val="en-US" w:eastAsia="pt-BR"/>
              </w:rPr>
              <w:br/>
              <w:t># features - lista de features</w:t>
            </w:r>
            <w:r w:rsidRPr="00286035">
              <w:rPr>
                <w:rFonts w:ascii="Courier New" w:eastAsia="Times New Roman" w:hAnsi="Courier New" w:cs="Courier New"/>
                <w:i/>
                <w:iCs/>
                <w:color w:val="8C8C8C"/>
                <w:kern w:val="0"/>
                <w:sz w:val="20"/>
                <w:szCs w:val="20"/>
                <w:lang w:val="en-US" w:eastAsia="pt-BR"/>
              </w:rPr>
              <w:br/>
              <w:t># lweights - lista de pesos para cada ataque</w:t>
            </w:r>
            <w:r w:rsidRPr="00286035">
              <w:rPr>
                <w:rFonts w:ascii="Courier New" w:eastAsia="Times New Roman" w:hAnsi="Courier New" w:cs="Courier New"/>
                <w:i/>
                <w:iCs/>
                <w:color w:val="8C8C8C"/>
                <w:kern w:val="0"/>
                <w:sz w:val="20"/>
                <w:szCs w:val="20"/>
                <w:lang w:val="en-US" w:eastAsia="pt-BR"/>
              </w:rPr>
              <w:br/>
            </w:r>
            <w:r w:rsidRPr="00286035">
              <w:rPr>
                <w:rFonts w:ascii="Courier New" w:eastAsia="Times New Roman" w:hAnsi="Courier New" w:cs="Courier New"/>
                <w:color w:val="0033B3"/>
                <w:kern w:val="0"/>
                <w:sz w:val="20"/>
                <w:szCs w:val="20"/>
                <w:lang w:val="en-US" w:eastAsia="pt-BR"/>
              </w:rPr>
              <w:t xml:space="preserve">def </w:t>
            </w:r>
            <w:r w:rsidRPr="00286035">
              <w:rPr>
                <w:rFonts w:ascii="Courier New" w:eastAsia="Times New Roman" w:hAnsi="Courier New" w:cs="Courier New"/>
                <w:color w:val="00627A"/>
                <w:kern w:val="0"/>
                <w:sz w:val="20"/>
                <w:szCs w:val="20"/>
                <w:lang w:val="en-US" w:eastAsia="pt-BR"/>
              </w:rPr>
              <w:t>Generate_Dictionary_Importances</w:t>
            </w:r>
            <w:r w:rsidRPr="00286035">
              <w:rPr>
                <w:rFonts w:ascii="Courier New" w:eastAsia="Times New Roman" w:hAnsi="Courier New" w:cs="Courier New"/>
                <w:color w:val="080808"/>
                <w:kern w:val="0"/>
                <w:sz w:val="20"/>
                <w:szCs w:val="20"/>
                <w:lang w:val="en-US" w:eastAsia="pt-BR"/>
              </w:rPr>
              <w:t>(attacks, features, lweights):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0080"/>
                <w:kern w:val="0"/>
                <w:sz w:val="20"/>
                <w:szCs w:val="20"/>
                <w:lang w:val="en-US" w:eastAsia="pt-BR"/>
              </w:rPr>
              <w:t>print</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67D17"/>
                <w:kern w:val="0"/>
                <w:sz w:val="20"/>
                <w:szCs w:val="20"/>
                <w:lang w:val="en-US" w:eastAsia="pt-BR"/>
              </w:rPr>
              <w:t>"</w:t>
            </w:r>
            <w:r w:rsidRPr="00286035">
              <w:rPr>
                <w:rFonts w:ascii="Courier New" w:eastAsia="Times New Roman" w:hAnsi="Courier New" w:cs="Courier New"/>
                <w:color w:val="0037A6"/>
                <w:kern w:val="0"/>
                <w:sz w:val="20"/>
                <w:szCs w:val="20"/>
                <w:lang w:val="en-US" w:eastAsia="pt-BR"/>
              </w:rPr>
              <w:t>\n</w:t>
            </w:r>
            <w:r w:rsidRPr="00286035">
              <w:rPr>
                <w:rFonts w:ascii="Courier New" w:eastAsia="Times New Roman" w:hAnsi="Courier New" w:cs="Courier New"/>
                <w:color w:val="067D17"/>
                <w:kern w:val="0"/>
                <w:sz w:val="20"/>
                <w:szCs w:val="20"/>
                <w:lang w:val="en-US" w:eastAsia="pt-BR"/>
              </w:rPr>
              <w:t xml:space="preserve"> Generate_Dictionary_Importances"</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 = {x: </w:t>
            </w:r>
            <w:r w:rsidRPr="00286035">
              <w:rPr>
                <w:rFonts w:ascii="Courier New" w:eastAsia="Times New Roman" w:hAnsi="Courier New" w:cs="Courier New"/>
                <w:color w:val="1750EB"/>
                <w:kern w:val="0"/>
                <w:sz w:val="20"/>
                <w:szCs w:val="20"/>
                <w:lang w:val="en-US" w:eastAsia="pt-BR"/>
              </w:rPr>
              <w:t xml:space="preserve">0.0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x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count_attacks = </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1750EB"/>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atq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attacks:</w:t>
            </w:r>
            <w:r w:rsidRPr="00286035">
              <w:rPr>
                <w:rFonts w:ascii="Courier New" w:eastAsia="Times New Roman" w:hAnsi="Courier New" w:cs="Courier New"/>
                <w:color w:val="080808"/>
                <w:kern w:val="0"/>
                <w:sz w:val="20"/>
                <w:szCs w:val="20"/>
                <w:lang w:val="en-US" w:eastAsia="pt-BR"/>
              </w:rPr>
              <w:br/>
              <w:t xml:space="preserve">    atq_imp_file = atq + </w:t>
            </w:r>
            <w:r w:rsidRPr="00286035">
              <w:rPr>
                <w:rFonts w:ascii="Courier New" w:eastAsia="Times New Roman" w:hAnsi="Courier New" w:cs="Courier New"/>
                <w:color w:val="067D17"/>
                <w:kern w:val="0"/>
                <w:sz w:val="20"/>
                <w:szCs w:val="20"/>
                <w:lang w:val="en-US" w:eastAsia="pt-BR"/>
              </w:rPr>
              <w:t>".csvimportance.csv"</w:t>
            </w:r>
            <w:r w:rsidRPr="00286035">
              <w:rPr>
                <w:rFonts w:ascii="Courier New" w:eastAsia="Times New Roman" w:hAnsi="Courier New" w:cs="Courier New"/>
                <w:color w:val="067D17"/>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 xml:space="preserve">sample_file = </w:t>
            </w:r>
            <w:r w:rsidRPr="00286035">
              <w:rPr>
                <w:rFonts w:ascii="Courier New" w:eastAsia="Times New Roman" w:hAnsi="Courier New" w:cs="Courier New"/>
                <w:color w:val="067D17"/>
                <w:kern w:val="0"/>
                <w:sz w:val="20"/>
                <w:szCs w:val="20"/>
                <w:lang w:val="en-US" w:eastAsia="pt-BR"/>
              </w:rPr>
              <w:t xml:space="preserve">r'.\\importances\\' </w:t>
            </w:r>
            <w:r w:rsidRPr="00286035">
              <w:rPr>
                <w:rFonts w:ascii="Courier New" w:eastAsia="Times New Roman" w:hAnsi="Courier New" w:cs="Courier New"/>
                <w:color w:val="080808"/>
                <w:kern w:val="0"/>
                <w:sz w:val="20"/>
                <w:szCs w:val="20"/>
                <w:lang w:val="en-US" w:eastAsia="pt-BR"/>
              </w:rPr>
              <w:t>+ atq_imp_file</w:t>
            </w:r>
            <w:r w:rsidRPr="00286035">
              <w:rPr>
                <w:rFonts w:ascii="Courier New" w:eastAsia="Times New Roman" w:hAnsi="Courier New" w:cs="Courier New"/>
                <w:color w:val="080808"/>
                <w:kern w:val="0"/>
                <w:sz w:val="20"/>
                <w:szCs w:val="20"/>
                <w:lang w:val="en-US" w:eastAsia="pt-BR"/>
              </w:rPr>
              <w:br/>
              <w:t xml:space="preserve">    df = pd.read_csv(sample_file)</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for </w:t>
            </w:r>
            <w:r w:rsidRPr="00286035">
              <w:rPr>
                <w:rFonts w:ascii="Courier New" w:eastAsia="Times New Roman" w:hAnsi="Courier New" w:cs="Courier New"/>
                <w:color w:val="080808"/>
                <w:kern w:val="0"/>
                <w:sz w:val="20"/>
                <w:szCs w:val="20"/>
                <w:lang w:val="en-US" w:eastAsia="pt-BR"/>
              </w:rPr>
              <w:t xml:space="preserve">feat </w:t>
            </w:r>
            <w:r w:rsidRPr="00286035">
              <w:rPr>
                <w:rFonts w:ascii="Courier New" w:eastAsia="Times New Roman" w:hAnsi="Courier New" w:cs="Courier New"/>
                <w:color w:val="0033B3"/>
                <w:kern w:val="0"/>
                <w:sz w:val="20"/>
                <w:szCs w:val="20"/>
                <w:lang w:val="en-US" w:eastAsia="pt-BR"/>
              </w:rPr>
              <w:t xml:space="preserve">in </w:t>
            </w:r>
            <w:r w:rsidRPr="00286035">
              <w:rPr>
                <w:rFonts w:ascii="Courier New" w:eastAsia="Times New Roman" w:hAnsi="Courier New" w:cs="Courier New"/>
                <w:color w:val="080808"/>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br/>
              <w:t xml:space="preserve">      lindice = df[df[</w:t>
            </w:r>
            <w:r w:rsidRPr="00286035">
              <w:rPr>
                <w:rFonts w:ascii="Courier New" w:eastAsia="Times New Roman" w:hAnsi="Courier New" w:cs="Courier New"/>
                <w:color w:val="067D17"/>
                <w:kern w:val="0"/>
                <w:sz w:val="20"/>
                <w:szCs w:val="20"/>
                <w:lang w:val="en-US" w:eastAsia="pt-BR"/>
              </w:rPr>
              <w:t>"Features"</w:t>
            </w:r>
            <w:r w:rsidRPr="00286035">
              <w:rPr>
                <w:rFonts w:ascii="Courier New" w:eastAsia="Times New Roman" w:hAnsi="Courier New" w:cs="Courier New"/>
                <w:color w:val="080808"/>
                <w:kern w:val="0"/>
                <w:sz w:val="20"/>
                <w:szCs w:val="20"/>
                <w:lang w:val="en-US" w:eastAsia="pt-BR"/>
              </w:rPr>
              <w:t xml:space="preserve">] == </w:t>
            </w:r>
            <w:r w:rsidRPr="00286035">
              <w:rPr>
                <w:rFonts w:ascii="Courier New" w:eastAsia="Times New Roman" w:hAnsi="Courier New" w:cs="Courier New"/>
                <w:color w:val="000080"/>
                <w:kern w:val="0"/>
                <w:sz w:val="20"/>
                <w:szCs w:val="20"/>
                <w:lang w:val="en-US" w:eastAsia="pt-BR"/>
              </w:rPr>
              <w:t>str</w:t>
            </w:r>
            <w:r w:rsidRPr="00286035">
              <w:rPr>
                <w:rFonts w:ascii="Courier New" w:eastAsia="Times New Roman" w:hAnsi="Courier New" w:cs="Courier New"/>
                <w:color w:val="080808"/>
                <w:kern w:val="0"/>
                <w:sz w:val="20"/>
                <w:szCs w:val="20"/>
                <w:lang w:val="en-US" w:eastAsia="pt-BR"/>
              </w:rPr>
              <w:t>(feat)].index.values</w:t>
            </w:r>
            <w:r w:rsidRPr="00286035">
              <w:rPr>
                <w:rFonts w:ascii="Courier New" w:eastAsia="Times New Roman" w:hAnsi="Courier New" w:cs="Courier New"/>
                <w:color w:val="080808"/>
                <w:kern w:val="0"/>
                <w:sz w:val="20"/>
                <w:szCs w:val="20"/>
                <w:lang w:val="en-US" w:eastAsia="pt-BR"/>
              </w:rPr>
              <w:br/>
              <w:t xml:space="preserve">      </w:t>
            </w:r>
            <w:r w:rsidRPr="00286035">
              <w:rPr>
                <w:rFonts w:ascii="Courier New" w:eastAsia="Times New Roman" w:hAnsi="Courier New" w:cs="Courier New"/>
                <w:color w:val="0033B3"/>
                <w:kern w:val="0"/>
                <w:sz w:val="20"/>
                <w:szCs w:val="20"/>
                <w:lang w:val="en-US" w:eastAsia="pt-BR"/>
              </w:rPr>
              <w:t xml:space="preserve">if </w:t>
            </w:r>
            <w:r w:rsidRPr="00286035">
              <w:rPr>
                <w:rFonts w:ascii="Courier New" w:eastAsia="Times New Roman" w:hAnsi="Courier New" w:cs="Courier New"/>
                <w:color w:val="000080"/>
                <w:kern w:val="0"/>
                <w:sz w:val="20"/>
                <w:szCs w:val="20"/>
                <w:lang w:val="en-US" w:eastAsia="pt-BR"/>
              </w:rPr>
              <w:t>len</w:t>
            </w:r>
            <w:r w:rsidRPr="00286035">
              <w:rPr>
                <w:rFonts w:ascii="Courier New" w:eastAsia="Times New Roman" w:hAnsi="Courier New" w:cs="Courier New"/>
                <w:color w:val="080808"/>
                <w:kern w:val="0"/>
                <w:sz w:val="20"/>
                <w:szCs w:val="20"/>
                <w:lang w:val="en-US" w:eastAsia="pt-BR"/>
              </w:rPr>
              <w:t xml:space="preserve">(lindice): </w:t>
            </w:r>
            <w:r w:rsidRPr="00286035">
              <w:rPr>
                <w:rFonts w:ascii="Courier New" w:eastAsia="Times New Roman" w:hAnsi="Courier New" w:cs="Courier New"/>
                <w:i/>
                <w:iCs/>
                <w:color w:val="8C8C8C"/>
                <w:kern w:val="0"/>
                <w:sz w:val="20"/>
                <w:szCs w:val="20"/>
                <w:lang w:val="en-US" w:eastAsia="pt-BR"/>
              </w:rPr>
              <w:t># if not empty list</w:t>
            </w:r>
            <w:r w:rsidRPr="00286035">
              <w:rPr>
                <w:rFonts w:ascii="Courier New" w:eastAsia="Times New Roman" w:hAnsi="Courier New" w:cs="Courier New"/>
                <w:i/>
                <w:iCs/>
                <w:color w:val="8C8C8C"/>
                <w:kern w:val="0"/>
                <w:sz w:val="20"/>
                <w:szCs w:val="20"/>
                <w:lang w:val="en-US" w:eastAsia="pt-BR"/>
              </w:rPr>
              <w:br/>
              <w:t xml:space="preserve">        </w:t>
            </w:r>
            <w:r w:rsidRPr="00286035">
              <w:rPr>
                <w:rFonts w:ascii="Courier New" w:eastAsia="Times New Roman" w:hAnsi="Courier New" w:cs="Courier New"/>
                <w:color w:val="080808"/>
                <w:kern w:val="0"/>
                <w:sz w:val="20"/>
                <w:szCs w:val="20"/>
                <w:lang w:val="en-US" w:eastAsia="pt-BR"/>
              </w:rPr>
              <w:t>indice = lindice[</w:t>
            </w:r>
            <w:r w:rsidRPr="00286035">
              <w:rPr>
                <w:rFonts w:ascii="Courier New" w:eastAsia="Times New Roman" w:hAnsi="Courier New" w:cs="Courier New"/>
                <w:color w:val="1750EB"/>
                <w:kern w:val="0"/>
                <w:sz w:val="20"/>
                <w:szCs w:val="20"/>
                <w:lang w:val="en-US" w:eastAsia="pt-BR"/>
              </w:rPr>
              <w:t>0</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valor = df.iloc[indice][</w:t>
            </w:r>
            <w:r w:rsidRPr="00286035">
              <w:rPr>
                <w:rFonts w:ascii="Courier New" w:eastAsia="Times New Roman" w:hAnsi="Courier New" w:cs="Courier New"/>
                <w:color w:val="1750EB"/>
                <w:kern w:val="0"/>
                <w:sz w:val="20"/>
                <w:szCs w:val="20"/>
                <w:lang w:val="en-US" w:eastAsia="pt-BR"/>
              </w:rPr>
              <w:t>1</w:t>
            </w:r>
            <w:r w:rsidRPr="00286035">
              <w:rPr>
                <w:rFonts w:ascii="Courier New" w:eastAsia="Times New Roman" w:hAnsi="Courier New" w:cs="Courier New"/>
                <w:color w:val="080808"/>
                <w:kern w:val="0"/>
                <w:sz w:val="20"/>
                <w:szCs w:val="20"/>
                <w:lang w:val="en-US" w:eastAsia="pt-BR"/>
              </w:rPr>
              <w:t>]</w:t>
            </w:r>
            <w:r w:rsidRPr="00286035">
              <w:rPr>
                <w:rFonts w:ascii="Courier New" w:eastAsia="Times New Roman" w:hAnsi="Courier New" w:cs="Courier New"/>
                <w:color w:val="080808"/>
                <w:kern w:val="0"/>
                <w:sz w:val="20"/>
                <w:szCs w:val="20"/>
                <w:lang w:val="en-US" w:eastAsia="pt-BR"/>
              </w:rPr>
              <w:br/>
              <w:t xml:space="preserve">        features_importance_dict[feat] = features_importance_dict[feat]</w:t>
            </w:r>
            <w:r w:rsidR="00251239">
              <w:rPr>
                <w:rFonts w:ascii="Courier New" w:eastAsia="Times New Roman" w:hAnsi="Courier New" w:cs="Courier New"/>
                <w:color w:val="080808"/>
                <w:kern w:val="0"/>
                <w:sz w:val="20"/>
                <w:szCs w:val="20"/>
                <w:lang w:val="en-US" w:eastAsia="pt-BR"/>
              </w:rPr>
              <w:t>\</w:t>
            </w:r>
          </w:p>
          <w:p w14:paraId="6EEDFC95" w14:textId="752E4C6B" w:rsidR="00251239"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080808"/>
                <w:kern w:val="0"/>
                <w:sz w:val="20"/>
                <w:szCs w:val="20"/>
                <w:lang w:val="en-US" w:eastAsia="pt-BR"/>
              </w:rPr>
              <w:t>+valor*lweights[count_attacks]</w:t>
            </w:r>
            <w:r w:rsidR="00286035" w:rsidRPr="00286035">
              <w:rPr>
                <w:rFonts w:ascii="Courier New" w:eastAsia="Times New Roman" w:hAnsi="Courier New" w:cs="Courier New"/>
                <w:color w:val="080808"/>
                <w:kern w:val="0"/>
                <w:sz w:val="20"/>
                <w:szCs w:val="20"/>
                <w:lang w:val="en-US" w:eastAsia="pt-BR"/>
              </w:rPr>
              <w:br/>
              <w:t xml:space="preserve">    count_attacks += </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1750EB"/>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del </w:t>
            </w:r>
            <w:r>
              <w:rPr>
                <w:rFonts w:ascii="Courier New" w:eastAsia="Times New Roman" w:hAnsi="Courier New" w:cs="Courier New"/>
                <w:color w:val="080808"/>
                <w:kern w:val="0"/>
                <w:sz w:val="20"/>
                <w:szCs w:val="20"/>
                <w:lang w:val="en-US" w:eastAsia="pt-BR"/>
              </w:rPr>
              <w:t>df</w:t>
            </w:r>
            <w:r>
              <w:rPr>
                <w:rFonts w:ascii="Courier New" w:eastAsia="Times New Roman" w:hAnsi="Courier New" w:cs="Courier New"/>
                <w:color w:val="080808"/>
                <w:kern w:val="0"/>
                <w:sz w:val="20"/>
                <w:szCs w:val="20"/>
                <w:lang w:val="en-US" w:eastAsia="pt-BR"/>
              </w:rPr>
              <w:br/>
              <w:t xml:space="preserve">  features_importance_dict =</w:t>
            </w:r>
            <w:r w:rsidR="00286035" w:rsidRPr="00286035">
              <w:rPr>
                <w:rFonts w:ascii="Courier New" w:eastAsia="Times New Roman" w:hAnsi="Courier New" w:cs="Courier New"/>
                <w:color w:val="000080"/>
                <w:kern w:val="0"/>
                <w:sz w:val="20"/>
                <w:szCs w:val="20"/>
                <w:lang w:val="en-US" w:eastAsia="pt-BR"/>
              </w:rPr>
              <w:t>dict</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0080"/>
                <w:kern w:val="0"/>
                <w:sz w:val="20"/>
                <w:szCs w:val="20"/>
                <w:lang w:val="en-US" w:eastAsia="pt-BR"/>
              </w:rPr>
              <w:t>sorted</w:t>
            </w:r>
            <w:r w:rsidR="00286035" w:rsidRPr="00286035">
              <w:rPr>
                <w:rFonts w:ascii="Courier New" w:eastAsia="Times New Roman" w:hAnsi="Courier New" w:cs="Courier New"/>
                <w:color w:val="080808"/>
                <w:kern w:val="0"/>
                <w:sz w:val="20"/>
                <w:szCs w:val="20"/>
                <w:lang w:val="en-US" w:eastAsia="pt-BR"/>
              </w:rPr>
              <w:t>(features_importance_dict.items()</w:t>
            </w:r>
            <w:r>
              <w:rPr>
                <w:rFonts w:ascii="Courier New" w:eastAsia="Times New Roman" w:hAnsi="Courier New" w:cs="Courier New"/>
                <w:color w:val="080808"/>
                <w:kern w:val="0"/>
                <w:sz w:val="20"/>
                <w:szCs w:val="20"/>
                <w:lang w:val="en-US" w:eastAsia="pt-BR"/>
              </w:rPr>
              <w:t>\</w:t>
            </w:r>
          </w:p>
          <w:p w14:paraId="16F19E88" w14:textId="7BE3CDF1" w:rsidR="00286035" w:rsidRPr="00286035" w:rsidRDefault="00251239" w:rsidP="00286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key</w:t>
            </w:r>
            <w:r w:rsidR="00286035" w:rsidRPr="00286035">
              <w:rPr>
                <w:rFonts w:ascii="Courier New" w:eastAsia="Times New Roman" w:hAnsi="Courier New" w:cs="Courier New"/>
                <w:color w:val="080808"/>
                <w:kern w:val="0"/>
                <w:sz w:val="20"/>
                <w:szCs w:val="20"/>
                <w:lang w:val="en-US" w:eastAsia="pt-BR"/>
              </w:rPr>
              <w:t>=operator.itemgetter(</w:t>
            </w:r>
            <w:r w:rsidR="00286035" w:rsidRPr="00286035">
              <w:rPr>
                <w:rFonts w:ascii="Courier New" w:eastAsia="Times New Roman" w:hAnsi="Courier New" w:cs="Courier New"/>
                <w:color w:val="1750EB"/>
                <w:kern w:val="0"/>
                <w:sz w:val="20"/>
                <w:szCs w:val="20"/>
                <w:lang w:val="en-US" w:eastAsia="pt-BR"/>
              </w:rPr>
              <w:t>1</w:t>
            </w:r>
            <w:r w:rsidR="00286035" w:rsidRPr="00286035">
              <w:rPr>
                <w:rFonts w:ascii="Courier New" w:eastAsia="Times New Roman" w:hAnsi="Courier New" w:cs="Courier New"/>
                <w:color w:val="080808"/>
                <w:kern w:val="0"/>
                <w:sz w:val="20"/>
                <w:szCs w:val="20"/>
                <w:lang w:val="en-US" w:eastAsia="pt-BR"/>
              </w:rPr>
              <w:t xml:space="preserve">), </w:t>
            </w:r>
            <w:r w:rsidR="00286035" w:rsidRPr="00286035">
              <w:rPr>
                <w:rFonts w:ascii="Courier New" w:eastAsia="Times New Roman" w:hAnsi="Courier New" w:cs="Courier New"/>
                <w:color w:val="660099"/>
                <w:kern w:val="0"/>
                <w:sz w:val="20"/>
                <w:szCs w:val="20"/>
                <w:lang w:val="en-US" w:eastAsia="pt-BR"/>
              </w:rPr>
              <w:t>reverse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033B3"/>
                <w:kern w:val="0"/>
                <w:sz w:val="20"/>
                <w:szCs w:val="20"/>
                <w:lang w:val="en-US" w:eastAsia="pt-BR"/>
              </w:rPr>
              <w:t>True</w:t>
            </w:r>
            <w:r w:rsidR="00286035" w:rsidRPr="00286035">
              <w:rPr>
                <w:rFonts w:ascii="Courier New" w:eastAsia="Times New Roman" w:hAnsi="Courier New" w:cs="Courier New"/>
                <w:color w:val="080808"/>
                <w:kern w:val="0"/>
                <w:sz w:val="20"/>
                <w:szCs w:val="20"/>
                <w:lang w:val="en-US" w:eastAsia="pt-BR"/>
              </w:rPr>
              <w:t>))</w:t>
            </w:r>
            <w:r w:rsidR="00286035" w:rsidRPr="00286035">
              <w:rPr>
                <w:rFonts w:ascii="Courier New" w:eastAsia="Times New Roman" w:hAnsi="Courier New" w:cs="Courier New"/>
                <w:color w:val="080808"/>
                <w:kern w:val="0"/>
                <w:sz w:val="20"/>
                <w:szCs w:val="20"/>
                <w:lang w:val="en-US" w:eastAsia="pt-BR"/>
              </w:rPr>
              <w:br/>
              <w:t xml:space="preserve">  </w:t>
            </w:r>
            <w:r w:rsidR="00286035" w:rsidRPr="00286035">
              <w:rPr>
                <w:rFonts w:ascii="Courier New" w:eastAsia="Times New Roman" w:hAnsi="Courier New" w:cs="Courier New"/>
                <w:color w:val="0033B3"/>
                <w:kern w:val="0"/>
                <w:sz w:val="20"/>
                <w:szCs w:val="20"/>
                <w:lang w:val="en-US" w:eastAsia="pt-BR"/>
              </w:rPr>
              <w:t xml:space="preserve">return </w:t>
            </w:r>
            <w:r w:rsidR="00286035" w:rsidRPr="00286035">
              <w:rPr>
                <w:rFonts w:ascii="Courier New" w:eastAsia="Times New Roman" w:hAnsi="Courier New" w:cs="Courier New"/>
                <w:color w:val="080808"/>
                <w:kern w:val="0"/>
                <w:sz w:val="20"/>
                <w:szCs w:val="20"/>
                <w:lang w:val="en-US" w:eastAsia="pt-BR"/>
              </w:rPr>
              <w:t>features_importance_dict</w:t>
            </w:r>
          </w:p>
          <w:p w14:paraId="250DC011" w14:textId="75ECC6B4" w:rsidR="00286035" w:rsidRDefault="00286035" w:rsidP="00404F67">
            <w:pPr>
              <w:spacing w:after="0" w:line="360" w:lineRule="auto"/>
              <w:jc w:val="both"/>
              <w:rPr>
                <w:rFonts w:ascii="Arial" w:hAnsi="Arial" w:cs="Arial"/>
                <w:sz w:val="24"/>
                <w:szCs w:val="24"/>
                <w:lang w:val="en-US"/>
              </w:rPr>
            </w:pPr>
          </w:p>
          <w:p w14:paraId="21A0FF6B" w14:textId="77777777" w:rsidR="00842C13" w:rsidRPr="00842C13" w:rsidRDefault="00842C13" w:rsidP="00842C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42C13">
              <w:rPr>
                <w:rFonts w:ascii="Courier New" w:eastAsia="Times New Roman" w:hAnsi="Courier New" w:cs="Courier New"/>
                <w:i/>
                <w:iCs/>
                <w:color w:val="8C8C8C"/>
                <w:kern w:val="0"/>
                <w:sz w:val="20"/>
                <w:szCs w:val="20"/>
                <w:lang w:val="en-US" w:eastAsia="pt-BR"/>
              </w:rPr>
              <w:t># Salvar lista de importâncias alternativa para arquivo</w:t>
            </w:r>
            <w:r w:rsidRPr="00842C13">
              <w:rPr>
                <w:rFonts w:ascii="Courier New" w:eastAsia="Times New Roman" w:hAnsi="Courier New" w:cs="Courier New"/>
                <w:i/>
                <w:iCs/>
                <w:color w:val="8C8C8C"/>
                <w:kern w:val="0"/>
                <w:sz w:val="20"/>
                <w:szCs w:val="20"/>
                <w:lang w:val="en-US" w:eastAsia="pt-BR"/>
              </w:rPr>
              <w:br/>
              <w:t># Entrada:</w:t>
            </w:r>
            <w:r w:rsidRPr="00842C13">
              <w:rPr>
                <w:rFonts w:ascii="Courier New" w:eastAsia="Times New Roman" w:hAnsi="Courier New" w:cs="Courier New"/>
                <w:i/>
                <w:iCs/>
                <w:color w:val="8C8C8C"/>
                <w:kern w:val="0"/>
                <w:sz w:val="20"/>
                <w:szCs w:val="20"/>
                <w:lang w:val="en-US" w:eastAsia="pt-BR"/>
              </w:rPr>
              <w:br/>
              <w:t># features_importance_dict - dicionário de imporâncias das features obtido por Generate_Dictionary Importances</w:t>
            </w:r>
            <w:r w:rsidRPr="00842C13">
              <w:rPr>
                <w:rFonts w:ascii="Courier New" w:eastAsia="Times New Roman" w:hAnsi="Courier New" w:cs="Courier New"/>
                <w:i/>
                <w:iCs/>
                <w:color w:val="8C8C8C"/>
                <w:kern w:val="0"/>
                <w:sz w:val="20"/>
                <w:szCs w:val="20"/>
                <w:lang w:val="en-US" w:eastAsia="pt-BR"/>
              </w:rPr>
              <w:br/>
            </w:r>
            <w:r w:rsidRPr="00842C13">
              <w:rPr>
                <w:rFonts w:ascii="Courier New" w:eastAsia="Times New Roman" w:hAnsi="Courier New" w:cs="Courier New"/>
                <w:color w:val="0033B3"/>
                <w:kern w:val="0"/>
                <w:sz w:val="20"/>
                <w:szCs w:val="20"/>
                <w:lang w:val="en-US" w:eastAsia="pt-BR"/>
              </w:rPr>
              <w:t xml:space="preserve">def </w:t>
            </w:r>
            <w:r w:rsidRPr="00842C13">
              <w:rPr>
                <w:rFonts w:ascii="Courier New" w:eastAsia="Times New Roman" w:hAnsi="Courier New" w:cs="Courier New"/>
                <w:color w:val="00627A"/>
                <w:kern w:val="0"/>
                <w:sz w:val="20"/>
                <w:szCs w:val="20"/>
                <w:lang w:val="en-US" w:eastAsia="pt-BR"/>
              </w:rPr>
              <w:t>save_features_importance_to_file</w:t>
            </w:r>
            <w:r w:rsidRPr="00842C13">
              <w:rPr>
                <w:rFonts w:ascii="Courier New" w:eastAsia="Times New Roman" w:hAnsi="Courier New" w:cs="Courier New"/>
                <w:color w:val="080808"/>
                <w:kern w:val="0"/>
                <w:sz w:val="20"/>
                <w:szCs w:val="20"/>
                <w:lang w:val="en-US" w:eastAsia="pt-BR"/>
              </w:rPr>
              <w:t>(features_importance_dict):</w:t>
            </w:r>
            <w:r w:rsidRPr="00842C13">
              <w:rPr>
                <w:rFonts w:ascii="Courier New" w:eastAsia="Times New Roman" w:hAnsi="Courier New" w:cs="Courier New"/>
                <w:color w:val="080808"/>
                <w:kern w:val="0"/>
                <w:sz w:val="20"/>
                <w:szCs w:val="20"/>
                <w:lang w:val="en-US" w:eastAsia="pt-BR"/>
              </w:rPr>
              <w:br/>
              <w:t xml:space="preserve">  df = pd.DataFrame(</w:t>
            </w:r>
            <w:r w:rsidRPr="00842C13">
              <w:rPr>
                <w:rFonts w:ascii="Courier New" w:eastAsia="Times New Roman" w:hAnsi="Courier New" w:cs="Courier New"/>
                <w:color w:val="000080"/>
                <w:kern w:val="0"/>
                <w:sz w:val="20"/>
                <w:szCs w:val="20"/>
                <w:lang w:val="en-US" w:eastAsia="pt-BR"/>
              </w:rPr>
              <w:t>list</w:t>
            </w:r>
            <w:r w:rsidRPr="00842C13">
              <w:rPr>
                <w:rFonts w:ascii="Courier New" w:eastAsia="Times New Roman" w:hAnsi="Courier New" w:cs="Courier New"/>
                <w:color w:val="080808"/>
                <w:kern w:val="0"/>
                <w:sz w:val="20"/>
                <w:szCs w:val="20"/>
                <w:lang w:val="en-US" w:eastAsia="pt-BR"/>
              </w:rPr>
              <w:t>(features_importance_dict.items()))</w:t>
            </w:r>
            <w:r w:rsidRPr="00842C13">
              <w:rPr>
                <w:rFonts w:ascii="Courier New" w:eastAsia="Times New Roman" w:hAnsi="Courier New" w:cs="Courier New"/>
                <w:color w:val="080808"/>
                <w:kern w:val="0"/>
                <w:sz w:val="20"/>
                <w:szCs w:val="20"/>
                <w:lang w:val="en-US" w:eastAsia="pt-BR"/>
              </w:rPr>
              <w:br/>
              <w:t xml:space="preserve">  df.to_csv(</w:t>
            </w:r>
            <w:r w:rsidRPr="00842C13">
              <w:rPr>
                <w:rFonts w:ascii="Courier New" w:eastAsia="Times New Roman" w:hAnsi="Courier New" w:cs="Courier New"/>
                <w:color w:val="067D17"/>
                <w:kern w:val="0"/>
                <w:sz w:val="20"/>
                <w:szCs w:val="20"/>
                <w:lang w:val="en-US" w:eastAsia="pt-BR"/>
              </w:rPr>
              <w:t>"alt_all_data.csvimportance.csv"</w:t>
            </w:r>
            <w:r w:rsidRPr="00842C13">
              <w:rPr>
                <w:rFonts w:ascii="Courier New" w:eastAsia="Times New Roman" w:hAnsi="Courier New" w:cs="Courier New"/>
                <w:color w:val="080808"/>
                <w:kern w:val="0"/>
                <w:sz w:val="20"/>
                <w:szCs w:val="20"/>
                <w:lang w:val="en-US" w:eastAsia="pt-BR"/>
              </w:rPr>
              <w:t>)</w:t>
            </w:r>
            <w:r w:rsidRPr="00842C13">
              <w:rPr>
                <w:rFonts w:ascii="Courier New" w:eastAsia="Times New Roman" w:hAnsi="Courier New" w:cs="Courier New"/>
                <w:color w:val="080808"/>
                <w:kern w:val="0"/>
                <w:sz w:val="20"/>
                <w:szCs w:val="20"/>
                <w:lang w:val="en-US" w:eastAsia="pt-BR"/>
              </w:rPr>
              <w:br/>
              <w:t xml:space="preserve">  </w:t>
            </w:r>
            <w:r w:rsidRPr="00842C13">
              <w:rPr>
                <w:rFonts w:ascii="Courier New" w:eastAsia="Times New Roman" w:hAnsi="Courier New" w:cs="Courier New"/>
                <w:color w:val="0033B3"/>
                <w:kern w:val="0"/>
                <w:sz w:val="20"/>
                <w:szCs w:val="20"/>
                <w:lang w:val="en-US" w:eastAsia="pt-BR"/>
              </w:rPr>
              <w:t xml:space="preserve">del </w:t>
            </w:r>
            <w:r w:rsidRPr="00842C13">
              <w:rPr>
                <w:rFonts w:ascii="Courier New" w:eastAsia="Times New Roman" w:hAnsi="Courier New" w:cs="Courier New"/>
                <w:color w:val="080808"/>
                <w:kern w:val="0"/>
                <w:sz w:val="20"/>
                <w:szCs w:val="20"/>
                <w:lang w:val="en-US" w:eastAsia="pt-BR"/>
              </w:rPr>
              <w:t>df</w:t>
            </w:r>
          </w:p>
          <w:p w14:paraId="62E7F36E" w14:textId="56E7DD64" w:rsidR="00842C13" w:rsidRDefault="00842C13" w:rsidP="00404F67">
            <w:pPr>
              <w:spacing w:after="0" w:line="360" w:lineRule="auto"/>
              <w:jc w:val="both"/>
              <w:rPr>
                <w:rFonts w:ascii="Arial" w:hAnsi="Arial" w:cs="Arial"/>
                <w:sz w:val="24"/>
                <w:szCs w:val="24"/>
                <w:lang w:val="en-US"/>
              </w:rPr>
            </w:pPr>
          </w:p>
          <w:p w14:paraId="33555860" w14:textId="77777777" w:rsidR="001471BD" w:rsidRPr="001471BD" w:rsidRDefault="001471BD" w:rsidP="001471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1471BD">
              <w:rPr>
                <w:rFonts w:ascii="Courier New" w:eastAsia="Times New Roman" w:hAnsi="Courier New" w:cs="Courier New"/>
                <w:i/>
                <w:iCs/>
                <w:color w:val="8C8C8C"/>
                <w:kern w:val="0"/>
                <w:sz w:val="20"/>
                <w:szCs w:val="20"/>
                <w:lang w:val="en-US" w:eastAsia="pt-BR"/>
              </w:rPr>
              <w:t># Obter lista de ataques a partir dos nomes dos arquivos de ataque</w:t>
            </w:r>
            <w:r w:rsidRPr="001471BD">
              <w:rPr>
                <w:rFonts w:ascii="Courier New" w:eastAsia="Times New Roman" w:hAnsi="Courier New" w:cs="Courier New"/>
                <w:i/>
                <w:iCs/>
                <w:color w:val="8C8C8C"/>
                <w:kern w:val="0"/>
                <w:sz w:val="20"/>
                <w:szCs w:val="20"/>
                <w:lang w:val="en-US" w:eastAsia="pt-BR"/>
              </w:rPr>
              <w:br/>
              <w:t># Entrada:</w:t>
            </w:r>
            <w:r w:rsidRPr="001471BD">
              <w:rPr>
                <w:rFonts w:ascii="Courier New" w:eastAsia="Times New Roman" w:hAnsi="Courier New" w:cs="Courier New"/>
                <w:i/>
                <w:iCs/>
                <w:color w:val="8C8C8C"/>
                <w:kern w:val="0"/>
                <w:sz w:val="20"/>
                <w:szCs w:val="20"/>
                <w:lang w:val="en-US" w:eastAsia="pt-BR"/>
              </w:rPr>
              <w:br/>
              <w:t># attack_files - lista de arquivos e ataque</w:t>
            </w:r>
            <w:r w:rsidRPr="001471BD">
              <w:rPr>
                <w:rFonts w:ascii="Courier New" w:eastAsia="Times New Roman" w:hAnsi="Courier New" w:cs="Courier New"/>
                <w:i/>
                <w:iCs/>
                <w:color w:val="8C8C8C"/>
                <w:kern w:val="0"/>
                <w:sz w:val="20"/>
                <w:szCs w:val="20"/>
                <w:lang w:val="en-US" w:eastAsia="pt-BR"/>
              </w:rPr>
              <w:br/>
            </w:r>
            <w:r w:rsidRPr="001471BD">
              <w:rPr>
                <w:rFonts w:ascii="Courier New" w:eastAsia="Times New Roman" w:hAnsi="Courier New" w:cs="Courier New"/>
                <w:color w:val="0033B3"/>
                <w:kern w:val="0"/>
                <w:sz w:val="20"/>
                <w:szCs w:val="20"/>
                <w:lang w:val="en-US" w:eastAsia="pt-BR"/>
              </w:rPr>
              <w:t xml:space="preserve">def </w:t>
            </w:r>
            <w:r w:rsidRPr="001471BD">
              <w:rPr>
                <w:rFonts w:ascii="Courier New" w:eastAsia="Times New Roman" w:hAnsi="Courier New" w:cs="Courier New"/>
                <w:color w:val="00627A"/>
                <w:kern w:val="0"/>
                <w:sz w:val="20"/>
                <w:szCs w:val="20"/>
                <w:lang w:val="en-US" w:eastAsia="pt-BR"/>
              </w:rPr>
              <w:t>Get_List_of_Attacks</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lencsv = </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67D17"/>
                <w:kern w:val="0"/>
                <w:sz w:val="20"/>
                <w:szCs w:val="20"/>
                <w:lang w:val="en-US" w:eastAsia="pt-BR"/>
              </w:rPr>
              <w:t>".csv"</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80808"/>
                <w:kern w:val="0"/>
                <w:sz w:val="20"/>
                <w:szCs w:val="20"/>
                <w:lang w:val="en-US" w:eastAsia="pt-BR"/>
              </w:rPr>
              <w:br/>
              <w:t xml:space="preserve">  attacks = [x[</w:t>
            </w:r>
            <w:r w:rsidRPr="001471BD">
              <w:rPr>
                <w:rFonts w:ascii="Courier New" w:eastAsia="Times New Roman" w:hAnsi="Courier New" w:cs="Courier New"/>
                <w:color w:val="1750EB"/>
                <w:kern w:val="0"/>
                <w:sz w:val="20"/>
                <w:szCs w:val="20"/>
                <w:lang w:val="en-US" w:eastAsia="pt-BR"/>
              </w:rPr>
              <w:t>0</w:t>
            </w:r>
            <w:r w:rsidRPr="001471BD">
              <w:rPr>
                <w:rFonts w:ascii="Courier New" w:eastAsia="Times New Roman" w:hAnsi="Courier New" w:cs="Courier New"/>
                <w:color w:val="080808"/>
                <w:kern w:val="0"/>
                <w:sz w:val="20"/>
                <w:szCs w:val="20"/>
                <w:lang w:val="en-US" w:eastAsia="pt-BR"/>
              </w:rPr>
              <w:t>:</w:t>
            </w:r>
            <w:r w:rsidRPr="001471BD">
              <w:rPr>
                <w:rFonts w:ascii="Courier New" w:eastAsia="Times New Roman" w:hAnsi="Courier New" w:cs="Courier New"/>
                <w:color w:val="000080"/>
                <w:kern w:val="0"/>
                <w:sz w:val="20"/>
                <w:szCs w:val="20"/>
                <w:lang w:val="en-US" w:eastAsia="pt-BR"/>
              </w:rPr>
              <w:t>len</w:t>
            </w:r>
            <w:r w:rsidRPr="001471BD">
              <w:rPr>
                <w:rFonts w:ascii="Courier New" w:eastAsia="Times New Roman" w:hAnsi="Courier New" w:cs="Courier New"/>
                <w:color w:val="080808"/>
                <w:kern w:val="0"/>
                <w:sz w:val="20"/>
                <w:szCs w:val="20"/>
                <w:lang w:val="en-US" w:eastAsia="pt-BR"/>
              </w:rPr>
              <w:t xml:space="preserve">(x) - lencsv] </w:t>
            </w:r>
            <w:r w:rsidRPr="001471BD">
              <w:rPr>
                <w:rFonts w:ascii="Courier New" w:eastAsia="Times New Roman" w:hAnsi="Courier New" w:cs="Courier New"/>
                <w:color w:val="0033B3"/>
                <w:kern w:val="0"/>
                <w:sz w:val="20"/>
                <w:szCs w:val="20"/>
                <w:lang w:val="en-US" w:eastAsia="pt-BR"/>
              </w:rPr>
              <w:t xml:space="preserve">for </w:t>
            </w:r>
            <w:r w:rsidRPr="001471BD">
              <w:rPr>
                <w:rFonts w:ascii="Courier New" w:eastAsia="Times New Roman" w:hAnsi="Courier New" w:cs="Courier New"/>
                <w:color w:val="080808"/>
                <w:kern w:val="0"/>
                <w:sz w:val="20"/>
                <w:szCs w:val="20"/>
                <w:lang w:val="en-US" w:eastAsia="pt-BR"/>
              </w:rPr>
              <w:t xml:space="preserve">x </w:t>
            </w:r>
            <w:r w:rsidRPr="001471BD">
              <w:rPr>
                <w:rFonts w:ascii="Courier New" w:eastAsia="Times New Roman" w:hAnsi="Courier New" w:cs="Courier New"/>
                <w:color w:val="0033B3"/>
                <w:kern w:val="0"/>
                <w:sz w:val="20"/>
                <w:szCs w:val="20"/>
                <w:lang w:val="en-US" w:eastAsia="pt-BR"/>
              </w:rPr>
              <w:t xml:space="preserve">in </w:t>
            </w:r>
            <w:r w:rsidRPr="001471BD">
              <w:rPr>
                <w:rFonts w:ascii="Courier New" w:eastAsia="Times New Roman" w:hAnsi="Courier New" w:cs="Courier New"/>
                <w:color w:val="080808"/>
                <w:kern w:val="0"/>
                <w:sz w:val="20"/>
                <w:szCs w:val="20"/>
                <w:lang w:val="en-US" w:eastAsia="pt-BR"/>
              </w:rPr>
              <w:t>attack_files]</w:t>
            </w:r>
            <w:r w:rsidRPr="001471BD">
              <w:rPr>
                <w:rFonts w:ascii="Courier New" w:eastAsia="Times New Roman" w:hAnsi="Courier New" w:cs="Courier New"/>
                <w:color w:val="080808"/>
                <w:kern w:val="0"/>
                <w:sz w:val="20"/>
                <w:szCs w:val="20"/>
                <w:lang w:val="en-US" w:eastAsia="pt-BR"/>
              </w:rPr>
              <w:br/>
              <w:t xml:space="preserve">  </w:t>
            </w:r>
            <w:r w:rsidRPr="001471BD">
              <w:rPr>
                <w:rFonts w:ascii="Courier New" w:eastAsia="Times New Roman" w:hAnsi="Courier New" w:cs="Courier New"/>
                <w:color w:val="0033B3"/>
                <w:kern w:val="0"/>
                <w:sz w:val="20"/>
                <w:szCs w:val="20"/>
                <w:lang w:val="en-US" w:eastAsia="pt-BR"/>
              </w:rPr>
              <w:t xml:space="preserve">return </w:t>
            </w:r>
            <w:r w:rsidRPr="001471BD">
              <w:rPr>
                <w:rFonts w:ascii="Courier New" w:eastAsia="Times New Roman" w:hAnsi="Courier New" w:cs="Courier New"/>
                <w:color w:val="080808"/>
                <w:kern w:val="0"/>
                <w:sz w:val="20"/>
                <w:szCs w:val="20"/>
                <w:lang w:val="en-US" w:eastAsia="pt-BR"/>
              </w:rPr>
              <w:t>attacks</w:t>
            </w:r>
          </w:p>
          <w:p w14:paraId="18252B4F" w14:textId="2B5D3F84" w:rsidR="001471BD" w:rsidRDefault="001471BD" w:rsidP="00404F67">
            <w:pPr>
              <w:spacing w:after="0" w:line="360" w:lineRule="auto"/>
              <w:jc w:val="both"/>
              <w:rPr>
                <w:rFonts w:ascii="Arial" w:hAnsi="Arial" w:cs="Arial"/>
                <w:sz w:val="24"/>
                <w:szCs w:val="24"/>
                <w:lang w:val="en-US"/>
              </w:rPr>
            </w:pPr>
          </w:p>
          <w:p w14:paraId="5D69093F" w14:textId="264A46E2"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D7036E">
              <w:rPr>
                <w:rFonts w:ascii="Courier New" w:eastAsia="Times New Roman" w:hAnsi="Courier New" w:cs="Courier New"/>
                <w:i/>
                <w:iCs/>
                <w:color w:val="8C8C8C"/>
                <w:kern w:val="0"/>
                <w:sz w:val="20"/>
                <w:szCs w:val="20"/>
                <w:lang w:eastAsia="pt-BR"/>
              </w:rPr>
              <w:t># Obter a lista com o nome das Features</w:t>
            </w:r>
            <w:r w:rsidRPr="00D7036E">
              <w:rPr>
                <w:rFonts w:ascii="Courier New" w:eastAsia="Times New Roman" w:hAnsi="Courier New" w:cs="Courier New"/>
                <w:i/>
                <w:iCs/>
                <w:color w:val="8C8C8C"/>
                <w:kern w:val="0"/>
                <w:sz w:val="20"/>
                <w:szCs w:val="20"/>
                <w:lang w:eastAsia="pt-BR"/>
              </w:rPr>
              <w:br/>
              <w:t># Essa lista está gravado na primeira linha de todos os arquivos de ataque</w:t>
            </w:r>
            <w:r w:rsidRPr="00D7036E">
              <w:rPr>
                <w:rFonts w:ascii="Courier New" w:eastAsia="Times New Roman" w:hAnsi="Courier New" w:cs="Courier New"/>
                <w:i/>
                <w:iCs/>
                <w:color w:val="8C8C8C"/>
                <w:kern w:val="0"/>
                <w:sz w:val="20"/>
                <w:szCs w:val="20"/>
                <w:lang w:eastAsia="pt-BR"/>
              </w:rPr>
              <w:br/>
            </w:r>
            <w:r w:rsidRPr="00D7036E">
              <w:rPr>
                <w:rFonts w:ascii="Courier New" w:eastAsia="Times New Roman" w:hAnsi="Courier New" w:cs="Courier New"/>
                <w:color w:val="0033B3"/>
                <w:kern w:val="0"/>
                <w:sz w:val="20"/>
                <w:szCs w:val="20"/>
                <w:lang w:eastAsia="pt-BR"/>
              </w:rPr>
              <w:t xml:space="preserve">def </w:t>
            </w:r>
            <w:r w:rsidRPr="00D7036E">
              <w:rPr>
                <w:rFonts w:ascii="Courier New" w:eastAsia="Times New Roman" w:hAnsi="Courier New" w:cs="Courier New"/>
                <w:color w:val="00627A"/>
                <w:kern w:val="0"/>
                <w:sz w:val="20"/>
                <w:szCs w:val="20"/>
                <w:lang w:eastAsia="pt-BR"/>
              </w:rPr>
              <w:t>Get_Feature_Names</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shortestattackfile = </w:t>
            </w:r>
            <w:r w:rsidRPr="00D7036E">
              <w:rPr>
                <w:rFonts w:ascii="Courier New" w:eastAsia="Times New Roman" w:hAnsi="Courier New" w:cs="Courier New"/>
                <w:color w:val="067D17"/>
                <w:kern w:val="0"/>
                <w:sz w:val="20"/>
                <w:szCs w:val="20"/>
                <w:lang w:eastAsia="pt-BR"/>
              </w:rPr>
              <w:t>r'.\\attacks\\Heartbleed.csv'</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df = pd.read_csv(shortestattackfile)</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i/>
                <w:iCs/>
                <w:color w:val="8C8C8C"/>
                <w:kern w:val="0"/>
                <w:sz w:val="20"/>
                <w:szCs w:val="20"/>
                <w:lang w:eastAsia="pt-BR"/>
              </w:rPr>
              <w:t># Eliminar a coluna 'Label' de df</w:t>
            </w:r>
            <w:r w:rsidRPr="00D7036E">
              <w:rPr>
                <w:rFonts w:ascii="Courier New" w:eastAsia="Times New Roman" w:hAnsi="Courier New" w:cs="Courier New"/>
                <w:i/>
                <w:iCs/>
                <w:color w:val="8C8C8C"/>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67D17"/>
                <w:kern w:val="0"/>
                <w:sz w:val="20"/>
                <w:szCs w:val="20"/>
                <w:lang w:eastAsia="pt-BR"/>
              </w:rPr>
              <w:t>"Label"</w:t>
            </w:r>
            <w:r w:rsidRPr="00D7036E">
              <w:rPr>
                <w:rFonts w:ascii="Courier New" w:eastAsia="Times New Roman" w:hAnsi="Courier New" w:cs="Courier New"/>
                <w:color w:val="080808"/>
                <w:kern w:val="0"/>
                <w:sz w:val="20"/>
                <w:szCs w:val="20"/>
                <w:lang w:eastAsia="pt-BR"/>
              </w:rPr>
              <w:t>]</w:t>
            </w:r>
            <w:r w:rsidRPr="00D7036E">
              <w:rPr>
                <w:rFonts w:ascii="Courier New" w:eastAsia="Times New Roman" w:hAnsi="Courier New" w:cs="Courier New"/>
                <w:color w:val="080808"/>
                <w:kern w:val="0"/>
                <w:sz w:val="20"/>
                <w:szCs w:val="20"/>
                <w:lang w:eastAsia="pt-BR"/>
              </w:rPr>
              <w:br/>
              <w:t xml:space="preserve">  feature_names = </w:t>
            </w:r>
            <w:r w:rsidRPr="00D7036E">
              <w:rPr>
                <w:rFonts w:ascii="Courier New" w:eastAsia="Times New Roman" w:hAnsi="Courier New" w:cs="Courier New"/>
                <w:color w:val="000080"/>
                <w:kern w:val="0"/>
                <w:sz w:val="20"/>
                <w:szCs w:val="20"/>
                <w:lang w:eastAsia="pt-BR"/>
              </w:rPr>
              <w:t>list</w:t>
            </w:r>
            <w:r w:rsidRPr="00D7036E">
              <w:rPr>
                <w:rFonts w:ascii="Courier New" w:eastAsia="Times New Roman" w:hAnsi="Courier New" w:cs="Courier New"/>
                <w:color w:val="080808"/>
                <w:kern w:val="0"/>
                <w:sz w:val="20"/>
                <w:szCs w:val="20"/>
                <w:lang w:eastAsia="pt-BR"/>
              </w:rPr>
              <w:t>(df.columns.values)</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del </w:t>
            </w:r>
            <w:r w:rsidRPr="00D7036E">
              <w:rPr>
                <w:rFonts w:ascii="Courier New" w:eastAsia="Times New Roman" w:hAnsi="Courier New" w:cs="Courier New"/>
                <w:color w:val="080808"/>
                <w:kern w:val="0"/>
                <w:sz w:val="20"/>
                <w:szCs w:val="20"/>
                <w:lang w:eastAsia="pt-BR"/>
              </w:rPr>
              <w:t>df</w:t>
            </w:r>
            <w:r w:rsidRPr="00D7036E">
              <w:rPr>
                <w:rFonts w:ascii="Courier New" w:eastAsia="Times New Roman" w:hAnsi="Courier New" w:cs="Courier New"/>
                <w:color w:val="080808"/>
                <w:kern w:val="0"/>
                <w:sz w:val="20"/>
                <w:szCs w:val="20"/>
                <w:lang w:eastAsia="pt-BR"/>
              </w:rPr>
              <w:br/>
              <w:t xml:space="preserve">  </w:t>
            </w:r>
            <w:r w:rsidRPr="00D7036E">
              <w:rPr>
                <w:rFonts w:ascii="Courier New" w:eastAsia="Times New Roman" w:hAnsi="Courier New" w:cs="Courier New"/>
                <w:color w:val="0033B3"/>
                <w:kern w:val="0"/>
                <w:sz w:val="20"/>
                <w:szCs w:val="20"/>
                <w:lang w:eastAsia="pt-BR"/>
              </w:rPr>
              <w:t xml:space="preserve">return </w:t>
            </w:r>
            <w:r w:rsidRPr="00D7036E">
              <w:rPr>
                <w:rFonts w:ascii="Courier New" w:eastAsia="Times New Roman" w:hAnsi="Courier New" w:cs="Courier New"/>
                <w:color w:val="080808"/>
                <w:kern w:val="0"/>
                <w:sz w:val="20"/>
                <w:szCs w:val="20"/>
                <w:lang w:eastAsia="pt-BR"/>
              </w:rPr>
              <w:t>feature_names</w:t>
            </w:r>
          </w:p>
          <w:p w14:paraId="0A8E153C" w14:textId="2C49905B"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1D33B047" w14:textId="3F27770A" w:rsid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371C0193"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color w:val="0033B3"/>
                <w:kern w:val="0"/>
                <w:sz w:val="20"/>
                <w:szCs w:val="20"/>
                <w:lang w:eastAsia="pt-BR"/>
              </w:rPr>
              <w:lastRenderedPageBreak/>
              <w:t xml:space="preserve">if </w:t>
            </w:r>
            <w:r w:rsidRPr="009C522D">
              <w:rPr>
                <w:rFonts w:ascii="Courier New" w:eastAsia="Times New Roman" w:hAnsi="Courier New" w:cs="Courier New"/>
                <w:color w:val="080808"/>
                <w:kern w:val="0"/>
                <w:sz w:val="20"/>
                <w:szCs w:val="20"/>
                <w:lang w:eastAsia="pt-BR"/>
              </w:rPr>
              <w:t xml:space="preserve">__name__ == </w:t>
            </w:r>
            <w:r w:rsidRPr="009C522D">
              <w:rPr>
                <w:rFonts w:ascii="Courier New" w:eastAsia="Times New Roman" w:hAnsi="Courier New" w:cs="Courier New"/>
                <w:color w:val="067D17"/>
                <w:kern w:val="0"/>
                <w:sz w:val="20"/>
                <w:szCs w:val="20"/>
                <w:lang w:eastAsia="pt-BR"/>
              </w:rPr>
              <w:t>"__main__"</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o tempo inicial</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seconds = time.time()</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nomes de arquivos de ataque</w:t>
            </w:r>
          </w:p>
          <w:p w14:paraId="425BE8EC"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lista de arquivos de</w:t>
            </w:r>
            <w:r>
              <w:rPr>
                <w:rFonts w:ascii="Courier New" w:eastAsia="Times New Roman" w:hAnsi="Courier New" w:cs="Courier New"/>
                <w:i/>
                <w:iCs/>
                <w:color w:val="8C8C8C"/>
                <w:kern w:val="0"/>
                <w:sz w:val="20"/>
                <w:szCs w:val="20"/>
                <w:lang w:eastAsia="pt-BR"/>
              </w:rPr>
              <w:t xml:space="preserve"> ataque  no diretório ./attacks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attack_files = os.listdir(</w:t>
            </w:r>
            <w:r w:rsidRPr="009C522D">
              <w:rPr>
                <w:rFonts w:ascii="Courier New" w:eastAsia="Times New Roman" w:hAnsi="Courier New" w:cs="Courier New"/>
                <w:color w:val="067D17"/>
                <w:kern w:val="0"/>
                <w:sz w:val="20"/>
                <w:szCs w:val="20"/>
                <w:lang w:eastAsia="pt-BR"/>
              </w:rPr>
              <w:t>"attacks"</w:t>
            </w:r>
            <w:r w:rsidRPr="009C522D">
              <w:rPr>
                <w:rFonts w:ascii="Courier New" w:eastAsia="Times New Roman" w:hAnsi="Courier New" w:cs="Courier New"/>
                <w:color w:val="080808"/>
                <w:kern w:val="0"/>
                <w:sz w:val="20"/>
                <w:szCs w:val="20"/>
                <w:lang w:eastAsia="pt-BR"/>
              </w:rPr>
              <w:t xml:space="preserve">)  </w:t>
            </w:r>
          </w:p>
          <w:p w14:paraId="352F1AA0" w14:textId="1C27EA80"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#Obter a lista de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 = Get_List_of_Attacks(attack_files)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Obter a lista de arquivos de importância para cada ataque</w:t>
            </w:r>
          </w:p>
          <w:p w14:paraId="2EE35262"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 Cria uma lista com os nomes dos arqui</w:t>
            </w:r>
            <w:r>
              <w:rPr>
                <w:rFonts w:ascii="Courier New" w:eastAsia="Times New Roman" w:hAnsi="Courier New" w:cs="Courier New"/>
                <w:i/>
                <w:iCs/>
                <w:color w:val="8C8C8C"/>
                <w:kern w:val="0"/>
                <w:sz w:val="20"/>
                <w:szCs w:val="20"/>
                <w:lang w:eastAsia="pt-BR"/>
              </w:rPr>
              <w:t>vos no diretorio ./importances.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importance_files = os.listdir(</w:t>
            </w:r>
            <w:r w:rsidRPr="009C522D">
              <w:rPr>
                <w:rFonts w:ascii="Courier New" w:eastAsia="Times New Roman" w:hAnsi="Courier New" w:cs="Courier New"/>
                <w:color w:val="067D17"/>
                <w:kern w:val="0"/>
                <w:sz w:val="20"/>
                <w:szCs w:val="20"/>
                <w:lang w:eastAsia="pt-BR"/>
              </w:rPr>
              <w:t>"importances"</w:t>
            </w:r>
            <w:r w:rsidRPr="009C522D">
              <w:rPr>
                <w:rFonts w:ascii="Courier New" w:eastAsia="Times New Roman" w:hAnsi="Courier New" w:cs="Courier New"/>
                <w:color w:val="080808"/>
                <w:kern w:val="0"/>
                <w:sz w:val="20"/>
                <w:szCs w:val="20"/>
                <w:lang w:eastAsia="pt-BR"/>
              </w:rPr>
              <w:t xml:space="preserve">)  </w:t>
            </w:r>
          </w:p>
          <w:p w14:paraId="2069D538" w14:textId="608379C5"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9C522D">
              <w:rPr>
                <w:rFonts w:ascii="Courier New" w:eastAsia="Times New Roman" w:hAnsi="Courier New" w:cs="Courier New"/>
                <w:i/>
                <w:iCs/>
                <w:color w:val="8C8C8C"/>
                <w:kern w:val="0"/>
                <w:sz w:val="20"/>
                <w:szCs w:val="20"/>
                <w:lang w:eastAsia="pt-BR"/>
              </w:rPr>
              <w:br/>
              <w:t xml:space="preserve">  # Extrai a lista de nomes das Features a partir do menor arquivo </w:t>
            </w:r>
          </w:p>
          <w:p w14:paraId="4FEF40B1"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 xml:space="preserve">de </w:t>
            </w:r>
            <w:r>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eastAsia="pt-BR"/>
              </w:rPr>
              <w:t>ataque</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feature_names = Get_Feature_Names()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xml:space="preserve"># Gera dicionário de ataques contendo tuplas </w:t>
            </w:r>
          </w:p>
          <w:p w14:paraId="7E33A7D4" w14:textId="31820AAA"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Pr="009C522D">
              <w:rPr>
                <w:rFonts w:ascii="Courier New" w:eastAsia="Times New Roman" w:hAnsi="Courier New" w:cs="Courier New"/>
                <w:i/>
                <w:iCs/>
                <w:color w:val="8C8C8C"/>
                <w:kern w:val="0"/>
                <w:sz w:val="20"/>
                <w:szCs w:val="20"/>
                <w:lang w:eastAsia="pt-BR"/>
              </w:rPr>
              <w:t>(contagem do ataque, contagem total do arquivo de ataque)</w:t>
            </w:r>
            <w:r w:rsidRPr="009C522D">
              <w:rPr>
                <w:rFonts w:ascii="Courier New" w:eastAsia="Times New Roman" w:hAnsi="Courier New" w:cs="Courier New"/>
                <w:i/>
                <w:iCs/>
                <w:color w:val="8C8C8C"/>
                <w:kern w:val="0"/>
                <w:sz w:val="20"/>
                <w:szCs w:val="20"/>
                <w:lang w:eastAsia="pt-BR"/>
              </w:rPr>
              <w:br/>
              <w:t xml:space="preserve">  # O dicionário será utilizado para ponderar </w:t>
            </w:r>
            <w:r>
              <w:rPr>
                <w:rFonts w:ascii="Courier New" w:eastAsia="Times New Roman" w:hAnsi="Courier New" w:cs="Courier New"/>
                <w:i/>
                <w:iCs/>
                <w:color w:val="8C8C8C"/>
                <w:kern w:val="0"/>
                <w:sz w:val="20"/>
                <w:szCs w:val="20"/>
                <w:lang w:eastAsia="pt-BR"/>
              </w:rPr>
              <w:t>importâncias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attacks_dict = Generate_Dictionary_Attacks(attacks)</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"dicionario de ataques"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(attacks_dict)</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i/>
                <w:iCs/>
                <w:color w:val="8C8C8C"/>
                <w:kern w:val="0"/>
                <w:sz w:val="20"/>
                <w:szCs w:val="20"/>
                <w:lang w:eastAsia="pt-BR"/>
              </w:rPr>
              <w:t># Gera a lista de pesos para todos os ataques</w:t>
            </w:r>
            <w:r w:rsidRPr="009C522D">
              <w:rPr>
                <w:rFonts w:ascii="Courier New" w:eastAsia="Times New Roman" w:hAnsi="Courier New" w:cs="Courier New"/>
                <w:i/>
                <w:iCs/>
                <w:color w:val="8C8C8C"/>
                <w:kern w:val="0"/>
                <w:sz w:val="20"/>
                <w:szCs w:val="20"/>
                <w:lang w:eastAsia="pt-BR"/>
              </w:rPr>
              <w:br/>
              <w:t xml:space="preserve">  </w:t>
            </w:r>
            <w:r w:rsidRPr="009C522D">
              <w:rPr>
                <w:rFonts w:ascii="Courier New" w:eastAsia="Times New Roman" w:hAnsi="Courier New" w:cs="Courier New"/>
                <w:color w:val="080808"/>
                <w:kern w:val="0"/>
                <w:sz w:val="20"/>
                <w:szCs w:val="20"/>
                <w:lang w:eastAsia="pt-BR"/>
              </w:rPr>
              <w:t>lweights = Generate_Weights_For_Attacks(attacks_dict)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67D17"/>
                <w:kern w:val="0"/>
                <w:sz w:val="20"/>
                <w:szCs w:val="20"/>
                <w:lang w:eastAsia="pt-BR"/>
              </w:rPr>
              <w:t>"lweights"</w:t>
            </w:r>
            <w:r w:rsidRPr="009C522D">
              <w:rPr>
                <w:rFonts w:ascii="Courier New" w:eastAsia="Times New Roman" w:hAnsi="Courier New" w:cs="Courier New"/>
                <w:color w:val="080808"/>
                <w:kern w:val="0"/>
                <w:sz w:val="20"/>
                <w:szCs w:val="20"/>
                <w:lang w:eastAsia="pt-BR"/>
              </w:rPr>
              <w:t>)</w:t>
            </w:r>
            <w:r w:rsidRPr="009C522D">
              <w:rPr>
                <w:rFonts w:ascii="Courier New" w:eastAsia="Times New Roman" w:hAnsi="Courier New" w:cs="Courier New"/>
                <w:color w:val="080808"/>
                <w:kern w:val="0"/>
                <w:sz w:val="20"/>
                <w:szCs w:val="20"/>
                <w:lang w:eastAsia="pt-BR"/>
              </w:rPr>
              <w:br/>
              <w:t xml:space="preserve">  </w:t>
            </w:r>
            <w:r w:rsidRPr="009C522D">
              <w:rPr>
                <w:rFonts w:ascii="Courier New" w:eastAsia="Times New Roman" w:hAnsi="Courier New" w:cs="Courier New"/>
                <w:color w:val="000080"/>
                <w:kern w:val="0"/>
                <w:sz w:val="20"/>
                <w:szCs w:val="20"/>
                <w:lang w:eastAsia="pt-BR"/>
              </w:rPr>
              <w:t>print</w:t>
            </w:r>
            <w:r w:rsidRPr="009C522D">
              <w:rPr>
                <w:rFonts w:ascii="Courier New" w:eastAsia="Times New Roman" w:hAnsi="Courier New" w:cs="Courier New"/>
                <w:color w:val="080808"/>
                <w:kern w:val="0"/>
                <w:sz w:val="20"/>
                <w:szCs w:val="20"/>
                <w:lang w:eastAsia="pt-BR"/>
              </w:rPr>
              <w:t>(lweights)</w:t>
            </w:r>
            <w:r w:rsidRPr="009C522D">
              <w:rPr>
                <w:rFonts w:ascii="Courier New" w:eastAsia="Times New Roman" w:hAnsi="Courier New" w:cs="Courier New"/>
                <w:color w:val="080808"/>
                <w:kern w:val="0"/>
                <w:sz w:val="20"/>
                <w:szCs w:val="20"/>
                <w:lang w:eastAsia="pt-BR"/>
              </w:rPr>
              <w:br/>
            </w:r>
            <w:r w:rsidRPr="009C522D">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i/>
                <w:iCs/>
                <w:color w:val="8C8C8C"/>
                <w:kern w:val="0"/>
                <w:sz w:val="20"/>
                <w:szCs w:val="20"/>
                <w:lang w:eastAsia="pt-BR"/>
              </w:rPr>
              <w:t># Constró</w:t>
            </w:r>
            <w:r w:rsidRPr="009C522D">
              <w:rPr>
                <w:rFonts w:ascii="Courier New" w:eastAsia="Times New Roman" w:hAnsi="Courier New" w:cs="Courier New"/>
                <w:i/>
                <w:iCs/>
                <w:color w:val="8C8C8C"/>
                <w:kern w:val="0"/>
                <w:sz w:val="20"/>
                <w:szCs w:val="20"/>
                <w:lang w:eastAsia="pt-BR"/>
              </w:rPr>
              <w:t>i o dicionário de importâncias a partir da média ponderada</w:t>
            </w:r>
            <w:r w:rsidRPr="009C522D">
              <w:rPr>
                <w:rFonts w:ascii="Courier New" w:eastAsia="Times New Roman" w:hAnsi="Courier New" w:cs="Courier New"/>
                <w:i/>
                <w:iCs/>
                <w:color w:val="8C8C8C"/>
                <w:kern w:val="0"/>
                <w:sz w:val="20"/>
                <w:szCs w:val="20"/>
                <w:lang w:eastAsia="pt-BR"/>
              </w:rPr>
              <w:br/>
              <w:t xml:space="preserve">  # das importâncias obtidas pelo processamento de cada arquivo </w:t>
            </w:r>
          </w:p>
          <w:p w14:paraId="2BAB9BAB" w14:textId="77777777" w:rsidR="009C522D"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22D">
              <w:rPr>
                <w:rFonts w:ascii="Courier New" w:eastAsia="Times New Roman" w:hAnsi="Courier New" w:cs="Courier New"/>
                <w:i/>
                <w:iCs/>
                <w:color w:val="8C8C8C"/>
                <w:kern w:val="0"/>
                <w:sz w:val="20"/>
                <w:szCs w:val="20"/>
                <w:lang w:eastAsia="pt-BR"/>
              </w:rPr>
              <w:t xml:space="preserve">  </w:t>
            </w:r>
            <w:r w:rsidRPr="009C522D">
              <w:rPr>
                <w:rFonts w:ascii="Courier New" w:eastAsia="Times New Roman" w:hAnsi="Courier New" w:cs="Courier New"/>
                <w:i/>
                <w:iCs/>
                <w:color w:val="8C8C8C"/>
                <w:kern w:val="0"/>
                <w:sz w:val="20"/>
                <w:szCs w:val="20"/>
                <w:lang w:val="en-US" w:eastAsia="pt-BR"/>
              </w:rPr>
              <w:t># em separado</w:t>
            </w:r>
            <w:r w:rsidRPr="009C522D">
              <w:rPr>
                <w:rFonts w:ascii="Courier New" w:eastAsia="Times New Roman" w:hAnsi="Courier New" w:cs="Courier New"/>
                <w:i/>
                <w:iCs/>
                <w:color w:val="8C8C8C"/>
                <w:kern w:val="0"/>
                <w:sz w:val="20"/>
                <w:szCs w:val="20"/>
                <w:lang w:val="en-US" w:eastAsia="pt-BR"/>
              </w:rPr>
              <w:br/>
              <w:t xml:space="preserve">  </w:t>
            </w:r>
            <w:r w:rsidRPr="009C522D">
              <w:rPr>
                <w:rFonts w:ascii="Courier New" w:eastAsia="Times New Roman" w:hAnsi="Courier New" w:cs="Courier New"/>
                <w:color w:val="080808"/>
                <w:kern w:val="0"/>
                <w:sz w:val="20"/>
                <w:szCs w:val="20"/>
                <w:lang w:val="en-US" w:eastAsia="pt-BR"/>
              </w:rPr>
              <w:t>features_importance_dict = Generate_Dictionary_Importances(attacks,</w:t>
            </w:r>
            <w:r>
              <w:rPr>
                <w:rFonts w:ascii="Courier New" w:eastAsia="Times New Roman" w:hAnsi="Courier New" w:cs="Courier New"/>
                <w:color w:val="080808"/>
                <w:kern w:val="0"/>
                <w:sz w:val="20"/>
                <w:szCs w:val="20"/>
                <w:lang w:val="en-US" w:eastAsia="pt-BR"/>
              </w:rPr>
              <w:t>\</w:t>
            </w:r>
          </w:p>
          <w:p w14:paraId="128E6DAB" w14:textId="3DA54181" w:rsidR="009C522D" w:rsidRPr="00A81596" w:rsidRDefault="009C522D"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Pr="009C522D">
              <w:rPr>
                <w:rFonts w:ascii="Courier New" w:eastAsia="Times New Roman" w:hAnsi="Courier New" w:cs="Courier New"/>
                <w:color w:val="080808"/>
                <w:kern w:val="0"/>
                <w:sz w:val="20"/>
                <w:szCs w:val="20"/>
                <w:lang w:val="en-US" w:eastAsia="pt-BR"/>
              </w:rPr>
              <w:t xml:space="preserve"> </w:t>
            </w:r>
            <w:proofErr w:type="gramStart"/>
            <w:r w:rsidRPr="00A81596">
              <w:rPr>
                <w:rFonts w:ascii="Courier New" w:eastAsia="Times New Roman" w:hAnsi="Courier New" w:cs="Courier New"/>
                <w:color w:val="080808"/>
                <w:kern w:val="0"/>
                <w:sz w:val="20"/>
                <w:szCs w:val="20"/>
                <w:lang w:eastAsia="pt-BR"/>
              </w:rPr>
              <w:t>feature</w:t>
            </w:r>
            <w:proofErr w:type="gramEnd"/>
            <w:r w:rsidRPr="00A81596">
              <w:rPr>
                <w:rFonts w:ascii="Courier New" w:eastAsia="Times New Roman" w:hAnsi="Courier New" w:cs="Courier New"/>
                <w:color w:val="080808"/>
                <w:kern w:val="0"/>
                <w:sz w:val="20"/>
                <w:szCs w:val="20"/>
                <w:lang w:eastAsia="pt-BR"/>
              </w:rPr>
              <w:t>_names, lweights)</w:t>
            </w:r>
          </w:p>
          <w:p w14:paraId="07CEC88F" w14:textId="09091CB2" w:rsidR="00856F41" w:rsidRPr="00A81596"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302AE40" w14:textId="77777777" w:rsidR="00856F41" w:rsidRPr="00A81596" w:rsidRDefault="00856F41" w:rsidP="00856F41">
            <w:pPr>
              <w:pStyle w:val="Pr-formataoHTML"/>
              <w:shd w:val="clear" w:color="auto" w:fill="FFFFFF"/>
              <w:rPr>
                <w:i/>
                <w:iCs/>
                <w:color w:val="8C8C8C"/>
                <w:lang w:val="pt-BR"/>
              </w:rPr>
            </w:pPr>
            <w:r w:rsidRPr="00A81596">
              <w:rPr>
                <w:color w:val="080808"/>
                <w:lang w:val="pt-BR"/>
              </w:rPr>
              <w:t xml:space="preserve">  </w:t>
            </w:r>
            <w:r w:rsidRPr="00A81596">
              <w:rPr>
                <w:i/>
                <w:iCs/>
                <w:color w:val="8C8C8C"/>
                <w:lang w:val="pt-BR"/>
              </w:rPr>
              <w:t xml:space="preserve"># Salvar a lista de importâncias calculada por média ponderada </w:t>
            </w:r>
          </w:p>
          <w:p w14:paraId="1395D9DF" w14:textId="56B2BAE8" w:rsidR="00856F41" w:rsidRPr="00856F41" w:rsidRDefault="00856F41" w:rsidP="00856F41">
            <w:pPr>
              <w:pStyle w:val="Pr-formataoHTML"/>
              <w:shd w:val="clear" w:color="auto" w:fill="FFFFFF"/>
              <w:rPr>
                <w:color w:val="080808"/>
              </w:rPr>
            </w:pPr>
            <w:r w:rsidRPr="00A81596">
              <w:rPr>
                <w:i/>
                <w:iCs/>
                <w:color w:val="8C8C8C"/>
                <w:lang w:val="pt-BR"/>
              </w:rPr>
              <w:t xml:space="preserve">  </w:t>
            </w:r>
            <w:r>
              <w:rPr>
                <w:i/>
                <w:iCs/>
                <w:color w:val="8C8C8C"/>
              </w:rPr>
              <w:t>#</w:t>
            </w:r>
            <w:r w:rsidRPr="00856F41">
              <w:rPr>
                <w:i/>
                <w:iCs/>
                <w:color w:val="8C8C8C"/>
              </w:rPr>
              <w:t>para um arquivo</w:t>
            </w:r>
            <w:r w:rsidRPr="00856F41">
              <w:rPr>
                <w:i/>
                <w:iCs/>
                <w:color w:val="8C8C8C"/>
              </w:rPr>
              <w:br/>
            </w:r>
            <w:r>
              <w:rPr>
                <w:color w:val="080808"/>
              </w:rPr>
              <w:t xml:space="preserve">  </w:t>
            </w:r>
            <w:r w:rsidRPr="00856F41">
              <w:rPr>
                <w:color w:val="080808"/>
              </w:rPr>
              <w:t>save_features_importance_to_file(features_importance_dict)</w:t>
            </w:r>
            <w:r w:rsidRPr="00856F41">
              <w:rPr>
                <w:color w:val="080808"/>
              </w:rPr>
              <w:br/>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"mission accomplished!"</w:t>
            </w:r>
            <w:r w:rsidRPr="00856F41">
              <w:rPr>
                <w:color w:val="080808"/>
              </w:rPr>
              <w:t>)</w:t>
            </w:r>
            <w:r w:rsidRPr="00856F41">
              <w:rPr>
                <w:color w:val="080808"/>
              </w:rPr>
              <w:br/>
            </w:r>
            <w:r>
              <w:rPr>
                <w:color w:val="000080"/>
              </w:rPr>
              <w:t xml:space="preserve">  </w:t>
            </w:r>
            <w:r w:rsidRPr="00856F41">
              <w:rPr>
                <w:color w:val="000080"/>
              </w:rPr>
              <w:t>print</w:t>
            </w:r>
            <w:r w:rsidRPr="00856F41">
              <w:rPr>
                <w:color w:val="080808"/>
              </w:rPr>
              <w:t>(</w:t>
            </w:r>
            <w:r w:rsidRPr="00856F41">
              <w:rPr>
                <w:color w:val="067D17"/>
              </w:rPr>
              <w:t>"Total operation time: = "</w:t>
            </w:r>
            <w:r w:rsidRPr="00856F41">
              <w:rPr>
                <w:color w:val="080808"/>
              </w:rPr>
              <w:t xml:space="preserve">, time.time() - seconds, </w:t>
            </w:r>
            <w:r w:rsidRPr="00856F41">
              <w:rPr>
                <w:color w:val="067D17"/>
              </w:rPr>
              <w:t>"seconds"</w:t>
            </w:r>
            <w:r w:rsidRPr="00856F41">
              <w:rPr>
                <w:color w:val="080808"/>
              </w:rPr>
              <w:t>)</w:t>
            </w:r>
          </w:p>
          <w:p w14:paraId="3D9E840C" w14:textId="57F2E918" w:rsidR="00856F41" w:rsidRPr="009C522D" w:rsidRDefault="00856F41" w:rsidP="009C52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80EA062" w14:textId="77777777" w:rsidR="00D7036E" w:rsidRPr="00D7036E" w:rsidRDefault="00D7036E" w:rsidP="00D703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35A6805" w14:textId="77777777" w:rsidR="001471BD" w:rsidRPr="009C522D" w:rsidRDefault="001471BD" w:rsidP="00404F67">
            <w:pPr>
              <w:spacing w:after="0" w:line="360" w:lineRule="auto"/>
              <w:jc w:val="both"/>
              <w:rPr>
                <w:rFonts w:ascii="Arial" w:hAnsi="Arial" w:cs="Arial"/>
                <w:sz w:val="24"/>
                <w:szCs w:val="24"/>
                <w:lang w:val="en-US"/>
              </w:rPr>
            </w:pPr>
          </w:p>
          <w:p w14:paraId="781790CA" w14:textId="7E0F1E63" w:rsidR="00286035" w:rsidRPr="009C522D" w:rsidRDefault="00286035" w:rsidP="00404F67">
            <w:pPr>
              <w:spacing w:after="0" w:line="360" w:lineRule="auto"/>
              <w:jc w:val="both"/>
              <w:rPr>
                <w:rFonts w:ascii="Arial" w:hAnsi="Arial" w:cs="Arial"/>
                <w:sz w:val="24"/>
                <w:szCs w:val="24"/>
                <w:lang w:val="en-US"/>
              </w:rPr>
            </w:pPr>
          </w:p>
        </w:tc>
      </w:tr>
    </w:tbl>
    <w:p w14:paraId="0ACC8632" w14:textId="59C75F60" w:rsidR="00856F41" w:rsidRPr="005A553E" w:rsidRDefault="005A553E" w:rsidP="00856F41">
      <w:pPr>
        <w:spacing w:after="0" w:line="360" w:lineRule="auto"/>
        <w:ind w:firstLine="709"/>
        <w:jc w:val="center"/>
        <w:rPr>
          <w:rFonts w:ascii="Arial" w:eastAsia="Times New Roman" w:hAnsi="Arial" w:cs="Arial"/>
          <w:b/>
          <w:color w:val="auto"/>
          <w:kern w:val="0"/>
          <w:sz w:val="24"/>
          <w:szCs w:val="24"/>
          <w:lang w:eastAsia="pt-BR"/>
        </w:rPr>
      </w:pPr>
      <w:r>
        <w:rPr>
          <w:rFonts w:ascii="Arial" w:eastAsia="Times New Roman" w:hAnsi="Arial" w:cs="Arial"/>
          <w:b/>
          <w:color w:val="auto"/>
          <w:kern w:val="0"/>
          <w:sz w:val="24"/>
          <w:szCs w:val="24"/>
          <w:lang w:eastAsia="pt-BR"/>
        </w:rPr>
        <w:lastRenderedPageBreak/>
        <w:t xml:space="preserve">Tabela C.1: </w:t>
      </w:r>
      <w:r w:rsidR="00856F41" w:rsidRPr="005A553E">
        <w:rPr>
          <w:rFonts w:ascii="Arial" w:eastAsia="Times New Roman" w:hAnsi="Arial" w:cs="Arial"/>
          <w:color w:val="auto"/>
          <w:kern w:val="0"/>
          <w:sz w:val="24"/>
          <w:szCs w:val="24"/>
          <w:lang w:eastAsia="pt-BR"/>
        </w:rPr>
        <w:t>Código FeaturesImportance.py</w:t>
      </w:r>
    </w:p>
    <w:p w14:paraId="48061A4D" w14:textId="4CAA3CCC"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39EB4776" w14:textId="77777777" w:rsidR="00671C03" w:rsidRPr="00856F41" w:rsidRDefault="00671C03" w:rsidP="00404F67">
      <w:pPr>
        <w:spacing w:after="0" w:line="360" w:lineRule="auto"/>
        <w:ind w:firstLine="709"/>
        <w:jc w:val="both"/>
        <w:rPr>
          <w:rFonts w:ascii="Arial" w:hAnsi="Arial" w:cs="Arial"/>
          <w:sz w:val="24"/>
          <w:szCs w:val="24"/>
        </w:rPr>
      </w:pPr>
    </w:p>
    <w:p w14:paraId="1ADE728A" w14:textId="5657B9A4" w:rsidR="00286035" w:rsidRPr="00286035" w:rsidRDefault="00AF63BB" w:rsidP="00286035">
      <w:pPr>
        <w:pStyle w:val="Ttulo1"/>
        <w:numPr>
          <w:ilvl w:val="0"/>
          <w:numId w:val="0"/>
        </w:numPr>
        <w:spacing w:after="0" w:line="360" w:lineRule="auto"/>
        <w:jc w:val="center"/>
        <w:rPr>
          <w:rFonts w:ascii="Arial" w:hAnsi="Arial" w:cs="Arial"/>
          <w:b/>
          <w:caps/>
          <w:color w:val="auto"/>
          <w:sz w:val="24"/>
          <w:szCs w:val="24"/>
        </w:rPr>
      </w:pPr>
      <w:bookmarkStart w:id="634" w:name="_Toc106083733"/>
      <w:r>
        <w:rPr>
          <w:rFonts w:ascii="Arial" w:hAnsi="Arial" w:cs="Arial"/>
          <w:b/>
          <w:caps/>
          <w:color w:val="auto"/>
          <w:sz w:val="24"/>
          <w:szCs w:val="24"/>
        </w:rPr>
        <w:t>APÊNDICE</w:t>
      </w:r>
      <w:r w:rsidR="00286035">
        <w:rPr>
          <w:rFonts w:ascii="Arial" w:hAnsi="Arial" w:cs="Arial"/>
          <w:b/>
          <w:caps/>
          <w:color w:val="auto"/>
          <w:sz w:val="24"/>
          <w:szCs w:val="24"/>
        </w:rPr>
        <w:t xml:space="preserve"> D – </w:t>
      </w:r>
      <w:r w:rsidR="002D1E88">
        <w:rPr>
          <w:rFonts w:ascii="Arial" w:hAnsi="Arial" w:cs="Arial"/>
          <w:b/>
          <w:caps/>
          <w:color w:val="auto"/>
          <w:sz w:val="24"/>
          <w:szCs w:val="24"/>
        </w:rPr>
        <w:t xml:space="preserve">LisTA DE IMPORTÂNCIAS </w:t>
      </w:r>
      <w:r w:rsidR="00D503F2">
        <w:rPr>
          <w:rFonts w:ascii="Arial" w:hAnsi="Arial" w:cs="Arial"/>
          <w:b/>
          <w:caps/>
          <w:color w:val="auto"/>
          <w:sz w:val="24"/>
          <w:szCs w:val="24"/>
        </w:rPr>
        <w:t xml:space="preserve">DE FEATURES </w:t>
      </w:r>
      <w:r w:rsidR="002D1E88">
        <w:rPr>
          <w:rFonts w:ascii="Arial" w:hAnsi="Arial" w:cs="Arial"/>
          <w:b/>
          <w:caps/>
          <w:color w:val="auto"/>
          <w:sz w:val="24"/>
          <w:szCs w:val="24"/>
        </w:rPr>
        <w:t xml:space="preserve">RESULTANTE DO PROCESSAMENTO DE </w:t>
      </w:r>
      <w:r w:rsidR="00042498">
        <w:rPr>
          <w:rFonts w:ascii="Arial" w:hAnsi="Arial" w:cs="Arial"/>
          <w:b/>
          <w:caps/>
          <w:color w:val="auto"/>
          <w:sz w:val="24"/>
          <w:szCs w:val="24"/>
        </w:rPr>
        <w:t>ARQUIVOS SEPARADOS PARA CADA ATAQUE</w:t>
      </w:r>
      <w:bookmarkEnd w:id="634"/>
    </w:p>
    <w:p w14:paraId="62DCCB75" w14:textId="77777777" w:rsidR="00286035" w:rsidRDefault="00286035" w:rsidP="00286035">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D503F2" w:rsidRPr="00F9490A" w14:paraId="7C3B9F84" w14:textId="77777777" w:rsidTr="00D503F2">
        <w:tc>
          <w:tcPr>
            <w:tcW w:w="9061" w:type="dxa"/>
          </w:tcPr>
          <w:p w14:paraId="594B41C6" w14:textId="77777777" w:rsidR="00D503F2" w:rsidRPr="00D72DDB" w:rsidRDefault="00D503F2" w:rsidP="00D503F2">
            <w:pPr>
              <w:spacing w:after="0" w:line="360" w:lineRule="auto"/>
              <w:jc w:val="both"/>
              <w:rPr>
                <w:rFonts w:ascii="Arial" w:hAnsi="Arial" w:cs="Arial"/>
                <w:sz w:val="20"/>
                <w:szCs w:val="20"/>
                <w:lang w:val="en-US"/>
              </w:rPr>
            </w:pPr>
            <w:r w:rsidRPr="00D72DDB">
              <w:rPr>
                <w:rFonts w:ascii="Arial" w:hAnsi="Arial" w:cs="Arial"/>
                <w:sz w:val="20"/>
                <w:szCs w:val="20"/>
                <w:lang w:val="en-US"/>
              </w:rPr>
              <w:t>,0,1</w:t>
            </w:r>
          </w:p>
          <w:p w14:paraId="372732C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0,Bwd</w:t>
            </w:r>
            <w:proofErr w:type="gramEnd"/>
            <w:r w:rsidRPr="00D72DDB">
              <w:rPr>
                <w:rFonts w:ascii="Arial" w:hAnsi="Arial" w:cs="Arial"/>
                <w:sz w:val="20"/>
                <w:szCs w:val="20"/>
                <w:lang w:val="en-US"/>
              </w:rPr>
              <w:t xml:space="preserve"> Packet Length Std,0.29502432959378844</w:t>
            </w:r>
          </w:p>
          <w:p w14:paraId="75D4D5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1,Subflow</w:t>
            </w:r>
            <w:proofErr w:type="gramEnd"/>
            <w:r w:rsidRPr="00D72DDB">
              <w:rPr>
                <w:rFonts w:ascii="Arial" w:hAnsi="Arial" w:cs="Arial"/>
                <w:sz w:val="20"/>
                <w:szCs w:val="20"/>
                <w:lang w:val="en-US"/>
              </w:rPr>
              <w:t xml:space="preserve"> Fwd Bytes,0.12272265359166866</w:t>
            </w:r>
          </w:p>
          <w:p w14:paraId="0111CF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2,Flow</w:t>
            </w:r>
            <w:proofErr w:type="gramEnd"/>
            <w:r w:rsidRPr="00D72DDB">
              <w:rPr>
                <w:rFonts w:ascii="Arial" w:hAnsi="Arial" w:cs="Arial"/>
                <w:sz w:val="20"/>
                <w:szCs w:val="20"/>
                <w:lang w:val="en-US"/>
              </w:rPr>
              <w:t xml:space="preserve"> Bytes/s,0.10644050655366508</w:t>
            </w:r>
          </w:p>
          <w:p w14:paraId="2344DCE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3,Total</w:t>
            </w:r>
            <w:proofErr w:type="gramEnd"/>
            <w:r w:rsidRPr="00D72DDB">
              <w:rPr>
                <w:rFonts w:ascii="Arial" w:hAnsi="Arial" w:cs="Arial"/>
                <w:sz w:val="20"/>
                <w:szCs w:val="20"/>
                <w:lang w:val="en-US"/>
              </w:rPr>
              <w:t xml:space="preserve"> Length of Fwd Packets,0.10298131828285055</w:t>
            </w:r>
          </w:p>
          <w:p w14:paraId="23DBDD5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4,Average</w:t>
            </w:r>
            <w:proofErr w:type="gramEnd"/>
            <w:r w:rsidRPr="00D72DDB">
              <w:rPr>
                <w:rFonts w:ascii="Arial" w:hAnsi="Arial" w:cs="Arial"/>
                <w:sz w:val="20"/>
                <w:szCs w:val="20"/>
                <w:lang w:val="en-US"/>
              </w:rPr>
              <w:t xml:space="preserve"> Packet Size,0.08476867449650351</w:t>
            </w:r>
          </w:p>
          <w:p w14:paraId="44C834C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5,Bwd</w:t>
            </w:r>
            <w:proofErr w:type="gramEnd"/>
            <w:r w:rsidRPr="00D72DDB">
              <w:rPr>
                <w:rFonts w:ascii="Arial" w:hAnsi="Arial" w:cs="Arial"/>
                <w:sz w:val="20"/>
                <w:szCs w:val="20"/>
                <w:lang w:val="en-US"/>
              </w:rPr>
              <w:t xml:space="preserve"> Packets/s,0.05197910448345264</w:t>
            </w:r>
          </w:p>
          <w:p w14:paraId="4F9CAAE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6,Init</w:t>
            </w:r>
            <w:proofErr w:type="gramEnd"/>
            <w:r w:rsidRPr="00D72DDB">
              <w:rPr>
                <w:rFonts w:ascii="Arial" w:hAnsi="Arial" w:cs="Arial"/>
                <w:sz w:val="20"/>
                <w:szCs w:val="20"/>
                <w:lang w:val="en-US"/>
              </w:rPr>
              <w:t>_Win_bytes_forward,0.041841939130030564</w:t>
            </w:r>
          </w:p>
          <w:p w14:paraId="4854B5A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7,Fwd</w:t>
            </w:r>
            <w:proofErr w:type="gramEnd"/>
            <w:r w:rsidRPr="00D72DDB">
              <w:rPr>
                <w:rFonts w:ascii="Arial" w:hAnsi="Arial" w:cs="Arial"/>
                <w:sz w:val="20"/>
                <w:szCs w:val="20"/>
                <w:lang w:val="en-US"/>
              </w:rPr>
              <w:t xml:space="preserve"> Packet Length Std,0.03949778640532554</w:t>
            </w:r>
          </w:p>
          <w:p w14:paraId="74C9D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8,Init</w:t>
            </w:r>
            <w:proofErr w:type="gramEnd"/>
            <w:r w:rsidRPr="00D72DDB">
              <w:rPr>
                <w:rFonts w:ascii="Arial" w:hAnsi="Arial" w:cs="Arial"/>
                <w:sz w:val="20"/>
                <w:szCs w:val="20"/>
                <w:lang w:val="en-US"/>
              </w:rPr>
              <w:t>_Win_bytes_backward,0.020134062150337584</w:t>
            </w:r>
          </w:p>
          <w:p w14:paraId="7F35E2F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9,act</w:t>
            </w:r>
            <w:proofErr w:type="gramEnd"/>
            <w:r w:rsidRPr="00D72DDB">
              <w:rPr>
                <w:rFonts w:ascii="Arial" w:hAnsi="Arial" w:cs="Arial"/>
                <w:sz w:val="20"/>
                <w:szCs w:val="20"/>
                <w:lang w:val="en-US"/>
              </w:rPr>
              <w:t>_data_pkt_fwd,0.018207061307077468</w:t>
            </w:r>
          </w:p>
          <w:p w14:paraId="5150971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10,Flow</w:t>
            </w:r>
            <w:proofErr w:type="gramEnd"/>
            <w:r w:rsidRPr="00D72DDB">
              <w:rPr>
                <w:rFonts w:ascii="Arial" w:hAnsi="Arial" w:cs="Arial"/>
                <w:sz w:val="20"/>
                <w:szCs w:val="20"/>
                <w:lang w:val="en-US"/>
              </w:rPr>
              <w:t xml:space="preserve"> IAT Mean,0.014178389181230855</w:t>
            </w:r>
          </w:p>
          <w:p w14:paraId="1BC0145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11,FIN</w:t>
            </w:r>
            <w:proofErr w:type="gramEnd"/>
            <w:r w:rsidRPr="00D72DDB">
              <w:rPr>
                <w:rFonts w:ascii="Arial" w:hAnsi="Arial" w:cs="Arial"/>
                <w:sz w:val="20"/>
                <w:szCs w:val="20"/>
                <w:lang w:val="en-US"/>
              </w:rPr>
              <w:t xml:space="preserve"> Flag Count,0.011853087253448278</w:t>
            </w:r>
          </w:p>
          <w:p w14:paraId="32D9D53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12,Fwd</w:t>
            </w:r>
            <w:proofErr w:type="gramEnd"/>
            <w:r w:rsidRPr="00D72DDB">
              <w:rPr>
                <w:rFonts w:ascii="Arial" w:hAnsi="Arial" w:cs="Arial"/>
                <w:sz w:val="20"/>
                <w:szCs w:val="20"/>
                <w:lang w:val="en-US"/>
              </w:rPr>
              <w:t xml:space="preserve"> IAT Mean,0.011511979892378328</w:t>
            </w:r>
          </w:p>
          <w:p w14:paraId="69D506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13,Flow</w:t>
            </w:r>
            <w:proofErr w:type="gramEnd"/>
            <w:r w:rsidRPr="00D72DDB">
              <w:rPr>
                <w:rFonts w:ascii="Arial" w:hAnsi="Arial" w:cs="Arial"/>
                <w:sz w:val="20"/>
                <w:szCs w:val="20"/>
                <w:lang w:val="en-US"/>
              </w:rPr>
              <w:t xml:space="preserve"> IAT Max,0.010631624294404103</w:t>
            </w:r>
          </w:p>
          <w:p w14:paraId="2C5AE7D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14,Subflow</w:t>
            </w:r>
            <w:proofErr w:type="gramEnd"/>
            <w:r w:rsidRPr="00D72DDB">
              <w:rPr>
                <w:rFonts w:ascii="Arial" w:hAnsi="Arial" w:cs="Arial"/>
                <w:sz w:val="20"/>
                <w:szCs w:val="20"/>
                <w:lang w:val="en-US"/>
              </w:rPr>
              <w:t xml:space="preserve"> Bwd Packets,0.009460763292907374</w:t>
            </w:r>
          </w:p>
          <w:p w14:paraId="367C970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15,Total</w:t>
            </w:r>
            <w:proofErr w:type="gramEnd"/>
            <w:r w:rsidRPr="00D72DDB">
              <w:rPr>
                <w:rFonts w:ascii="Arial" w:hAnsi="Arial" w:cs="Arial"/>
                <w:sz w:val="20"/>
                <w:szCs w:val="20"/>
                <w:lang w:val="en-US"/>
              </w:rPr>
              <w:t xml:space="preserve"> Backward Packets,0.009273738075281542</w:t>
            </w:r>
          </w:p>
          <w:p w14:paraId="64BB517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16,Fwd</w:t>
            </w:r>
            <w:proofErr w:type="gramEnd"/>
            <w:r w:rsidRPr="00D72DDB">
              <w:rPr>
                <w:rFonts w:ascii="Arial" w:hAnsi="Arial" w:cs="Arial"/>
                <w:sz w:val="20"/>
                <w:szCs w:val="20"/>
                <w:lang w:val="en-US"/>
              </w:rPr>
              <w:t xml:space="preserve"> Header Length,0.007396653789359562</w:t>
            </w:r>
          </w:p>
          <w:p w14:paraId="0131459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17,min</w:t>
            </w:r>
            <w:proofErr w:type="gramEnd"/>
            <w:r w:rsidRPr="00D72DDB">
              <w:rPr>
                <w:rFonts w:ascii="Arial" w:hAnsi="Arial" w:cs="Arial"/>
                <w:sz w:val="20"/>
                <w:szCs w:val="20"/>
                <w:lang w:val="en-US"/>
              </w:rPr>
              <w:t>_seg_size_forward,0.006015490723600586</w:t>
            </w:r>
          </w:p>
          <w:p w14:paraId="5A47289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18,Fwd</w:t>
            </w:r>
            <w:proofErr w:type="gramEnd"/>
            <w:r w:rsidRPr="00D72DDB">
              <w:rPr>
                <w:rFonts w:ascii="Arial" w:hAnsi="Arial" w:cs="Arial"/>
                <w:sz w:val="20"/>
                <w:szCs w:val="20"/>
                <w:lang w:val="en-US"/>
              </w:rPr>
              <w:t xml:space="preserve"> Packet Length Max,0.0036398833944879297</w:t>
            </w:r>
          </w:p>
          <w:p w14:paraId="76EC08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19,PSH</w:t>
            </w:r>
            <w:proofErr w:type="gramEnd"/>
            <w:r w:rsidRPr="00D72DDB">
              <w:rPr>
                <w:rFonts w:ascii="Arial" w:hAnsi="Arial" w:cs="Arial"/>
                <w:sz w:val="20"/>
                <w:szCs w:val="20"/>
                <w:lang w:val="en-US"/>
              </w:rPr>
              <w:t xml:space="preserve"> Flag Count,0.0027114998218546998</w:t>
            </w:r>
          </w:p>
          <w:p w14:paraId="580C73B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20,Flow</w:t>
            </w:r>
            <w:proofErr w:type="gramEnd"/>
            <w:r w:rsidRPr="00D72DDB">
              <w:rPr>
                <w:rFonts w:ascii="Arial" w:hAnsi="Arial" w:cs="Arial"/>
                <w:sz w:val="20"/>
                <w:szCs w:val="20"/>
                <w:lang w:val="en-US"/>
              </w:rPr>
              <w:t xml:space="preserve"> IAT Min,0.0025987607163231704</w:t>
            </w:r>
          </w:p>
          <w:p w14:paraId="70C1561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21,Fwd</w:t>
            </w:r>
            <w:proofErr w:type="gramEnd"/>
            <w:r w:rsidRPr="00D72DDB">
              <w:rPr>
                <w:rFonts w:ascii="Arial" w:hAnsi="Arial" w:cs="Arial"/>
                <w:sz w:val="20"/>
                <w:szCs w:val="20"/>
                <w:lang w:val="en-US"/>
              </w:rPr>
              <w:t xml:space="preserve"> IAT Min,0.002204668932029439</w:t>
            </w:r>
          </w:p>
          <w:p w14:paraId="44111C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22,Avg</w:t>
            </w:r>
            <w:proofErr w:type="gramEnd"/>
            <w:r w:rsidRPr="00D72DDB">
              <w:rPr>
                <w:rFonts w:ascii="Arial" w:hAnsi="Arial" w:cs="Arial"/>
                <w:sz w:val="20"/>
                <w:szCs w:val="20"/>
                <w:lang w:val="en-US"/>
              </w:rPr>
              <w:t xml:space="preserve"> Bwd Segment Size,0.0020267474970239144</w:t>
            </w:r>
          </w:p>
          <w:p w14:paraId="5F9194A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23,Bwd</w:t>
            </w:r>
            <w:proofErr w:type="gramEnd"/>
            <w:r w:rsidRPr="00D72DDB">
              <w:rPr>
                <w:rFonts w:ascii="Arial" w:hAnsi="Arial" w:cs="Arial"/>
                <w:sz w:val="20"/>
                <w:szCs w:val="20"/>
                <w:lang w:val="en-US"/>
              </w:rPr>
              <w:t xml:space="preserve"> Packet Length Mean,0.0020046781509666933</w:t>
            </w:r>
          </w:p>
          <w:p w14:paraId="6F0007A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24,Flow</w:t>
            </w:r>
            <w:proofErr w:type="gramEnd"/>
            <w:r w:rsidRPr="00D72DDB">
              <w:rPr>
                <w:rFonts w:ascii="Arial" w:hAnsi="Arial" w:cs="Arial"/>
                <w:sz w:val="20"/>
                <w:szCs w:val="20"/>
                <w:lang w:val="en-US"/>
              </w:rPr>
              <w:t xml:space="preserve"> Duration,0.0016989007726183373</w:t>
            </w:r>
          </w:p>
          <w:p w14:paraId="6F338F9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25,Subflow</w:t>
            </w:r>
            <w:proofErr w:type="gramEnd"/>
            <w:r w:rsidRPr="00D72DDB">
              <w:rPr>
                <w:rFonts w:ascii="Arial" w:hAnsi="Arial" w:cs="Arial"/>
                <w:sz w:val="20"/>
                <w:szCs w:val="20"/>
                <w:lang w:val="en-US"/>
              </w:rPr>
              <w:t xml:space="preserve"> Bwd Bytes,0.001365611967276298</w:t>
            </w:r>
          </w:p>
          <w:p w14:paraId="2817F3D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26,Bwd</w:t>
            </w:r>
            <w:proofErr w:type="gramEnd"/>
            <w:r w:rsidRPr="00D72DDB">
              <w:rPr>
                <w:rFonts w:ascii="Arial" w:hAnsi="Arial" w:cs="Arial"/>
                <w:sz w:val="20"/>
                <w:szCs w:val="20"/>
                <w:lang w:val="en-US"/>
              </w:rPr>
              <w:t xml:space="preserve"> Header Length,0.001182445076777603</w:t>
            </w:r>
          </w:p>
          <w:p w14:paraId="39F329B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27,Fwd</w:t>
            </w:r>
            <w:proofErr w:type="gramEnd"/>
            <w:r w:rsidRPr="00D72DDB">
              <w:rPr>
                <w:rFonts w:ascii="Arial" w:hAnsi="Arial" w:cs="Arial"/>
                <w:sz w:val="20"/>
                <w:szCs w:val="20"/>
                <w:lang w:val="en-US"/>
              </w:rPr>
              <w:t xml:space="preserve"> Packets/s,0.0011712425401818555</w:t>
            </w:r>
          </w:p>
          <w:p w14:paraId="409365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28,Avg</w:t>
            </w:r>
            <w:proofErr w:type="gramEnd"/>
            <w:r w:rsidRPr="00D72DDB">
              <w:rPr>
                <w:rFonts w:ascii="Arial" w:hAnsi="Arial" w:cs="Arial"/>
                <w:sz w:val="20"/>
                <w:szCs w:val="20"/>
                <w:lang w:val="en-US"/>
              </w:rPr>
              <w:t xml:space="preserve"> Fwd Segment Size,0.0011120064267538827</w:t>
            </w:r>
          </w:p>
          <w:p w14:paraId="71A1704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29,Total</w:t>
            </w:r>
            <w:proofErr w:type="gramEnd"/>
            <w:r w:rsidRPr="00D72DDB">
              <w:rPr>
                <w:rFonts w:ascii="Arial" w:hAnsi="Arial" w:cs="Arial"/>
                <w:sz w:val="20"/>
                <w:szCs w:val="20"/>
                <w:lang w:val="en-US"/>
              </w:rPr>
              <w:t xml:space="preserve"> Length of Bwd Packets,0.0010712786106659834</w:t>
            </w:r>
          </w:p>
          <w:p w14:paraId="595CDD3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30,Fwd</w:t>
            </w:r>
            <w:proofErr w:type="gramEnd"/>
            <w:r w:rsidRPr="00D72DDB">
              <w:rPr>
                <w:rFonts w:ascii="Arial" w:hAnsi="Arial" w:cs="Arial"/>
                <w:sz w:val="20"/>
                <w:szCs w:val="20"/>
                <w:lang w:val="en-US"/>
              </w:rPr>
              <w:t xml:space="preserve"> IAT Total,0.0010591677854171265</w:t>
            </w:r>
          </w:p>
          <w:p w14:paraId="5AA01C70"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31,Fwd</w:t>
            </w:r>
            <w:proofErr w:type="gramEnd"/>
            <w:r w:rsidRPr="00D72DDB">
              <w:rPr>
                <w:rFonts w:ascii="Arial" w:hAnsi="Arial" w:cs="Arial"/>
                <w:sz w:val="20"/>
                <w:szCs w:val="20"/>
                <w:lang w:val="en-US"/>
              </w:rPr>
              <w:t xml:space="preserve"> Packet Length Mean,0.0009647577850978214</w:t>
            </w:r>
          </w:p>
          <w:p w14:paraId="4B6FE62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32,Bwd</w:t>
            </w:r>
            <w:proofErr w:type="gramEnd"/>
            <w:r w:rsidRPr="00D72DDB">
              <w:rPr>
                <w:rFonts w:ascii="Arial" w:hAnsi="Arial" w:cs="Arial"/>
                <w:sz w:val="20"/>
                <w:szCs w:val="20"/>
                <w:lang w:val="en-US"/>
              </w:rPr>
              <w:t xml:space="preserve"> IAT Min,0.0009048198219702767</w:t>
            </w:r>
          </w:p>
          <w:p w14:paraId="1EDC59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33,Packet</w:t>
            </w:r>
            <w:proofErr w:type="gramEnd"/>
            <w:r w:rsidRPr="00D72DDB">
              <w:rPr>
                <w:rFonts w:ascii="Arial" w:hAnsi="Arial" w:cs="Arial"/>
                <w:sz w:val="20"/>
                <w:szCs w:val="20"/>
                <w:lang w:val="en-US"/>
              </w:rPr>
              <w:t xml:space="preserve"> Length Mean,0.000893237781713905</w:t>
            </w:r>
          </w:p>
          <w:p w14:paraId="0674AB6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34,Fwd</w:t>
            </w:r>
            <w:proofErr w:type="gramEnd"/>
            <w:r w:rsidRPr="00D72DDB">
              <w:rPr>
                <w:rFonts w:ascii="Arial" w:hAnsi="Arial" w:cs="Arial"/>
                <w:sz w:val="20"/>
                <w:szCs w:val="20"/>
                <w:lang w:val="en-US"/>
              </w:rPr>
              <w:t xml:space="preserve"> IAT Max,0.0007925105898548722</w:t>
            </w:r>
          </w:p>
          <w:p w14:paraId="44E16C1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35,Fwd</w:t>
            </w:r>
            <w:proofErr w:type="gramEnd"/>
            <w:r w:rsidRPr="00D72DDB">
              <w:rPr>
                <w:rFonts w:ascii="Arial" w:hAnsi="Arial" w:cs="Arial"/>
                <w:sz w:val="20"/>
                <w:szCs w:val="20"/>
                <w:lang w:val="en-US"/>
              </w:rPr>
              <w:t xml:space="preserve"> IAT Std,0.0007356155364778568</w:t>
            </w:r>
          </w:p>
          <w:p w14:paraId="16FD3D2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36,Idle</w:t>
            </w:r>
            <w:proofErr w:type="gramEnd"/>
            <w:r w:rsidRPr="00D72DDB">
              <w:rPr>
                <w:rFonts w:ascii="Arial" w:hAnsi="Arial" w:cs="Arial"/>
                <w:sz w:val="20"/>
                <w:szCs w:val="20"/>
                <w:lang w:val="en-US"/>
              </w:rPr>
              <w:t xml:space="preserve"> Min,0.0007057531233712535</w:t>
            </w:r>
          </w:p>
          <w:p w14:paraId="0C1F9F8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37,Flow</w:t>
            </w:r>
            <w:proofErr w:type="gramEnd"/>
            <w:r w:rsidRPr="00D72DDB">
              <w:rPr>
                <w:rFonts w:ascii="Arial" w:hAnsi="Arial" w:cs="Arial"/>
                <w:sz w:val="20"/>
                <w:szCs w:val="20"/>
                <w:lang w:val="en-US"/>
              </w:rPr>
              <w:t xml:space="preserve"> IAT Std,0.0005752360965954876</w:t>
            </w:r>
          </w:p>
          <w:p w14:paraId="34375416"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38,Bwd</w:t>
            </w:r>
            <w:proofErr w:type="gramEnd"/>
            <w:r w:rsidRPr="00D72DDB">
              <w:rPr>
                <w:rFonts w:ascii="Arial" w:hAnsi="Arial" w:cs="Arial"/>
                <w:sz w:val="20"/>
                <w:szCs w:val="20"/>
                <w:lang w:val="en-US"/>
              </w:rPr>
              <w:t xml:space="preserve"> IAT Mean,0.000561276172788522</w:t>
            </w:r>
          </w:p>
          <w:p w14:paraId="49A18E4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39,URG</w:t>
            </w:r>
            <w:proofErr w:type="gramEnd"/>
            <w:r w:rsidRPr="00D72DDB">
              <w:rPr>
                <w:rFonts w:ascii="Arial" w:hAnsi="Arial" w:cs="Arial"/>
                <w:sz w:val="20"/>
                <w:szCs w:val="20"/>
                <w:lang w:val="en-US"/>
              </w:rPr>
              <w:t xml:space="preserve"> Flag Count,0.0005273550936355398</w:t>
            </w:r>
          </w:p>
          <w:p w14:paraId="55DB51A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40,SYN</w:t>
            </w:r>
            <w:proofErr w:type="gramEnd"/>
            <w:r w:rsidRPr="00D72DDB">
              <w:rPr>
                <w:rFonts w:ascii="Arial" w:hAnsi="Arial" w:cs="Arial"/>
                <w:sz w:val="20"/>
                <w:szCs w:val="20"/>
                <w:lang w:val="en-US"/>
              </w:rPr>
              <w:t xml:space="preserve"> Flag Count,0.00045016647863208855</w:t>
            </w:r>
          </w:p>
          <w:p w14:paraId="59D7EE5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41,Bwd</w:t>
            </w:r>
            <w:proofErr w:type="gramEnd"/>
            <w:r w:rsidRPr="00D72DDB">
              <w:rPr>
                <w:rFonts w:ascii="Arial" w:hAnsi="Arial" w:cs="Arial"/>
                <w:sz w:val="20"/>
                <w:szCs w:val="20"/>
                <w:lang w:val="en-US"/>
              </w:rPr>
              <w:t xml:space="preserve"> IAT Total,0.0004276078106546844</w:t>
            </w:r>
          </w:p>
          <w:p w14:paraId="4BDFAA24"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42,Down</w:t>
            </w:r>
            <w:proofErr w:type="gramEnd"/>
            <w:r w:rsidRPr="00D72DDB">
              <w:rPr>
                <w:rFonts w:ascii="Arial" w:hAnsi="Arial" w:cs="Arial"/>
                <w:sz w:val="20"/>
                <w:szCs w:val="20"/>
                <w:lang w:val="en-US"/>
              </w:rPr>
              <w:t>/Up Ratio,0.0004237022260301514</w:t>
            </w:r>
          </w:p>
          <w:p w14:paraId="5E8F10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43,Fwd</w:t>
            </w:r>
            <w:proofErr w:type="gramEnd"/>
            <w:r w:rsidRPr="00D72DDB">
              <w:rPr>
                <w:rFonts w:ascii="Arial" w:hAnsi="Arial" w:cs="Arial"/>
                <w:sz w:val="20"/>
                <w:szCs w:val="20"/>
                <w:lang w:val="en-US"/>
              </w:rPr>
              <w:t xml:space="preserve"> PSH Flags,0.0003694537097488112</w:t>
            </w:r>
          </w:p>
          <w:p w14:paraId="31846DA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44,Bwd</w:t>
            </w:r>
            <w:proofErr w:type="gramEnd"/>
            <w:r w:rsidRPr="00D72DDB">
              <w:rPr>
                <w:rFonts w:ascii="Arial" w:hAnsi="Arial" w:cs="Arial"/>
                <w:sz w:val="20"/>
                <w:szCs w:val="20"/>
                <w:lang w:val="en-US"/>
              </w:rPr>
              <w:t xml:space="preserve"> IAT Max,0.00034294450651903974</w:t>
            </w:r>
          </w:p>
          <w:p w14:paraId="406E7535"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45,Idle</w:t>
            </w:r>
            <w:proofErr w:type="gramEnd"/>
            <w:r w:rsidRPr="00D72DDB">
              <w:rPr>
                <w:rFonts w:ascii="Arial" w:hAnsi="Arial" w:cs="Arial"/>
                <w:sz w:val="20"/>
                <w:szCs w:val="20"/>
                <w:lang w:val="en-US"/>
              </w:rPr>
              <w:t xml:space="preserve"> Max,0.00031106328480531007</w:t>
            </w:r>
          </w:p>
          <w:p w14:paraId="6893432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46,Subflow</w:t>
            </w:r>
            <w:proofErr w:type="gramEnd"/>
            <w:r w:rsidRPr="00D72DDB">
              <w:rPr>
                <w:rFonts w:ascii="Arial" w:hAnsi="Arial" w:cs="Arial"/>
                <w:sz w:val="20"/>
                <w:szCs w:val="20"/>
                <w:lang w:val="en-US"/>
              </w:rPr>
              <w:t xml:space="preserve"> Fwd Packets,0.00030659626985706943</w:t>
            </w:r>
          </w:p>
          <w:p w14:paraId="7484F5C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47,Total</w:t>
            </w:r>
            <w:proofErr w:type="gramEnd"/>
            <w:r w:rsidRPr="00D72DDB">
              <w:rPr>
                <w:rFonts w:ascii="Arial" w:hAnsi="Arial" w:cs="Arial"/>
                <w:sz w:val="20"/>
                <w:szCs w:val="20"/>
                <w:lang w:val="en-US"/>
              </w:rPr>
              <w:t xml:space="preserve"> Fwd Packets,0.0003025296391781437</w:t>
            </w:r>
          </w:p>
          <w:p w14:paraId="2BD5CAB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48,Idle</w:t>
            </w:r>
            <w:proofErr w:type="gramEnd"/>
            <w:r w:rsidRPr="00D72DDB">
              <w:rPr>
                <w:rFonts w:ascii="Arial" w:hAnsi="Arial" w:cs="Arial"/>
                <w:sz w:val="20"/>
                <w:szCs w:val="20"/>
                <w:lang w:val="en-US"/>
              </w:rPr>
              <w:t xml:space="preserve"> Mean,0.00029606865344620413</w:t>
            </w:r>
          </w:p>
          <w:p w14:paraId="43CF301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49,Fwd</w:t>
            </w:r>
            <w:proofErr w:type="gramEnd"/>
            <w:r w:rsidRPr="00D72DDB">
              <w:rPr>
                <w:rFonts w:ascii="Arial" w:hAnsi="Arial" w:cs="Arial"/>
                <w:sz w:val="20"/>
                <w:szCs w:val="20"/>
                <w:lang w:val="en-US"/>
              </w:rPr>
              <w:t xml:space="preserve"> Packet Length Min,0.0002701699594415839</w:t>
            </w:r>
          </w:p>
          <w:p w14:paraId="7E74B91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50,Max</w:t>
            </w:r>
            <w:proofErr w:type="gramEnd"/>
            <w:r w:rsidRPr="00D72DDB">
              <w:rPr>
                <w:rFonts w:ascii="Arial" w:hAnsi="Arial" w:cs="Arial"/>
                <w:sz w:val="20"/>
                <w:szCs w:val="20"/>
                <w:lang w:val="en-US"/>
              </w:rPr>
              <w:t xml:space="preserve"> Packet Length,0.00025166216282994456</w:t>
            </w:r>
          </w:p>
          <w:p w14:paraId="5EEEC12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51,Active</w:t>
            </w:r>
            <w:proofErr w:type="gramEnd"/>
            <w:r w:rsidRPr="00D72DDB">
              <w:rPr>
                <w:rFonts w:ascii="Arial" w:hAnsi="Arial" w:cs="Arial"/>
                <w:sz w:val="20"/>
                <w:szCs w:val="20"/>
                <w:lang w:val="en-US"/>
              </w:rPr>
              <w:t xml:space="preserve"> Min,0.0002319290878322813</w:t>
            </w:r>
          </w:p>
          <w:p w14:paraId="087444B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52,ACK</w:t>
            </w:r>
            <w:proofErr w:type="gramEnd"/>
            <w:r w:rsidRPr="00D72DDB">
              <w:rPr>
                <w:rFonts w:ascii="Arial" w:hAnsi="Arial" w:cs="Arial"/>
                <w:sz w:val="20"/>
                <w:szCs w:val="20"/>
                <w:lang w:val="en-US"/>
              </w:rPr>
              <w:t xml:space="preserve"> Flag Count,0.0002280052049120891</w:t>
            </w:r>
          </w:p>
          <w:p w14:paraId="6F7C002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53,Bwd</w:t>
            </w:r>
            <w:proofErr w:type="gramEnd"/>
            <w:r w:rsidRPr="00D72DDB">
              <w:rPr>
                <w:rFonts w:ascii="Arial" w:hAnsi="Arial" w:cs="Arial"/>
                <w:sz w:val="20"/>
                <w:szCs w:val="20"/>
                <w:lang w:val="en-US"/>
              </w:rPr>
              <w:t xml:space="preserve"> IAT Std,0.00022639931645404318</w:t>
            </w:r>
          </w:p>
          <w:p w14:paraId="031DFD4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54,Active</w:t>
            </w:r>
            <w:proofErr w:type="gramEnd"/>
            <w:r w:rsidRPr="00D72DDB">
              <w:rPr>
                <w:rFonts w:ascii="Arial" w:hAnsi="Arial" w:cs="Arial"/>
                <w:sz w:val="20"/>
                <w:szCs w:val="20"/>
                <w:lang w:val="en-US"/>
              </w:rPr>
              <w:t xml:space="preserve"> Mean,0.00022428676000591736</w:t>
            </w:r>
          </w:p>
          <w:p w14:paraId="308A806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55,Active</w:t>
            </w:r>
            <w:proofErr w:type="gramEnd"/>
            <w:r w:rsidRPr="00D72DDB">
              <w:rPr>
                <w:rFonts w:ascii="Arial" w:hAnsi="Arial" w:cs="Arial"/>
                <w:sz w:val="20"/>
                <w:szCs w:val="20"/>
                <w:lang w:val="en-US"/>
              </w:rPr>
              <w:t xml:space="preserve"> Max,0.00022366754246700227</w:t>
            </w:r>
          </w:p>
          <w:p w14:paraId="4C6CFA0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56,Flow</w:t>
            </w:r>
            <w:proofErr w:type="gramEnd"/>
            <w:r w:rsidRPr="00D72DDB">
              <w:rPr>
                <w:rFonts w:ascii="Arial" w:hAnsi="Arial" w:cs="Arial"/>
                <w:sz w:val="20"/>
                <w:szCs w:val="20"/>
                <w:lang w:val="en-US"/>
              </w:rPr>
              <w:t xml:space="preserve"> Packets/s,0.0001795499267573351</w:t>
            </w:r>
          </w:p>
          <w:p w14:paraId="0BC11D7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57,Packet</w:t>
            </w:r>
            <w:proofErr w:type="gramEnd"/>
            <w:r w:rsidRPr="00D72DDB">
              <w:rPr>
                <w:rFonts w:ascii="Arial" w:hAnsi="Arial" w:cs="Arial"/>
                <w:sz w:val="20"/>
                <w:szCs w:val="20"/>
                <w:lang w:val="en-US"/>
              </w:rPr>
              <w:t xml:space="preserve"> Length Std,0.00013553711877341583</w:t>
            </w:r>
          </w:p>
          <w:p w14:paraId="0A940AD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58,Bwd</w:t>
            </w:r>
            <w:proofErr w:type="gramEnd"/>
            <w:r w:rsidRPr="00D72DDB">
              <w:rPr>
                <w:rFonts w:ascii="Arial" w:hAnsi="Arial" w:cs="Arial"/>
                <w:sz w:val="20"/>
                <w:szCs w:val="20"/>
                <w:lang w:val="en-US"/>
              </w:rPr>
              <w:t xml:space="preserve"> Packet Length Max,0.00012714466989702009</w:t>
            </w:r>
          </w:p>
          <w:p w14:paraId="6C6FAA5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59,Packet</w:t>
            </w:r>
            <w:proofErr w:type="gramEnd"/>
            <w:r w:rsidRPr="00D72DDB">
              <w:rPr>
                <w:rFonts w:ascii="Arial" w:hAnsi="Arial" w:cs="Arial"/>
                <w:sz w:val="20"/>
                <w:szCs w:val="20"/>
                <w:lang w:val="en-US"/>
              </w:rPr>
              <w:t xml:space="preserve"> Length Variance,0.0001248077636242747</w:t>
            </w:r>
          </w:p>
          <w:p w14:paraId="12E6070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60,Bwd</w:t>
            </w:r>
            <w:proofErr w:type="gramEnd"/>
            <w:r w:rsidRPr="00D72DDB">
              <w:rPr>
                <w:rFonts w:ascii="Arial" w:hAnsi="Arial" w:cs="Arial"/>
                <w:sz w:val="20"/>
                <w:szCs w:val="20"/>
                <w:lang w:val="en-US"/>
              </w:rPr>
              <w:t xml:space="preserve"> Packet Length Min,7.78041656403224e-05</w:t>
            </w:r>
          </w:p>
          <w:p w14:paraId="1DA929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61,Idle</w:t>
            </w:r>
            <w:proofErr w:type="gramEnd"/>
            <w:r w:rsidRPr="00D72DDB">
              <w:rPr>
                <w:rFonts w:ascii="Arial" w:hAnsi="Arial" w:cs="Arial"/>
                <w:sz w:val="20"/>
                <w:szCs w:val="20"/>
                <w:lang w:val="en-US"/>
              </w:rPr>
              <w:t xml:space="preserve"> Std,2.102612531765161e-05</w:t>
            </w:r>
          </w:p>
          <w:p w14:paraId="7DAC1063"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62,Min</w:t>
            </w:r>
            <w:proofErr w:type="gramEnd"/>
            <w:r w:rsidRPr="00D72DDB">
              <w:rPr>
                <w:rFonts w:ascii="Arial" w:hAnsi="Arial" w:cs="Arial"/>
                <w:sz w:val="20"/>
                <w:szCs w:val="20"/>
                <w:lang w:val="en-US"/>
              </w:rPr>
              <w:t xml:space="preserve"> Packet Length,1.7106928978329428e-05</w:t>
            </w:r>
          </w:p>
          <w:p w14:paraId="4CFDA412"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63,Active</w:t>
            </w:r>
            <w:proofErr w:type="gramEnd"/>
            <w:r w:rsidRPr="00D72DDB">
              <w:rPr>
                <w:rFonts w:ascii="Arial" w:hAnsi="Arial" w:cs="Arial"/>
                <w:sz w:val="20"/>
                <w:szCs w:val="20"/>
                <w:lang w:val="en-US"/>
              </w:rPr>
              <w:t xml:space="preserve"> Std,2.6838170225302945e-06</w:t>
            </w:r>
          </w:p>
          <w:p w14:paraId="398C14F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64,CWE</w:t>
            </w:r>
            <w:proofErr w:type="gramEnd"/>
            <w:r w:rsidRPr="00D72DDB">
              <w:rPr>
                <w:rFonts w:ascii="Arial" w:hAnsi="Arial" w:cs="Arial"/>
                <w:sz w:val="20"/>
                <w:szCs w:val="20"/>
                <w:lang w:val="en-US"/>
              </w:rPr>
              <w:t xml:space="preserve"> Flag Count,6.66626709213606e-07</w:t>
            </w:r>
          </w:p>
          <w:p w14:paraId="4E0E0E91"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65,Fwd</w:t>
            </w:r>
            <w:proofErr w:type="gramEnd"/>
            <w:r w:rsidRPr="00D72DDB">
              <w:rPr>
                <w:rFonts w:ascii="Arial" w:hAnsi="Arial" w:cs="Arial"/>
                <w:sz w:val="20"/>
                <w:szCs w:val="20"/>
                <w:lang w:val="en-US"/>
              </w:rPr>
              <w:t xml:space="preserve"> URG Flags,4.870119636170004e-07</w:t>
            </w:r>
          </w:p>
          <w:p w14:paraId="0C51B6A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66,RST</w:t>
            </w:r>
            <w:proofErr w:type="gramEnd"/>
            <w:r w:rsidRPr="00D72DDB">
              <w:rPr>
                <w:rFonts w:ascii="Arial" w:hAnsi="Arial" w:cs="Arial"/>
                <w:sz w:val="20"/>
                <w:szCs w:val="20"/>
                <w:lang w:val="en-US"/>
              </w:rPr>
              <w:t xml:space="preserve"> Flag Count,1.8809567756685373e-07</w:t>
            </w:r>
          </w:p>
          <w:p w14:paraId="35D906A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67,ECE</w:t>
            </w:r>
            <w:proofErr w:type="gramEnd"/>
            <w:r w:rsidRPr="00D72DDB">
              <w:rPr>
                <w:rFonts w:ascii="Arial" w:hAnsi="Arial" w:cs="Arial"/>
                <w:sz w:val="20"/>
                <w:szCs w:val="20"/>
                <w:lang w:val="en-US"/>
              </w:rPr>
              <w:t xml:space="preserve"> Flag Count,1.2894562998284523e-07</w:t>
            </w:r>
          </w:p>
          <w:p w14:paraId="61E1E4CD"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68,Flow</w:t>
            </w:r>
            <w:proofErr w:type="gramEnd"/>
            <w:r w:rsidRPr="00D72DDB">
              <w:rPr>
                <w:rFonts w:ascii="Arial" w:hAnsi="Arial" w:cs="Arial"/>
                <w:sz w:val="20"/>
                <w:szCs w:val="20"/>
                <w:lang w:val="en-US"/>
              </w:rPr>
              <w:t xml:space="preserve"> ID,0.0</w:t>
            </w:r>
          </w:p>
          <w:p w14:paraId="32137107"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69,Source</w:t>
            </w:r>
            <w:proofErr w:type="gramEnd"/>
            <w:r w:rsidRPr="00D72DDB">
              <w:rPr>
                <w:rFonts w:ascii="Arial" w:hAnsi="Arial" w:cs="Arial"/>
                <w:sz w:val="20"/>
                <w:szCs w:val="20"/>
                <w:lang w:val="en-US"/>
              </w:rPr>
              <w:t xml:space="preserve"> IP,0.0</w:t>
            </w:r>
          </w:p>
          <w:p w14:paraId="2EE3EA3E"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70,Source</w:t>
            </w:r>
            <w:proofErr w:type="gramEnd"/>
            <w:r w:rsidRPr="00D72DDB">
              <w:rPr>
                <w:rFonts w:ascii="Arial" w:hAnsi="Arial" w:cs="Arial"/>
                <w:sz w:val="20"/>
                <w:szCs w:val="20"/>
                <w:lang w:val="en-US"/>
              </w:rPr>
              <w:t xml:space="preserve"> Port,0.0</w:t>
            </w:r>
          </w:p>
          <w:p w14:paraId="789E180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71,Destination</w:t>
            </w:r>
            <w:proofErr w:type="gramEnd"/>
            <w:r w:rsidRPr="00D72DDB">
              <w:rPr>
                <w:rFonts w:ascii="Arial" w:hAnsi="Arial" w:cs="Arial"/>
                <w:sz w:val="20"/>
                <w:szCs w:val="20"/>
                <w:lang w:val="en-US"/>
              </w:rPr>
              <w:t xml:space="preserve"> IP,0.0</w:t>
            </w:r>
          </w:p>
          <w:p w14:paraId="640D882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72,Destination</w:t>
            </w:r>
            <w:proofErr w:type="gramEnd"/>
            <w:r w:rsidRPr="00D72DDB">
              <w:rPr>
                <w:rFonts w:ascii="Arial" w:hAnsi="Arial" w:cs="Arial"/>
                <w:sz w:val="20"/>
                <w:szCs w:val="20"/>
                <w:lang w:val="en-US"/>
              </w:rPr>
              <w:t xml:space="preserve"> Port,0.0</w:t>
            </w:r>
          </w:p>
          <w:p w14:paraId="762D53D9"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lastRenderedPageBreak/>
              <w:t>73,Protocol</w:t>
            </w:r>
            <w:proofErr w:type="gramEnd"/>
            <w:r w:rsidRPr="00D72DDB">
              <w:rPr>
                <w:rFonts w:ascii="Arial" w:hAnsi="Arial" w:cs="Arial"/>
                <w:sz w:val="20"/>
                <w:szCs w:val="20"/>
                <w:lang w:val="en-US"/>
              </w:rPr>
              <w:t>,0.0</w:t>
            </w:r>
          </w:p>
          <w:p w14:paraId="43F6AC8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74,Timestamp</w:t>
            </w:r>
            <w:proofErr w:type="gramEnd"/>
            <w:r w:rsidRPr="00D72DDB">
              <w:rPr>
                <w:rFonts w:ascii="Arial" w:hAnsi="Arial" w:cs="Arial"/>
                <w:sz w:val="20"/>
                <w:szCs w:val="20"/>
                <w:lang w:val="en-US"/>
              </w:rPr>
              <w:t>,0.0</w:t>
            </w:r>
          </w:p>
          <w:p w14:paraId="6946C62F"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75,Bwd</w:t>
            </w:r>
            <w:proofErr w:type="gramEnd"/>
            <w:r w:rsidRPr="00D72DDB">
              <w:rPr>
                <w:rFonts w:ascii="Arial" w:hAnsi="Arial" w:cs="Arial"/>
                <w:sz w:val="20"/>
                <w:szCs w:val="20"/>
                <w:lang w:val="en-US"/>
              </w:rPr>
              <w:t xml:space="preserve"> PSH Flags,0.0</w:t>
            </w:r>
          </w:p>
          <w:p w14:paraId="5B2DE9E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76,Bwd</w:t>
            </w:r>
            <w:proofErr w:type="gramEnd"/>
            <w:r w:rsidRPr="00D72DDB">
              <w:rPr>
                <w:rFonts w:ascii="Arial" w:hAnsi="Arial" w:cs="Arial"/>
                <w:sz w:val="20"/>
                <w:szCs w:val="20"/>
                <w:lang w:val="en-US"/>
              </w:rPr>
              <w:t xml:space="preserve"> URG Flags,0.0</w:t>
            </w:r>
          </w:p>
          <w:p w14:paraId="0B73A4FB"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77,Fwd</w:t>
            </w:r>
            <w:proofErr w:type="gramEnd"/>
            <w:r w:rsidRPr="00D72DDB">
              <w:rPr>
                <w:rFonts w:ascii="Arial" w:hAnsi="Arial" w:cs="Arial"/>
                <w:sz w:val="20"/>
                <w:szCs w:val="20"/>
                <w:lang w:val="en-US"/>
              </w:rPr>
              <w:t xml:space="preserve"> Avg Bytes/Bulk,0.0</w:t>
            </w:r>
          </w:p>
          <w:p w14:paraId="6E8CE50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78,Fwd</w:t>
            </w:r>
            <w:proofErr w:type="gramEnd"/>
            <w:r w:rsidRPr="00D72DDB">
              <w:rPr>
                <w:rFonts w:ascii="Arial" w:hAnsi="Arial" w:cs="Arial"/>
                <w:sz w:val="20"/>
                <w:szCs w:val="20"/>
                <w:lang w:val="en-US"/>
              </w:rPr>
              <w:t xml:space="preserve"> Avg Packets/Bulk,0.0</w:t>
            </w:r>
          </w:p>
          <w:p w14:paraId="2E3B586C"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79,Fwd</w:t>
            </w:r>
            <w:proofErr w:type="gramEnd"/>
            <w:r w:rsidRPr="00D72DDB">
              <w:rPr>
                <w:rFonts w:ascii="Arial" w:hAnsi="Arial" w:cs="Arial"/>
                <w:sz w:val="20"/>
                <w:szCs w:val="20"/>
                <w:lang w:val="en-US"/>
              </w:rPr>
              <w:t xml:space="preserve"> Avg Bulk Rate,0.0</w:t>
            </w:r>
          </w:p>
          <w:p w14:paraId="35BBEC1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80,Bwd</w:t>
            </w:r>
            <w:proofErr w:type="gramEnd"/>
            <w:r w:rsidRPr="00D72DDB">
              <w:rPr>
                <w:rFonts w:ascii="Arial" w:hAnsi="Arial" w:cs="Arial"/>
                <w:sz w:val="20"/>
                <w:szCs w:val="20"/>
                <w:lang w:val="en-US"/>
              </w:rPr>
              <w:t xml:space="preserve"> Avg Bytes/Bulk,0.0</w:t>
            </w:r>
          </w:p>
          <w:p w14:paraId="055D2BCA"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81,Bwd</w:t>
            </w:r>
            <w:proofErr w:type="gramEnd"/>
            <w:r w:rsidRPr="00D72DDB">
              <w:rPr>
                <w:rFonts w:ascii="Arial" w:hAnsi="Arial" w:cs="Arial"/>
                <w:sz w:val="20"/>
                <w:szCs w:val="20"/>
                <w:lang w:val="en-US"/>
              </w:rPr>
              <w:t xml:space="preserve"> Avg Packets/Bulk,0.0</w:t>
            </w:r>
          </w:p>
          <w:p w14:paraId="62659A68" w14:textId="77777777" w:rsidR="00D503F2" w:rsidRPr="00D72DDB" w:rsidRDefault="00D503F2" w:rsidP="00D503F2">
            <w:pPr>
              <w:spacing w:after="0" w:line="360" w:lineRule="auto"/>
              <w:jc w:val="both"/>
              <w:rPr>
                <w:rFonts w:ascii="Arial" w:hAnsi="Arial" w:cs="Arial"/>
                <w:sz w:val="20"/>
                <w:szCs w:val="20"/>
                <w:lang w:val="en-US"/>
              </w:rPr>
            </w:pPr>
            <w:proofErr w:type="gramStart"/>
            <w:r w:rsidRPr="00D72DDB">
              <w:rPr>
                <w:rFonts w:ascii="Arial" w:hAnsi="Arial" w:cs="Arial"/>
                <w:sz w:val="20"/>
                <w:szCs w:val="20"/>
                <w:lang w:val="en-US"/>
              </w:rPr>
              <w:t>82,Bwd</w:t>
            </w:r>
            <w:proofErr w:type="gramEnd"/>
            <w:r w:rsidRPr="00D72DDB">
              <w:rPr>
                <w:rFonts w:ascii="Arial" w:hAnsi="Arial" w:cs="Arial"/>
                <w:sz w:val="20"/>
                <w:szCs w:val="20"/>
                <w:lang w:val="en-US"/>
              </w:rPr>
              <w:t xml:space="preserve"> Avg Bulk Rate,0.0</w:t>
            </w:r>
          </w:p>
          <w:p w14:paraId="76D248B1" w14:textId="6EE16032" w:rsidR="00D503F2" w:rsidRPr="00A81596" w:rsidRDefault="00D503F2" w:rsidP="00D503F2">
            <w:pPr>
              <w:spacing w:after="0" w:line="360" w:lineRule="auto"/>
              <w:jc w:val="both"/>
              <w:rPr>
                <w:rFonts w:ascii="Arial" w:hAnsi="Arial" w:cs="Arial"/>
                <w:sz w:val="24"/>
                <w:szCs w:val="24"/>
                <w:lang w:val="en-US"/>
              </w:rPr>
            </w:pPr>
            <w:r w:rsidRPr="00D72DDB">
              <w:rPr>
                <w:rFonts w:ascii="Arial" w:hAnsi="Arial" w:cs="Arial"/>
                <w:sz w:val="20"/>
                <w:szCs w:val="20"/>
                <w:lang w:val="en-US"/>
              </w:rPr>
              <w:t>83,External IP,0.0</w:t>
            </w:r>
          </w:p>
        </w:tc>
      </w:tr>
    </w:tbl>
    <w:p w14:paraId="2669CB2E" w14:textId="254AC6F4"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r w:rsidRPr="00D72DDB">
        <w:rPr>
          <w:rFonts w:ascii="Arial" w:eastAsia="Times New Roman" w:hAnsi="Arial" w:cs="Arial"/>
          <w:b/>
          <w:color w:val="auto"/>
          <w:kern w:val="0"/>
          <w:sz w:val="24"/>
          <w:szCs w:val="24"/>
          <w:lang w:eastAsia="pt-BR"/>
        </w:rPr>
        <w:lastRenderedPageBreak/>
        <w:t>Tabela</w:t>
      </w:r>
      <w:r w:rsidR="001D35B3" w:rsidRPr="00D72DDB">
        <w:rPr>
          <w:rFonts w:ascii="Arial" w:eastAsia="Times New Roman" w:hAnsi="Arial" w:cs="Arial"/>
          <w:b/>
          <w:color w:val="auto"/>
          <w:kern w:val="0"/>
          <w:sz w:val="24"/>
          <w:szCs w:val="24"/>
          <w:lang w:eastAsia="pt-BR"/>
        </w:rPr>
        <w:t xml:space="preserve"> </w:t>
      </w:r>
      <w:r w:rsidR="00D72DDB">
        <w:rPr>
          <w:rFonts w:ascii="Arial" w:eastAsia="Times New Roman" w:hAnsi="Arial" w:cs="Arial"/>
          <w:b/>
          <w:color w:val="auto"/>
          <w:kern w:val="0"/>
          <w:sz w:val="24"/>
          <w:szCs w:val="24"/>
          <w:lang w:eastAsia="pt-BR"/>
        </w:rPr>
        <w:t>D.1:</w:t>
      </w:r>
      <w:r w:rsidRPr="00D72DDB">
        <w:rPr>
          <w:rFonts w:ascii="Arial" w:eastAsia="Times New Roman" w:hAnsi="Arial" w:cs="Arial"/>
          <w:color w:val="auto"/>
          <w:kern w:val="0"/>
          <w:sz w:val="24"/>
          <w:szCs w:val="24"/>
          <w:lang w:eastAsia="pt-BR"/>
        </w:rPr>
        <w:t xml:space="preserve"> Lista de Importâncias de </w:t>
      </w:r>
      <w:proofErr w:type="gramStart"/>
      <w:r w:rsidRPr="00D72DDB">
        <w:rPr>
          <w:rFonts w:ascii="Arial" w:eastAsia="Times New Roman" w:hAnsi="Arial" w:cs="Arial"/>
          <w:color w:val="auto"/>
          <w:kern w:val="0"/>
          <w:sz w:val="24"/>
          <w:szCs w:val="24"/>
          <w:lang w:eastAsia="pt-BR"/>
        </w:rPr>
        <w:t>Features  pelo</w:t>
      </w:r>
      <w:proofErr w:type="gramEnd"/>
      <w:r w:rsidRPr="00D72DDB">
        <w:rPr>
          <w:rFonts w:ascii="Arial" w:eastAsia="Times New Roman" w:hAnsi="Arial" w:cs="Arial"/>
          <w:color w:val="auto"/>
          <w:kern w:val="0"/>
          <w:sz w:val="24"/>
          <w:szCs w:val="24"/>
          <w:lang w:eastAsia="pt-BR"/>
        </w:rPr>
        <w:t xml:space="preserve"> Processamento </w:t>
      </w:r>
    </w:p>
    <w:p w14:paraId="43A458D6" w14:textId="454D4FFB" w:rsidR="00D503F2" w:rsidRPr="00D72DDB" w:rsidRDefault="00D503F2" w:rsidP="00D503F2">
      <w:pPr>
        <w:spacing w:after="0" w:line="360" w:lineRule="auto"/>
        <w:ind w:firstLine="709"/>
        <w:jc w:val="center"/>
        <w:rPr>
          <w:rFonts w:ascii="Arial" w:eastAsia="Times New Roman" w:hAnsi="Arial" w:cs="Arial"/>
          <w:color w:val="auto"/>
          <w:kern w:val="0"/>
          <w:sz w:val="24"/>
          <w:szCs w:val="24"/>
          <w:lang w:eastAsia="pt-BR"/>
        </w:rPr>
      </w:pPr>
      <w:proofErr w:type="gramStart"/>
      <w:r w:rsidRPr="00D72DDB">
        <w:rPr>
          <w:rFonts w:ascii="Arial" w:eastAsia="Times New Roman" w:hAnsi="Arial" w:cs="Arial"/>
          <w:color w:val="auto"/>
          <w:kern w:val="0"/>
          <w:sz w:val="24"/>
          <w:szCs w:val="24"/>
          <w:lang w:eastAsia="pt-BR"/>
        </w:rPr>
        <w:t>de</w:t>
      </w:r>
      <w:proofErr w:type="gramEnd"/>
      <w:r w:rsidRPr="00D72DDB">
        <w:rPr>
          <w:rFonts w:ascii="Arial" w:eastAsia="Times New Roman" w:hAnsi="Arial" w:cs="Arial"/>
          <w:color w:val="auto"/>
          <w:kern w:val="0"/>
          <w:sz w:val="24"/>
          <w:szCs w:val="24"/>
          <w:lang w:eastAsia="pt-BR"/>
        </w:rPr>
        <w:t xml:space="preserve"> Arquivos Separados de Ataques</w:t>
      </w:r>
    </w:p>
    <w:p w14:paraId="5B2B4D79" w14:textId="04541192" w:rsidR="00D72DDB" w:rsidRDefault="00D72DDB">
      <w:pPr>
        <w:suppressAutoHyphens w:val="0"/>
        <w:spacing w:after="0" w:line="240" w:lineRule="auto"/>
        <w:rPr>
          <w:rFonts w:ascii="Arial" w:hAnsi="Arial" w:cs="Arial"/>
          <w:sz w:val="24"/>
          <w:szCs w:val="24"/>
        </w:rPr>
      </w:pPr>
      <w:r>
        <w:rPr>
          <w:rFonts w:ascii="Arial" w:hAnsi="Arial" w:cs="Arial"/>
          <w:sz w:val="24"/>
          <w:szCs w:val="24"/>
        </w:rPr>
        <w:br w:type="page"/>
      </w:r>
    </w:p>
    <w:p w14:paraId="2832BEE5" w14:textId="77777777" w:rsidR="00D503F2" w:rsidRDefault="00D503F2" w:rsidP="00286035">
      <w:pPr>
        <w:spacing w:after="0" w:line="360" w:lineRule="auto"/>
        <w:ind w:firstLine="709"/>
        <w:jc w:val="both"/>
        <w:rPr>
          <w:rFonts w:ascii="Arial" w:hAnsi="Arial" w:cs="Arial"/>
          <w:sz w:val="24"/>
          <w:szCs w:val="24"/>
        </w:rPr>
      </w:pPr>
    </w:p>
    <w:p w14:paraId="3775B235" w14:textId="79106BF3" w:rsidR="00E80892" w:rsidRPr="00286035" w:rsidRDefault="00AF63BB" w:rsidP="00E80892">
      <w:pPr>
        <w:pStyle w:val="Ttulo1"/>
        <w:numPr>
          <w:ilvl w:val="0"/>
          <w:numId w:val="0"/>
        </w:numPr>
        <w:spacing w:after="0" w:line="360" w:lineRule="auto"/>
        <w:jc w:val="center"/>
        <w:rPr>
          <w:rFonts w:ascii="Arial" w:hAnsi="Arial" w:cs="Arial"/>
          <w:b/>
          <w:caps/>
          <w:color w:val="auto"/>
          <w:sz w:val="24"/>
          <w:szCs w:val="24"/>
        </w:rPr>
      </w:pPr>
      <w:bookmarkStart w:id="635" w:name="_Toc106083734"/>
      <w:r>
        <w:rPr>
          <w:rFonts w:ascii="Arial" w:hAnsi="Arial" w:cs="Arial"/>
          <w:b/>
          <w:caps/>
          <w:color w:val="auto"/>
          <w:sz w:val="24"/>
          <w:szCs w:val="24"/>
        </w:rPr>
        <w:t>APÊNDICE</w:t>
      </w:r>
      <w:r w:rsidR="005911D3">
        <w:rPr>
          <w:rFonts w:ascii="Arial" w:hAnsi="Arial" w:cs="Arial"/>
          <w:b/>
          <w:caps/>
          <w:color w:val="auto"/>
          <w:sz w:val="24"/>
          <w:szCs w:val="24"/>
        </w:rPr>
        <w:t xml:space="preserve"> E</w:t>
      </w:r>
      <w:r w:rsidR="00E80892">
        <w:rPr>
          <w:rFonts w:ascii="Arial" w:hAnsi="Arial" w:cs="Arial"/>
          <w:b/>
          <w:caps/>
          <w:color w:val="auto"/>
          <w:sz w:val="24"/>
          <w:szCs w:val="24"/>
        </w:rPr>
        <w:t xml:space="preserve"> – </w:t>
      </w:r>
      <w:r w:rsidR="005C30D0">
        <w:rPr>
          <w:rFonts w:ascii="Arial" w:hAnsi="Arial" w:cs="Arial"/>
          <w:b/>
          <w:caps/>
          <w:color w:val="auto"/>
          <w:sz w:val="24"/>
          <w:szCs w:val="24"/>
        </w:rPr>
        <w:t>CÓDIGO DE ANÁLISE DAS LISTAS DE IMPORTÂNCIAS</w:t>
      </w:r>
      <w:bookmarkEnd w:id="635"/>
    </w:p>
    <w:p w14:paraId="39426C1A" w14:textId="77777777" w:rsidR="00E80892" w:rsidRDefault="00E80892" w:rsidP="00E8089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C30D0" w:rsidRPr="006758C4" w14:paraId="3888D364" w14:textId="77777777" w:rsidTr="005C30D0">
        <w:tc>
          <w:tcPr>
            <w:tcW w:w="9061" w:type="dxa"/>
          </w:tcPr>
          <w:p w14:paraId="5D03FE12"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Análise da Importâ</w:t>
            </w:r>
            <w:r w:rsidRPr="00986003">
              <w:rPr>
                <w:rFonts w:ascii="Courier New" w:eastAsia="Times New Roman" w:hAnsi="Courier New" w:cs="Courier New"/>
                <w:i/>
                <w:iCs/>
                <w:color w:val="8C8C8C"/>
                <w:kern w:val="0"/>
                <w:sz w:val="20"/>
                <w:szCs w:val="20"/>
                <w:lang w:eastAsia="pt-BR"/>
              </w:rPr>
              <w:t xml:space="preserve">ncia das Features para Detecção de </w:t>
            </w:r>
          </w:p>
          <w:p w14:paraId="1FE3B3F5" w14:textId="77777777" w:rsidR="001E1F2A"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Anomalias/Ataques em Redes de Computadores</w:t>
            </w:r>
          </w:p>
          <w:p w14:paraId="0F182DE0" w14:textId="59D15A0B" w:rsidR="00986003" w:rsidRDefault="001E1F2A"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Nome: FeatureImportanceAnalysis.py</w:t>
            </w:r>
            <w:r w:rsidR="00986003" w:rsidRPr="00986003">
              <w:rPr>
                <w:rFonts w:ascii="Courier New" w:eastAsia="Times New Roman" w:hAnsi="Courier New" w:cs="Courier New"/>
                <w:i/>
                <w:iCs/>
                <w:color w:val="8C8C8C"/>
                <w:kern w:val="0"/>
                <w:sz w:val="20"/>
                <w:szCs w:val="20"/>
                <w:lang w:eastAsia="pt-BR"/>
              </w:rPr>
              <w:br/>
              <w:t># Nome</w:t>
            </w:r>
            <w:r>
              <w:rPr>
                <w:rFonts w:ascii="Courier New" w:eastAsia="Times New Roman" w:hAnsi="Courier New" w:cs="Courier New"/>
                <w:i/>
                <w:iCs/>
                <w:color w:val="8C8C8C"/>
                <w:kern w:val="0"/>
                <w:sz w:val="20"/>
                <w:szCs w:val="20"/>
                <w:lang w:eastAsia="pt-BR"/>
              </w:rPr>
              <w:t xml:space="preserve"> do Aluno</w:t>
            </w:r>
            <w:r w:rsidR="00986003" w:rsidRPr="00986003">
              <w:rPr>
                <w:rFonts w:ascii="Courier New" w:eastAsia="Times New Roman" w:hAnsi="Courier New" w:cs="Courier New"/>
                <w:i/>
                <w:iCs/>
                <w:color w:val="8C8C8C"/>
                <w:kern w:val="0"/>
                <w:sz w:val="20"/>
                <w:szCs w:val="20"/>
                <w:lang w:eastAsia="pt-BR"/>
              </w:rPr>
              <w:t>: Vitor de Avila Falcã</w:t>
            </w:r>
            <w:r w:rsidR="00986003">
              <w:rPr>
                <w:rFonts w:ascii="Courier New" w:eastAsia="Times New Roman" w:hAnsi="Courier New" w:cs="Courier New"/>
                <w:i/>
                <w:iCs/>
                <w:color w:val="8C8C8C"/>
                <w:kern w:val="0"/>
                <w:sz w:val="20"/>
                <w:szCs w:val="20"/>
                <w:lang w:eastAsia="pt-BR"/>
              </w:rPr>
              <w:t>o</w:t>
            </w:r>
            <w:r w:rsidR="00986003">
              <w:rPr>
                <w:rFonts w:ascii="Courier New" w:eastAsia="Times New Roman" w:hAnsi="Courier New" w:cs="Courier New"/>
                <w:i/>
                <w:iCs/>
                <w:color w:val="8C8C8C"/>
                <w:kern w:val="0"/>
                <w:sz w:val="20"/>
                <w:szCs w:val="20"/>
                <w:lang w:eastAsia="pt-BR"/>
              </w:rPr>
              <w:br/>
              <w:t># Matricula: 2019201206</w:t>
            </w:r>
            <w:r w:rsidR="00986003">
              <w:rPr>
                <w:rFonts w:ascii="Courier New" w:eastAsia="Times New Roman" w:hAnsi="Courier New" w:cs="Courier New"/>
                <w:i/>
                <w:iCs/>
                <w:color w:val="8C8C8C"/>
                <w:kern w:val="0"/>
                <w:sz w:val="20"/>
                <w:szCs w:val="20"/>
                <w:lang w:eastAsia="pt-BR"/>
              </w:rPr>
              <w:br/>
              <w:t># Curs</w:t>
            </w:r>
            <w:r w:rsidR="00986003" w:rsidRPr="00986003">
              <w:rPr>
                <w:rFonts w:ascii="Courier New" w:eastAsia="Times New Roman" w:hAnsi="Courier New" w:cs="Courier New"/>
                <w:i/>
                <w:iCs/>
                <w:color w:val="8C8C8C"/>
                <w:kern w:val="0"/>
                <w:sz w:val="20"/>
                <w:szCs w:val="20"/>
                <w:lang w:eastAsia="pt-BR"/>
              </w:rPr>
              <w:t>o: Ciência da Computação - Unicarioca - Rio Comprido</w:t>
            </w:r>
            <w:r w:rsidR="00986003" w:rsidRPr="00986003">
              <w:rPr>
                <w:rFonts w:ascii="Courier New" w:eastAsia="Times New Roman" w:hAnsi="Courier New" w:cs="Courier New"/>
                <w:i/>
                <w:iCs/>
                <w:color w:val="8C8C8C"/>
                <w:kern w:val="0"/>
                <w:sz w:val="20"/>
                <w:szCs w:val="20"/>
                <w:lang w:eastAsia="pt-BR"/>
              </w:rPr>
              <w:br/>
              <w:t># Disciplina: TCC 2022.1</w:t>
            </w:r>
            <w:r w:rsidR="00986003" w:rsidRPr="00986003">
              <w:rPr>
                <w:rFonts w:ascii="Courier New" w:eastAsia="Times New Roman" w:hAnsi="Courier New" w:cs="Courier New"/>
                <w:i/>
                <w:iCs/>
                <w:color w:val="8C8C8C"/>
                <w:kern w:val="0"/>
                <w:sz w:val="20"/>
                <w:szCs w:val="20"/>
                <w:lang w:eastAsia="pt-BR"/>
              </w:rPr>
              <w:br/>
              <w:t># Data: 13/04/2022</w:t>
            </w:r>
            <w:r w:rsidR="00986003" w:rsidRPr="00986003">
              <w:rPr>
                <w:rFonts w:ascii="Courier New" w:eastAsia="Times New Roman" w:hAnsi="Courier New" w:cs="Courier New"/>
                <w:i/>
                <w:iCs/>
                <w:color w:val="8C8C8C"/>
                <w:kern w:val="0"/>
                <w:sz w:val="20"/>
                <w:szCs w:val="20"/>
                <w:lang w:eastAsia="pt-BR"/>
              </w:rPr>
              <w:br/>
              <w:t># Orientador: Prof Fabio Henrique Silva</w:t>
            </w:r>
            <w:r w:rsidR="00986003" w:rsidRPr="00986003">
              <w:rPr>
                <w:rFonts w:ascii="Courier New" w:eastAsia="Times New Roman" w:hAnsi="Courier New" w:cs="Courier New"/>
                <w:i/>
                <w:iCs/>
                <w:color w:val="8C8C8C"/>
                <w:kern w:val="0"/>
                <w:sz w:val="20"/>
                <w:szCs w:val="20"/>
                <w:lang w:eastAsia="pt-BR"/>
              </w:rPr>
              <w:br/>
              <w:t># pré-condições:</w:t>
            </w:r>
            <w:r w:rsidR="00986003" w:rsidRPr="00986003">
              <w:rPr>
                <w:rFonts w:ascii="Courier New" w:eastAsia="Times New Roman" w:hAnsi="Courier New" w:cs="Courier New"/>
                <w:i/>
                <w:iCs/>
                <w:color w:val="8C8C8C"/>
                <w:kern w:val="0"/>
                <w:sz w:val="20"/>
                <w:szCs w:val="20"/>
                <w:lang w:eastAsia="pt-BR"/>
              </w:rPr>
              <w:br/>
              <w:t># Os arquivos com as listas de importâncias devem estar no diretório ./</w:t>
            </w:r>
            <w:r w:rsidR="00986003" w:rsidRPr="00986003">
              <w:rPr>
                <w:rFonts w:ascii="Courier New" w:eastAsia="Times New Roman" w:hAnsi="Courier New" w:cs="Courier New"/>
                <w:i/>
                <w:iCs/>
                <w:color w:val="8C8C8C"/>
                <w:kern w:val="0"/>
                <w:sz w:val="20"/>
                <w:szCs w:val="20"/>
                <w:lang w:eastAsia="pt-BR"/>
              </w:rPr>
              <w:br/>
              <w:t># arquivo all_data.csvimportance.csv - Lista de importâncias para</w:t>
            </w:r>
          </w:p>
          <w:p w14:paraId="72D20F29" w14:textId="77777777"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w:t>
            </w:r>
            <w:r w:rsidRPr="00986003">
              <w:rPr>
                <w:rFonts w:ascii="Courier New" w:eastAsia="Times New Roman" w:hAnsi="Courier New" w:cs="Courier New"/>
                <w:i/>
                <w:iCs/>
                <w:color w:val="8C8C8C"/>
                <w:kern w:val="0"/>
                <w:sz w:val="20"/>
                <w:szCs w:val="20"/>
                <w:lang w:eastAsia="pt-BR"/>
              </w:rPr>
              <w:t xml:space="preserve"> o processamento de um único arquivo com todos os ataques</w:t>
            </w:r>
            <w:r w:rsidRPr="00986003">
              <w:rPr>
                <w:rFonts w:ascii="Courier New" w:eastAsia="Times New Roman" w:hAnsi="Courier New" w:cs="Courier New"/>
                <w:i/>
                <w:iCs/>
                <w:color w:val="8C8C8C"/>
                <w:kern w:val="0"/>
                <w:sz w:val="20"/>
                <w:szCs w:val="20"/>
                <w:lang w:eastAsia="pt-BR"/>
              </w:rPr>
              <w:br/>
              <w:t xml:space="preserve"># arquivo alt_all_data.csvimortance.csv - Lista de importâncias para </w:t>
            </w:r>
          </w:p>
          <w:p w14:paraId="752E178C" w14:textId="0208F643" w:rsidR="00986003" w:rsidRDefault="00986003"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Pr="00986003">
              <w:rPr>
                <w:rFonts w:ascii="Courier New" w:eastAsia="Times New Roman" w:hAnsi="Courier New" w:cs="Courier New"/>
                <w:i/>
                <w:iCs/>
                <w:color w:val="8C8C8C"/>
                <w:kern w:val="0"/>
                <w:sz w:val="20"/>
                <w:szCs w:val="20"/>
                <w:lang w:eastAsia="pt-BR"/>
              </w:rPr>
              <w:t>o processamento de arquivos separados para cada ataque</w:t>
            </w:r>
          </w:p>
          <w:p w14:paraId="2CDC1C6B" w14:textId="489B3D65" w:rsidR="0066157F"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6E04EE02" w14:textId="016F5000"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pandas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pd</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time</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FeaturesImportance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fi</w:t>
            </w:r>
            <w:r w:rsidRPr="0066157F">
              <w:rPr>
                <w:rFonts w:ascii="Courier New" w:eastAsia="Times New Roman" w:hAnsi="Courier New" w:cs="Courier New"/>
                <w:color w:val="080808"/>
                <w:kern w:val="0"/>
                <w:sz w:val="20"/>
                <w:szCs w:val="20"/>
                <w:lang w:val="en-US" w:eastAsia="pt-BR"/>
              </w:rPr>
              <w:br/>
            </w:r>
            <w:r w:rsidRPr="0066157F">
              <w:rPr>
                <w:rFonts w:ascii="Courier New" w:eastAsia="Times New Roman" w:hAnsi="Courier New" w:cs="Courier New"/>
                <w:color w:val="0033B3"/>
                <w:kern w:val="0"/>
                <w:sz w:val="20"/>
                <w:szCs w:val="20"/>
                <w:lang w:val="en-US" w:eastAsia="pt-BR"/>
              </w:rPr>
              <w:t xml:space="preserve">import </w:t>
            </w:r>
            <w:r w:rsidRPr="0066157F">
              <w:rPr>
                <w:rFonts w:ascii="Courier New" w:eastAsia="Times New Roman" w:hAnsi="Courier New" w:cs="Courier New"/>
                <w:color w:val="080808"/>
                <w:kern w:val="0"/>
                <w:sz w:val="20"/>
                <w:szCs w:val="20"/>
                <w:lang w:val="en-US" w:eastAsia="pt-BR"/>
              </w:rPr>
              <w:t xml:space="preserve">matplotlib.pyplot </w:t>
            </w:r>
            <w:r w:rsidRPr="0066157F">
              <w:rPr>
                <w:rFonts w:ascii="Courier New" w:eastAsia="Times New Roman" w:hAnsi="Courier New" w:cs="Courier New"/>
                <w:color w:val="0033B3"/>
                <w:kern w:val="0"/>
                <w:sz w:val="20"/>
                <w:szCs w:val="20"/>
                <w:lang w:val="en-US" w:eastAsia="pt-BR"/>
              </w:rPr>
              <w:t xml:space="preserve">as </w:t>
            </w:r>
            <w:r w:rsidRPr="0066157F">
              <w:rPr>
                <w:rFonts w:ascii="Courier New" w:eastAsia="Times New Roman" w:hAnsi="Courier New" w:cs="Courier New"/>
                <w:color w:val="080808"/>
                <w:kern w:val="0"/>
                <w:sz w:val="20"/>
                <w:szCs w:val="20"/>
                <w:lang w:val="en-US" w:eastAsia="pt-BR"/>
              </w:rPr>
              <w:t>plt</w:t>
            </w:r>
          </w:p>
          <w:p w14:paraId="265CB5FE" w14:textId="3994C815"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32F54FC" w14:textId="77777777" w:rsidR="0082095E" w:rsidRPr="0082095E"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2095E">
              <w:rPr>
                <w:rFonts w:ascii="Courier New" w:eastAsia="Times New Roman" w:hAnsi="Courier New" w:cs="Courier New"/>
                <w:i/>
                <w:iCs/>
                <w:color w:val="8C8C8C"/>
                <w:kern w:val="0"/>
                <w:sz w:val="20"/>
                <w:szCs w:val="20"/>
                <w:lang w:eastAsia="pt-BR"/>
              </w:rPr>
              <w:t># Obter lista de DataFrames para cada uma das Listas de Importâncias</w:t>
            </w:r>
            <w:r w:rsidRPr="0082095E">
              <w:rPr>
                <w:rFonts w:ascii="Courier New" w:eastAsia="Times New Roman" w:hAnsi="Courier New" w:cs="Courier New"/>
                <w:i/>
                <w:iCs/>
                <w:color w:val="8C8C8C"/>
                <w:kern w:val="0"/>
                <w:sz w:val="20"/>
                <w:szCs w:val="20"/>
                <w:lang w:eastAsia="pt-BR"/>
              </w:rPr>
              <w:br/>
              <w:t># em um total de 2 listas de importância</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Lista de Arquivos de Importância</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Get_Importance_DataFrames</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df =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 xml:space="preserve">, </w:t>
            </w:r>
            <w:r w:rsidRPr="0082095E">
              <w:rPr>
                <w:rFonts w:ascii="Courier New" w:eastAsia="Times New Roman" w:hAnsi="Courier New" w:cs="Courier New"/>
                <w:color w:val="0033B3"/>
                <w:kern w:val="0"/>
                <w:sz w:val="20"/>
                <w:szCs w:val="20"/>
                <w:lang w:eastAsia="pt-BR"/>
              </w:rPr>
              <w:t>None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br/>
              <w:t xml:space="preserve">  </w:t>
            </w:r>
            <w:r w:rsidRPr="0082095E">
              <w:rPr>
                <w:rFonts w:ascii="Courier New" w:eastAsia="Times New Roman" w:hAnsi="Courier New" w:cs="Courier New"/>
                <w:color w:val="0033B3"/>
                <w:kern w:val="0"/>
                <w:sz w:val="20"/>
                <w:szCs w:val="20"/>
                <w:lang w:eastAsia="pt-BR"/>
              </w:rPr>
              <w:t xml:space="preserve">for </w:t>
            </w:r>
            <w:r w:rsidRPr="0082095E">
              <w:rPr>
                <w:rFonts w:ascii="Courier New" w:eastAsia="Times New Roman" w:hAnsi="Courier New" w:cs="Courier New"/>
                <w:color w:val="080808"/>
                <w:kern w:val="0"/>
                <w:sz w:val="20"/>
                <w:szCs w:val="20"/>
                <w:lang w:eastAsia="pt-BR"/>
              </w:rPr>
              <w:t xml:space="preserve">ind </w:t>
            </w:r>
            <w:r w:rsidRPr="0082095E">
              <w:rPr>
                <w:rFonts w:ascii="Courier New" w:eastAsia="Times New Roman" w:hAnsi="Courier New" w:cs="Courier New"/>
                <w:color w:val="0033B3"/>
                <w:kern w:val="0"/>
                <w:sz w:val="20"/>
                <w:szCs w:val="20"/>
                <w:lang w:eastAsia="pt-BR"/>
              </w:rPr>
              <w:t xml:space="preserve">in </w:t>
            </w:r>
            <w:r w:rsidRPr="0082095E">
              <w:rPr>
                <w:rFonts w:ascii="Courier New" w:eastAsia="Times New Roman" w:hAnsi="Courier New" w:cs="Courier New"/>
                <w:color w:val="000080"/>
                <w:kern w:val="0"/>
                <w:sz w:val="20"/>
                <w:szCs w:val="20"/>
                <w:lang w:eastAsia="pt-BR"/>
              </w:rPr>
              <w:t>range</w:t>
            </w:r>
            <w:r w:rsidRPr="0082095E">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00080"/>
                <w:kern w:val="0"/>
                <w:sz w:val="20"/>
                <w:szCs w:val="20"/>
                <w:lang w:eastAsia="pt-BR"/>
              </w:rPr>
              <w:t>len</w:t>
            </w:r>
            <w:r w:rsidRPr="0082095E">
              <w:rPr>
                <w:rFonts w:ascii="Courier New" w:eastAsia="Times New Roman" w:hAnsi="Courier New" w:cs="Courier New"/>
                <w:color w:val="080808"/>
                <w:kern w:val="0"/>
                <w:sz w:val="20"/>
                <w:szCs w:val="20"/>
                <w:lang w:eastAsia="pt-BR"/>
              </w:rPr>
              <w:t>(all_importance_files)):</w:t>
            </w:r>
            <w:r w:rsidRPr="0082095E">
              <w:rPr>
                <w:rFonts w:ascii="Courier New" w:eastAsia="Times New Roman" w:hAnsi="Courier New" w:cs="Courier New"/>
                <w:color w:val="080808"/>
                <w:kern w:val="0"/>
                <w:sz w:val="20"/>
                <w:szCs w:val="20"/>
                <w:lang w:eastAsia="pt-BR"/>
              </w:rPr>
              <w:br/>
              <w:t xml:space="preserve">    sample_file = </w:t>
            </w:r>
            <w:r w:rsidRPr="0082095E">
              <w:rPr>
                <w:rFonts w:ascii="Courier New" w:eastAsia="Times New Roman" w:hAnsi="Courier New" w:cs="Courier New"/>
                <w:color w:val="067D17"/>
                <w:kern w:val="0"/>
                <w:sz w:val="20"/>
                <w:szCs w:val="20"/>
                <w:lang w:eastAsia="pt-BR"/>
              </w:rPr>
              <w:t xml:space="preserve">r'.\\' </w:t>
            </w:r>
            <w:r w:rsidRPr="0082095E">
              <w:rPr>
                <w:rFonts w:ascii="Courier New" w:eastAsia="Times New Roman" w:hAnsi="Courier New" w:cs="Courier New"/>
                <w:color w:val="080808"/>
                <w:kern w:val="0"/>
                <w:sz w:val="20"/>
                <w:szCs w:val="20"/>
                <w:lang w:val="en-US" w:eastAsia="pt-BR"/>
              </w:rPr>
              <w:t>+ all_importance_files[ind]</w:t>
            </w:r>
            <w:r w:rsidRPr="0082095E">
              <w:rPr>
                <w:rFonts w:ascii="Courier New" w:eastAsia="Times New Roman" w:hAnsi="Courier New" w:cs="Courier New"/>
                <w:color w:val="080808"/>
                <w:kern w:val="0"/>
                <w:sz w:val="20"/>
                <w:szCs w:val="20"/>
                <w:lang w:val="en-US" w:eastAsia="pt-BR"/>
              </w:rPr>
              <w:br/>
              <w:t xml:space="preserve">    df[ind] = pd.read_csv(sample_file)</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if </w:t>
            </w:r>
            <w:r w:rsidRPr="0082095E">
              <w:rPr>
                <w:rFonts w:ascii="Courier New" w:eastAsia="Times New Roman" w:hAnsi="Courier New" w:cs="Courier New"/>
                <w:color w:val="080808"/>
                <w:kern w:val="0"/>
                <w:sz w:val="20"/>
                <w:szCs w:val="20"/>
                <w:lang w:val="en-US" w:eastAsia="pt-BR"/>
              </w:rPr>
              <w:t xml:space="preserve">(ind == </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del </w:t>
            </w:r>
            <w:r w:rsidRPr="0082095E">
              <w:rPr>
                <w:rFonts w:ascii="Courier New" w:eastAsia="Times New Roman" w:hAnsi="Courier New" w:cs="Courier New"/>
                <w:color w:val="080808"/>
                <w:kern w:val="0"/>
                <w:sz w:val="20"/>
                <w:szCs w:val="20"/>
                <w:lang w:val="en-US" w:eastAsia="pt-BR"/>
              </w:rPr>
              <w:t>df[</w:t>
            </w:r>
            <w:r w:rsidRPr="0082095E">
              <w:rPr>
                <w:rFonts w:ascii="Courier New" w:eastAsia="Times New Roman" w:hAnsi="Courier New" w:cs="Courier New"/>
                <w:color w:val="1750EB"/>
                <w:kern w:val="0"/>
                <w:sz w:val="20"/>
                <w:szCs w:val="20"/>
                <w:lang w:val="en-US" w:eastAsia="pt-BR"/>
              </w:rPr>
              <w:t>1</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67D17"/>
                <w:kern w:val="0"/>
                <w:sz w:val="20"/>
                <w:szCs w:val="20"/>
                <w:lang w:val="en-US" w:eastAsia="pt-BR"/>
              </w:rPr>
              <w:t>'Unnamed: 0'</w:t>
            </w:r>
            <w:r w:rsidRPr="0082095E">
              <w:rPr>
                <w:rFonts w:ascii="Courier New" w:eastAsia="Times New Roman" w:hAnsi="Courier New" w:cs="Courier New"/>
                <w:color w:val="080808"/>
                <w:kern w:val="0"/>
                <w:sz w:val="20"/>
                <w:szCs w:val="20"/>
                <w:lang w:val="en-US" w:eastAsia="pt-BR"/>
              </w:rPr>
              <w:t>]</w:t>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0080"/>
                <w:kern w:val="0"/>
                <w:sz w:val="20"/>
                <w:szCs w:val="20"/>
                <w:lang w:val="en-US" w:eastAsia="pt-BR"/>
              </w:rPr>
              <w:t>print</w:t>
            </w:r>
            <w:r w:rsidRPr="0082095E">
              <w:rPr>
                <w:rFonts w:ascii="Courier New" w:eastAsia="Times New Roman" w:hAnsi="Courier New" w:cs="Courier New"/>
                <w:color w:val="080808"/>
                <w:kern w:val="0"/>
                <w:sz w:val="20"/>
                <w:szCs w:val="20"/>
                <w:lang w:val="en-US" w:eastAsia="pt-BR"/>
              </w:rPr>
              <w:t>(df[ind].head())</w:t>
            </w:r>
            <w:r w:rsidRPr="0082095E">
              <w:rPr>
                <w:rFonts w:ascii="Courier New" w:eastAsia="Times New Roman" w:hAnsi="Courier New" w:cs="Courier New"/>
                <w:color w:val="080808"/>
                <w:kern w:val="0"/>
                <w:sz w:val="20"/>
                <w:szCs w:val="20"/>
                <w:lang w:val="en-US" w:eastAsia="pt-BR"/>
              </w:rPr>
              <w:br/>
            </w:r>
            <w:r w:rsidRPr="0082095E">
              <w:rPr>
                <w:rFonts w:ascii="Courier New" w:eastAsia="Times New Roman" w:hAnsi="Courier New" w:cs="Courier New"/>
                <w:color w:val="080808"/>
                <w:kern w:val="0"/>
                <w:sz w:val="20"/>
                <w:szCs w:val="20"/>
                <w:lang w:val="en-US" w:eastAsia="pt-BR"/>
              </w:rPr>
              <w:br/>
              <w:t xml:space="preserve">  </w:t>
            </w:r>
            <w:r w:rsidRPr="0082095E">
              <w:rPr>
                <w:rFonts w:ascii="Courier New" w:eastAsia="Times New Roman" w:hAnsi="Courier New" w:cs="Courier New"/>
                <w:color w:val="0033B3"/>
                <w:kern w:val="0"/>
                <w:sz w:val="20"/>
                <w:szCs w:val="20"/>
                <w:lang w:val="en-US" w:eastAsia="pt-BR"/>
              </w:rPr>
              <w:t xml:space="preserve">return </w:t>
            </w:r>
            <w:r w:rsidRPr="0082095E">
              <w:rPr>
                <w:rFonts w:ascii="Courier New" w:eastAsia="Times New Roman" w:hAnsi="Courier New" w:cs="Courier New"/>
                <w:color w:val="080808"/>
                <w:kern w:val="0"/>
                <w:sz w:val="20"/>
                <w:szCs w:val="20"/>
                <w:lang w:val="en-US" w:eastAsia="pt-BR"/>
              </w:rPr>
              <w:t>df</w:t>
            </w:r>
          </w:p>
          <w:p w14:paraId="1BCC9E2E" w14:textId="7C0E77F9" w:rsidR="0066157F" w:rsidRDefault="0066157F"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A153DEF" w14:textId="0FF4DE6F" w:rsidR="00FB57AB" w:rsidRDefault="0082095E"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2095E">
              <w:rPr>
                <w:rFonts w:ascii="Courier New" w:eastAsia="Times New Roman" w:hAnsi="Courier New" w:cs="Courier New"/>
                <w:i/>
                <w:iCs/>
                <w:color w:val="8C8C8C"/>
                <w:kern w:val="0"/>
                <w:sz w:val="20"/>
                <w:szCs w:val="20"/>
                <w:lang w:eastAsia="pt-BR"/>
              </w:rPr>
              <w:t># Gerar dicionário de importâncias a partir do Data Frame de Importâncias</w:t>
            </w:r>
            <w:r w:rsidRPr="0082095E">
              <w:rPr>
                <w:rFonts w:ascii="Courier New" w:eastAsia="Times New Roman" w:hAnsi="Courier New" w:cs="Courier New"/>
                <w:i/>
                <w:iCs/>
                <w:color w:val="8C8C8C"/>
                <w:kern w:val="0"/>
                <w:sz w:val="20"/>
                <w:szCs w:val="20"/>
                <w:lang w:eastAsia="pt-BR"/>
              </w:rPr>
              <w:br/>
              <w:t># Entrada:</w:t>
            </w:r>
            <w:r w:rsidRPr="0082095E">
              <w:rPr>
                <w:rFonts w:ascii="Courier New" w:eastAsia="Times New Roman" w:hAnsi="Courier New" w:cs="Courier New"/>
                <w:i/>
                <w:iCs/>
                <w:color w:val="8C8C8C"/>
                <w:kern w:val="0"/>
                <w:sz w:val="20"/>
                <w:szCs w:val="20"/>
                <w:lang w:eastAsia="pt-BR"/>
              </w:rPr>
              <w:br/>
              <w:t># Data-Frame de importâncias</w:t>
            </w:r>
            <w:r w:rsidRPr="0082095E">
              <w:rPr>
                <w:rFonts w:ascii="Courier New" w:eastAsia="Times New Roman" w:hAnsi="Courier New" w:cs="Courier New"/>
                <w:i/>
                <w:iCs/>
                <w:color w:val="8C8C8C"/>
                <w:kern w:val="0"/>
                <w:sz w:val="20"/>
                <w:szCs w:val="20"/>
                <w:lang w:eastAsia="pt-BR"/>
              </w:rPr>
              <w:br/>
            </w:r>
            <w:r w:rsidRPr="0082095E">
              <w:rPr>
                <w:rFonts w:ascii="Courier New" w:eastAsia="Times New Roman" w:hAnsi="Courier New" w:cs="Courier New"/>
                <w:color w:val="0033B3"/>
                <w:kern w:val="0"/>
                <w:sz w:val="20"/>
                <w:szCs w:val="20"/>
                <w:lang w:eastAsia="pt-BR"/>
              </w:rPr>
              <w:t xml:space="preserve">def </w:t>
            </w:r>
            <w:r w:rsidRPr="0082095E">
              <w:rPr>
                <w:rFonts w:ascii="Courier New" w:eastAsia="Times New Roman" w:hAnsi="Courier New" w:cs="Courier New"/>
                <w:color w:val="00627A"/>
                <w:kern w:val="0"/>
                <w:sz w:val="20"/>
                <w:szCs w:val="20"/>
                <w:lang w:eastAsia="pt-BR"/>
              </w:rPr>
              <w:t>Generate_Importance_Dictionary_from_DataFrame</w:t>
            </w:r>
            <w:r w:rsidRPr="0082095E">
              <w:rPr>
                <w:rFonts w:ascii="Courier New" w:eastAsia="Times New Roman" w:hAnsi="Courier New" w:cs="Courier New"/>
                <w:color w:val="080808"/>
                <w:kern w:val="0"/>
                <w:sz w:val="20"/>
                <w:szCs w:val="20"/>
                <w:lang w:eastAsia="pt-BR"/>
              </w:rPr>
              <w:t>(importancedf):</w:t>
            </w:r>
            <w:r w:rsidRPr="0082095E">
              <w:rPr>
                <w:rFonts w:ascii="Courier New" w:eastAsia="Times New Roman" w:hAnsi="Courier New" w:cs="Courier New"/>
                <w:color w:val="080808"/>
                <w:kern w:val="0"/>
                <w:sz w:val="20"/>
                <w:szCs w:val="20"/>
                <w:lang w:eastAsia="pt-BR"/>
              </w:rPr>
              <w:br/>
              <w:t xml:space="preserve">  importance_dict = {importancedf.iloc[ind][</w:t>
            </w:r>
            <w:r w:rsidRPr="0082095E">
              <w:rPr>
                <w:rFonts w:ascii="Courier New" w:eastAsia="Times New Roman" w:hAnsi="Courier New" w:cs="Courier New"/>
                <w:color w:val="1750EB"/>
                <w:kern w:val="0"/>
                <w:sz w:val="20"/>
                <w:szCs w:val="20"/>
                <w:lang w:eastAsia="pt-BR"/>
              </w:rPr>
              <w:t>0</w:t>
            </w:r>
            <w:r w:rsidRPr="0082095E">
              <w:rPr>
                <w:rFonts w:ascii="Courier New" w:eastAsia="Times New Roman" w:hAnsi="Courier New" w:cs="Courier New"/>
                <w:color w:val="080808"/>
                <w:kern w:val="0"/>
                <w:sz w:val="20"/>
                <w:szCs w:val="20"/>
                <w:lang w:eastAsia="pt-BR"/>
              </w:rPr>
              <w:t>]:</w:t>
            </w:r>
            <w:r w:rsidR="00FB57AB">
              <w:rPr>
                <w:rFonts w:ascii="Courier New" w:eastAsia="Times New Roman" w:hAnsi="Courier New" w:cs="Courier New"/>
                <w:color w:val="080808"/>
                <w:kern w:val="0"/>
                <w:sz w:val="20"/>
                <w:szCs w:val="20"/>
                <w:lang w:eastAsia="pt-BR"/>
              </w:rPr>
              <w:t>\</w:t>
            </w:r>
            <w:r w:rsidRPr="0082095E">
              <w:rPr>
                <w:rFonts w:ascii="Courier New" w:eastAsia="Times New Roman" w:hAnsi="Courier New" w:cs="Courier New"/>
                <w:color w:val="080808"/>
                <w:kern w:val="0"/>
                <w:sz w:val="20"/>
                <w:szCs w:val="20"/>
                <w:lang w:eastAsia="pt-BR"/>
              </w:rPr>
              <w:t xml:space="preserve"> </w:t>
            </w:r>
          </w:p>
          <w:p w14:paraId="3334BEE6" w14:textId="76738617" w:rsidR="0082095E" w:rsidRPr="0082095E" w:rsidRDefault="00FB57AB" w:rsidP="008209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82095E" w:rsidRPr="0082095E">
              <w:rPr>
                <w:rFonts w:ascii="Courier New" w:eastAsia="Times New Roman" w:hAnsi="Courier New" w:cs="Courier New"/>
                <w:color w:val="080808"/>
                <w:kern w:val="0"/>
                <w:sz w:val="20"/>
                <w:szCs w:val="20"/>
                <w:lang w:val="en-US" w:eastAsia="pt-BR"/>
              </w:rPr>
              <w:t>importancedf.iloc[ind][</w:t>
            </w:r>
            <w:r w:rsidR="0082095E" w:rsidRPr="0082095E">
              <w:rPr>
                <w:rFonts w:ascii="Courier New" w:eastAsia="Times New Roman" w:hAnsi="Courier New" w:cs="Courier New"/>
                <w:color w:val="1750EB"/>
                <w:kern w:val="0"/>
                <w:sz w:val="20"/>
                <w:szCs w:val="20"/>
                <w:lang w:val="en-US" w:eastAsia="pt-BR"/>
              </w:rPr>
              <w:t>1</w:t>
            </w:r>
            <w:r w:rsidR="0082095E" w:rsidRPr="0082095E">
              <w:rPr>
                <w:rFonts w:ascii="Courier New" w:eastAsia="Times New Roman" w:hAnsi="Courier New" w:cs="Courier New"/>
                <w:color w:val="080808"/>
                <w:kern w:val="0"/>
                <w:sz w:val="20"/>
                <w:szCs w:val="20"/>
                <w:lang w:val="en-US" w:eastAsia="pt-BR"/>
              </w:rPr>
              <w:t>]</w:t>
            </w:r>
            <w:r w:rsidRPr="008E16A6">
              <w:rPr>
                <w:rFonts w:ascii="Courier New" w:eastAsia="Times New Roman" w:hAnsi="Courier New" w:cs="Courier New"/>
                <w:color w:val="080808"/>
                <w:kern w:val="0"/>
                <w:sz w:val="20"/>
                <w:szCs w:val="20"/>
                <w:lang w:val="en-US" w:eastAsia="pt-BR"/>
              </w:rPr>
              <w:t xml:space="preserve"> </w:t>
            </w:r>
            <w:r w:rsidR="0082095E" w:rsidRPr="0082095E">
              <w:rPr>
                <w:rFonts w:ascii="Courier New" w:eastAsia="Times New Roman" w:hAnsi="Courier New" w:cs="Courier New"/>
                <w:color w:val="0033B3"/>
                <w:kern w:val="0"/>
                <w:sz w:val="20"/>
                <w:szCs w:val="20"/>
                <w:lang w:val="en-US" w:eastAsia="pt-BR"/>
              </w:rPr>
              <w:t xml:space="preserve">for </w:t>
            </w:r>
            <w:r w:rsidR="0082095E" w:rsidRPr="0082095E">
              <w:rPr>
                <w:rFonts w:ascii="Courier New" w:eastAsia="Times New Roman" w:hAnsi="Courier New" w:cs="Courier New"/>
                <w:color w:val="080808"/>
                <w:kern w:val="0"/>
                <w:sz w:val="20"/>
                <w:szCs w:val="20"/>
                <w:lang w:val="en-US" w:eastAsia="pt-BR"/>
              </w:rPr>
              <w:t xml:space="preserve">ind </w:t>
            </w:r>
            <w:r w:rsidR="0082095E" w:rsidRPr="0082095E">
              <w:rPr>
                <w:rFonts w:ascii="Courier New" w:eastAsia="Times New Roman" w:hAnsi="Courier New" w:cs="Courier New"/>
                <w:color w:val="0033B3"/>
                <w:kern w:val="0"/>
                <w:sz w:val="20"/>
                <w:szCs w:val="20"/>
                <w:lang w:val="en-US" w:eastAsia="pt-BR"/>
              </w:rPr>
              <w:t xml:space="preserve">in </w:t>
            </w:r>
            <w:r w:rsidR="0082095E" w:rsidRPr="0082095E">
              <w:rPr>
                <w:rFonts w:ascii="Courier New" w:eastAsia="Times New Roman" w:hAnsi="Courier New" w:cs="Courier New"/>
                <w:color w:val="080808"/>
                <w:kern w:val="0"/>
                <w:sz w:val="20"/>
                <w:szCs w:val="20"/>
                <w:lang w:val="en-US" w:eastAsia="pt-BR"/>
              </w:rPr>
              <w:t>importancedf.index}</w:t>
            </w:r>
            <w:r w:rsidR="0082095E" w:rsidRPr="0082095E">
              <w:rPr>
                <w:rFonts w:ascii="Courier New" w:eastAsia="Times New Roman" w:hAnsi="Courier New" w:cs="Courier New"/>
                <w:color w:val="080808"/>
                <w:kern w:val="0"/>
                <w:sz w:val="20"/>
                <w:szCs w:val="20"/>
                <w:lang w:val="en-US" w:eastAsia="pt-BR"/>
              </w:rPr>
              <w:br/>
              <w:t xml:space="preserve">  </w:t>
            </w:r>
            <w:r w:rsidR="0082095E" w:rsidRPr="0082095E">
              <w:rPr>
                <w:rFonts w:ascii="Courier New" w:eastAsia="Times New Roman" w:hAnsi="Courier New" w:cs="Courier New"/>
                <w:color w:val="0033B3"/>
                <w:kern w:val="0"/>
                <w:sz w:val="20"/>
                <w:szCs w:val="20"/>
                <w:lang w:val="en-US" w:eastAsia="pt-BR"/>
              </w:rPr>
              <w:t xml:space="preserve">return </w:t>
            </w:r>
            <w:r w:rsidR="0082095E" w:rsidRPr="0082095E">
              <w:rPr>
                <w:rFonts w:ascii="Courier New" w:eastAsia="Times New Roman" w:hAnsi="Courier New" w:cs="Courier New"/>
                <w:color w:val="080808"/>
                <w:kern w:val="0"/>
                <w:sz w:val="20"/>
                <w:szCs w:val="20"/>
                <w:lang w:val="en-US" w:eastAsia="pt-BR"/>
              </w:rPr>
              <w:t>importance_dict</w:t>
            </w:r>
          </w:p>
          <w:p w14:paraId="521D76FA" w14:textId="1701D16C" w:rsidR="0082095E" w:rsidRPr="00FB57AB"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B12B69B" w14:textId="617ED4DA" w:rsidR="008E16A6" w:rsidRPr="008E16A6" w:rsidRDefault="008E16A6" w:rsidP="008E1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8E16A6">
              <w:rPr>
                <w:rFonts w:ascii="Courier New" w:eastAsia="Times New Roman" w:hAnsi="Courier New" w:cs="Courier New"/>
                <w:i/>
                <w:iCs/>
                <w:color w:val="8C8C8C"/>
                <w:kern w:val="0"/>
                <w:sz w:val="20"/>
                <w:szCs w:val="20"/>
                <w:lang w:eastAsia="pt-BR"/>
              </w:rPr>
              <w:t># Obter percentual de coincidência entre as duas listas de importância</w:t>
            </w:r>
            <w:r w:rsidRPr="008E16A6">
              <w:rPr>
                <w:rFonts w:ascii="Courier New" w:eastAsia="Times New Roman" w:hAnsi="Courier New" w:cs="Courier New"/>
                <w:i/>
                <w:iCs/>
                <w:color w:val="8C8C8C"/>
                <w:kern w:val="0"/>
                <w:sz w:val="20"/>
                <w:szCs w:val="20"/>
                <w:lang w:eastAsia="pt-BR"/>
              </w:rPr>
              <w:br/>
              <w:t># Entradas:</w:t>
            </w:r>
            <w:r w:rsidRPr="008E16A6">
              <w:rPr>
                <w:rFonts w:ascii="Courier New" w:eastAsia="Times New Roman" w:hAnsi="Courier New" w:cs="Courier New"/>
                <w:i/>
                <w:iCs/>
                <w:color w:val="8C8C8C"/>
                <w:kern w:val="0"/>
                <w:sz w:val="20"/>
                <w:szCs w:val="20"/>
                <w:lang w:eastAsia="pt-BR"/>
              </w:rPr>
              <w:br/>
              <w:t># lf - Lista de importâncias para arquivo único com todos os ataques</w:t>
            </w:r>
            <w:r w:rsidRPr="008E16A6">
              <w:rPr>
                <w:rFonts w:ascii="Courier New" w:eastAsia="Times New Roman" w:hAnsi="Courier New" w:cs="Courier New"/>
                <w:i/>
                <w:iCs/>
                <w:color w:val="8C8C8C"/>
                <w:kern w:val="0"/>
                <w:sz w:val="20"/>
                <w:szCs w:val="20"/>
                <w:lang w:eastAsia="pt-BR"/>
              </w:rPr>
              <w:br/>
              <w:t># altlf - lista de importâncias para arquivos separados para cada ataque</w:t>
            </w:r>
            <w:r w:rsidRPr="008E16A6">
              <w:rPr>
                <w:rFonts w:ascii="Courier New" w:eastAsia="Times New Roman" w:hAnsi="Courier New" w:cs="Courier New"/>
                <w:i/>
                <w:iCs/>
                <w:color w:val="8C8C8C"/>
                <w:kern w:val="0"/>
                <w:sz w:val="20"/>
                <w:szCs w:val="20"/>
                <w:lang w:eastAsia="pt-BR"/>
              </w:rPr>
              <w:br/>
            </w:r>
            <w:r w:rsidRPr="008E16A6">
              <w:rPr>
                <w:rFonts w:ascii="Courier New" w:eastAsia="Times New Roman" w:hAnsi="Courier New" w:cs="Courier New"/>
                <w:color w:val="0033B3"/>
                <w:kern w:val="0"/>
                <w:sz w:val="20"/>
                <w:szCs w:val="20"/>
                <w:lang w:eastAsia="pt-BR"/>
              </w:rPr>
              <w:t xml:space="preserve">def </w:t>
            </w:r>
            <w:r w:rsidRPr="008E16A6">
              <w:rPr>
                <w:rFonts w:ascii="Courier New" w:eastAsia="Times New Roman" w:hAnsi="Courier New" w:cs="Courier New"/>
                <w:color w:val="00627A"/>
                <w:kern w:val="0"/>
                <w:sz w:val="20"/>
                <w:szCs w:val="20"/>
                <w:lang w:eastAsia="pt-BR"/>
              </w:rPr>
              <w:t>GetPercentOfFeaturesMatches</w:t>
            </w:r>
            <w:r w:rsidRPr="008E16A6">
              <w:rPr>
                <w:rFonts w:ascii="Courier New" w:eastAsia="Times New Roman" w:hAnsi="Courier New" w:cs="Courier New"/>
                <w:color w:val="080808"/>
                <w:kern w:val="0"/>
                <w:sz w:val="20"/>
                <w:szCs w:val="20"/>
                <w:lang w:eastAsia="pt-BR"/>
              </w:rPr>
              <w:t>(lf, altlf):</w:t>
            </w:r>
            <w:r w:rsidRPr="008E16A6">
              <w:rPr>
                <w:rFonts w:ascii="Courier New" w:eastAsia="Times New Roman" w:hAnsi="Courier New" w:cs="Courier New"/>
                <w:color w:val="080808"/>
                <w:kern w:val="0"/>
                <w:sz w:val="20"/>
                <w:szCs w:val="20"/>
                <w:lang w:eastAsia="pt-BR"/>
              </w:rPr>
              <w:br/>
              <w:t xml:space="preserve">  lenlf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lenaltlf = </w:t>
            </w:r>
            <w:r w:rsidRPr="008E16A6">
              <w:rPr>
                <w:rFonts w:ascii="Courier New" w:eastAsia="Times New Roman" w:hAnsi="Courier New" w:cs="Courier New"/>
                <w:color w:val="000080"/>
                <w:kern w:val="0"/>
                <w:sz w:val="20"/>
                <w:szCs w:val="20"/>
                <w:lang w:eastAsia="pt-BR"/>
              </w:rPr>
              <w:t>len</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assert</w:t>
            </w:r>
            <w:r w:rsidRPr="008E16A6">
              <w:rPr>
                <w:rFonts w:ascii="Courier New" w:eastAsia="Times New Roman" w:hAnsi="Courier New" w:cs="Courier New"/>
                <w:color w:val="080808"/>
                <w:kern w:val="0"/>
                <w:sz w:val="20"/>
                <w:szCs w:val="20"/>
                <w:lang w:eastAsia="pt-BR"/>
              </w:rPr>
              <w:t xml:space="preserve">(lenlf==lenaltlf), </w:t>
            </w:r>
            <w:r w:rsidRPr="008E16A6">
              <w:rPr>
                <w:rFonts w:ascii="Courier New" w:eastAsia="Times New Roman" w:hAnsi="Courier New" w:cs="Courier New"/>
                <w:color w:val="067D17"/>
                <w:kern w:val="0"/>
                <w:sz w:val="20"/>
                <w:szCs w:val="20"/>
                <w:lang w:eastAsia="pt-BR"/>
              </w:rPr>
              <w:t xml:space="preserve">"Lista </w:t>
            </w:r>
            <w:r>
              <w:rPr>
                <w:rFonts w:ascii="Courier New" w:eastAsia="Times New Roman" w:hAnsi="Courier New" w:cs="Courier New"/>
                <w:color w:val="067D17"/>
                <w:kern w:val="0"/>
                <w:sz w:val="20"/>
                <w:szCs w:val="20"/>
                <w:lang w:eastAsia="pt-BR"/>
              </w:rPr>
              <w:t>Must Hav</w:t>
            </w:r>
            <w:r w:rsidRPr="008E16A6">
              <w:rPr>
                <w:rFonts w:ascii="Courier New" w:eastAsia="Times New Roman" w:hAnsi="Courier New" w:cs="Courier New"/>
                <w:color w:val="067D17"/>
                <w:kern w:val="0"/>
                <w:sz w:val="20"/>
                <w:szCs w:val="20"/>
                <w:lang w:eastAsia="pt-BR"/>
              </w:rPr>
              <w:t>e The Same Size"</w:t>
            </w:r>
            <w:r w:rsidRPr="008E16A6">
              <w:rPr>
                <w:rFonts w:ascii="Courier New" w:eastAsia="Times New Roman" w:hAnsi="Courier New" w:cs="Courier New"/>
                <w:color w:val="067D17"/>
                <w:kern w:val="0"/>
                <w:sz w:val="20"/>
                <w:szCs w:val="20"/>
                <w:lang w:eastAsia="pt-BR"/>
              </w:rPr>
              <w:br/>
              <w:t xml:space="preserve">  </w:t>
            </w:r>
            <w:r w:rsidRPr="008E16A6">
              <w:rPr>
                <w:rFonts w:ascii="Courier New" w:eastAsia="Times New Roman" w:hAnsi="Courier New" w:cs="Courier New"/>
                <w:color w:val="080808"/>
                <w:kern w:val="0"/>
                <w:sz w:val="20"/>
                <w:szCs w:val="20"/>
                <w:lang w:eastAsia="pt-BR"/>
              </w:rPr>
              <w:t xml:space="preserve">count = </w:t>
            </w:r>
            <w:r w:rsidRPr="008E16A6">
              <w:rPr>
                <w:rFonts w:ascii="Courier New" w:eastAsia="Times New Roman" w:hAnsi="Courier New" w:cs="Courier New"/>
                <w:color w:val="1750EB"/>
                <w:kern w:val="0"/>
                <w:sz w:val="20"/>
                <w:szCs w:val="20"/>
                <w:lang w:eastAsia="pt-BR"/>
              </w:rPr>
              <w:t>0</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x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lf:</w:t>
            </w:r>
            <w:r w:rsidRPr="008E16A6">
              <w:rPr>
                <w:rFonts w:ascii="Courier New" w:eastAsia="Times New Roman" w:hAnsi="Courier New" w:cs="Courier New"/>
                <w:color w:val="080808"/>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for </w:t>
            </w:r>
            <w:r w:rsidRPr="008E16A6">
              <w:rPr>
                <w:rFonts w:ascii="Courier New" w:eastAsia="Times New Roman" w:hAnsi="Courier New" w:cs="Courier New"/>
                <w:color w:val="080808"/>
                <w:kern w:val="0"/>
                <w:sz w:val="20"/>
                <w:szCs w:val="20"/>
                <w:lang w:eastAsia="pt-BR"/>
              </w:rPr>
              <w:t xml:space="preserve">y </w:t>
            </w:r>
            <w:r w:rsidRPr="008E16A6">
              <w:rPr>
                <w:rFonts w:ascii="Courier New" w:eastAsia="Times New Roman" w:hAnsi="Courier New" w:cs="Courier New"/>
                <w:color w:val="0033B3"/>
                <w:kern w:val="0"/>
                <w:sz w:val="20"/>
                <w:szCs w:val="20"/>
                <w:lang w:eastAsia="pt-BR"/>
              </w:rPr>
              <w:t xml:space="preserve">in </w:t>
            </w:r>
            <w:r w:rsidRPr="008E16A6">
              <w:rPr>
                <w:rFonts w:ascii="Courier New" w:eastAsia="Times New Roman" w:hAnsi="Courier New" w:cs="Courier New"/>
                <w:color w:val="080808"/>
                <w:kern w:val="0"/>
                <w:sz w:val="20"/>
                <w:szCs w:val="20"/>
                <w:lang w:eastAsia="pt-BR"/>
              </w:rPr>
              <w:t>altlf:</w:t>
            </w:r>
            <w:r w:rsidRPr="008E16A6">
              <w:rPr>
                <w:rFonts w:ascii="Courier New" w:eastAsia="Times New Roman" w:hAnsi="Courier New" w:cs="Courier New"/>
                <w:color w:val="080808"/>
                <w:kern w:val="0"/>
                <w:sz w:val="20"/>
                <w:szCs w:val="20"/>
                <w:lang w:eastAsia="pt-BR"/>
              </w:rPr>
              <w:br/>
            </w:r>
            <w:r w:rsidRPr="008E16A6">
              <w:rPr>
                <w:rFonts w:ascii="Courier New" w:eastAsia="Times New Roman" w:hAnsi="Courier New" w:cs="Courier New"/>
                <w:color w:val="080808"/>
                <w:kern w:val="0"/>
                <w:sz w:val="20"/>
                <w:szCs w:val="20"/>
                <w:lang w:eastAsia="pt-BR"/>
              </w:rPr>
              <w:lastRenderedPageBreak/>
              <w:t xml:space="preserve">      </w:t>
            </w:r>
            <w:r w:rsidRPr="008E16A6">
              <w:rPr>
                <w:rFonts w:ascii="Courier New" w:eastAsia="Times New Roman" w:hAnsi="Courier New" w:cs="Courier New"/>
                <w:color w:val="0033B3"/>
                <w:kern w:val="0"/>
                <w:sz w:val="20"/>
                <w:szCs w:val="20"/>
                <w:lang w:eastAsia="pt-BR"/>
              </w:rPr>
              <w:t xml:space="preserve">if </w:t>
            </w:r>
            <w:r w:rsidRPr="008E16A6">
              <w:rPr>
                <w:rFonts w:ascii="Courier New" w:eastAsia="Times New Roman" w:hAnsi="Courier New" w:cs="Courier New"/>
                <w:color w:val="080808"/>
                <w:kern w:val="0"/>
                <w:sz w:val="20"/>
                <w:szCs w:val="20"/>
                <w:lang w:eastAsia="pt-BR"/>
              </w:rPr>
              <w:t>(x == y):</w:t>
            </w:r>
            <w:r w:rsidRPr="008E16A6">
              <w:rPr>
                <w:rFonts w:ascii="Courier New" w:eastAsia="Times New Roman" w:hAnsi="Courier New" w:cs="Courier New"/>
                <w:color w:val="080808"/>
                <w:kern w:val="0"/>
                <w:sz w:val="20"/>
                <w:szCs w:val="20"/>
                <w:lang w:eastAsia="pt-BR"/>
              </w:rPr>
              <w:br/>
              <w:t xml:space="preserve">        count = count+</w:t>
            </w:r>
            <w:r w:rsidRPr="008E16A6">
              <w:rPr>
                <w:rFonts w:ascii="Courier New" w:eastAsia="Times New Roman" w:hAnsi="Courier New" w:cs="Courier New"/>
                <w:color w:val="1750EB"/>
                <w:kern w:val="0"/>
                <w:sz w:val="20"/>
                <w:szCs w:val="20"/>
                <w:lang w:eastAsia="pt-BR"/>
              </w:rPr>
              <w:t>1</w:t>
            </w:r>
            <w:r w:rsidRPr="008E16A6">
              <w:rPr>
                <w:rFonts w:ascii="Courier New" w:eastAsia="Times New Roman" w:hAnsi="Courier New" w:cs="Courier New"/>
                <w:color w:val="1750EB"/>
                <w:kern w:val="0"/>
                <w:sz w:val="20"/>
                <w:szCs w:val="20"/>
                <w:lang w:eastAsia="pt-BR"/>
              </w:rPr>
              <w:br/>
              <w:t xml:space="preserve">  </w:t>
            </w:r>
            <w:r w:rsidRPr="008E16A6">
              <w:rPr>
                <w:rFonts w:ascii="Courier New" w:eastAsia="Times New Roman" w:hAnsi="Courier New" w:cs="Courier New"/>
                <w:color w:val="0033B3"/>
                <w:kern w:val="0"/>
                <w:sz w:val="20"/>
                <w:szCs w:val="20"/>
                <w:lang w:eastAsia="pt-BR"/>
              </w:rPr>
              <w:t xml:space="preserve">return </w:t>
            </w:r>
            <w:r w:rsidRPr="008E16A6">
              <w:rPr>
                <w:rFonts w:ascii="Courier New" w:eastAsia="Times New Roman" w:hAnsi="Courier New" w:cs="Courier New"/>
                <w:color w:val="080808"/>
                <w:kern w:val="0"/>
                <w:sz w:val="20"/>
                <w:szCs w:val="20"/>
                <w:lang w:eastAsia="pt-BR"/>
              </w:rPr>
              <w:t>(count/ lenlf)*</w:t>
            </w:r>
            <w:r w:rsidRPr="008E16A6">
              <w:rPr>
                <w:rFonts w:ascii="Courier New" w:eastAsia="Times New Roman" w:hAnsi="Courier New" w:cs="Courier New"/>
                <w:color w:val="1750EB"/>
                <w:kern w:val="0"/>
                <w:sz w:val="20"/>
                <w:szCs w:val="20"/>
                <w:lang w:eastAsia="pt-BR"/>
              </w:rPr>
              <w:t>100.0</w:t>
            </w:r>
          </w:p>
          <w:p w14:paraId="3BCBEC2F" w14:textId="53D37D8D" w:rsidR="0082095E" w:rsidRDefault="0082095E"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26B20B56" w14:textId="0FAFB3ED"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lista de aderencia variando com o número de features selecionadas</w:t>
            </w:r>
            <w:r w:rsidRPr="00A039ED">
              <w:rPr>
                <w:rFonts w:ascii="Courier New" w:eastAsia="Times New Roman" w:hAnsi="Courier New" w:cs="Courier New"/>
                <w:i/>
                <w:iCs/>
                <w:color w:val="8C8C8C"/>
                <w:kern w:val="0"/>
                <w:sz w:val="20"/>
                <w:szCs w:val="20"/>
                <w:lang w:eastAsia="pt-BR"/>
              </w:rPr>
              <w:br/>
              <w:t># Entradas:</w:t>
            </w:r>
            <w:r w:rsidRPr="00A039ED">
              <w:rPr>
                <w:rFonts w:ascii="Courier New" w:eastAsia="Times New Roman" w:hAnsi="Courier New" w:cs="Courier New"/>
                <w:i/>
                <w:iCs/>
                <w:color w:val="8C8C8C"/>
                <w:kern w:val="0"/>
                <w:sz w:val="20"/>
                <w:szCs w:val="20"/>
                <w:lang w:eastAsia="pt-BR"/>
              </w:rPr>
              <w:br/>
              <w:t># lf - Lista de importâncias para arquivo único com todos os ataques</w:t>
            </w:r>
            <w:r w:rsidRPr="00A039ED">
              <w:rPr>
                <w:rFonts w:ascii="Courier New" w:eastAsia="Times New Roman" w:hAnsi="Courier New" w:cs="Courier New"/>
                <w:i/>
                <w:iCs/>
                <w:color w:val="8C8C8C"/>
                <w:kern w:val="0"/>
                <w:sz w:val="20"/>
                <w:szCs w:val="20"/>
                <w:lang w:eastAsia="pt-BR"/>
              </w:rPr>
              <w:br/>
              <w:t># altlf - lista de importâncias para arquivos separados para cada ataque</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Compute_Adherence</w:t>
            </w:r>
            <w:r w:rsidRPr="00A039ED">
              <w:rPr>
                <w:rFonts w:ascii="Courier New" w:eastAsia="Times New Roman" w:hAnsi="Courier New" w:cs="Courier New"/>
                <w:color w:val="080808"/>
                <w:kern w:val="0"/>
                <w:sz w:val="20"/>
                <w:szCs w:val="20"/>
                <w:lang w:eastAsia="pt-BR"/>
              </w:rPr>
              <w:t>(lfeatures, altlfeatures, numfeatures):</w:t>
            </w:r>
            <w:r w:rsidRPr="00A039ED">
              <w:rPr>
                <w:rFonts w:ascii="Courier New" w:eastAsia="Times New Roman" w:hAnsi="Courier New" w:cs="Courier New"/>
                <w:color w:val="080808"/>
                <w:kern w:val="0"/>
                <w:sz w:val="20"/>
                <w:szCs w:val="20"/>
                <w:lang w:eastAsia="pt-BR"/>
              </w:rPr>
              <w:br/>
              <w:t xml:space="preserve">  lenfeatures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(lfeatures)</w:t>
            </w:r>
            <w:r w:rsidRPr="00A039ED">
              <w:rPr>
                <w:rFonts w:ascii="Courier New" w:eastAsia="Times New Roman" w:hAnsi="Courier New" w:cs="Courier New"/>
                <w:color w:val="080808"/>
                <w:kern w:val="0"/>
                <w:sz w:val="20"/>
                <w:szCs w:val="20"/>
                <w:lang w:eastAsia="pt-BR"/>
              </w:rPr>
              <w:br/>
              <w:t xml:space="preserve">  lenaltfeatures = </w:t>
            </w:r>
            <w:r w:rsidRPr="00A039ED">
              <w:rPr>
                <w:rFonts w:ascii="Courier New" w:eastAsia="Times New Roman" w:hAnsi="Courier New" w:cs="Courier New"/>
                <w:color w:val="000080"/>
                <w:kern w:val="0"/>
                <w:sz w:val="20"/>
                <w:szCs w:val="20"/>
                <w:lang w:eastAsia="pt-BR"/>
              </w:rPr>
              <w:t>len</w:t>
            </w:r>
            <w:r w:rsidRPr="00A039ED">
              <w:rPr>
                <w:rFonts w:ascii="Courier New" w:eastAsia="Times New Roman" w:hAnsi="Courier New" w:cs="Courier New"/>
                <w:color w:val="080808"/>
                <w:kern w:val="0"/>
                <w:sz w:val="20"/>
                <w:szCs w:val="20"/>
                <w:lang w:eastAsia="pt-BR"/>
              </w:rPr>
              <w:t>(altlfeatures)</w:t>
            </w:r>
            <w:r w:rsidRPr="00A039ED">
              <w:rPr>
                <w:rFonts w:ascii="Courier New" w:eastAsia="Times New Roman" w:hAnsi="Courier New" w:cs="Courier New"/>
                <w:color w:val="080808"/>
                <w:kern w:val="0"/>
                <w:sz w:val="20"/>
                <w:szCs w:val="20"/>
                <w:lang w:eastAsia="pt-BR"/>
              </w:rPr>
              <w:br/>
              <w:t xml:space="preserve">  lenmin = </w:t>
            </w:r>
            <w:r w:rsidRPr="00A039ED">
              <w:rPr>
                <w:rFonts w:ascii="Courier New" w:eastAsia="Times New Roman" w:hAnsi="Courier New" w:cs="Courier New"/>
                <w:color w:val="000080"/>
                <w:kern w:val="0"/>
                <w:sz w:val="20"/>
                <w:szCs w:val="20"/>
                <w:lang w:eastAsia="pt-BR"/>
              </w:rPr>
              <w:t>min</w:t>
            </w:r>
            <w:r w:rsidRPr="00A039ED">
              <w:rPr>
                <w:rFonts w:ascii="Courier New" w:eastAsia="Times New Roman" w:hAnsi="Courier New" w:cs="Courier New"/>
                <w:color w:val="080808"/>
                <w:kern w:val="0"/>
                <w:sz w:val="20"/>
                <w:szCs w:val="20"/>
                <w:lang w:eastAsia="pt-BR"/>
              </w:rPr>
              <w:t>(lenfeatures, lenaltfeatures)</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assert</w:t>
            </w:r>
            <w:r w:rsidRPr="00A039ED">
              <w:rPr>
                <w:rFonts w:ascii="Courier New" w:eastAsia="Times New Roman" w:hAnsi="Courier New" w:cs="Courier New"/>
                <w:color w:val="080808"/>
                <w:kern w:val="0"/>
                <w:sz w:val="20"/>
                <w:szCs w:val="20"/>
                <w:lang w:eastAsia="pt-BR"/>
              </w:rPr>
              <w:t xml:space="preserve">(numfeatures &lt;= lenmin), </w:t>
            </w:r>
            <w:r w:rsidRPr="00A039ED">
              <w:rPr>
                <w:rFonts w:ascii="Courier New" w:eastAsia="Times New Roman" w:hAnsi="Courier New" w:cs="Courier New"/>
                <w:color w:val="067D17"/>
                <w:kern w:val="0"/>
                <w:sz w:val="20"/>
                <w:szCs w:val="20"/>
                <w:lang w:eastAsia="pt-BR"/>
              </w:rPr>
              <w:t>'Excessive Numer of features'</w:t>
            </w:r>
            <w:r w:rsidRPr="00A039ED">
              <w:rPr>
                <w:rFonts w:ascii="Courier New" w:eastAsia="Times New Roman" w:hAnsi="Courier New" w:cs="Courier New"/>
                <w:color w:val="067D17"/>
                <w:kern w:val="0"/>
                <w:sz w:val="20"/>
                <w:szCs w:val="20"/>
                <w:lang w:eastAsia="pt-BR"/>
              </w:rPr>
              <w:br/>
              <w:t xml:space="preserve">  </w:t>
            </w:r>
            <w:r w:rsidRPr="00A039ED">
              <w:rPr>
                <w:rFonts w:ascii="Courier New" w:eastAsia="Times New Roman" w:hAnsi="Courier New" w:cs="Courier New"/>
                <w:color w:val="080808"/>
                <w:kern w:val="0"/>
                <w:sz w:val="20"/>
                <w:szCs w:val="20"/>
                <w:lang w:eastAsia="pt-BR"/>
              </w:rPr>
              <w:t>percadher = []</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for </w:t>
            </w:r>
            <w:r w:rsidRPr="00A039ED">
              <w:rPr>
                <w:rFonts w:ascii="Courier New" w:eastAsia="Times New Roman" w:hAnsi="Courier New" w:cs="Courier New"/>
                <w:color w:val="080808"/>
                <w:kern w:val="0"/>
                <w:sz w:val="20"/>
                <w:szCs w:val="20"/>
                <w:lang w:eastAsia="pt-BR"/>
              </w:rPr>
              <w:t xml:space="preserve">ind </w:t>
            </w:r>
            <w:r w:rsidRPr="00A039ED">
              <w:rPr>
                <w:rFonts w:ascii="Courier New" w:eastAsia="Times New Roman" w:hAnsi="Courier New" w:cs="Courier New"/>
                <w:color w:val="0033B3"/>
                <w:kern w:val="0"/>
                <w:sz w:val="20"/>
                <w:szCs w:val="20"/>
                <w:lang w:eastAsia="pt-BR"/>
              </w:rPr>
              <w:t xml:space="preserve">in </w:t>
            </w:r>
            <w:r w:rsidRPr="00A039ED">
              <w:rPr>
                <w:rFonts w:ascii="Courier New" w:eastAsia="Times New Roman" w:hAnsi="Courier New" w:cs="Courier New"/>
                <w:color w:val="000080"/>
                <w:kern w:val="0"/>
                <w:sz w:val="20"/>
                <w:szCs w:val="20"/>
                <w:lang w:eastAsia="pt-BR"/>
              </w:rPr>
              <w:t>range</w:t>
            </w:r>
            <w:r w:rsidRPr="00A039ED">
              <w:rPr>
                <w:rFonts w:ascii="Courier New" w:eastAsia="Times New Roman" w:hAnsi="Courier New" w:cs="Courier New"/>
                <w:color w:val="080808"/>
                <w:kern w:val="0"/>
                <w:sz w:val="20"/>
                <w:szCs w:val="20"/>
                <w:lang w:eastAsia="pt-BR"/>
              </w:rPr>
              <w:t>(numfeatures):</w:t>
            </w:r>
            <w:r w:rsidRPr="00A039ED">
              <w:rPr>
                <w:rFonts w:ascii="Courier New" w:eastAsia="Times New Roman" w:hAnsi="Courier New" w:cs="Courier New"/>
                <w:color w:val="080808"/>
                <w:kern w:val="0"/>
                <w:sz w:val="20"/>
                <w:szCs w:val="20"/>
                <w:lang w:eastAsia="pt-BR"/>
              </w:rPr>
              <w:br/>
              <w:t xml:space="preserve">    lf = 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altlf = altlfeatures[</w:t>
            </w:r>
            <w:r w:rsidRPr="00A039ED">
              <w:rPr>
                <w:rFonts w:ascii="Courier New" w:eastAsia="Times New Roman" w:hAnsi="Courier New" w:cs="Courier New"/>
                <w:color w:val="1750EB"/>
                <w:kern w:val="0"/>
                <w:sz w:val="20"/>
                <w:szCs w:val="20"/>
                <w:lang w:eastAsia="pt-BR"/>
              </w:rPr>
              <w:t>0</w:t>
            </w:r>
            <w:r w:rsidRPr="00A039ED">
              <w:rPr>
                <w:rFonts w:ascii="Courier New" w:eastAsia="Times New Roman" w:hAnsi="Courier New" w:cs="Courier New"/>
                <w:color w:val="080808"/>
                <w:kern w:val="0"/>
                <w:sz w:val="20"/>
                <w:szCs w:val="20"/>
                <w:lang w:eastAsia="pt-BR"/>
              </w:rPr>
              <w:t>:ind+</w:t>
            </w:r>
            <w:r w:rsidRPr="00A039ED">
              <w:rPr>
                <w:rFonts w:ascii="Courier New" w:eastAsia="Times New Roman" w:hAnsi="Courier New" w:cs="Courier New"/>
                <w:color w:val="1750EB"/>
                <w:kern w:val="0"/>
                <w:sz w:val="20"/>
                <w:szCs w:val="20"/>
                <w:lang w:eastAsia="pt-BR"/>
              </w:rPr>
              <w:t>1</w:t>
            </w:r>
            <w:r w:rsidRPr="00A039ED">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br/>
              <w:t xml:space="preserve">    perc = GetPercentOfFeaturesMatches(lf, altlf)</w:t>
            </w:r>
            <w:r w:rsidRPr="00A039ED">
              <w:rPr>
                <w:rFonts w:ascii="Courier New" w:eastAsia="Times New Roman" w:hAnsi="Courier New" w:cs="Courier New"/>
                <w:color w:val="080808"/>
                <w:kern w:val="0"/>
                <w:sz w:val="20"/>
                <w:szCs w:val="20"/>
                <w:lang w:eastAsia="pt-BR"/>
              </w:rPr>
              <w:br/>
              <w:t xml:space="preserve">    percadher.append(perc)</w:t>
            </w:r>
            <w:r w:rsidRPr="00A039ED">
              <w:rPr>
                <w:rFonts w:ascii="Courier New" w:eastAsia="Times New Roman" w:hAnsi="Courier New" w:cs="Courier New"/>
                <w:color w:val="080808"/>
                <w:kern w:val="0"/>
                <w:sz w:val="20"/>
                <w:szCs w:val="20"/>
                <w:lang w:eastAsia="pt-BR"/>
              </w:rPr>
              <w:br/>
              <w:t xml:space="preserve">  </w:t>
            </w:r>
            <w:r w:rsidRPr="00A039ED">
              <w:rPr>
                <w:rFonts w:ascii="Courier New" w:eastAsia="Times New Roman" w:hAnsi="Courier New" w:cs="Courier New"/>
                <w:color w:val="0033B3"/>
                <w:kern w:val="0"/>
                <w:sz w:val="20"/>
                <w:szCs w:val="20"/>
                <w:lang w:eastAsia="pt-BR"/>
              </w:rPr>
              <w:t xml:space="preserve">return </w:t>
            </w:r>
            <w:r w:rsidRPr="00A039ED">
              <w:rPr>
                <w:rFonts w:ascii="Courier New" w:eastAsia="Times New Roman" w:hAnsi="Courier New" w:cs="Courier New"/>
                <w:color w:val="080808"/>
                <w:kern w:val="0"/>
                <w:sz w:val="20"/>
                <w:szCs w:val="20"/>
                <w:lang w:eastAsia="pt-BR"/>
              </w:rPr>
              <w:t>percadher</w:t>
            </w:r>
          </w:p>
          <w:p w14:paraId="6296531A" w14:textId="046A5D31"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FD6D7CB" w14:textId="27AB56FF" w:rsid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A039ED">
              <w:rPr>
                <w:rFonts w:ascii="Courier New" w:eastAsia="Times New Roman" w:hAnsi="Courier New" w:cs="Courier New"/>
                <w:i/>
                <w:iCs/>
                <w:color w:val="8C8C8C"/>
                <w:kern w:val="0"/>
                <w:sz w:val="20"/>
                <w:szCs w:val="20"/>
                <w:lang w:eastAsia="pt-BR"/>
              </w:rPr>
              <w:t># Obter Importancia acumuladda por numero de features utilizado</w:t>
            </w:r>
            <w:r w:rsidRPr="00A039ED">
              <w:rPr>
                <w:rFonts w:ascii="Courier New" w:eastAsia="Times New Roman" w:hAnsi="Courier New" w:cs="Courier New"/>
                <w:i/>
                <w:iCs/>
                <w:color w:val="8C8C8C"/>
                <w:kern w:val="0"/>
                <w:sz w:val="20"/>
                <w:szCs w:val="20"/>
                <w:lang w:eastAsia="pt-BR"/>
              </w:rPr>
              <w:br/>
              <w:t># Calculo para solução com um unico arquivo de ataques dicimp[0]</w:t>
            </w:r>
            <w:r w:rsidRPr="00A039ED">
              <w:rPr>
                <w:rFonts w:ascii="Courier New" w:eastAsia="Times New Roman" w:hAnsi="Courier New" w:cs="Courier New"/>
                <w:i/>
                <w:iCs/>
                <w:color w:val="8C8C8C"/>
                <w:kern w:val="0"/>
                <w:sz w:val="20"/>
                <w:szCs w:val="20"/>
                <w:lang w:eastAsia="pt-BR"/>
              </w:rPr>
              <w:br/>
              <w:t># e com varios arquivos de ataque separados dictimp[1]</w:t>
            </w:r>
            <w:r w:rsidRPr="00A039ED">
              <w:rPr>
                <w:rFonts w:ascii="Courier New" w:eastAsia="Times New Roman" w:hAnsi="Courier New" w:cs="Courier New"/>
                <w:i/>
                <w:iCs/>
                <w:color w:val="8C8C8C"/>
                <w:kern w:val="0"/>
                <w:sz w:val="20"/>
                <w:szCs w:val="20"/>
                <w:lang w:eastAsia="pt-BR"/>
              </w:rPr>
              <w:br/>
              <w:t>#Entradas:</w:t>
            </w:r>
            <w:r w:rsidRPr="00A039ED">
              <w:rPr>
                <w:rFonts w:ascii="Courier New" w:eastAsia="Times New Roman" w:hAnsi="Courier New" w:cs="Courier New"/>
                <w:i/>
                <w:iCs/>
                <w:color w:val="8C8C8C"/>
                <w:kern w:val="0"/>
                <w:sz w:val="20"/>
                <w:szCs w:val="20"/>
                <w:lang w:eastAsia="pt-BR"/>
              </w:rPr>
              <w:br/>
              <w:t># dictimp - Lista de dicionário de importância</w:t>
            </w:r>
            <w:r w:rsidRPr="00A039ED">
              <w:rPr>
                <w:rFonts w:ascii="Courier New" w:eastAsia="Times New Roman" w:hAnsi="Courier New" w:cs="Courier New"/>
                <w:i/>
                <w:iCs/>
                <w:color w:val="8C8C8C"/>
                <w:kern w:val="0"/>
                <w:sz w:val="20"/>
                <w:szCs w:val="20"/>
                <w:lang w:eastAsia="pt-BR"/>
              </w:rPr>
              <w:br/>
              <w:t># numfeatures - número de features a considerar</w:t>
            </w:r>
            <w:r w:rsidRPr="00A039ED">
              <w:rPr>
                <w:rFonts w:ascii="Courier New" w:eastAsia="Times New Roman" w:hAnsi="Courier New" w:cs="Courier New"/>
                <w:i/>
                <w:iCs/>
                <w:color w:val="8C8C8C"/>
                <w:kern w:val="0"/>
                <w:sz w:val="20"/>
                <w:szCs w:val="20"/>
                <w:lang w:eastAsia="pt-BR"/>
              </w:rPr>
              <w:br/>
            </w:r>
            <w:r w:rsidRPr="00A039ED">
              <w:rPr>
                <w:rFonts w:ascii="Courier New" w:eastAsia="Times New Roman" w:hAnsi="Courier New" w:cs="Courier New"/>
                <w:color w:val="0033B3"/>
                <w:kern w:val="0"/>
                <w:sz w:val="20"/>
                <w:szCs w:val="20"/>
                <w:lang w:eastAsia="pt-BR"/>
              </w:rPr>
              <w:t xml:space="preserve">def </w:t>
            </w:r>
            <w:r w:rsidRPr="00A039ED">
              <w:rPr>
                <w:rFonts w:ascii="Courier New" w:eastAsia="Times New Roman" w:hAnsi="Courier New" w:cs="Courier New"/>
                <w:color w:val="00627A"/>
                <w:kern w:val="0"/>
                <w:sz w:val="20"/>
                <w:szCs w:val="20"/>
                <w:lang w:eastAsia="pt-BR"/>
              </w:rPr>
              <w:t>GetAccImportance</w:t>
            </w:r>
            <w:r w:rsidRPr="00A039ED">
              <w:rPr>
                <w:rFonts w:ascii="Courier New" w:eastAsia="Times New Roman" w:hAnsi="Courier New" w:cs="Courier New"/>
                <w:color w:val="080808"/>
                <w:kern w:val="0"/>
                <w:sz w:val="20"/>
                <w:szCs w:val="20"/>
                <w:lang w:eastAsia="pt-BR"/>
              </w:rPr>
              <w:t>(dictimp, numfeatures):</w:t>
            </w:r>
            <w:r w:rsidRPr="00A039ED">
              <w:rPr>
                <w:rFonts w:ascii="Courier New" w:eastAsia="Times New Roman" w:hAnsi="Courier New" w:cs="Courier New"/>
                <w:color w:val="080808"/>
                <w:kern w:val="0"/>
                <w:sz w:val="20"/>
                <w:szCs w:val="20"/>
                <w:lang w:eastAsia="pt-BR"/>
              </w:rPr>
              <w:br/>
              <w:t xml:space="preserve">  lfeatures, limportances =</w:t>
            </w:r>
            <w:r w:rsidR="00E170C0">
              <w:rPr>
                <w:rFonts w:ascii="Courier New" w:eastAsia="Times New Roman" w:hAnsi="Courier New" w:cs="Courier New"/>
                <w:color w:val="080808"/>
                <w:kern w:val="0"/>
                <w:sz w:val="20"/>
                <w:szCs w:val="20"/>
                <w:lang w:eastAsia="pt-BR"/>
              </w:rPr>
              <w:t>\</w:t>
            </w:r>
            <w:r w:rsidRPr="00A039ED">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 xml:space="preserve">     </w:t>
            </w:r>
            <w:r w:rsidR="00ED6D24">
              <w:rPr>
                <w:rFonts w:ascii="Courier New" w:eastAsia="Times New Roman" w:hAnsi="Courier New" w:cs="Courier New"/>
                <w:color w:val="080808"/>
                <w:kern w:val="0"/>
                <w:sz w:val="20"/>
                <w:szCs w:val="20"/>
                <w:lang w:eastAsia="pt-BR"/>
              </w:rPr>
              <w:t xml:space="preserve"> </w:t>
            </w:r>
            <w:r w:rsidRPr="00A039ED">
              <w:rPr>
                <w:rFonts w:ascii="Courier New" w:eastAsia="Times New Roman" w:hAnsi="Courier New" w:cs="Courier New"/>
                <w:color w:val="080808"/>
                <w:kern w:val="0"/>
                <w:sz w:val="20"/>
                <w:szCs w:val="20"/>
                <w:lang w:eastAsia="pt-BR"/>
              </w:rPr>
              <w:t>Generate_Separated_Lists_from_Importancedictionary</w:t>
            </w:r>
            <w:r w:rsidR="00E170C0">
              <w:rPr>
                <w:rFonts w:ascii="Courier New" w:eastAsia="Times New Roman" w:hAnsi="Courier New" w:cs="Courier New"/>
                <w:color w:val="080808"/>
                <w:kern w:val="0"/>
                <w:sz w:val="20"/>
                <w:szCs w:val="20"/>
                <w:lang w:eastAsia="pt-BR"/>
              </w:rPr>
              <w:t>\</w:t>
            </w:r>
          </w:p>
          <w:p w14:paraId="06FDCCE9" w14:textId="315DF664" w:rsidR="00E170C0"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A81596">
              <w:rPr>
                <w:rFonts w:ascii="Courier New" w:eastAsia="Times New Roman" w:hAnsi="Courier New" w:cs="Courier New"/>
                <w:color w:val="080808"/>
                <w:kern w:val="0"/>
                <w:sz w:val="20"/>
                <w:szCs w:val="20"/>
                <w:lang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altlfeatures, altlimportances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Generate_Separated_Lists_from_Importancedictionary</w:t>
            </w:r>
            <w:r>
              <w:rPr>
                <w:rFonts w:ascii="Courier New" w:eastAsia="Times New Roman" w:hAnsi="Courier New" w:cs="Courier New"/>
                <w:color w:val="080808"/>
                <w:kern w:val="0"/>
                <w:sz w:val="20"/>
                <w:szCs w:val="20"/>
                <w:lang w:val="en-US" w:eastAsia="pt-BR"/>
              </w:rPr>
              <w:t xml:space="preserve"> \</w:t>
            </w:r>
          </w:p>
          <w:p w14:paraId="0ECA6148" w14:textId="56A441BC" w:rsidR="00A039ED" w:rsidRPr="00A039ED" w:rsidRDefault="00E170C0"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A039ED" w:rsidRPr="00A039ED">
              <w:rPr>
                <w:rFonts w:ascii="Courier New" w:eastAsia="Times New Roman" w:hAnsi="Courier New" w:cs="Courier New"/>
                <w:color w:val="080808"/>
                <w:kern w:val="0"/>
                <w:sz w:val="20"/>
                <w:szCs w:val="20"/>
                <w:lang w:val="en-US" w:eastAsia="pt-BR"/>
              </w:rPr>
              <w:t>(dictimp[</w:t>
            </w:r>
            <w:r w:rsidR="00A039ED" w:rsidRPr="00A039ED">
              <w:rPr>
                <w:rFonts w:ascii="Courier New" w:eastAsia="Times New Roman" w:hAnsi="Courier New" w:cs="Courier New"/>
                <w:color w:val="1750EB"/>
                <w:kern w:val="0"/>
                <w:sz w:val="20"/>
                <w:szCs w:val="20"/>
                <w:lang w:val="en-US" w:eastAsia="pt-BR"/>
              </w:rPr>
              <w:t>1</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t xml:space="preserve">  lenfeatures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(lfeatures)</w:t>
            </w:r>
            <w:r w:rsidR="00A039ED" w:rsidRPr="00A039ED">
              <w:rPr>
                <w:rFonts w:ascii="Courier New" w:eastAsia="Times New Roman" w:hAnsi="Courier New" w:cs="Courier New"/>
                <w:color w:val="080808"/>
                <w:kern w:val="0"/>
                <w:sz w:val="20"/>
                <w:szCs w:val="20"/>
                <w:lang w:val="en-US" w:eastAsia="pt-BR"/>
              </w:rPr>
              <w:br/>
              <w:t xml:space="preserve">  lenaltfeatures = </w:t>
            </w:r>
            <w:r w:rsidR="00A039ED" w:rsidRPr="00A039ED">
              <w:rPr>
                <w:rFonts w:ascii="Courier New" w:eastAsia="Times New Roman" w:hAnsi="Courier New" w:cs="Courier New"/>
                <w:color w:val="000080"/>
                <w:kern w:val="0"/>
                <w:sz w:val="20"/>
                <w:szCs w:val="20"/>
                <w:lang w:val="en-US" w:eastAsia="pt-BR"/>
              </w:rPr>
              <w:t>len</w:t>
            </w:r>
            <w:r w:rsidR="00A039ED" w:rsidRPr="00A039ED">
              <w:rPr>
                <w:rFonts w:ascii="Courier New" w:eastAsia="Times New Roman" w:hAnsi="Courier New" w:cs="Courier New"/>
                <w:color w:val="080808"/>
                <w:kern w:val="0"/>
                <w:sz w:val="20"/>
                <w:szCs w:val="20"/>
                <w:lang w:val="en-US" w:eastAsia="pt-BR"/>
              </w:rPr>
              <w:t>(altlfeatures)</w:t>
            </w:r>
            <w:r w:rsidR="00A039ED" w:rsidRPr="00A039ED">
              <w:rPr>
                <w:rFonts w:ascii="Courier New" w:eastAsia="Times New Roman" w:hAnsi="Courier New" w:cs="Courier New"/>
                <w:color w:val="080808"/>
                <w:kern w:val="0"/>
                <w:sz w:val="20"/>
                <w:szCs w:val="20"/>
                <w:lang w:val="en-US" w:eastAsia="pt-BR"/>
              </w:rPr>
              <w:br/>
              <w:t xml:space="preserve">  lenmin = </w:t>
            </w:r>
            <w:r w:rsidR="00A039ED" w:rsidRPr="00A039ED">
              <w:rPr>
                <w:rFonts w:ascii="Courier New" w:eastAsia="Times New Roman" w:hAnsi="Courier New" w:cs="Courier New"/>
                <w:color w:val="000080"/>
                <w:kern w:val="0"/>
                <w:sz w:val="20"/>
                <w:szCs w:val="20"/>
                <w:lang w:val="en-US" w:eastAsia="pt-BR"/>
              </w:rPr>
              <w:t>min</w:t>
            </w:r>
            <w:r w:rsidR="00A039ED" w:rsidRPr="00A039ED">
              <w:rPr>
                <w:rFonts w:ascii="Courier New" w:eastAsia="Times New Roman" w:hAnsi="Courier New" w:cs="Courier New"/>
                <w:color w:val="080808"/>
                <w:kern w:val="0"/>
                <w:sz w:val="20"/>
                <w:szCs w:val="20"/>
                <w:lang w:val="en-US" w:eastAsia="pt-BR"/>
              </w:rPr>
              <w:t>(lenfeatures, lenaltfeatures)</w:t>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assert </w:t>
            </w:r>
            <w:r w:rsidR="00A039ED" w:rsidRPr="00A039ED">
              <w:rPr>
                <w:rFonts w:ascii="Courier New" w:eastAsia="Times New Roman" w:hAnsi="Courier New" w:cs="Courier New"/>
                <w:color w:val="080808"/>
                <w:kern w:val="0"/>
                <w:sz w:val="20"/>
                <w:szCs w:val="20"/>
                <w:lang w:val="en-US" w:eastAsia="pt-BR"/>
              </w:rPr>
              <w:t xml:space="preserve">(numfeatures &lt;= lenmin), </w:t>
            </w:r>
            <w:r w:rsidR="00A039ED" w:rsidRPr="00A039ED">
              <w:rPr>
                <w:rFonts w:ascii="Courier New" w:eastAsia="Times New Roman" w:hAnsi="Courier New" w:cs="Courier New"/>
                <w:color w:val="067D17"/>
                <w:kern w:val="0"/>
                <w:sz w:val="20"/>
                <w:szCs w:val="20"/>
                <w:lang w:val="en-US" w:eastAsia="pt-BR"/>
              </w:rPr>
              <w:t>'Excessive Num</w:t>
            </w:r>
            <w:r>
              <w:rPr>
                <w:rFonts w:ascii="Courier New" w:eastAsia="Times New Roman" w:hAnsi="Courier New" w:cs="Courier New"/>
                <w:color w:val="067D17"/>
                <w:kern w:val="0"/>
                <w:sz w:val="20"/>
                <w:szCs w:val="20"/>
                <w:lang w:val="en-US" w:eastAsia="pt-BR"/>
              </w:rPr>
              <w:t>b</w:t>
            </w:r>
            <w:r w:rsidR="00A039ED" w:rsidRPr="00A039ED">
              <w:rPr>
                <w:rFonts w:ascii="Courier New" w:eastAsia="Times New Roman" w:hAnsi="Courier New" w:cs="Courier New"/>
                <w:color w:val="067D17"/>
                <w:kern w:val="0"/>
                <w:sz w:val="20"/>
                <w:szCs w:val="20"/>
                <w:lang w:val="en-US" w:eastAsia="pt-BR"/>
              </w:rPr>
              <w:t>er of features'</w:t>
            </w:r>
            <w:r w:rsidR="00A039ED" w:rsidRPr="00A039ED">
              <w:rPr>
                <w:rFonts w:ascii="Courier New" w:eastAsia="Times New Roman" w:hAnsi="Courier New" w:cs="Courier New"/>
                <w:color w:val="067D17"/>
                <w:kern w:val="0"/>
                <w:sz w:val="20"/>
                <w:szCs w:val="20"/>
                <w:lang w:val="en-US" w:eastAsia="pt-BR"/>
              </w:rPr>
              <w:br/>
            </w:r>
            <w:r w:rsidR="00A039ED" w:rsidRPr="00A039ED">
              <w:rPr>
                <w:rFonts w:ascii="Courier New" w:eastAsia="Times New Roman" w:hAnsi="Courier New" w:cs="Courier New"/>
                <w:color w:val="067D17"/>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all attackks file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80808"/>
                <w:kern w:val="0"/>
                <w:sz w:val="20"/>
                <w:szCs w:val="20"/>
                <w:lang w:val="en-US" w:eastAsia="pt-BR"/>
              </w:rPr>
              <w:t>lacc = []</w:t>
            </w:r>
            <w:r w:rsidR="00A039ED" w:rsidRPr="00A039ED">
              <w:rPr>
                <w:rFonts w:ascii="Courier New" w:eastAsia="Times New Roman" w:hAnsi="Courier New" w:cs="Courier New"/>
                <w:color w:val="080808"/>
                <w:kern w:val="0"/>
                <w:sz w:val="20"/>
                <w:szCs w:val="20"/>
                <w:lang w:val="en-US" w:eastAsia="pt-BR"/>
              </w:rPr>
              <w:br/>
              <w:t xml:space="preserve">  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x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80808"/>
                <w:kern w:val="0"/>
                <w:sz w:val="20"/>
                <w:szCs w:val="20"/>
                <w:lang w:val="en-US" w:eastAsia="pt-BR"/>
              </w:rPr>
              <w:t>limportances[</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acc = acc + x</w:t>
            </w:r>
            <w:r w:rsidR="00A039ED" w:rsidRPr="00A039ED">
              <w:rPr>
                <w:rFonts w:ascii="Courier New" w:eastAsia="Times New Roman" w:hAnsi="Courier New" w:cs="Courier New"/>
                <w:color w:val="080808"/>
                <w:kern w:val="0"/>
                <w:sz w:val="20"/>
                <w:szCs w:val="20"/>
                <w:lang w:val="en-US" w:eastAsia="pt-BR"/>
              </w:rPr>
              <w:br/>
              <w:t xml:space="preserve">    lacc.append(acc*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laltacc = []</w:t>
            </w:r>
            <w:r w:rsidR="00A039ED" w:rsidRPr="00A039ED">
              <w:rPr>
                <w:rFonts w:ascii="Courier New" w:eastAsia="Times New Roman" w:hAnsi="Courier New" w:cs="Courier New"/>
                <w:color w:val="080808"/>
                <w:kern w:val="0"/>
                <w:sz w:val="20"/>
                <w:szCs w:val="20"/>
                <w:lang w:val="en-US" w:eastAsia="pt-BR"/>
              </w:rPr>
              <w:br/>
              <w:t xml:space="preserve">  altcacc = </w:t>
            </w:r>
            <w:r w:rsidR="00A039ED" w:rsidRPr="00A039ED">
              <w:rPr>
                <w:rFonts w:ascii="Courier New" w:eastAsia="Times New Roman" w:hAnsi="Courier New" w:cs="Courier New"/>
                <w:color w:val="1750EB"/>
                <w:kern w:val="0"/>
                <w:sz w:val="20"/>
                <w:szCs w:val="20"/>
                <w:lang w:val="en-US" w:eastAsia="pt-BR"/>
              </w:rPr>
              <w:t>0.0</w:t>
            </w:r>
            <w:r w:rsidR="00A039ED" w:rsidRPr="00A039ED">
              <w:rPr>
                <w:rFonts w:ascii="Courier New" w:eastAsia="Times New Roman" w:hAnsi="Courier New" w:cs="Courier New"/>
                <w:color w:val="1750EB"/>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for </w:t>
            </w:r>
            <w:r w:rsidR="00A039ED" w:rsidRPr="00A039ED">
              <w:rPr>
                <w:rFonts w:ascii="Courier New" w:eastAsia="Times New Roman" w:hAnsi="Courier New" w:cs="Courier New"/>
                <w:color w:val="080808"/>
                <w:kern w:val="0"/>
                <w:sz w:val="20"/>
                <w:szCs w:val="20"/>
                <w:lang w:val="en-US" w:eastAsia="pt-BR"/>
              </w:rPr>
              <w:t xml:space="preserve">ind </w:t>
            </w:r>
            <w:r w:rsidR="00A039ED" w:rsidRPr="00A039ED">
              <w:rPr>
                <w:rFonts w:ascii="Courier New" w:eastAsia="Times New Roman" w:hAnsi="Courier New" w:cs="Courier New"/>
                <w:color w:val="0033B3"/>
                <w:kern w:val="0"/>
                <w:sz w:val="20"/>
                <w:szCs w:val="20"/>
                <w:lang w:val="en-US" w:eastAsia="pt-BR"/>
              </w:rPr>
              <w:t xml:space="preserve">in </w:t>
            </w:r>
            <w:r w:rsidR="00A039ED" w:rsidRPr="00A039ED">
              <w:rPr>
                <w:rFonts w:ascii="Courier New" w:eastAsia="Times New Roman" w:hAnsi="Courier New" w:cs="Courier New"/>
                <w:color w:val="000080"/>
                <w:kern w:val="0"/>
                <w:sz w:val="20"/>
                <w:szCs w:val="20"/>
                <w:lang w:val="en-US" w:eastAsia="pt-BR"/>
              </w:rPr>
              <w:t>range</w:t>
            </w:r>
            <w:r w:rsidR="00A039ED" w:rsidRPr="00A039ED">
              <w:rPr>
                <w:rFonts w:ascii="Courier New" w:eastAsia="Times New Roman" w:hAnsi="Courier New" w:cs="Courier New"/>
                <w:color w:val="080808"/>
                <w:kern w:val="0"/>
                <w:sz w:val="20"/>
                <w:szCs w:val="20"/>
                <w:lang w:val="en-US" w:eastAsia="pt-BR"/>
              </w:rPr>
              <w:t>(numfeatures):</w:t>
            </w:r>
            <w:r w:rsidR="00A039ED" w:rsidRPr="00A039ED">
              <w:rPr>
                <w:rFonts w:ascii="Courier New" w:eastAsia="Times New Roman" w:hAnsi="Courier New" w:cs="Courier New"/>
                <w:color w:val="080808"/>
                <w:kern w:val="0"/>
                <w:sz w:val="20"/>
                <w:szCs w:val="20"/>
                <w:lang w:val="en-US" w:eastAsia="pt-BR"/>
              </w:rPr>
              <w:br/>
              <w:t xml:space="preserve">    y = dictimp[</w:t>
            </w:r>
            <w:r w:rsidR="00A039ED" w:rsidRPr="00A039ED">
              <w:rPr>
                <w:rFonts w:ascii="Courier New" w:eastAsia="Times New Roman" w:hAnsi="Courier New" w:cs="Courier New"/>
                <w:color w:val="1750EB"/>
                <w:kern w:val="0"/>
                <w:sz w:val="20"/>
                <w:szCs w:val="20"/>
                <w:lang w:val="en-US" w:eastAsia="pt-BR"/>
              </w:rPr>
              <w:t>0</w:t>
            </w:r>
            <w:r w:rsidR="00A039ED" w:rsidRPr="00A039ED">
              <w:rPr>
                <w:rFonts w:ascii="Courier New" w:eastAsia="Times New Roman" w:hAnsi="Courier New" w:cs="Courier New"/>
                <w:color w:val="080808"/>
                <w:kern w:val="0"/>
                <w:sz w:val="20"/>
                <w:szCs w:val="20"/>
                <w:lang w:val="en-US" w:eastAsia="pt-BR"/>
              </w:rPr>
              <w:t>][altlfeatures[ind]]</w:t>
            </w:r>
            <w:r w:rsidR="00A039ED" w:rsidRPr="00A039ED">
              <w:rPr>
                <w:rFonts w:ascii="Courier New" w:eastAsia="Times New Roman" w:hAnsi="Courier New" w:cs="Courier New"/>
                <w:color w:val="080808"/>
                <w:kern w:val="0"/>
                <w:sz w:val="20"/>
                <w:szCs w:val="20"/>
                <w:lang w:val="en-US" w:eastAsia="pt-BR"/>
              </w:rPr>
              <w:br/>
              <w:t xml:space="preserve">    altcacc = altcacc + y</w:t>
            </w:r>
            <w:r w:rsidR="00A039ED" w:rsidRPr="00A039ED">
              <w:rPr>
                <w:rFonts w:ascii="Courier New" w:eastAsia="Times New Roman" w:hAnsi="Courier New" w:cs="Courier New"/>
                <w:color w:val="080808"/>
                <w:kern w:val="0"/>
                <w:sz w:val="20"/>
                <w:szCs w:val="20"/>
                <w:lang w:val="en-US" w:eastAsia="pt-BR"/>
              </w:rPr>
              <w:br/>
              <w:t xml:space="preserve">    laltacc.append(altcacc*</w:t>
            </w:r>
            <w:r w:rsidR="00A039ED" w:rsidRPr="00A039ED">
              <w:rPr>
                <w:rFonts w:ascii="Courier New" w:eastAsia="Times New Roman" w:hAnsi="Courier New" w:cs="Courier New"/>
                <w:color w:val="1750EB"/>
                <w:kern w:val="0"/>
                <w:sz w:val="20"/>
                <w:szCs w:val="20"/>
                <w:lang w:val="en-US" w:eastAsia="pt-BR"/>
              </w:rPr>
              <w:t>100.0</w:t>
            </w:r>
            <w:r w:rsidR="00A039ED" w:rsidRPr="00A039ED">
              <w:rPr>
                <w:rFonts w:ascii="Courier New" w:eastAsia="Times New Roman" w:hAnsi="Courier New" w:cs="Courier New"/>
                <w:color w:val="080808"/>
                <w:kern w:val="0"/>
                <w:sz w:val="20"/>
                <w:szCs w:val="20"/>
                <w:lang w:val="en-US" w:eastAsia="pt-BR"/>
              </w:rPr>
              <w:t>)</w:t>
            </w:r>
            <w:r w:rsidR="00A039ED" w:rsidRPr="00A039ED">
              <w:rPr>
                <w:rFonts w:ascii="Courier New" w:eastAsia="Times New Roman" w:hAnsi="Courier New" w:cs="Courier New"/>
                <w:color w:val="080808"/>
                <w:kern w:val="0"/>
                <w:sz w:val="20"/>
                <w:szCs w:val="20"/>
                <w:lang w:val="en-US" w:eastAsia="pt-BR"/>
              </w:rPr>
              <w:br/>
            </w:r>
            <w:r w:rsidR="00A039ED" w:rsidRPr="00A039ED">
              <w:rPr>
                <w:rFonts w:ascii="Courier New" w:eastAsia="Times New Roman" w:hAnsi="Courier New" w:cs="Courier New"/>
                <w:color w:val="080808"/>
                <w:kern w:val="0"/>
                <w:sz w:val="20"/>
                <w:szCs w:val="20"/>
                <w:lang w:val="en-US" w:eastAsia="pt-BR"/>
              </w:rPr>
              <w:br/>
              <w:t xml:space="preserve">  </w:t>
            </w:r>
            <w:r w:rsidR="00A039ED" w:rsidRPr="00A039ED">
              <w:rPr>
                <w:rFonts w:ascii="Courier New" w:eastAsia="Times New Roman" w:hAnsi="Courier New" w:cs="Courier New"/>
                <w:i/>
                <w:iCs/>
                <w:color w:val="8C8C8C"/>
                <w:kern w:val="0"/>
                <w:sz w:val="20"/>
                <w:szCs w:val="20"/>
                <w:lang w:val="en-US" w:eastAsia="pt-BR"/>
              </w:rPr>
              <w:t># calculate acc list of importance for separated files attacks solution</w:t>
            </w:r>
            <w:r w:rsidR="00A039ED" w:rsidRPr="00A039ED">
              <w:rPr>
                <w:rFonts w:ascii="Courier New" w:eastAsia="Times New Roman" w:hAnsi="Courier New" w:cs="Courier New"/>
                <w:i/>
                <w:iCs/>
                <w:color w:val="8C8C8C"/>
                <w:kern w:val="0"/>
                <w:sz w:val="20"/>
                <w:szCs w:val="20"/>
                <w:lang w:val="en-US" w:eastAsia="pt-BR"/>
              </w:rPr>
              <w:br/>
              <w:t xml:space="preserve">  </w:t>
            </w:r>
            <w:r w:rsidR="00A039ED" w:rsidRPr="00A039ED">
              <w:rPr>
                <w:rFonts w:ascii="Courier New" w:eastAsia="Times New Roman" w:hAnsi="Courier New" w:cs="Courier New"/>
                <w:color w:val="0033B3"/>
                <w:kern w:val="0"/>
                <w:sz w:val="20"/>
                <w:szCs w:val="20"/>
                <w:lang w:val="en-US" w:eastAsia="pt-BR"/>
              </w:rPr>
              <w:t xml:space="preserve">return </w:t>
            </w:r>
            <w:r w:rsidR="00A039ED" w:rsidRPr="00A039ED">
              <w:rPr>
                <w:rFonts w:ascii="Courier New" w:eastAsia="Times New Roman" w:hAnsi="Courier New" w:cs="Courier New"/>
                <w:color w:val="080808"/>
                <w:kern w:val="0"/>
                <w:sz w:val="20"/>
                <w:szCs w:val="20"/>
                <w:lang w:val="en-US" w:eastAsia="pt-BR"/>
              </w:rPr>
              <w:t>lacc, laltacc</w:t>
            </w:r>
          </w:p>
          <w:p w14:paraId="7F85DB04" w14:textId="77777777" w:rsidR="00A039ED" w:rsidRPr="00A039ED" w:rsidRDefault="00A039ED" w:rsidP="00A039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3846927" w14:textId="769B4B87" w:rsidR="008E16A6" w:rsidRDefault="008E16A6"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BA683EA" w14:textId="77777777" w:rsidR="005B4E09" w:rsidRPr="00A81596"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i/>
                <w:iCs/>
                <w:color w:val="8C8C8C"/>
                <w:kern w:val="0"/>
                <w:sz w:val="20"/>
                <w:szCs w:val="20"/>
                <w:lang w:val="en-US" w:eastAsia="pt-BR"/>
              </w:rPr>
              <w:t># Plotar Gráfico de Barras</w:t>
            </w:r>
            <w:r w:rsidRPr="005B4E09">
              <w:rPr>
                <w:rFonts w:ascii="Courier New" w:eastAsia="Times New Roman" w:hAnsi="Courier New" w:cs="Courier New"/>
                <w:i/>
                <w:iCs/>
                <w:color w:val="8C8C8C"/>
                <w:kern w:val="0"/>
                <w:sz w:val="20"/>
                <w:szCs w:val="20"/>
                <w:lang w:val="en-US" w:eastAsia="pt-BR"/>
              </w:rPr>
              <w:br/>
              <w:t># Entrada:</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i/>
                <w:iCs/>
                <w:color w:val="8C8C8C"/>
                <w:kern w:val="0"/>
                <w:sz w:val="20"/>
                <w:szCs w:val="20"/>
                <w:lang w:val="en-US" w:eastAsia="pt-BR"/>
              </w:rPr>
              <w:lastRenderedPageBreak/>
              <w:t># lista - lista de valores a plotar</w:t>
            </w:r>
            <w:r w:rsidRPr="005B4E09">
              <w:rPr>
                <w:rFonts w:ascii="Courier New" w:eastAsia="Times New Roman" w:hAnsi="Courier New" w:cs="Courier New"/>
                <w:i/>
                <w:iCs/>
                <w:color w:val="8C8C8C"/>
                <w:kern w:val="0"/>
                <w:sz w:val="20"/>
                <w:szCs w:val="20"/>
                <w:lang w:val="en-US" w:eastAsia="pt-BR"/>
              </w:rPr>
              <w:br/>
            </w:r>
            <w:r w:rsidRPr="005B4E09">
              <w:rPr>
                <w:rFonts w:ascii="Courier New" w:eastAsia="Times New Roman" w:hAnsi="Courier New" w:cs="Courier New"/>
                <w:color w:val="0033B3"/>
                <w:kern w:val="0"/>
                <w:sz w:val="20"/>
                <w:szCs w:val="20"/>
                <w:lang w:val="en-US" w:eastAsia="pt-BR"/>
              </w:rPr>
              <w:t xml:space="preserve">def </w:t>
            </w:r>
            <w:r w:rsidRPr="005B4E09">
              <w:rPr>
                <w:rFonts w:ascii="Courier New" w:eastAsia="Times New Roman" w:hAnsi="Courier New" w:cs="Courier New"/>
                <w:color w:val="00627A"/>
                <w:kern w:val="0"/>
                <w:sz w:val="20"/>
                <w:szCs w:val="20"/>
                <w:lang w:val="en-US" w:eastAsia="pt-BR"/>
              </w:rPr>
              <w:t>Plotar_Barras</w:t>
            </w:r>
            <w:r w:rsidRPr="005B4E09">
              <w:rPr>
                <w:rFonts w:ascii="Courier New" w:eastAsia="Times New Roman" w:hAnsi="Courier New" w:cs="Courier New"/>
                <w:color w:val="080808"/>
                <w:kern w:val="0"/>
                <w:sz w:val="20"/>
                <w:szCs w:val="20"/>
                <w:lang w:val="en-US" w:eastAsia="pt-BR"/>
              </w:rPr>
              <w:t xml:space="preserve">(lista, title = </w:t>
            </w:r>
            <w:r w:rsidRPr="005B4E09">
              <w:rPr>
                <w:rFonts w:ascii="Courier New" w:eastAsia="Times New Roman" w:hAnsi="Courier New" w:cs="Courier New"/>
                <w:color w:val="067D17"/>
                <w:kern w:val="0"/>
                <w:sz w:val="20"/>
                <w:szCs w:val="20"/>
                <w:lang w:val="en-US" w:eastAsia="pt-BR"/>
              </w:rPr>
              <w:t>"Grafico de Barras"</w:t>
            </w:r>
            <w:r w:rsidRPr="005B4E09">
              <w:rPr>
                <w:rFonts w:ascii="Courier New" w:eastAsia="Times New Roman" w:hAnsi="Courier New" w:cs="Courier New"/>
                <w:color w:val="080808"/>
                <w:kern w:val="0"/>
                <w:sz w:val="20"/>
                <w:szCs w:val="20"/>
                <w:lang w:val="en-US" w:eastAsia="pt-BR"/>
              </w:rPr>
              <w:t xml:space="preserve">, xlabel = </w:t>
            </w:r>
            <w:r w:rsidRPr="005B4E09">
              <w:rPr>
                <w:rFonts w:ascii="Courier New" w:eastAsia="Times New Roman" w:hAnsi="Courier New" w:cs="Courier New"/>
                <w:color w:val="067D17"/>
                <w:kern w:val="0"/>
                <w:sz w:val="20"/>
                <w:szCs w:val="20"/>
                <w:lang w:val="en-US" w:eastAsia="pt-BR"/>
              </w:rPr>
              <w:t>"x"</w:t>
            </w:r>
            <w:r w:rsidRPr="005B4E09">
              <w:rPr>
                <w:rFonts w:ascii="Courier New" w:eastAsia="Times New Roman" w:hAnsi="Courier New" w:cs="Courier New"/>
                <w:color w:val="080808"/>
                <w:kern w:val="0"/>
                <w:sz w:val="20"/>
                <w:szCs w:val="20"/>
                <w:lang w:val="en-US" w:eastAsia="pt-BR"/>
              </w:rPr>
              <w:t xml:space="preserve">, ylabel = </w:t>
            </w:r>
            <w:r w:rsidRPr="005B4E09">
              <w:rPr>
                <w:rFonts w:ascii="Courier New" w:eastAsia="Times New Roman" w:hAnsi="Courier New" w:cs="Courier New"/>
                <w:color w:val="067D17"/>
                <w:kern w:val="0"/>
                <w:sz w:val="20"/>
                <w:szCs w:val="20"/>
                <w:lang w:val="en-US" w:eastAsia="pt-BR"/>
              </w:rPr>
              <w:t>"y"</w:t>
            </w:r>
            <w:r w:rsidRPr="005B4E09">
              <w:rPr>
                <w:rFonts w:ascii="Courier New" w:eastAsia="Times New Roman" w:hAnsi="Courier New" w:cs="Courier New"/>
                <w:color w:val="080808"/>
                <w:kern w:val="0"/>
                <w:sz w:val="20"/>
                <w:szCs w:val="20"/>
                <w:lang w:val="en-US" w:eastAsia="pt-BR"/>
              </w:rPr>
              <w:t xml:space="preserve">, hline = </w:t>
            </w:r>
            <w:r w:rsidRPr="005B4E09">
              <w:rPr>
                <w:rFonts w:ascii="Courier New" w:eastAsia="Times New Roman" w:hAnsi="Courier New" w:cs="Courier New"/>
                <w:color w:val="1750EB"/>
                <w:kern w:val="0"/>
                <w:sz w:val="20"/>
                <w:szCs w:val="20"/>
                <w:lang w:val="en-US" w:eastAsia="pt-BR"/>
              </w:rPr>
              <w:t>0</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inds = </w:t>
            </w:r>
            <w:r w:rsidRPr="005B4E09">
              <w:rPr>
                <w:rFonts w:ascii="Courier New" w:eastAsia="Times New Roman" w:hAnsi="Courier New" w:cs="Courier New"/>
                <w:color w:val="000080"/>
                <w:kern w:val="0"/>
                <w:sz w:val="20"/>
                <w:szCs w:val="20"/>
                <w:lang w:val="en-US" w:eastAsia="pt-BR"/>
              </w:rPr>
              <w:t>range</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00080"/>
                <w:kern w:val="0"/>
                <w:sz w:val="20"/>
                <w:szCs w:val="20"/>
                <w:lang w:val="en-US" w:eastAsia="pt-BR"/>
              </w:rPr>
              <w:t>len</w:t>
            </w:r>
            <w:r w:rsidRPr="005B4E09">
              <w:rPr>
                <w:rFonts w:ascii="Courier New" w:eastAsia="Times New Roman" w:hAnsi="Courier New" w:cs="Courier New"/>
                <w:color w:val="080808"/>
                <w:kern w:val="0"/>
                <w:sz w:val="20"/>
                <w:szCs w:val="20"/>
                <w:lang w:val="en-US" w:eastAsia="pt-BR"/>
              </w:rPr>
              <w:t>(lista))</w:t>
            </w:r>
            <w:r w:rsidRPr="005B4E09">
              <w:rPr>
                <w:rFonts w:ascii="Courier New" w:eastAsia="Times New Roman" w:hAnsi="Courier New" w:cs="Courier New"/>
                <w:color w:val="080808"/>
                <w:kern w:val="0"/>
                <w:sz w:val="20"/>
                <w:szCs w:val="20"/>
                <w:lang w:val="en-US" w:eastAsia="pt-BR"/>
              </w:rPr>
              <w:br/>
              <w:t xml:space="preserve">  vals = lista</w:t>
            </w:r>
            <w:r w:rsidRPr="005B4E09">
              <w:rPr>
                <w:rFonts w:ascii="Courier New" w:eastAsia="Times New Roman" w:hAnsi="Courier New" w:cs="Courier New"/>
                <w:color w:val="080808"/>
                <w:kern w:val="0"/>
                <w:sz w:val="20"/>
                <w:szCs w:val="20"/>
                <w:lang w:val="en-US" w:eastAsia="pt-BR"/>
              </w:rPr>
              <w:br/>
              <w:t xml:space="preserve">  labels = [</w:t>
            </w:r>
            <w:r w:rsidRPr="005B4E09">
              <w:rPr>
                <w:rFonts w:ascii="Courier New" w:eastAsia="Times New Roman" w:hAnsi="Courier New" w:cs="Courier New"/>
                <w:color w:val="000080"/>
                <w:kern w:val="0"/>
                <w:sz w:val="20"/>
                <w:szCs w:val="20"/>
                <w:lang w:val="en-US" w:eastAsia="pt-BR"/>
              </w:rPr>
              <w:t>str</w:t>
            </w:r>
            <w:r w:rsidRPr="005B4E09">
              <w:rPr>
                <w:rFonts w:ascii="Courier New" w:eastAsia="Times New Roman" w:hAnsi="Courier New" w:cs="Courier New"/>
                <w:color w:val="080808"/>
                <w:kern w:val="0"/>
                <w:sz w:val="20"/>
                <w:szCs w:val="20"/>
                <w:lang w:val="en-US" w:eastAsia="pt-BR"/>
              </w:rPr>
              <w:t xml:space="preserve">(ind + </w:t>
            </w:r>
            <w:r w:rsidRPr="005B4E09">
              <w:rPr>
                <w:rFonts w:ascii="Courier New" w:eastAsia="Times New Roman" w:hAnsi="Courier New" w:cs="Courier New"/>
                <w:color w:val="1750EB"/>
                <w:kern w:val="0"/>
                <w:sz w:val="20"/>
                <w:szCs w:val="20"/>
                <w:lang w:val="en-US" w:eastAsia="pt-BR"/>
              </w:rPr>
              <w:t>1</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fig, ax = plt.subplots()</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808080"/>
                <w:kern w:val="0"/>
                <w:sz w:val="20"/>
                <w:szCs w:val="20"/>
                <w:lang w:val="en-US" w:eastAsia="pt-BR"/>
              </w:rPr>
              <w:t xml:space="preserve">rects </w:t>
            </w:r>
            <w:r w:rsidRPr="005B4E09">
              <w:rPr>
                <w:rFonts w:ascii="Courier New" w:eastAsia="Times New Roman" w:hAnsi="Courier New" w:cs="Courier New"/>
                <w:color w:val="080808"/>
                <w:kern w:val="0"/>
                <w:sz w:val="20"/>
                <w:szCs w:val="20"/>
                <w:lang w:val="en-US" w:eastAsia="pt-BR"/>
              </w:rPr>
              <w:t>= ax.bar(inds, vals)</w:t>
            </w:r>
            <w:r w:rsidRPr="005B4E09">
              <w:rPr>
                <w:rFonts w:ascii="Courier New" w:eastAsia="Times New Roman" w:hAnsi="Courier New" w:cs="Courier New"/>
                <w:color w:val="080808"/>
                <w:kern w:val="0"/>
                <w:sz w:val="20"/>
                <w:szCs w:val="20"/>
                <w:lang w:val="en-US" w:eastAsia="pt-BR"/>
              </w:rPr>
              <w:br/>
              <w:t xml:space="preserve">  ax.set_xticks([</w:t>
            </w:r>
            <w:r w:rsidRPr="005B4E09">
              <w:rPr>
                <w:rFonts w:ascii="Courier New" w:eastAsia="Times New Roman" w:hAnsi="Courier New" w:cs="Courier New"/>
                <w:color w:val="000080"/>
                <w:kern w:val="0"/>
                <w:sz w:val="20"/>
                <w:szCs w:val="20"/>
                <w:lang w:val="en-US" w:eastAsia="pt-BR"/>
              </w:rPr>
              <w:t>int</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for </w:t>
            </w:r>
            <w:r w:rsidRPr="005B4E09">
              <w:rPr>
                <w:rFonts w:ascii="Courier New" w:eastAsia="Times New Roman" w:hAnsi="Courier New" w:cs="Courier New"/>
                <w:color w:val="080808"/>
                <w:kern w:val="0"/>
                <w:sz w:val="20"/>
                <w:szCs w:val="20"/>
                <w:lang w:val="en-US" w:eastAsia="pt-BR"/>
              </w:rPr>
              <w:t xml:space="preserve">ind </w:t>
            </w:r>
            <w:r w:rsidRPr="005B4E09">
              <w:rPr>
                <w:rFonts w:ascii="Courier New" w:eastAsia="Times New Roman" w:hAnsi="Courier New" w:cs="Courier New"/>
                <w:color w:val="0033B3"/>
                <w:kern w:val="0"/>
                <w:sz w:val="20"/>
                <w:szCs w:val="20"/>
                <w:lang w:val="en-US" w:eastAsia="pt-BR"/>
              </w:rPr>
              <w:t xml:space="preserve">in </w:t>
            </w:r>
            <w:r w:rsidRPr="005B4E09">
              <w:rPr>
                <w:rFonts w:ascii="Courier New" w:eastAsia="Times New Roman" w:hAnsi="Courier New" w:cs="Courier New"/>
                <w:color w:val="080808"/>
                <w:kern w:val="0"/>
                <w:sz w:val="20"/>
                <w:szCs w:val="20"/>
                <w:lang w:val="en-US" w:eastAsia="pt-BR"/>
              </w:rPr>
              <w:t>inds])</w:t>
            </w:r>
            <w:r w:rsidRPr="005B4E09">
              <w:rPr>
                <w:rFonts w:ascii="Courier New" w:eastAsia="Times New Roman" w:hAnsi="Courier New" w:cs="Courier New"/>
                <w:color w:val="080808"/>
                <w:kern w:val="0"/>
                <w:sz w:val="20"/>
                <w:szCs w:val="20"/>
                <w:lang w:val="en-US" w:eastAsia="pt-BR"/>
              </w:rPr>
              <w:br/>
              <w:t xml:space="preserve">  ax.set_xticklabels(labels)</w:t>
            </w:r>
            <w:r w:rsidRPr="005B4E09">
              <w:rPr>
                <w:rFonts w:ascii="Courier New" w:eastAsia="Times New Roman" w:hAnsi="Courier New" w:cs="Courier New"/>
                <w:color w:val="080808"/>
                <w:kern w:val="0"/>
                <w:sz w:val="20"/>
                <w:szCs w:val="20"/>
                <w:lang w:val="en-US" w:eastAsia="pt-BR"/>
              </w:rPr>
              <w:br/>
              <w:t xml:space="preserve">  ax.set_xlabel(xlabel)</w:t>
            </w:r>
            <w:r w:rsidRPr="005B4E09">
              <w:rPr>
                <w:rFonts w:ascii="Courier New" w:eastAsia="Times New Roman" w:hAnsi="Courier New" w:cs="Courier New"/>
                <w:color w:val="080808"/>
                <w:kern w:val="0"/>
                <w:sz w:val="20"/>
                <w:szCs w:val="20"/>
                <w:lang w:val="en-US" w:eastAsia="pt-BR"/>
              </w:rPr>
              <w:br/>
              <w:t xml:space="preserve">  ax.set_ylabel(ylabel)</w:t>
            </w:r>
            <w:r w:rsidRPr="005B4E09">
              <w:rPr>
                <w:rFonts w:ascii="Courier New" w:eastAsia="Times New Roman" w:hAnsi="Courier New" w:cs="Courier New"/>
                <w:color w:val="080808"/>
                <w:kern w:val="0"/>
                <w:sz w:val="20"/>
                <w:szCs w:val="20"/>
                <w:lang w:val="en-US" w:eastAsia="pt-BR"/>
              </w:rPr>
              <w:br/>
              <w:t xml:space="preserve">  ax.set_title(title)</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color w:val="0033B3"/>
                <w:kern w:val="0"/>
                <w:sz w:val="20"/>
                <w:szCs w:val="20"/>
                <w:lang w:val="en-US" w:eastAsia="pt-BR"/>
              </w:rPr>
              <w:t xml:space="preserve">if </w:t>
            </w:r>
            <w:r w:rsidRPr="005B4E09">
              <w:rPr>
                <w:rFonts w:ascii="Courier New" w:eastAsia="Times New Roman" w:hAnsi="Courier New" w:cs="Courier New"/>
                <w:color w:val="080808"/>
                <w:kern w:val="0"/>
                <w:sz w:val="20"/>
                <w:szCs w:val="20"/>
                <w:lang w:val="en-US" w:eastAsia="pt-BR"/>
              </w:rPr>
              <w:t xml:space="preserve">(hline != </w:t>
            </w:r>
            <w:r w:rsidRPr="00A81596">
              <w:rPr>
                <w:rFonts w:ascii="Courier New" w:eastAsia="Times New Roman" w:hAnsi="Courier New" w:cs="Courier New"/>
                <w:color w:val="1750EB"/>
                <w:kern w:val="0"/>
                <w:sz w:val="20"/>
                <w:szCs w:val="20"/>
                <w:lang w:val="en-US" w:eastAsia="pt-BR"/>
              </w:rPr>
              <w:t>0</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ax.axhline(</w:t>
            </w:r>
            <w:r w:rsidRPr="00A81596">
              <w:rPr>
                <w:rFonts w:ascii="Courier New" w:eastAsia="Times New Roman" w:hAnsi="Courier New" w:cs="Courier New"/>
                <w:color w:val="660099"/>
                <w:kern w:val="0"/>
                <w:sz w:val="20"/>
                <w:szCs w:val="20"/>
                <w:lang w:val="en-US" w:eastAsia="pt-BR"/>
              </w:rPr>
              <w:t>y</w:t>
            </w:r>
            <w:r w:rsidRPr="00A81596">
              <w:rPr>
                <w:rFonts w:ascii="Courier New" w:eastAsia="Times New Roman" w:hAnsi="Courier New" w:cs="Courier New"/>
                <w:color w:val="080808"/>
                <w:kern w:val="0"/>
                <w:sz w:val="20"/>
                <w:szCs w:val="20"/>
                <w:lang w:val="en-US" w:eastAsia="pt-BR"/>
              </w:rPr>
              <w:t xml:space="preserve">=hline, </w:t>
            </w:r>
            <w:r w:rsidRPr="00A81596">
              <w:rPr>
                <w:rFonts w:ascii="Courier New" w:eastAsia="Times New Roman" w:hAnsi="Courier New" w:cs="Courier New"/>
                <w:color w:val="660099"/>
                <w:kern w:val="0"/>
                <w:sz w:val="20"/>
                <w:szCs w:val="20"/>
                <w:lang w:val="en-US" w:eastAsia="pt-BR"/>
              </w:rPr>
              <w:t>color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67D17"/>
                <w:kern w:val="0"/>
                <w:sz w:val="20"/>
                <w:szCs w:val="20"/>
                <w:lang w:val="en-US" w:eastAsia="pt-BR"/>
              </w:rPr>
              <w:t>'r'</w:t>
            </w:r>
            <w:r w:rsidRPr="00A81596">
              <w:rPr>
                <w:rFonts w:ascii="Courier New" w:eastAsia="Times New Roman" w:hAnsi="Courier New" w:cs="Courier New"/>
                <w:color w:val="080808"/>
                <w:kern w:val="0"/>
                <w:sz w:val="20"/>
                <w:szCs w:val="20"/>
                <w:lang w:val="en-US" w:eastAsia="pt-BR"/>
              </w:rPr>
              <w:t>)</w:t>
            </w:r>
            <w:r w:rsidRPr="00A81596">
              <w:rPr>
                <w:rFonts w:ascii="Courier New" w:eastAsia="Times New Roman" w:hAnsi="Courier New" w:cs="Courier New"/>
                <w:color w:val="080808"/>
                <w:kern w:val="0"/>
                <w:sz w:val="20"/>
                <w:szCs w:val="20"/>
                <w:lang w:val="en-US" w:eastAsia="pt-BR"/>
              </w:rPr>
              <w:br/>
              <w:t xml:space="preserve">  plt.show()</w:t>
            </w:r>
          </w:p>
          <w:p w14:paraId="3EAD8470" w14:textId="409726AB"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1B33CCD" w14:textId="47F2E932"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11BE79C" w14:textId="5249A3C6" w:rsidR="00ED6D24"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033B3"/>
                <w:kern w:val="0"/>
                <w:sz w:val="20"/>
                <w:szCs w:val="20"/>
                <w:lang w:val="en-US" w:eastAsia="pt-BR"/>
              </w:rPr>
              <w:t xml:space="preserve">f </w:t>
            </w:r>
            <w:r w:rsidRPr="005B4E09">
              <w:rPr>
                <w:rFonts w:ascii="Courier New" w:eastAsia="Times New Roman" w:hAnsi="Courier New" w:cs="Courier New"/>
                <w:color w:val="080808"/>
                <w:kern w:val="0"/>
                <w:sz w:val="20"/>
                <w:szCs w:val="20"/>
                <w:lang w:val="en-US" w:eastAsia="pt-BR"/>
              </w:rPr>
              <w:t xml:space="preserve">__name__ == </w:t>
            </w:r>
            <w:r w:rsidRPr="005B4E09">
              <w:rPr>
                <w:rFonts w:ascii="Courier New" w:eastAsia="Times New Roman" w:hAnsi="Courier New" w:cs="Courier New"/>
                <w:color w:val="067D17"/>
                <w:kern w:val="0"/>
                <w:sz w:val="20"/>
                <w:szCs w:val="20"/>
                <w:lang w:val="en-US" w:eastAsia="pt-BR"/>
              </w:rPr>
              <w:t>"__main__"</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80808"/>
                <w:kern w:val="0"/>
                <w:sz w:val="20"/>
                <w:szCs w:val="20"/>
                <w:lang w:val="en-US" w:eastAsia="pt-BR"/>
              </w:rPr>
              <w:br/>
              <w:t xml:space="preserve">  </w:t>
            </w:r>
            <w:r w:rsidRPr="005B4E09">
              <w:rPr>
                <w:rFonts w:ascii="Courier New" w:eastAsia="Times New Roman" w:hAnsi="Courier New" w:cs="Courier New"/>
                <w:i/>
                <w:iCs/>
                <w:color w:val="8C8C8C"/>
                <w:kern w:val="0"/>
                <w:sz w:val="20"/>
                <w:szCs w:val="20"/>
                <w:lang w:val="en-US" w:eastAsia="pt-BR"/>
              </w:rPr>
              <w:t># Get initial Time</w:t>
            </w:r>
            <w:r w:rsidRPr="005B4E09">
              <w:rPr>
                <w:rFonts w:ascii="Courier New" w:eastAsia="Times New Roman" w:hAnsi="Courier New" w:cs="Courier New"/>
                <w:i/>
                <w:iCs/>
                <w:color w:val="8C8C8C"/>
                <w:kern w:val="0"/>
                <w:sz w:val="20"/>
                <w:szCs w:val="20"/>
                <w:lang w:val="en-US" w:eastAsia="pt-BR"/>
              </w:rPr>
              <w:br/>
              <w:t xml:space="preserve">  </w:t>
            </w:r>
            <w:r w:rsidRPr="005B4E09">
              <w:rPr>
                <w:rFonts w:ascii="Courier New" w:eastAsia="Times New Roman" w:hAnsi="Courier New" w:cs="Courier New"/>
                <w:color w:val="080808"/>
                <w:kern w:val="0"/>
                <w:sz w:val="20"/>
                <w:szCs w:val="20"/>
                <w:lang w:val="en-US" w:eastAsia="pt-BR"/>
              </w:rPr>
              <w:t>seconds = time.time()</w:t>
            </w:r>
            <w:r w:rsidRPr="005B4E09">
              <w:rPr>
                <w:rFonts w:ascii="Courier New" w:eastAsia="Times New Roman" w:hAnsi="Courier New" w:cs="Courier New"/>
                <w:color w:val="080808"/>
                <w:kern w:val="0"/>
                <w:sz w:val="20"/>
                <w:szCs w:val="20"/>
                <w:lang w:val="en-US" w:eastAsia="pt-BR"/>
              </w:rPr>
              <w:br/>
            </w:r>
            <w:r w:rsidRPr="005B4E09">
              <w:rPr>
                <w:rFonts w:ascii="Courier New" w:eastAsia="Times New Roman" w:hAnsi="Courier New" w:cs="Courier New"/>
                <w:color w:val="080808"/>
                <w:kern w:val="0"/>
                <w:sz w:val="20"/>
                <w:szCs w:val="20"/>
                <w:lang w:val="en-US" w:eastAsia="pt-BR"/>
              </w:rPr>
              <w:br/>
              <w:t xml:space="preserve">  </w:t>
            </w:r>
            <w:r w:rsidR="00ED6D24">
              <w:rPr>
                <w:rFonts w:ascii="Courier New" w:eastAsia="Times New Roman" w:hAnsi="Courier New" w:cs="Courier New"/>
                <w:color w:val="080808"/>
                <w:kern w:val="0"/>
                <w:sz w:val="20"/>
                <w:szCs w:val="20"/>
                <w:lang w:val="en-US" w:eastAsia="pt-BR"/>
              </w:rPr>
              <w:t xml:space="preserve">all_importance_files = </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"all_data.csvimportance.csv"</w:t>
            </w:r>
            <w:r w:rsidR="00ED6D24">
              <w:rPr>
                <w:rFonts w:ascii="Courier New" w:eastAsia="Times New Roman" w:hAnsi="Courier New" w:cs="Courier New"/>
                <w:color w:val="080808"/>
                <w:kern w:val="0"/>
                <w:sz w:val="20"/>
                <w:szCs w:val="20"/>
                <w:lang w:val="en-US" w:eastAsia="pt-BR"/>
              </w:rPr>
              <w:t>,\</w:t>
            </w:r>
          </w:p>
          <w:p w14:paraId="64C0A157" w14:textId="210E9DE3" w:rsidR="00ED6D24"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"alt_all_data.csvimportance.csv"</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feature_names = fi.Get_Feature_Names()</w:t>
            </w:r>
            <w:r w:rsidR="005B4E09" w:rsidRPr="005B4E09">
              <w:rPr>
                <w:rFonts w:ascii="Courier New" w:eastAsia="Times New Roman" w:hAnsi="Courier New" w:cs="Courier New"/>
                <w:color w:val="080808"/>
                <w:kern w:val="0"/>
                <w:sz w:val="20"/>
                <w:szCs w:val="20"/>
                <w:lang w:val="en-US" w:eastAsia="pt-BR"/>
              </w:rPr>
              <w:br/>
              <w:t xml:space="preserve">  df = Get_Importance_DataFrames(all_importance_files)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dictimp = [Generate_Importan</w:t>
            </w:r>
            <w:r>
              <w:rPr>
                <w:rFonts w:ascii="Courier New" w:eastAsia="Times New Roman" w:hAnsi="Courier New" w:cs="Courier New"/>
                <w:color w:val="080808"/>
                <w:kern w:val="0"/>
                <w:sz w:val="20"/>
                <w:szCs w:val="20"/>
                <w:lang w:val="en-US" w:eastAsia="pt-BR"/>
              </w:rPr>
              <w:t>ce_Dictionary_from_DataFrame(x)\</w:t>
            </w:r>
          </w:p>
          <w:p w14:paraId="059038E3" w14:textId="681C60F0" w:rsidR="00142736" w:rsidRDefault="00ED6D24"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033B3"/>
                <w:kern w:val="0"/>
                <w:sz w:val="20"/>
                <w:szCs w:val="20"/>
                <w:lang w:val="en-US" w:eastAsia="pt-BR"/>
              </w:rPr>
              <w:t xml:space="preserve">for </w:t>
            </w:r>
            <w:r w:rsidR="005B4E09" w:rsidRPr="005B4E09">
              <w:rPr>
                <w:rFonts w:ascii="Courier New" w:eastAsia="Times New Roman" w:hAnsi="Courier New" w:cs="Courier New"/>
                <w:color w:val="080808"/>
                <w:kern w:val="0"/>
                <w:sz w:val="20"/>
                <w:szCs w:val="20"/>
                <w:lang w:val="en-US" w:eastAsia="pt-BR"/>
              </w:rPr>
              <w:t xml:space="preserve">x </w:t>
            </w:r>
            <w:r w:rsidR="005B4E09" w:rsidRPr="005B4E09">
              <w:rPr>
                <w:rFonts w:ascii="Courier New" w:eastAsia="Times New Roman" w:hAnsi="Courier New" w:cs="Courier New"/>
                <w:color w:val="0033B3"/>
                <w:kern w:val="0"/>
                <w:sz w:val="20"/>
                <w:szCs w:val="20"/>
                <w:lang w:val="en-US" w:eastAsia="pt-BR"/>
              </w:rPr>
              <w:t xml:space="preserve">in </w:t>
            </w:r>
            <w:r w:rsidR="005B4E09" w:rsidRPr="005B4E09">
              <w:rPr>
                <w:rFonts w:ascii="Courier New" w:eastAsia="Times New Roman" w:hAnsi="Courier New" w:cs="Courier New"/>
                <w:color w:val="080808"/>
                <w:kern w:val="0"/>
                <w:sz w:val="20"/>
                <w:szCs w:val="20"/>
                <w:lang w:val="en-US" w:eastAsia="pt-BR"/>
              </w:rPr>
              <w:t>df]</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lfeatures, limportances = </w:t>
            </w:r>
            <w:r w:rsidR="00142736">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Generate_Separated_Lists_from_Importancedictionary</w:t>
            </w:r>
            <w:r w:rsidR="00142736">
              <w:rPr>
                <w:rFonts w:ascii="Courier New" w:eastAsia="Times New Roman" w:hAnsi="Courier New" w:cs="Courier New"/>
                <w:color w:val="080808"/>
                <w:kern w:val="0"/>
                <w:sz w:val="20"/>
                <w:szCs w:val="20"/>
                <w:lang w:val="en-US" w:eastAsia="pt-BR"/>
              </w:rPr>
              <w:t>\</w:t>
            </w:r>
          </w:p>
          <w:p w14:paraId="62D54128" w14:textId="0CC6CFB3" w:rsidR="00142736"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0</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altlfeatures, altlimportances = Generate_Separated_Lists_from_Importancedictionary</w:t>
            </w:r>
            <w:r>
              <w:rPr>
                <w:rFonts w:ascii="Courier New" w:eastAsia="Times New Roman" w:hAnsi="Courier New" w:cs="Courier New"/>
                <w:color w:val="080808"/>
                <w:kern w:val="0"/>
                <w:sz w:val="20"/>
                <w:szCs w:val="20"/>
                <w:lang w:val="en-US" w:eastAsia="pt-BR"/>
              </w:rPr>
              <w:t>\</w:t>
            </w:r>
          </w:p>
          <w:p w14:paraId="594143D5" w14:textId="492B4A9D" w:rsidR="005B4E09" w:rsidRPr="005B4E09" w:rsidRDefault="00142736"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(dictimp[</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(altlimportances)</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t xml:space="preserve">  numfeatures = </w:t>
            </w:r>
            <w:r w:rsidR="005B4E09" w:rsidRPr="005B4E09">
              <w:rPr>
                <w:rFonts w:ascii="Courier New" w:eastAsia="Times New Roman" w:hAnsi="Courier New" w:cs="Courier New"/>
                <w:color w:val="1750EB"/>
                <w:kern w:val="0"/>
                <w:sz w:val="20"/>
                <w:szCs w:val="20"/>
                <w:lang w:val="en-US" w:eastAsia="pt-BR"/>
              </w:rPr>
              <w:t>20</w:t>
            </w:r>
            <w:r w:rsidR="005B4E09" w:rsidRPr="005B4E09">
              <w:rPr>
                <w:rFonts w:ascii="Courier New" w:eastAsia="Times New Roman" w:hAnsi="Courier New" w:cs="Courier New"/>
                <w:color w:val="1750EB"/>
                <w:kern w:val="0"/>
                <w:sz w:val="20"/>
                <w:szCs w:val="20"/>
                <w:lang w:val="en-US" w:eastAsia="pt-BR"/>
              </w:rPr>
              <w:br/>
              <w:t xml:space="preserve">  </w:t>
            </w:r>
            <w:r w:rsidR="005B4E09" w:rsidRPr="005B4E09">
              <w:rPr>
                <w:rFonts w:ascii="Courier New" w:eastAsia="Times New Roman" w:hAnsi="Courier New" w:cs="Courier New"/>
                <w:color w:val="080808"/>
                <w:kern w:val="0"/>
                <w:sz w:val="20"/>
                <w:szCs w:val="20"/>
                <w:lang w:val="en-US" w:eastAsia="pt-BR"/>
              </w:rPr>
              <w:t>percadher = Compute_Adherence(lfeatures, altlfeatures, numfeatures)</w:t>
            </w:r>
            <w:r w:rsidR="005B4E09" w:rsidRPr="005B4E09">
              <w:rPr>
                <w:rFonts w:ascii="Courier New" w:eastAsia="Times New Roman" w:hAnsi="Courier New" w:cs="Courier New"/>
                <w:color w:val="080808"/>
                <w:kern w:val="0"/>
                <w:sz w:val="20"/>
                <w:szCs w:val="20"/>
                <w:lang w:val="en-US" w:eastAsia="pt-BR"/>
              </w:rPr>
              <w:b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(percadher)</w:t>
            </w:r>
          </w:p>
          <w:p w14:paraId="4CE8FC41" w14:textId="578AE6FF" w:rsidR="005B4E09"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575F54B6" w14:textId="52FD2574" w:rsidR="00684ADE" w:rsidRP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eastAsia="pt-BR"/>
              </w:rPr>
            </w:pPr>
            <w:r>
              <w:rPr>
                <w:rFonts w:ascii="Courier New" w:eastAsia="Times New Roman" w:hAnsi="Courier New" w:cs="Courier New"/>
                <w:i/>
                <w:iCs/>
                <w:color w:val="8C8C8C"/>
                <w:kern w:val="0"/>
                <w:sz w:val="20"/>
                <w:szCs w:val="20"/>
                <w:lang w:val="en-US" w:eastAsia="pt-BR"/>
              </w:rPr>
              <w:t xml:space="preserve">  </w:t>
            </w:r>
            <w:r w:rsidR="005B4E09" w:rsidRPr="00684ADE">
              <w:rPr>
                <w:rFonts w:ascii="Courier New" w:eastAsia="Times New Roman" w:hAnsi="Courier New" w:cs="Courier New"/>
                <w:i/>
                <w:iCs/>
                <w:color w:val="8C8C8C"/>
                <w:kern w:val="0"/>
                <w:sz w:val="20"/>
                <w:szCs w:val="20"/>
                <w:lang w:eastAsia="pt-BR"/>
              </w:rPr>
              <w:t># Plotar aderencia de soluções</w:t>
            </w:r>
            <w:r w:rsidR="005B4E09" w:rsidRPr="00684ADE">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5B4E09" w:rsidRPr="00684ADE">
              <w:rPr>
                <w:rFonts w:ascii="Courier New" w:eastAsia="Times New Roman" w:hAnsi="Courier New" w:cs="Courier New"/>
                <w:color w:val="080808"/>
                <w:kern w:val="0"/>
                <w:sz w:val="20"/>
                <w:szCs w:val="20"/>
                <w:lang w:eastAsia="pt-BR"/>
              </w:rPr>
              <w:t xml:space="preserve">Plotar_Barras(percadher, </w:t>
            </w:r>
            <w:r w:rsidR="005B4E09" w:rsidRPr="00684ADE">
              <w:rPr>
                <w:rFonts w:ascii="Courier New" w:eastAsia="Times New Roman" w:hAnsi="Courier New" w:cs="Courier New"/>
                <w:color w:val="660099"/>
                <w:kern w:val="0"/>
                <w:sz w:val="20"/>
                <w:szCs w:val="20"/>
                <w:lang w:eastAsia="pt-BR"/>
              </w:rPr>
              <w:t>title</w:t>
            </w:r>
            <w:r w:rsidR="005B4E09" w:rsidRPr="00684ADE">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67D17"/>
                <w:kern w:val="0"/>
                <w:sz w:val="20"/>
                <w:szCs w:val="20"/>
                <w:lang w:eastAsia="pt-BR"/>
              </w:rPr>
              <w:t>"Grau de Aderência da \</w:t>
            </w:r>
          </w:p>
          <w:p w14:paraId="2E2DE4D6" w14:textId="54361F17" w:rsidR="00684AD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67D17"/>
                <w:kern w:val="0"/>
                <w:sz w:val="20"/>
                <w:szCs w:val="20"/>
                <w:lang w:eastAsia="pt-BR"/>
              </w:rPr>
              <w:t xml:space="preserve">  </w:t>
            </w:r>
            <w:r w:rsidR="005B4E09" w:rsidRPr="005B4E09">
              <w:rPr>
                <w:rFonts w:ascii="Courier New" w:eastAsia="Times New Roman" w:hAnsi="Courier New" w:cs="Courier New"/>
                <w:color w:val="067D17"/>
                <w:kern w:val="0"/>
                <w:sz w:val="20"/>
                <w:szCs w:val="20"/>
                <w:lang w:val="en-US" w:eastAsia="pt-BR"/>
              </w:rPr>
              <w:t>Alternativa Mais Rápida"</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r w:rsidR="005B4E09" w:rsidRPr="005B4E09">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p>
          <w:p w14:paraId="5DCE8985" w14:textId="6435BF9E" w:rsidR="00EC21CE" w:rsidRDefault="00684AD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"Adherence Level(%)"</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1750EB"/>
                <w:kern w:val="0"/>
                <w:sz w:val="20"/>
                <w:szCs w:val="20"/>
                <w:lang w:val="en-US" w:eastAsia="pt-BR"/>
              </w:rPr>
              <w:t>65</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lacc, laltacc = GetAccImportance(dictimp, numfeatures)</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080808"/>
                <w:kern w:val="0"/>
                <w:sz w:val="20"/>
                <w:szCs w:val="20"/>
                <w:lang w:val="en-US" w:eastAsia="pt-BR"/>
              </w:rPr>
              <w:br/>
            </w:r>
            <w:r w:rsidR="00EC21CE">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EC21CE">
              <w:rPr>
                <w:rFonts w:ascii="Courier New" w:eastAsia="Times New Roman" w:hAnsi="Courier New" w:cs="Courier New"/>
                <w:color w:val="067D17"/>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 xml:space="preserve"> </w:t>
            </w:r>
          </w:p>
          <w:p w14:paraId="29B63338" w14:textId="1BE996CC" w:rsidR="00EC21CE"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5B4E09" w:rsidRPr="005B4E09">
              <w:rPr>
                <w:rFonts w:ascii="Courier New" w:eastAsia="Times New Roman" w:hAnsi="Courier New" w:cs="Courier New"/>
                <w:color w:val="067D17"/>
                <w:kern w:val="0"/>
                <w:sz w:val="20"/>
                <w:szCs w:val="20"/>
                <w:lang w:val="en-US" w:eastAsia="pt-BR"/>
              </w:rPr>
              <w:t>Arquivo ùnico"</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xlabel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"Number of Features</w:t>
            </w:r>
            <w:proofErr w:type="gramStart"/>
            <w:r w:rsidR="005B4E09" w:rsidRPr="005B4E09">
              <w:rPr>
                <w:rFonts w:ascii="Courier New" w:eastAsia="Times New Roman" w:hAnsi="Courier New" w:cs="Courier New"/>
                <w:color w:val="067D17"/>
                <w:kern w:val="0"/>
                <w:sz w:val="20"/>
                <w:szCs w:val="20"/>
                <w:lang w:val="en-US" w:eastAsia="pt-BR"/>
              </w:rPr>
              <w:t>"</w:t>
            </w:r>
            <w:r>
              <w:rPr>
                <w:rFonts w:ascii="Courier New" w:eastAsia="Times New Roman" w:hAnsi="Courier New" w:cs="Courier New"/>
                <w:color w:val="080808"/>
                <w:kern w:val="0"/>
                <w:sz w:val="20"/>
                <w:szCs w:val="20"/>
                <w:lang w:val="en-US" w:eastAsia="pt-BR"/>
              </w:rPr>
              <w:t>,\</w:t>
            </w:r>
            <w:proofErr w:type="gramEnd"/>
          </w:p>
          <w:p w14:paraId="2DCF1D86" w14:textId="49493877" w:rsidR="007B75D5" w:rsidRDefault="00EC21CE"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67D17"/>
                <w:kern w:val="0"/>
                <w:sz w:val="20"/>
                <w:szCs w:val="20"/>
                <w:lang w:val="en-US" w:eastAsia="pt-BR"/>
              </w:rPr>
            </w:pPr>
            <w:r>
              <w:rPr>
                <w:rFonts w:ascii="Courier New" w:eastAsia="Times New Roman" w:hAnsi="Courier New" w:cs="Courier New"/>
                <w:color w:val="660099"/>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00080"/>
                <w:kern w:val="0"/>
                <w:sz w:val="20"/>
                <w:szCs w:val="20"/>
                <w:lang w:val="en-US" w:eastAsia="pt-BR"/>
              </w:rPr>
              <w:lastRenderedPageBreak/>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00080"/>
                <w:kern w:val="0"/>
                <w:sz w:val="20"/>
                <w:szCs w:val="20"/>
                <w:lang w:val="en-US" w:eastAsia="pt-BR"/>
              </w:rPr>
              <w:t>len</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080808"/>
                <w:kern w:val="0"/>
                <w:sz w:val="20"/>
                <w:szCs w:val="20"/>
                <w:lang w:val="en-US" w:eastAsia="pt-BR"/>
              </w:rPr>
              <w:br/>
            </w:r>
            <w:r w:rsidR="007B75D5">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Plotar_Barras(laltacc, </w:t>
            </w:r>
            <w:r w:rsidR="005B4E09" w:rsidRPr="005B4E09">
              <w:rPr>
                <w:rFonts w:ascii="Courier New" w:eastAsia="Times New Roman" w:hAnsi="Courier New" w:cs="Courier New"/>
                <w:color w:val="660099"/>
                <w:kern w:val="0"/>
                <w:sz w:val="20"/>
                <w:szCs w:val="20"/>
                <w:lang w:val="en-US" w:eastAsia="pt-BR"/>
              </w:rPr>
              <w:t>title</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Acumulada</w:t>
            </w:r>
            <w:r w:rsidR="007B75D5">
              <w:rPr>
                <w:rFonts w:ascii="Courier New" w:eastAsia="Times New Roman" w:hAnsi="Courier New" w:cs="Courier New"/>
                <w:color w:val="067D17"/>
                <w:kern w:val="0"/>
                <w:sz w:val="20"/>
                <w:szCs w:val="20"/>
                <w:lang w:val="en-US" w:eastAsia="pt-BR"/>
              </w:rPr>
              <w:t>\</w:t>
            </w:r>
          </w:p>
          <w:p w14:paraId="249A5E73" w14:textId="03E6872F" w:rsidR="007B75D5" w:rsidRDefault="005B4E09"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B4E09">
              <w:rPr>
                <w:rFonts w:ascii="Courier New" w:eastAsia="Times New Roman" w:hAnsi="Courier New" w:cs="Courier New"/>
                <w:color w:val="067D17"/>
                <w:kern w:val="0"/>
                <w:sz w:val="20"/>
                <w:szCs w:val="20"/>
                <w:lang w:val="en-US" w:eastAsia="pt-BR"/>
              </w:rPr>
              <w:t xml:space="preserve"> </w:t>
            </w:r>
            <w:r w:rsidR="007B75D5">
              <w:rPr>
                <w:rFonts w:ascii="Courier New" w:eastAsia="Times New Roman" w:hAnsi="Courier New" w:cs="Courier New"/>
                <w:color w:val="067D17"/>
                <w:kern w:val="0"/>
                <w:sz w:val="20"/>
                <w:szCs w:val="20"/>
                <w:lang w:val="en-US" w:eastAsia="pt-BR"/>
              </w:rPr>
              <w:t xml:space="preserve"> </w:t>
            </w:r>
            <w:r w:rsidRPr="005B4E09">
              <w:rPr>
                <w:rFonts w:ascii="Courier New" w:eastAsia="Times New Roman" w:hAnsi="Courier New" w:cs="Courier New"/>
                <w:color w:val="067D17"/>
                <w:kern w:val="0"/>
                <w:sz w:val="20"/>
                <w:szCs w:val="20"/>
                <w:lang w:val="en-US" w:eastAsia="pt-BR"/>
              </w:rPr>
              <w:t>Múltiplos Arquivos"</w:t>
            </w:r>
            <w:r w:rsidRPr="005B4E09">
              <w:rPr>
                <w:rFonts w:ascii="Courier New" w:eastAsia="Times New Roman" w:hAnsi="Courier New" w:cs="Courier New"/>
                <w:color w:val="080808"/>
                <w:kern w:val="0"/>
                <w:sz w:val="20"/>
                <w:szCs w:val="20"/>
                <w:lang w:val="en-US" w:eastAsia="pt-BR"/>
              </w:rPr>
              <w:t xml:space="preserve">, </w:t>
            </w:r>
            <w:r w:rsidRPr="005B4E09">
              <w:rPr>
                <w:rFonts w:ascii="Courier New" w:eastAsia="Times New Roman" w:hAnsi="Courier New" w:cs="Courier New"/>
                <w:color w:val="660099"/>
                <w:kern w:val="0"/>
                <w:sz w:val="20"/>
                <w:szCs w:val="20"/>
                <w:lang w:val="en-US" w:eastAsia="pt-BR"/>
              </w:rPr>
              <w:t>xlabel</w:t>
            </w:r>
            <w:r w:rsidRPr="005B4E09">
              <w:rPr>
                <w:rFonts w:ascii="Courier New" w:eastAsia="Times New Roman" w:hAnsi="Courier New" w:cs="Courier New"/>
                <w:color w:val="080808"/>
                <w:kern w:val="0"/>
                <w:sz w:val="20"/>
                <w:szCs w:val="20"/>
                <w:lang w:val="en-US" w:eastAsia="pt-BR"/>
              </w:rPr>
              <w:t>=</w:t>
            </w:r>
            <w:r w:rsidRPr="005B4E09">
              <w:rPr>
                <w:rFonts w:ascii="Courier New" w:eastAsia="Times New Roman" w:hAnsi="Courier New" w:cs="Courier New"/>
                <w:color w:val="067D17"/>
                <w:kern w:val="0"/>
                <w:sz w:val="20"/>
                <w:szCs w:val="20"/>
                <w:lang w:val="en-US" w:eastAsia="pt-BR"/>
              </w:rPr>
              <w:t>"Number of Features</w:t>
            </w:r>
            <w:proofErr w:type="gramStart"/>
            <w:r w:rsidRPr="005B4E09">
              <w:rPr>
                <w:rFonts w:ascii="Courier New" w:eastAsia="Times New Roman" w:hAnsi="Courier New" w:cs="Courier New"/>
                <w:color w:val="067D17"/>
                <w:kern w:val="0"/>
                <w:sz w:val="20"/>
                <w:szCs w:val="20"/>
                <w:lang w:val="en-US" w:eastAsia="pt-BR"/>
              </w:rPr>
              <w:t>"</w:t>
            </w:r>
            <w:r w:rsidRPr="005B4E09">
              <w:rPr>
                <w:rFonts w:ascii="Courier New" w:eastAsia="Times New Roman" w:hAnsi="Courier New" w:cs="Courier New"/>
                <w:color w:val="080808"/>
                <w:kern w:val="0"/>
                <w:sz w:val="20"/>
                <w:szCs w:val="20"/>
                <w:lang w:val="en-US" w:eastAsia="pt-BR"/>
              </w:rPr>
              <w:t>,</w:t>
            </w:r>
            <w:r w:rsidR="007B75D5">
              <w:rPr>
                <w:rFonts w:ascii="Courier New" w:eastAsia="Times New Roman" w:hAnsi="Courier New" w:cs="Courier New"/>
                <w:color w:val="080808"/>
                <w:kern w:val="0"/>
                <w:sz w:val="20"/>
                <w:szCs w:val="20"/>
                <w:lang w:val="en-US" w:eastAsia="pt-BR"/>
              </w:rPr>
              <w:t>\</w:t>
            </w:r>
            <w:proofErr w:type="gramEnd"/>
          </w:p>
          <w:p w14:paraId="7619C888" w14:textId="61A7ED62" w:rsidR="005B4E09" w:rsidRPr="005B4E09" w:rsidRDefault="007B75D5" w:rsidP="005B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ylabel</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"Importancia (%)"</w:t>
            </w:r>
            <w:r w:rsidR="005B4E09" w:rsidRPr="005B4E09">
              <w:rPr>
                <w:rFonts w:ascii="Courier New" w:eastAsia="Times New Roman" w:hAnsi="Courier New" w:cs="Courier New"/>
                <w:color w:val="080808"/>
                <w:kern w:val="0"/>
                <w:sz w:val="20"/>
                <w:szCs w:val="20"/>
                <w:lang w:val="en-US" w:eastAsia="pt-BR"/>
              </w:rPr>
              <w:t xml:space="preserve">, </w:t>
            </w:r>
            <w:r w:rsidR="005B4E09" w:rsidRPr="005B4E09">
              <w:rPr>
                <w:rFonts w:ascii="Courier New" w:eastAsia="Times New Roman" w:hAnsi="Courier New" w:cs="Courier New"/>
                <w:color w:val="660099"/>
                <w:kern w:val="0"/>
                <w:sz w:val="20"/>
                <w:szCs w:val="20"/>
                <w:lang w:val="en-US" w:eastAsia="pt-BR"/>
              </w:rPr>
              <w:t>hline</w:t>
            </w:r>
            <w:r w:rsidR="005B4E09" w:rsidRPr="005B4E09">
              <w:rPr>
                <w:rFonts w:ascii="Courier New" w:eastAsia="Times New Roman" w:hAnsi="Courier New" w:cs="Courier New"/>
                <w:color w:val="080808"/>
                <w:kern w:val="0"/>
                <w:sz w:val="20"/>
                <w:szCs w:val="20"/>
                <w:lang w:val="en-US" w:eastAsia="pt-BR"/>
              </w:rPr>
              <w:t>=laltacc[-</w:t>
            </w:r>
            <w:r w:rsidR="005B4E09" w:rsidRPr="005B4E09">
              <w:rPr>
                <w:rFonts w:ascii="Courier New" w:eastAsia="Times New Roman" w:hAnsi="Courier New" w:cs="Courier New"/>
                <w:color w:val="1750EB"/>
                <w:kern w:val="0"/>
                <w:sz w:val="20"/>
                <w:szCs w:val="20"/>
                <w:lang w:val="en-US" w:eastAsia="pt-BR"/>
              </w:rPr>
              <w:t>1</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"mission accomplished!"</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80808"/>
                <w:kern w:val="0"/>
                <w:sz w:val="20"/>
                <w:szCs w:val="20"/>
                <w:lang w:val="en-US" w:eastAsia="pt-BR"/>
              </w:rPr>
              <w:br/>
            </w:r>
            <w:r>
              <w:rPr>
                <w:rFonts w:ascii="Courier New" w:eastAsia="Times New Roman" w:hAnsi="Courier New" w:cs="Courier New"/>
                <w:color w:val="000080"/>
                <w:kern w:val="0"/>
                <w:sz w:val="20"/>
                <w:szCs w:val="20"/>
                <w:lang w:val="en-US" w:eastAsia="pt-BR"/>
              </w:rPr>
              <w:t xml:space="preserve">  </w:t>
            </w:r>
            <w:r w:rsidR="005B4E09" w:rsidRPr="005B4E09">
              <w:rPr>
                <w:rFonts w:ascii="Courier New" w:eastAsia="Times New Roman" w:hAnsi="Courier New" w:cs="Courier New"/>
                <w:color w:val="000080"/>
                <w:kern w:val="0"/>
                <w:sz w:val="20"/>
                <w:szCs w:val="20"/>
                <w:lang w:val="en-US" w:eastAsia="pt-BR"/>
              </w:rPr>
              <w:t>print</w:t>
            </w:r>
            <w:r w:rsidR="005B4E09" w:rsidRPr="005B4E09">
              <w:rPr>
                <w:rFonts w:ascii="Courier New" w:eastAsia="Times New Roman" w:hAnsi="Courier New" w:cs="Courier New"/>
                <w:color w:val="080808"/>
                <w:kern w:val="0"/>
                <w:sz w:val="20"/>
                <w:szCs w:val="20"/>
                <w:lang w:val="en-US" w:eastAsia="pt-BR"/>
              </w:rPr>
              <w:t>(</w:t>
            </w:r>
            <w:r w:rsidR="005B4E09" w:rsidRPr="005B4E09">
              <w:rPr>
                <w:rFonts w:ascii="Courier New" w:eastAsia="Times New Roman" w:hAnsi="Courier New" w:cs="Courier New"/>
                <w:color w:val="067D17"/>
                <w:kern w:val="0"/>
                <w:sz w:val="20"/>
                <w:szCs w:val="20"/>
                <w:lang w:val="en-US" w:eastAsia="pt-BR"/>
              </w:rPr>
              <w:t>"Total operation time: = "</w:t>
            </w:r>
            <w:r w:rsidR="005B4E09" w:rsidRPr="005B4E09">
              <w:rPr>
                <w:rFonts w:ascii="Courier New" w:eastAsia="Times New Roman" w:hAnsi="Courier New" w:cs="Courier New"/>
                <w:color w:val="080808"/>
                <w:kern w:val="0"/>
                <w:sz w:val="20"/>
                <w:szCs w:val="20"/>
                <w:lang w:val="en-US" w:eastAsia="pt-BR"/>
              </w:rPr>
              <w:t xml:space="preserve">, time.time() - seconds, </w:t>
            </w:r>
            <w:r w:rsidR="005B4E09" w:rsidRPr="005B4E09">
              <w:rPr>
                <w:rFonts w:ascii="Courier New" w:eastAsia="Times New Roman" w:hAnsi="Courier New" w:cs="Courier New"/>
                <w:color w:val="067D17"/>
                <w:kern w:val="0"/>
                <w:sz w:val="20"/>
                <w:szCs w:val="20"/>
                <w:lang w:val="en-US" w:eastAsia="pt-BR"/>
              </w:rPr>
              <w:t>"seconds"</w:t>
            </w:r>
            <w:r w:rsidR="005B4E09" w:rsidRPr="005B4E09">
              <w:rPr>
                <w:rFonts w:ascii="Courier New" w:eastAsia="Times New Roman" w:hAnsi="Courier New" w:cs="Courier New"/>
                <w:color w:val="080808"/>
                <w:kern w:val="0"/>
                <w:sz w:val="20"/>
                <w:szCs w:val="20"/>
                <w:lang w:val="en-US" w:eastAsia="pt-BR"/>
              </w:rPr>
              <w:t>)</w:t>
            </w:r>
          </w:p>
          <w:p w14:paraId="06CCBAA7" w14:textId="77777777" w:rsidR="005B4E09" w:rsidRPr="0066157F" w:rsidRDefault="005B4E09" w:rsidP="006615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68F2A2E" w14:textId="77777777" w:rsidR="0066157F" w:rsidRPr="00986003" w:rsidRDefault="0066157F" w:rsidP="009860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0D88148B" w14:textId="77777777" w:rsidR="005C30D0" w:rsidRPr="00A039ED" w:rsidRDefault="005C30D0" w:rsidP="00404F67">
            <w:pPr>
              <w:spacing w:after="0" w:line="360" w:lineRule="auto"/>
              <w:jc w:val="both"/>
              <w:rPr>
                <w:rFonts w:ascii="Arial" w:hAnsi="Arial" w:cs="Arial"/>
                <w:sz w:val="24"/>
                <w:szCs w:val="24"/>
                <w:lang w:val="en-US"/>
              </w:rPr>
            </w:pPr>
          </w:p>
        </w:tc>
      </w:tr>
    </w:tbl>
    <w:p w14:paraId="7610527D" w14:textId="5136D4C2" w:rsidR="005B4E09" w:rsidRPr="009D4C3D" w:rsidRDefault="00E20DB7" w:rsidP="005B4E09">
      <w:pPr>
        <w:spacing w:after="0" w:line="360" w:lineRule="auto"/>
        <w:ind w:firstLine="709"/>
        <w:jc w:val="center"/>
        <w:rPr>
          <w:rFonts w:ascii="Arial" w:eastAsia="Times New Roman" w:hAnsi="Arial" w:cs="Arial"/>
          <w:color w:val="auto"/>
          <w:kern w:val="0"/>
          <w:sz w:val="24"/>
          <w:szCs w:val="24"/>
          <w:lang w:eastAsia="pt-BR"/>
        </w:rPr>
      </w:pPr>
      <w:r w:rsidRPr="009D4C3D">
        <w:rPr>
          <w:rFonts w:ascii="Arial" w:eastAsia="Times New Roman" w:hAnsi="Arial" w:cs="Arial"/>
          <w:b/>
          <w:color w:val="auto"/>
          <w:kern w:val="0"/>
          <w:sz w:val="24"/>
          <w:szCs w:val="24"/>
          <w:lang w:eastAsia="pt-BR"/>
        </w:rPr>
        <w:lastRenderedPageBreak/>
        <w:t>Tabela E</w:t>
      </w:r>
      <w:r w:rsidR="009D4C3D">
        <w:rPr>
          <w:rFonts w:ascii="Arial" w:eastAsia="Times New Roman" w:hAnsi="Arial" w:cs="Arial"/>
          <w:b/>
          <w:color w:val="auto"/>
          <w:kern w:val="0"/>
          <w:sz w:val="24"/>
          <w:szCs w:val="24"/>
          <w:lang w:eastAsia="pt-BR"/>
        </w:rPr>
        <w:t>.1:</w:t>
      </w:r>
      <w:r w:rsidR="005B4E09" w:rsidRPr="009D4C3D">
        <w:rPr>
          <w:rFonts w:ascii="Arial" w:eastAsia="Times New Roman" w:hAnsi="Arial" w:cs="Arial"/>
          <w:b/>
          <w:color w:val="auto"/>
          <w:kern w:val="0"/>
          <w:sz w:val="24"/>
          <w:szCs w:val="24"/>
          <w:lang w:eastAsia="pt-BR"/>
        </w:rPr>
        <w:t xml:space="preserve"> </w:t>
      </w:r>
      <w:r w:rsidR="005B4E09" w:rsidRPr="009D4C3D">
        <w:rPr>
          <w:rFonts w:ascii="Arial" w:eastAsia="Times New Roman" w:hAnsi="Arial" w:cs="Arial"/>
          <w:color w:val="auto"/>
          <w:kern w:val="0"/>
          <w:sz w:val="24"/>
          <w:szCs w:val="24"/>
          <w:lang w:eastAsia="pt-BR"/>
        </w:rPr>
        <w:t>Código FeatureImportanceAnalysis.py</w:t>
      </w:r>
    </w:p>
    <w:p w14:paraId="6DB31EE8" w14:textId="30402E66" w:rsidR="00062613" w:rsidRDefault="00062613">
      <w:pPr>
        <w:suppressAutoHyphens w:val="0"/>
        <w:spacing w:after="0" w:line="240" w:lineRule="auto"/>
        <w:rPr>
          <w:rFonts w:ascii="Arial" w:eastAsia="Times New Roman" w:hAnsi="Arial" w:cs="Arial"/>
          <w:b/>
          <w:caps/>
          <w:color w:val="auto"/>
          <w:sz w:val="24"/>
          <w:szCs w:val="24"/>
        </w:rPr>
      </w:pPr>
      <w:r>
        <w:rPr>
          <w:rFonts w:ascii="Arial" w:hAnsi="Arial" w:cs="Arial"/>
          <w:b/>
          <w:caps/>
          <w:color w:val="auto"/>
          <w:sz w:val="24"/>
          <w:szCs w:val="24"/>
        </w:rPr>
        <w:br w:type="page"/>
      </w:r>
    </w:p>
    <w:p w14:paraId="34D4CB30" w14:textId="52DC664F" w:rsidR="005C30D0" w:rsidRPr="00286035" w:rsidRDefault="00AF63BB" w:rsidP="005C30D0">
      <w:pPr>
        <w:pStyle w:val="Ttulo1"/>
        <w:numPr>
          <w:ilvl w:val="0"/>
          <w:numId w:val="0"/>
        </w:numPr>
        <w:spacing w:after="0" w:line="360" w:lineRule="auto"/>
        <w:jc w:val="center"/>
        <w:rPr>
          <w:rFonts w:ascii="Arial" w:hAnsi="Arial" w:cs="Arial"/>
          <w:b/>
          <w:caps/>
          <w:color w:val="auto"/>
          <w:sz w:val="24"/>
          <w:szCs w:val="24"/>
        </w:rPr>
      </w:pPr>
      <w:bookmarkStart w:id="636" w:name="_Toc106083735"/>
      <w:r>
        <w:rPr>
          <w:rFonts w:ascii="Arial" w:hAnsi="Arial" w:cs="Arial"/>
          <w:b/>
          <w:caps/>
          <w:color w:val="auto"/>
          <w:sz w:val="24"/>
          <w:szCs w:val="24"/>
        </w:rPr>
        <w:lastRenderedPageBreak/>
        <w:t>APÊNDICE</w:t>
      </w:r>
      <w:r w:rsidR="005C30D0">
        <w:rPr>
          <w:rFonts w:ascii="Arial" w:hAnsi="Arial" w:cs="Arial"/>
          <w:b/>
          <w:caps/>
          <w:color w:val="auto"/>
          <w:sz w:val="24"/>
          <w:szCs w:val="24"/>
        </w:rPr>
        <w:t xml:space="preserve"> </w:t>
      </w:r>
      <w:r w:rsidR="00A029ED">
        <w:rPr>
          <w:rFonts w:ascii="Arial" w:hAnsi="Arial" w:cs="Arial"/>
          <w:b/>
          <w:caps/>
          <w:color w:val="auto"/>
          <w:sz w:val="24"/>
          <w:szCs w:val="24"/>
        </w:rPr>
        <w:t>F</w:t>
      </w:r>
      <w:r w:rsidR="005C30D0">
        <w:rPr>
          <w:rFonts w:ascii="Arial" w:hAnsi="Arial" w:cs="Arial"/>
          <w:b/>
          <w:caps/>
          <w:color w:val="auto"/>
          <w:sz w:val="24"/>
          <w:szCs w:val="24"/>
        </w:rPr>
        <w:t xml:space="preserve"> – CódiGo Python para obtenção </w:t>
      </w:r>
      <w:r w:rsidR="00586DD2">
        <w:rPr>
          <w:rFonts w:ascii="Arial" w:hAnsi="Arial" w:cs="Arial"/>
          <w:b/>
          <w:caps/>
          <w:color w:val="auto"/>
          <w:sz w:val="24"/>
          <w:szCs w:val="24"/>
        </w:rPr>
        <w:t>ARQUIVO REDUZIDO DE GRAVAÇÂO DE DADOS DE ATAQUES</w:t>
      </w:r>
      <w:bookmarkEnd w:id="636"/>
    </w:p>
    <w:p w14:paraId="6283CDCC" w14:textId="77777777" w:rsidR="005C30D0" w:rsidRDefault="005C30D0" w:rsidP="005C30D0">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586DD2" w:rsidRPr="005C25C1" w14:paraId="190EB222" w14:textId="77777777" w:rsidTr="00586DD2">
        <w:tc>
          <w:tcPr>
            <w:tcW w:w="9061" w:type="dxa"/>
          </w:tcPr>
          <w:p w14:paraId="77016C9D" w14:textId="24D8EA08"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646713">
              <w:rPr>
                <w:rFonts w:ascii="Courier New" w:eastAsia="Times New Roman" w:hAnsi="Courier New" w:cs="Courier New"/>
                <w:i/>
                <w:iCs/>
                <w:color w:val="8C8C8C"/>
                <w:kern w:val="0"/>
                <w:sz w:val="20"/>
                <w:szCs w:val="20"/>
                <w:lang w:eastAsia="pt-BR"/>
              </w:rPr>
              <w:t># Redução controlada do arquivo de gravação de dados de ataques</w:t>
            </w:r>
            <w:r w:rsidRPr="00646713">
              <w:rPr>
                <w:rFonts w:ascii="Courier New" w:eastAsia="Times New Roman" w:hAnsi="Courier New" w:cs="Courier New"/>
                <w:i/>
                <w:iCs/>
                <w:color w:val="8C8C8C"/>
                <w:kern w:val="0"/>
                <w:sz w:val="20"/>
                <w:szCs w:val="20"/>
                <w:lang w:eastAsia="pt-BR"/>
              </w:rPr>
              <w:br/>
              <w:t># para um número linhas especificado</w:t>
            </w:r>
            <w:r w:rsidRPr="00646713">
              <w:rPr>
                <w:rFonts w:ascii="Courier New" w:eastAsia="Times New Roman" w:hAnsi="Courier New" w:cs="Courier New"/>
                <w:i/>
                <w:iCs/>
                <w:color w:val="8C8C8C"/>
                <w:kern w:val="0"/>
                <w:sz w:val="20"/>
                <w:szCs w:val="20"/>
                <w:lang w:eastAsia="pt-BR"/>
              </w:rPr>
              <w:br/>
              <w:t># Nome: FeatureImportanceAnalysis.py</w:t>
            </w:r>
            <w:r w:rsidRPr="00646713">
              <w:rPr>
                <w:rFonts w:ascii="Courier New" w:eastAsia="Times New Roman" w:hAnsi="Courier New" w:cs="Courier New"/>
                <w:i/>
                <w:iCs/>
                <w:color w:val="8C8C8C"/>
                <w:kern w:val="0"/>
                <w:sz w:val="20"/>
                <w:szCs w:val="20"/>
                <w:lang w:eastAsia="pt-BR"/>
              </w:rPr>
              <w:br/>
              <w:t># Nome do Aluno: Vitor de Avila Falcã</w:t>
            </w:r>
            <w:r>
              <w:rPr>
                <w:rFonts w:ascii="Courier New" w:eastAsia="Times New Roman" w:hAnsi="Courier New" w:cs="Courier New"/>
                <w:i/>
                <w:iCs/>
                <w:color w:val="8C8C8C"/>
                <w:kern w:val="0"/>
                <w:sz w:val="20"/>
                <w:szCs w:val="20"/>
                <w:lang w:eastAsia="pt-BR"/>
              </w:rPr>
              <w:t>o</w:t>
            </w:r>
            <w:r>
              <w:rPr>
                <w:rFonts w:ascii="Courier New" w:eastAsia="Times New Roman" w:hAnsi="Courier New" w:cs="Courier New"/>
                <w:i/>
                <w:iCs/>
                <w:color w:val="8C8C8C"/>
                <w:kern w:val="0"/>
                <w:sz w:val="20"/>
                <w:szCs w:val="20"/>
                <w:lang w:eastAsia="pt-BR"/>
              </w:rPr>
              <w:br/>
              <w:t># Matricula: 2019201206</w:t>
            </w:r>
            <w:r>
              <w:rPr>
                <w:rFonts w:ascii="Courier New" w:eastAsia="Times New Roman" w:hAnsi="Courier New" w:cs="Courier New"/>
                <w:i/>
                <w:iCs/>
                <w:color w:val="8C8C8C"/>
                <w:kern w:val="0"/>
                <w:sz w:val="20"/>
                <w:szCs w:val="20"/>
                <w:lang w:eastAsia="pt-BR"/>
              </w:rPr>
              <w:br/>
              <w:t># Curs</w:t>
            </w:r>
            <w:r w:rsidRPr="00646713">
              <w:rPr>
                <w:rFonts w:ascii="Courier New" w:eastAsia="Times New Roman" w:hAnsi="Courier New" w:cs="Courier New"/>
                <w:i/>
                <w:iCs/>
                <w:color w:val="8C8C8C"/>
                <w:kern w:val="0"/>
                <w:sz w:val="20"/>
                <w:szCs w:val="20"/>
                <w:lang w:eastAsia="pt-BR"/>
              </w:rPr>
              <w:t>o: Ciência da Computação - Unicarioca - Rio Comprido</w:t>
            </w:r>
            <w:r w:rsidRPr="00646713">
              <w:rPr>
                <w:rFonts w:ascii="Courier New" w:eastAsia="Times New Roman" w:hAnsi="Courier New" w:cs="Courier New"/>
                <w:i/>
                <w:iCs/>
                <w:color w:val="8C8C8C"/>
                <w:kern w:val="0"/>
                <w:sz w:val="20"/>
                <w:szCs w:val="20"/>
                <w:lang w:eastAsia="pt-BR"/>
              </w:rPr>
              <w:br/>
              <w:t># Disciplina: TCC 2022.1</w:t>
            </w:r>
            <w:r w:rsidRPr="00646713">
              <w:rPr>
                <w:rFonts w:ascii="Courier New" w:eastAsia="Times New Roman" w:hAnsi="Courier New" w:cs="Courier New"/>
                <w:i/>
                <w:iCs/>
                <w:color w:val="8C8C8C"/>
                <w:kern w:val="0"/>
                <w:sz w:val="20"/>
                <w:szCs w:val="20"/>
                <w:lang w:eastAsia="pt-BR"/>
              </w:rPr>
              <w:br/>
              <w:t># Data: 17/04/2022</w:t>
            </w:r>
            <w:r w:rsidRPr="00646713">
              <w:rPr>
                <w:rFonts w:ascii="Courier New" w:eastAsia="Times New Roman" w:hAnsi="Courier New" w:cs="Courier New"/>
                <w:i/>
                <w:iCs/>
                <w:color w:val="8C8C8C"/>
                <w:kern w:val="0"/>
                <w:sz w:val="20"/>
                <w:szCs w:val="20"/>
                <w:lang w:eastAsia="pt-BR"/>
              </w:rPr>
              <w:br/>
              <w:t># Orientador: Prof Fabio Henrique Silva</w:t>
            </w:r>
            <w:r w:rsidRPr="00646713">
              <w:rPr>
                <w:rFonts w:ascii="Courier New" w:eastAsia="Times New Roman" w:hAnsi="Courier New" w:cs="Courier New"/>
                <w:i/>
                <w:iCs/>
                <w:color w:val="8C8C8C"/>
                <w:kern w:val="0"/>
                <w:sz w:val="20"/>
                <w:szCs w:val="20"/>
                <w:lang w:eastAsia="pt-BR"/>
              </w:rPr>
              <w:br/>
              <w:t># pré-condições:</w:t>
            </w:r>
            <w:r w:rsidRPr="00646713">
              <w:rPr>
                <w:rFonts w:ascii="Courier New" w:eastAsia="Times New Roman" w:hAnsi="Courier New" w:cs="Courier New"/>
                <w:i/>
                <w:iCs/>
                <w:color w:val="8C8C8C"/>
                <w:kern w:val="0"/>
                <w:sz w:val="20"/>
                <w:szCs w:val="20"/>
                <w:lang w:eastAsia="pt-BR"/>
              </w:rPr>
              <w:br/>
              <w:t># Os arquivos com os dados de cada ataque deverão estar no diretório ,/attacks/</w:t>
            </w:r>
            <w:r w:rsidRPr="00646713">
              <w:rPr>
                <w:rFonts w:ascii="Courier New" w:eastAsia="Times New Roman" w:hAnsi="Courier New" w:cs="Courier New"/>
                <w:i/>
                <w:iCs/>
                <w:color w:val="8C8C8C"/>
                <w:kern w:val="0"/>
                <w:sz w:val="20"/>
                <w:szCs w:val="20"/>
                <w:lang w:eastAsia="pt-BR"/>
              </w:rPr>
              <w:br/>
              <w:t># Saída:</w:t>
            </w:r>
            <w:r w:rsidRPr="00646713">
              <w:rPr>
                <w:rFonts w:ascii="Courier New" w:eastAsia="Times New Roman" w:hAnsi="Courier New" w:cs="Courier New"/>
                <w:i/>
                <w:iCs/>
                <w:color w:val="8C8C8C"/>
                <w:kern w:val="0"/>
                <w:sz w:val="20"/>
                <w:szCs w:val="20"/>
                <w:lang w:eastAsia="pt-BR"/>
              </w:rPr>
              <w:br/>
              <w:t># o arquivo reduzido será escrito no diretó</w:t>
            </w:r>
            <w:r>
              <w:rPr>
                <w:rFonts w:ascii="Courier New" w:eastAsia="Times New Roman" w:hAnsi="Courier New" w:cs="Courier New"/>
                <w:i/>
                <w:iCs/>
                <w:color w:val="8C8C8C"/>
                <w:kern w:val="0"/>
                <w:sz w:val="20"/>
                <w:szCs w:val="20"/>
                <w:lang w:eastAsia="pt-BR"/>
              </w:rPr>
              <w:t>r</w:t>
            </w:r>
            <w:r w:rsidRPr="00646713">
              <w:rPr>
                <w:rFonts w:ascii="Courier New" w:eastAsia="Times New Roman" w:hAnsi="Courier New" w:cs="Courier New"/>
                <w:i/>
                <w:iCs/>
                <w:color w:val="8C8C8C"/>
                <w:kern w:val="0"/>
                <w:sz w:val="20"/>
                <w:szCs w:val="20"/>
                <w:lang w:eastAsia="pt-BR"/>
              </w:rPr>
              <w:t>io ./reduzidos/</w:t>
            </w:r>
          </w:p>
          <w:p w14:paraId="7E53BDD1" w14:textId="09FE9E20"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2899D31D" w14:textId="77777777" w:rsidR="00646713" w:rsidRP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os</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time</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FeaturesImportance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fi</w:t>
            </w:r>
            <w:r w:rsidRPr="00646713">
              <w:rPr>
                <w:rFonts w:ascii="Courier New" w:eastAsia="Times New Roman" w:hAnsi="Courier New" w:cs="Courier New"/>
                <w:color w:val="080808"/>
                <w:kern w:val="0"/>
                <w:sz w:val="20"/>
                <w:szCs w:val="20"/>
                <w:lang w:val="en-US" w:eastAsia="pt-BR"/>
              </w:rPr>
              <w:br/>
            </w:r>
            <w:r w:rsidRPr="00646713">
              <w:rPr>
                <w:rFonts w:ascii="Courier New" w:eastAsia="Times New Roman" w:hAnsi="Courier New" w:cs="Courier New"/>
                <w:color w:val="0033B3"/>
                <w:kern w:val="0"/>
                <w:sz w:val="20"/>
                <w:szCs w:val="20"/>
                <w:lang w:val="en-US" w:eastAsia="pt-BR"/>
              </w:rPr>
              <w:t xml:space="preserve">import </w:t>
            </w:r>
            <w:r w:rsidRPr="00646713">
              <w:rPr>
                <w:rFonts w:ascii="Courier New" w:eastAsia="Times New Roman" w:hAnsi="Courier New" w:cs="Courier New"/>
                <w:color w:val="080808"/>
                <w:kern w:val="0"/>
                <w:sz w:val="20"/>
                <w:szCs w:val="20"/>
                <w:lang w:val="en-US" w:eastAsia="pt-BR"/>
              </w:rPr>
              <w:t xml:space="preserve">numpy </w:t>
            </w:r>
            <w:r w:rsidRPr="00646713">
              <w:rPr>
                <w:rFonts w:ascii="Courier New" w:eastAsia="Times New Roman" w:hAnsi="Courier New" w:cs="Courier New"/>
                <w:color w:val="0033B3"/>
                <w:kern w:val="0"/>
                <w:sz w:val="20"/>
                <w:szCs w:val="20"/>
                <w:lang w:val="en-US" w:eastAsia="pt-BR"/>
              </w:rPr>
              <w:t xml:space="preserve">as </w:t>
            </w:r>
            <w:r w:rsidRPr="00646713">
              <w:rPr>
                <w:rFonts w:ascii="Courier New" w:eastAsia="Times New Roman" w:hAnsi="Courier New" w:cs="Courier New"/>
                <w:color w:val="080808"/>
                <w:kern w:val="0"/>
                <w:sz w:val="20"/>
                <w:szCs w:val="20"/>
                <w:lang w:val="en-US" w:eastAsia="pt-BR"/>
              </w:rPr>
              <w:t>np</w:t>
            </w:r>
          </w:p>
          <w:p w14:paraId="0804EE19" w14:textId="38BA6584" w:rsidR="00646713" w:rsidRDefault="00646713" w:rsidP="006467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B64FB8E" w14:textId="647C31F3" w:rsidR="00D43CEF" w:rsidRDefault="00D43CEF"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D43CEF">
              <w:rPr>
                <w:rFonts w:ascii="Courier New" w:eastAsia="Times New Roman" w:hAnsi="Courier New" w:cs="Courier New"/>
                <w:color w:val="080808"/>
                <w:kern w:val="0"/>
                <w:sz w:val="20"/>
                <w:szCs w:val="20"/>
                <w:lang w:val="en-US" w:eastAsia="pt-BR"/>
              </w:rPr>
              <w:br/>
            </w:r>
            <w:r w:rsidRPr="00D43CEF">
              <w:rPr>
                <w:rFonts w:ascii="Courier New" w:eastAsia="Times New Roman" w:hAnsi="Courier New" w:cs="Courier New"/>
                <w:i/>
                <w:iCs/>
                <w:color w:val="8C8C8C"/>
                <w:kern w:val="0"/>
                <w:sz w:val="20"/>
                <w:szCs w:val="20"/>
                <w:lang w:val="en-US" w:eastAsia="pt-BR"/>
              </w:rPr>
              <w:t># Função utilizada para gerar o novo diretório ./reduzidos/</w:t>
            </w:r>
            <w:r w:rsidRPr="00D43CEF">
              <w:rPr>
                <w:rFonts w:ascii="Courier New" w:eastAsia="Times New Roman" w:hAnsi="Courier New" w:cs="Courier New"/>
                <w:i/>
                <w:iCs/>
                <w:color w:val="8C8C8C"/>
                <w:kern w:val="0"/>
                <w:sz w:val="20"/>
                <w:szCs w:val="20"/>
                <w:lang w:val="en-US" w:eastAsia="pt-BR"/>
              </w:rPr>
              <w:br/>
            </w:r>
            <w:r w:rsidRPr="00D43CEF">
              <w:rPr>
                <w:rFonts w:ascii="Courier New" w:eastAsia="Times New Roman" w:hAnsi="Courier New" w:cs="Courier New"/>
                <w:color w:val="0033B3"/>
                <w:kern w:val="0"/>
                <w:sz w:val="20"/>
                <w:szCs w:val="20"/>
                <w:lang w:val="en-US" w:eastAsia="pt-BR"/>
              </w:rPr>
              <w:t xml:space="preserve">def </w:t>
            </w:r>
            <w:r w:rsidRPr="00D43CEF">
              <w:rPr>
                <w:rFonts w:ascii="Courier New" w:eastAsia="Times New Roman" w:hAnsi="Courier New" w:cs="Courier New"/>
                <w:color w:val="00627A"/>
                <w:kern w:val="0"/>
                <w:sz w:val="20"/>
                <w:szCs w:val="20"/>
                <w:lang w:val="en-US" w:eastAsia="pt-BR"/>
              </w:rPr>
              <w:t>folder</w:t>
            </w:r>
            <w:r w:rsidRPr="00D43CEF">
              <w:rPr>
                <w:rFonts w:ascii="Courier New" w:eastAsia="Times New Roman" w:hAnsi="Courier New" w:cs="Courier New"/>
                <w:color w:val="080808"/>
                <w:kern w:val="0"/>
                <w:sz w:val="20"/>
                <w:szCs w:val="20"/>
                <w:lang w:val="en-US" w:eastAsia="pt-BR"/>
              </w:rPr>
              <w:t>(f_name):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try</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if not </w:t>
            </w:r>
            <w:r w:rsidRPr="00D43CEF">
              <w:rPr>
                <w:rFonts w:ascii="Courier New" w:eastAsia="Times New Roman" w:hAnsi="Courier New" w:cs="Courier New"/>
                <w:color w:val="080808"/>
                <w:kern w:val="0"/>
                <w:sz w:val="20"/>
                <w:szCs w:val="20"/>
                <w:lang w:val="en-US" w:eastAsia="pt-BR"/>
              </w:rPr>
              <w:t>os.path.exists(f_name):</w:t>
            </w:r>
            <w:r w:rsidRPr="00D43CEF">
              <w:rPr>
                <w:rFonts w:ascii="Courier New" w:eastAsia="Times New Roman" w:hAnsi="Courier New" w:cs="Courier New"/>
                <w:color w:val="080808"/>
                <w:kern w:val="0"/>
                <w:sz w:val="20"/>
                <w:szCs w:val="20"/>
                <w:lang w:val="en-US" w:eastAsia="pt-BR"/>
              </w:rPr>
              <w:br/>
              <w:t xml:space="preserve">      os.makedirs(f_name)</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33B3"/>
                <w:kern w:val="0"/>
                <w:sz w:val="20"/>
                <w:szCs w:val="20"/>
                <w:lang w:val="en-US" w:eastAsia="pt-BR"/>
              </w:rPr>
              <w:t xml:space="preserve">except </w:t>
            </w:r>
            <w:r w:rsidRPr="00D43CEF">
              <w:rPr>
                <w:rFonts w:ascii="Courier New" w:eastAsia="Times New Roman" w:hAnsi="Courier New" w:cs="Courier New"/>
                <w:color w:val="000080"/>
                <w:kern w:val="0"/>
                <w:sz w:val="20"/>
                <w:szCs w:val="20"/>
                <w:lang w:val="en-US" w:eastAsia="pt-BR"/>
              </w:rPr>
              <w:t>OSError</w:t>
            </w:r>
            <w:r w:rsidRPr="00D43CEF">
              <w:rPr>
                <w:rFonts w:ascii="Courier New" w:eastAsia="Times New Roman" w:hAnsi="Courier New" w:cs="Courier New"/>
                <w:color w:val="080808"/>
                <w:kern w:val="0"/>
                <w:sz w:val="20"/>
                <w:szCs w:val="20"/>
                <w:lang w:val="en-US" w:eastAsia="pt-BR"/>
              </w:rPr>
              <w:t>:</w:t>
            </w:r>
            <w:r w:rsidRPr="00D43CEF">
              <w:rPr>
                <w:rFonts w:ascii="Courier New" w:eastAsia="Times New Roman" w:hAnsi="Courier New" w:cs="Courier New"/>
                <w:color w:val="080808"/>
                <w:kern w:val="0"/>
                <w:sz w:val="20"/>
                <w:szCs w:val="20"/>
                <w:lang w:val="en-US" w:eastAsia="pt-BR"/>
              </w:rPr>
              <w:br/>
              <w:t xml:space="preserve">    </w:t>
            </w:r>
            <w:r w:rsidRPr="00D43CEF">
              <w:rPr>
                <w:rFonts w:ascii="Courier New" w:eastAsia="Times New Roman" w:hAnsi="Courier New" w:cs="Courier New"/>
                <w:color w:val="000080"/>
                <w:kern w:val="0"/>
                <w:sz w:val="20"/>
                <w:szCs w:val="20"/>
                <w:lang w:val="en-US" w:eastAsia="pt-BR"/>
              </w:rPr>
              <w:t>print</w:t>
            </w:r>
            <w:r w:rsidRPr="00D43CEF">
              <w:rPr>
                <w:rFonts w:ascii="Courier New" w:eastAsia="Times New Roman" w:hAnsi="Courier New" w:cs="Courier New"/>
                <w:color w:val="080808"/>
                <w:kern w:val="0"/>
                <w:sz w:val="20"/>
                <w:szCs w:val="20"/>
                <w:lang w:val="en-US" w:eastAsia="pt-BR"/>
              </w:rPr>
              <w:t>(</w:t>
            </w:r>
            <w:r w:rsidR="00405CFB">
              <w:rPr>
                <w:rFonts w:ascii="Courier New" w:eastAsia="Times New Roman" w:hAnsi="Courier New" w:cs="Courier New"/>
                <w:color w:val="067D17"/>
                <w:kern w:val="0"/>
                <w:sz w:val="20"/>
                <w:szCs w:val="20"/>
                <w:lang w:val="en-US" w:eastAsia="pt-BR"/>
              </w:rPr>
              <w:t>"T</w:t>
            </w:r>
            <w:r w:rsidRPr="00D43CEF">
              <w:rPr>
                <w:rFonts w:ascii="Courier New" w:eastAsia="Times New Roman" w:hAnsi="Courier New" w:cs="Courier New"/>
                <w:color w:val="067D17"/>
                <w:kern w:val="0"/>
                <w:sz w:val="20"/>
                <w:szCs w:val="20"/>
                <w:lang w:val="en-US" w:eastAsia="pt-BR"/>
              </w:rPr>
              <w:t>he folder could not be created!"</w:t>
            </w:r>
            <w:r w:rsidRPr="00D43CEF">
              <w:rPr>
                <w:rFonts w:ascii="Courier New" w:eastAsia="Times New Roman" w:hAnsi="Courier New" w:cs="Courier New"/>
                <w:color w:val="080808"/>
                <w:kern w:val="0"/>
                <w:sz w:val="20"/>
                <w:szCs w:val="20"/>
                <w:lang w:val="en-US" w:eastAsia="pt-BR"/>
              </w:rPr>
              <w:t>)</w:t>
            </w:r>
          </w:p>
          <w:p w14:paraId="0B951B29" w14:textId="74E3C7E8" w:rsidR="00405CFB" w:rsidRDefault="00405CFB" w:rsidP="00D43C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14743B8A" w14:textId="16C55D73"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C25C1">
              <w:rPr>
                <w:rFonts w:ascii="Courier New" w:eastAsia="Times New Roman" w:hAnsi="Courier New" w:cs="Courier New"/>
                <w:i/>
                <w:iCs/>
                <w:color w:val="8C8C8C"/>
                <w:kern w:val="0"/>
                <w:sz w:val="20"/>
                <w:szCs w:val="20"/>
                <w:lang w:eastAsia="pt-BR"/>
              </w:rPr>
              <w:t># Calcula lista de pesos para cada ataque a partir dos arquivos do dicionário ./attacks/</w:t>
            </w:r>
            <w:r w:rsidRPr="005C25C1">
              <w:rPr>
                <w:rFonts w:ascii="Courier New" w:eastAsia="Times New Roman" w:hAnsi="Courier New" w:cs="Courier New"/>
                <w:i/>
                <w:iCs/>
                <w:color w:val="8C8C8C"/>
                <w:kern w:val="0"/>
                <w:sz w:val="20"/>
                <w:szCs w:val="20"/>
                <w:lang w:eastAsia="pt-BR"/>
              </w:rPr>
              <w:br/>
              <w:t># Entrada:</w:t>
            </w:r>
            <w:r w:rsidRPr="005C25C1">
              <w:rPr>
                <w:rFonts w:ascii="Courier New" w:eastAsia="Times New Roman" w:hAnsi="Courier New" w:cs="Courier New"/>
                <w:i/>
                <w:iCs/>
                <w:color w:val="8C8C8C"/>
                <w:kern w:val="0"/>
                <w:sz w:val="20"/>
                <w:szCs w:val="20"/>
                <w:lang w:eastAsia="pt-BR"/>
              </w:rPr>
              <w:br/>
              <w:t># attacks_dict: dicionário de ataques</w:t>
            </w:r>
            <w:r w:rsidRPr="005C25C1">
              <w:rPr>
                <w:rFonts w:ascii="Courier New" w:eastAsia="Times New Roman" w:hAnsi="Courier New" w:cs="Courier New"/>
                <w:i/>
                <w:iCs/>
                <w:color w:val="8C8C8C"/>
                <w:kern w:val="0"/>
                <w:sz w:val="20"/>
                <w:szCs w:val="20"/>
                <w:lang w:eastAsia="pt-BR"/>
              </w:rPr>
              <w:br/>
              <w:t># key -  o tipo de ataque e o</w:t>
            </w:r>
            <w:r w:rsidRPr="005C25C1">
              <w:rPr>
                <w:rFonts w:ascii="Courier New" w:eastAsia="Times New Roman" w:hAnsi="Courier New" w:cs="Courier New"/>
                <w:i/>
                <w:iCs/>
                <w:color w:val="8C8C8C"/>
                <w:kern w:val="0"/>
                <w:sz w:val="20"/>
                <w:szCs w:val="20"/>
                <w:lang w:eastAsia="pt-BR"/>
              </w:rPr>
              <w:br/>
              <w:t># valor - tuples (Contagem de ataques, Contagem de linhas do arquivo)</w:t>
            </w:r>
            <w:r w:rsidRPr="005C25C1">
              <w:rPr>
                <w:rFonts w:ascii="Courier New" w:eastAsia="Times New Roman" w:hAnsi="Courier New" w:cs="Courier New"/>
                <w:i/>
                <w:iCs/>
                <w:color w:val="8C8C8C"/>
                <w:kern w:val="0"/>
                <w:sz w:val="20"/>
                <w:szCs w:val="20"/>
                <w:lang w:eastAsia="pt-BR"/>
              </w:rPr>
              <w:br/>
              <w:t># Saida:</w:t>
            </w:r>
            <w:r w:rsidRPr="005C25C1">
              <w:rPr>
                <w:rFonts w:ascii="Courier New" w:eastAsia="Times New Roman" w:hAnsi="Courier New" w:cs="Courier New"/>
                <w:i/>
                <w:iCs/>
                <w:color w:val="8C8C8C"/>
                <w:kern w:val="0"/>
                <w:sz w:val="20"/>
                <w:szCs w:val="20"/>
                <w:lang w:eastAsia="pt-BR"/>
              </w:rPr>
              <w:br/>
              <w:t># Lista de pesos de cada ataque</w:t>
            </w:r>
            <w:r w:rsidRPr="005C25C1">
              <w:rPr>
                <w:rFonts w:ascii="Courier New" w:eastAsia="Times New Roman" w:hAnsi="Courier New" w:cs="Courier New"/>
                <w:i/>
                <w:iCs/>
                <w:color w:val="8C8C8C"/>
                <w:kern w:val="0"/>
                <w:sz w:val="20"/>
                <w:szCs w:val="20"/>
                <w:lang w:eastAsia="pt-BR"/>
              </w:rPr>
              <w:br/>
            </w:r>
            <w:r w:rsidRPr="005C25C1">
              <w:rPr>
                <w:rFonts w:ascii="Courier New" w:eastAsia="Times New Roman" w:hAnsi="Courier New" w:cs="Courier New"/>
                <w:color w:val="0033B3"/>
                <w:kern w:val="0"/>
                <w:sz w:val="20"/>
                <w:szCs w:val="20"/>
                <w:lang w:eastAsia="pt-BR"/>
              </w:rPr>
              <w:t xml:space="preserve">def </w:t>
            </w:r>
            <w:r w:rsidRPr="005C25C1">
              <w:rPr>
                <w:rFonts w:ascii="Courier New" w:eastAsia="Times New Roman" w:hAnsi="Courier New" w:cs="Courier New"/>
                <w:color w:val="00627A"/>
                <w:kern w:val="0"/>
                <w:sz w:val="20"/>
                <w:szCs w:val="20"/>
                <w:lang w:eastAsia="pt-BR"/>
              </w:rPr>
              <w:t>Generate_Weights_For_Attacks_Files</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lcontrib = [attacks_dict[key][</w:t>
            </w:r>
            <w:r w:rsidRPr="005C25C1">
              <w:rPr>
                <w:rFonts w:ascii="Courier New" w:eastAsia="Times New Roman" w:hAnsi="Courier New" w:cs="Courier New"/>
                <w:color w:val="1750EB"/>
                <w:kern w:val="0"/>
                <w:sz w:val="20"/>
                <w:szCs w:val="20"/>
                <w:lang w:eastAsia="pt-BR"/>
              </w:rPr>
              <w:t>1</w:t>
            </w:r>
            <w:r w:rsidRPr="005C25C1">
              <w:rPr>
                <w:rFonts w:ascii="Courier New" w:eastAsia="Times New Roman" w:hAnsi="Courier New" w:cs="Courier New"/>
                <w:color w:val="080808"/>
                <w:kern w:val="0"/>
                <w:sz w:val="20"/>
                <w:szCs w:val="20"/>
                <w:lang w:eastAsia="pt-BR"/>
              </w:rPr>
              <w:t xml:space="preserve">]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key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attacks_dict]</w:t>
            </w:r>
            <w:r w:rsidRPr="005C25C1">
              <w:rPr>
                <w:rFonts w:ascii="Courier New" w:eastAsia="Times New Roman" w:hAnsi="Courier New" w:cs="Courier New"/>
                <w:color w:val="080808"/>
                <w:kern w:val="0"/>
                <w:sz w:val="20"/>
                <w:szCs w:val="20"/>
                <w:lang w:eastAsia="pt-BR"/>
              </w:rPr>
              <w:br/>
              <w:t xml:space="preserve">  total = </w:t>
            </w:r>
            <w:r w:rsidRPr="005C25C1">
              <w:rPr>
                <w:rFonts w:ascii="Courier New" w:eastAsia="Times New Roman" w:hAnsi="Courier New" w:cs="Courier New"/>
                <w:color w:val="000080"/>
                <w:kern w:val="0"/>
                <w:sz w:val="20"/>
                <w:szCs w:val="20"/>
                <w:lang w:eastAsia="pt-BR"/>
              </w:rPr>
              <w:t>sum</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lweights = [x/total </w:t>
            </w:r>
            <w:r w:rsidRPr="005C25C1">
              <w:rPr>
                <w:rFonts w:ascii="Courier New" w:eastAsia="Times New Roman" w:hAnsi="Courier New" w:cs="Courier New"/>
                <w:color w:val="0033B3"/>
                <w:kern w:val="0"/>
                <w:sz w:val="20"/>
                <w:szCs w:val="20"/>
                <w:lang w:eastAsia="pt-BR"/>
              </w:rPr>
              <w:t xml:space="preserve">for </w:t>
            </w:r>
            <w:r w:rsidRPr="005C25C1">
              <w:rPr>
                <w:rFonts w:ascii="Courier New" w:eastAsia="Times New Roman" w:hAnsi="Courier New" w:cs="Courier New"/>
                <w:color w:val="080808"/>
                <w:kern w:val="0"/>
                <w:sz w:val="20"/>
                <w:szCs w:val="20"/>
                <w:lang w:eastAsia="pt-BR"/>
              </w:rPr>
              <w:t xml:space="preserve">x </w:t>
            </w:r>
            <w:r w:rsidRPr="005C25C1">
              <w:rPr>
                <w:rFonts w:ascii="Courier New" w:eastAsia="Times New Roman" w:hAnsi="Courier New" w:cs="Courier New"/>
                <w:color w:val="0033B3"/>
                <w:kern w:val="0"/>
                <w:sz w:val="20"/>
                <w:szCs w:val="20"/>
                <w:lang w:eastAsia="pt-BR"/>
              </w:rPr>
              <w:t xml:space="preserve">in </w:t>
            </w:r>
            <w:r w:rsidRPr="005C25C1">
              <w:rPr>
                <w:rFonts w:ascii="Courier New" w:eastAsia="Times New Roman" w:hAnsi="Courier New" w:cs="Courier New"/>
                <w:color w:val="080808"/>
                <w:kern w:val="0"/>
                <w:sz w:val="20"/>
                <w:szCs w:val="20"/>
                <w:lang w:eastAsia="pt-BR"/>
              </w:rPr>
              <w:t>lcontrib]</w:t>
            </w:r>
            <w:r w:rsidRPr="005C25C1">
              <w:rPr>
                <w:rFonts w:ascii="Courier New" w:eastAsia="Times New Roman" w:hAnsi="Courier New" w:cs="Courier New"/>
                <w:color w:val="080808"/>
                <w:kern w:val="0"/>
                <w:sz w:val="20"/>
                <w:szCs w:val="20"/>
                <w:lang w:eastAsia="pt-BR"/>
              </w:rPr>
              <w:br/>
              <w:t xml:space="preserve">  </w:t>
            </w:r>
            <w:r w:rsidRPr="005C25C1">
              <w:rPr>
                <w:rFonts w:ascii="Courier New" w:eastAsia="Times New Roman" w:hAnsi="Courier New" w:cs="Courier New"/>
                <w:color w:val="0033B3"/>
                <w:kern w:val="0"/>
                <w:sz w:val="20"/>
                <w:szCs w:val="20"/>
                <w:lang w:eastAsia="pt-BR"/>
              </w:rPr>
              <w:t xml:space="preserve">return </w:t>
            </w:r>
            <w:r w:rsidRPr="005C25C1">
              <w:rPr>
                <w:rFonts w:ascii="Courier New" w:eastAsia="Times New Roman" w:hAnsi="Courier New" w:cs="Courier New"/>
                <w:color w:val="080808"/>
                <w:kern w:val="0"/>
                <w:sz w:val="20"/>
                <w:szCs w:val="20"/>
                <w:lang w:eastAsia="pt-BR"/>
              </w:rPr>
              <w:t>lweights</w:t>
            </w:r>
          </w:p>
          <w:p w14:paraId="2C9EC345" w14:textId="27405C5C" w:rsidR="005C25C1" w:rsidRDefault="005C25C1" w:rsidP="005C25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4D95F57" w14:textId="69E2EE2A" w:rsid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4890">
              <w:rPr>
                <w:rFonts w:ascii="Courier New" w:eastAsia="Times New Roman" w:hAnsi="Courier New" w:cs="Courier New"/>
                <w:i/>
                <w:iCs/>
                <w:color w:val="8C8C8C"/>
                <w:kern w:val="0"/>
                <w:sz w:val="20"/>
                <w:szCs w:val="20"/>
                <w:lang w:eastAsia="pt-BR"/>
              </w:rPr>
              <w:t># Gerar dicionário de ataques com contagem reduzida para</w:t>
            </w:r>
            <w:r w:rsidRPr="007E4890">
              <w:rPr>
                <w:rFonts w:ascii="Courier New" w:eastAsia="Times New Roman" w:hAnsi="Courier New" w:cs="Courier New"/>
                <w:i/>
                <w:iCs/>
                <w:color w:val="8C8C8C"/>
                <w:kern w:val="0"/>
                <w:sz w:val="20"/>
                <w:szCs w:val="20"/>
                <w:lang w:eastAsia="pt-BR"/>
              </w:rPr>
              <w:br/>
              <w:t># o número de linhas estipulado utilizando</w:t>
            </w:r>
            <w:r w:rsidRPr="007E4890">
              <w:rPr>
                <w:rFonts w:ascii="Courier New" w:eastAsia="Times New Roman" w:hAnsi="Courier New" w:cs="Courier New"/>
                <w:i/>
                <w:iCs/>
                <w:color w:val="8C8C8C"/>
                <w:kern w:val="0"/>
                <w:sz w:val="20"/>
                <w:szCs w:val="20"/>
                <w:lang w:eastAsia="pt-BR"/>
              </w:rPr>
              <w:br/>
              <w:t># redução proporcional ao número de linas de ataque</w:t>
            </w:r>
            <w:r w:rsidRPr="007E4890">
              <w:rPr>
                <w:rFonts w:ascii="Courier New" w:eastAsia="Times New Roman" w:hAnsi="Courier New" w:cs="Courier New"/>
                <w:i/>
                <w:iCs/>
                <w:color w:val="8C8C8C"/>
                <w:kern w:val="0"/>
                <w:sz w:val="20"/>
                <w:szCs w:val="20"/>
                <w:lang w:eastAsia="pt-BR"/>
              </w:rPr>
              <w:br/>
              <w:t># nos arquivos de gravação de ataques originais</w:t>
            </w:r>
            <w:r w:rsidRPr="007E4890">
              <w:rPr>
                <w:rFonts w:ascii="Courier New" w:eastAsia="Times New Roman" w:hAnsi="Courier New" w:cs="Courier New"/>
                <w:i/>
                <w:iCs/>
                <w:color w:val="8C8C8C"/>
                <w:kern w:val="0"/>
                <w:sz w:val="20"/>
                <w:szCs w:val="20"/>
                <w:lang w:eastAsia="pt-BR"/>
              </w:rPr>
              <w:br/>
              <w:t># Preserva a contagem nínima doa ataques HeartBleed</w:t>
            </w:r>
            <w:r w:rsidRPr="007E4890">
              <w:rPr>
                <w:rFonts w:ascii="Courier New" w:eastAsia="Times New Roman" w:hAnsi="Courier New" w:cs="Courier New"/>
                <w:i/>
                <w:iCs/>
                <w:color w:val="8C8C8C"/>
                <w:kern w:val="0"/>
                <w:sz w:val="20"/>
                <w:szCs w:val="20"/>
                <w:lang w:eastAsia="pt-BR"/>
              </w:rPr>
              <w:br/>
              <w:t># e Infiltration</w:t>
            </w:r>
            <w:r w:rsidRPr="007E4890">
              <w:rPr>
                <w:rFonts w:ascii="Courier New" w:eastAsia="Times New Roman" w:hAnsi="Courier New" w:cs="Courier New"/>
                <w:i/>
                <w:iCs/>
                <w:color w:val="8C8C8C"/>
                <w:kern w:val="0"/>
                <w:sz w:val="20"/>
                <w:szCs w:val="20"/>
                <w:lang w:eastAsia="pt-BR"/>
              </w:rPr>
              <w:br/>
              <w:t># Para tal é feita uma compensação em DoS Hulk</w:t>
            </w:r>
            <w:r w:rsidRPr="007E4890">
              <w:rPr>
                <w:rFonts w:ascii="Courier New" w:eastAsia="Times New Roman" w:hAnsi="Courier New" w:cs="Courier New"/>
                <w:i/>
                <w:iCs/>
                <w:color w:val="8C8C8C"/>
                <w:kern w:val="0"/>
                <w:sz w:val="20"/>
                <w:szCs w:val="20"/>
                <w:lang w:eastAsia="pt-BR"/>
              </w:rPr>
              <w:br/>
              <w:t># Entradas:</w:t>
            </w:r>
            <w:r w:rsidRPr="007E4890">
              <w:rPr>
                <w:rFonts w:ascii="Courier New" w:eastAsia="Times New Roman" w:hAnsi="Courier New" w:cs="Courier New"/>
                <w:i/>
                <w:iCs/>
                <w:color w:val="8C8C8C"/>
                <w:kern w:val="0"/>
                <w:sz w:val="20"/>
                <w:szCs w:val="20"/>
                <w:lang w:eastAsia="pt-BR"/>
              </w:rPr>
              <w:br/>
              <w:t># attacks: lista de ataques</w:t>
            </w:r>
            <w:r w:rsidRPr="007E4890">
              <w:rPr>
                <w:rFonts w:ascii="Courier New" w:eastAsia="Times New Roman" w:hAnsi="Courier New" w:cs="Courier New"/>
                <w:i/>
                <w:iCs/>
                <w:color w:val="8C8C8C"/>
                <w:kern w:val="0"/>
                <w:sz w:val="20"/>
                <w:szCs w:val="20"/>
                <w:lang w:eastAsia="pt-BR"/>
              </w:rPr>
              <w:br/>
              <w:t># numlinhas: Meta de redução do número de linhas</w:t>
            </w:r>
            <w:r w:rsidRPr="007E4890">
              <w:rPr>
                <w:rFonts w:ascii="Courier New" w:eastAsia="Times New Roman" w:hAnsi="Courier New" w:cs="Courier New"/>
                <w:i/>
                <w:iCs/>
                <w:color w:val="8C8C8C"/>
                <w:kern w:val="0"/>
                <w:sz w:val="20"/>
                <w:szCs w:val="20"/>
                <w:lang w:eastAsia="pt-BR"/>
              </w:rPr>
              <w:br/>
              <w:t># lweights: lista de pesos de cada ataque</w:t>
            </w:r>
            <w:r w:rsidRPr="007E4890">
              <w:rPr>
                <w:rFonts w:ascii="Courier New" w:eastAsia="Times New Roman" w:hAnsi="Courier New" w:cs="Courier New"/>
                <w:i/>
                <w:iCs/>
                <w:color w:val="8C8C8C"/>
                <w:kern w:val="0"/>
                <w:sz w:val="20"/>
                <w:szCs w:val="20"/>
                <w:lang w:eastAsia="pt-BR"/>
              </w:rPr>
              <w:br/>
              <w:t># Saída:</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i/>
                <w:iCs/>
                <w:color w:val="8C8C8C"/>
                <w:kern w:val="0"/>
                <w:sz w:val="20"/>
                <w:szCs w:val="20"/>
                <w:lang w:eastAsia="pt-BR"/>
              </w:rPr>
              <w:lastRenderedPageBreak/>
              <w:t># dicionário de ataques</w:t>
            </w:r>
            <w:r w:rsidRPr="007E4890">
              <w:rPr>
                <w:rFonts w:ascii="Courier New" w:eastAsia="Times New Roman" w:hAnsi="Courier New" w:cs="Courier New"/>
                <w:i/>
                <w:iCs/>
                <w:color w:val="8C8C8C"/>
                <w:kern w:val="0"/>
                <w:sz w:val="20"/>
                <w:szCs w:val="20"/>
                <w:lang w:eastAsia="pt-BR"/>
              </w:rPr>
              <w:br/>
              <w:t># key -  o tipo de ataque e o</w:t>
            </w:r>
            <w:r w:rsidRPr="007E4890">
              <w:rPr>
                <w:rFonts w:ascii="Courier New" w:eastAsia="Times New Roman" w:hAnsi="Courier New" w:cs="Courier New"/>
                <w:i/>
                <w:iCs/>
                <w:color w:val="8C8C8C"/>
                <w:kern w:val="0"/>
                <w:sz w:val="20"/>
                <w:szCs w:val="20"/>
                <w:lang w:eastAsia="pt-BR"/>
              </w:rPr>
              <w:br/>
              <w:t># valor - tuples (Contagem de ataques, Contagem de linhas do arquivo)</w:t>
            </w:r>
            <w:r w:rsidRPr="007E4890">
              <w:rPr>
                <w:rFonts w:ascii="Courier New" w:eastAsia="Times New Roman" w:hAnsi="Courier New" w:cs="Courier New"/>
                <w:i/>
                <w:iCs/>
                <w:color w:val="8C8C8C"/>
                <w:kern w:val="0"/>
                <w:sz w:val="20"/>
                <w:szCs w:val="20"/>
                <w:lang w:eastAsia="pt-BR"/>
              </w:rPr>
              <w:br/>
            </w:r>
            <w:r w:rsidRPr="007E4890">
              <w:rPr>
                <w:rFonts w:ascii="Courier New" w:eastAsia="Times New Roman" w:hAnsi="Courier New" w:cs="Courier New"/>
                <w:color w:val="0033B3"/>
                <w:kern w:val="0"/>
                <w:sz w:val="20"/>
                <w:szCs w:val="20"/>
                <w:lang w:eastAsia="pt-BR"/>
              </w:rPr>
              <w:t xml:space="preserve">def </w:t>
            </w:r>
            <w:r w:rsidRPr="007E4890">
              <w:rPr>
                <w:rFonts w:ascii="Courier New" w:eastAsia="Times New Roman" w:hAnsi="Courier New" w:cs="Courier New"/>
                <w:color w:val="00627A"/>
                <w:kern w:val="0"/>
                <w:sz w:val="20"/>
                <w:szCs w:val="20"/>
                <w:lang w:eastAsia="pt-BR"/>
              </w:rPr>
              <w:t>Generate_Dictionary_Reduced_Attacks</w:t>
            </w:r>
            <w:r w:rsidRPr="007E4890">
              <w:rPr>
                <w:rFonts w:ascii="Courier New" w:eastAsia="Times New Roman" w:hAnsi="Courier New" w:cs="Courier New"/>
                <w:color w:val="080808"/>
                <w:kern w:val="0"/>
                <w:sz w:val="20"/>
                <w:szCs w:val="20"/>
                <w:lang w:eastAsia="pt-BR"/>
              </w:rPr>
              <w:t>(attacks, numlinhas, lweights):</w:t>
            </w:r>
            <w:r w:rsidRPr="007E4890">
              <w:rPr>
                <w:rFonts w:ascii="Courier New" w:eastAsia="Times New Roman" w:hAnsi="Courier New" w:cs="Courier New"/>
                <w:color w:val="080808"/>
                <w:kern w:val="0"/>
                <w:sz w:val="20"/>
                <w:szCs w:val="20"/>
                <w:lang w:eastAsia="pt-BR"/>
              </w:rPr>
              <w:br/>
              <w:t xml:space="preserve">  lweightsarray = np.asarray(lweights)</w:t>
            </w:r>
            <w:r w:rsidRPr="007E4890">
              <w:rPr>
                <w:rFonts w:ascii="Courier New" w:eastAsia="Times New Roman" w:hAnsi="Courier New" w:cs="Courier New"/>
                <w:color w:val="080808"/>
                <w:kern w:val="0"/>
                <w:sz w:val="20"/>
                <w:szCs w:val="20"/>
                <w:lang w:eastAsia="pt-BR"/>
              </w:rPr>
              <w:br/>
              <w:t xml:space="preserve">  </w:t>
            </w:r>
            <w:r w:rsidRPr="007E4890">
              <w:rPr>
                <w:rFonts w:ascii="Courier New" w:eastAsia="Times New Roman" w:hAnsi="Courier New" w:cs="Courier New"/>
                <w:i/>
                <w:iCs/>
                <w:color w:val="8C8C8C"/>
                <w:kern w:val="0"/>
                <w:sz w:val="20"/>
                <w:szCs w:val="20"/>
                <w:lang w:eastAsia="pt-BR"/>
              </w:rPr>
              <w:t># Criterio de seleção de Linhas - FCFS - First Come First Served</w:t>
            </w:r>
            <w:r w:rsidRPr="007E4890">
              <w:rPr>
                <w:rFonts w:ascii="Courier New" w:eastAsia="Times New Roman" w:hAnsi="Courier New" w:cs="Courier New"/>
                <w:i/>
                <w:iCs/>
                <w:color w:val="8C8C8C"/>
                <w:kern w:val="0"/>
                <w:sz w:val="20"/>
                <w:szCs w:val="20"/>
                <w:lang w:eastAsia="pt-BR"/>
              </w:rPr>
              <w:br/>
              <w:t xml:space="preserve">  </w:t>
            </w:r>
            <w:r w:rsidRPr="007E4890">
              <w:rPr>
                <w:rFonts w:ascii="Courier New" w:eastAsia="Times New Roman" w:hAnsi="Courier New" w:cs="Courier New"/>
                <w:color w:val="080808"/>
                <w:kern w:val="0"/>
                <w:sz w:val="20"/>
                <w:szCs w:val="20"/>
                <w:lang w:eastAsia="pt-BR"/>
              </w:rPr>
              <w:t>linhasporarquivoataque = numlinhasreduz * lweightsarray</w:t>
            </w:r>
            <w:r w:rsidRPr="007E4890">
              <w:rPr>
                <w:rFonts w:ascii="Courier New" w:eastAsia="Times New Roman" w:hAnsi="Courier New" w:cs="Courier New"/>
                <w:color w:val="080808"/>
                <w:kern w:val="0"/>
                <w:sz w:val="20"/>
                <w:szCs w:val="20"/>
                <w:lang w:eastAsia="pt-BR"/>
              </w:rPr>
              <w:br/>
              <w:t xml:space="preserve">  attacks_red_dict = {}</w:t>
            </w:r>
            <w:r w:rsidRPr="007E4890">
              <w:rPr>
                <w:rFonts w:ascii="Courier New" w:eastAsia="Times New Roman" w:hAnsi="Courier New" w:cs="Courier New"/>
                <w:color w:val="080808"/>
                <w:kern w:val="0"/>
                <w:sz w:val="20"/>
                <w:szCs w:val="20"/>
                <w:lang w:eastAsia="pt-BR"/>
              </w:rPr>
              <w:br/>
              <w:t xml:space="preserve">  Ind = </w:t>
            </w:r>
            <w:r w:rsidRPr="007E4890">
              <w:rPr>
                <w:rFonts w:ascii="Courier New" w:eastAsia="Times New Roman" w:hAnsi="Courier New" w:cs="Courier New"/>
                <w:color w:val="1750EB"/>
                <w:kern w:val="0"/>
                <w:sz w:val="20"/>
                <w:szCs w:val="20"/>
                <w:lang w:eastAsia="pt-BR"/>
              </w:rPr>
              <w:t>0</w:t>
            </w:r>
            <w:r w:rsidRPr="007E4890">
              <w:rPr>
                <w:rFonts w:ascii="Courier New" w:eastAsia="Times New Roman" w:hAnsi="Courier New" w:cs="Courier New"/>
                <w:color w:val="1750EB"/>
                <w:kern w:val="0"/>
                <w:sz w:val="20"/>
                <w:szCs w:val="20"/>
                <w:lang w:eastAsia="pt-BR"/>
              </w:rPr>
              <w:br/>
              <w:t xml:space="preserve">  </w:t>
            </w:r>
            <w:r w:rsidRPr="007E4890">
              <w:rPr>
                <w:rFonts w:ascii="Courier New" w:eastAsia="Times New Roman" w:hAnsi="Courier New" w:cs="Courier New"/>
                <w:color w:val="0033B3"/>
                <w:kern w:val="0"/>
                <w:sz w:val="20"/>
                <w:szCs w:val="20"/>
                <w:lang w:eastAsia="pt-BR"/>
              </w:rPr>
              <w:t xml:space="preserve">for </w:t>
            </w:r>
            <w:r w:rsidRPr="007E4890">
              <w:rPr>
                <w:rFonts w:ascii="Courier New" w:eastAsia="Times New Roman" w:hAnsi="Courier New" w:cs="Courier New"/>
                <w:color w:val="080808"/>
                <w:kern w:val="0"/>
                <w:sz w:val="20"/>
                <w:szCs w:val="20"/>
                <w:lang w:eastAsia="pt-BR"/>
              </w:rPr>
              <w:t xml:space="preserve">atq </w:t>
            </w:r>
            <w:r w:rsidRPr="007E4890">
              <w:rPr>
                <w:rFonts w:ascii="Courier New" w:eastAsia="Times New Roman" w:hAnsi="Courier New" w:cs="Courier New"/>
                <w:color w:val="0033B3"/>
                <w:kern w:val="0"/>
                <w:sz w:val="20"/>
                <w:szCs w:val="20"/>
                <w:lang w:eastAsia="pt-BR"/>
              </w:rPr>
              <w:t xml:space="preserve">in </w:t>
            </w:r>
            <w:r w:rsidRPr="007E4890">
              <w:rPr>
                <w:rFonts w:ascii="Courier New" w:eastAsia="Times New Roman" w:hAnsi="Courier New" w:cs="Courier New"/>
                <w:color w:val="080808"/>
                <w:kern w:val="0"/>
                <w:sz w:val="20"/>
                <w:szCs w:val="20"/>
                <w:lang w:eastAsia="pt-BR"/>
              </w:rPr>
              <w:t>attacks:</w:t>
            </w:r>
            <w:r w:rsidRPr="007E4890">
              <w:rPr>
                <w:rFonts w:ascii="Courier New" w:eastAsia="Times New Roman" w:hAnsi="Courier New" w:cs="Courier New"/>
                <w:color w:val="080808"/>
                <w:kern w:val="0"/>
                <w:sz w:val="20"/>
                <w:szCs w:val="20"/>
                <w:lang w:eastAsia="pt-BR"/>
              </w:rPr>
              <w:br/>
              <w:t xml:space="preserve">    attacks_red_dict[atq] = (</w:t>
            </w:r>
            <w:r w:rsidRPr="007E4890">
              <w:rPr>
                <w:rFonts w:ascii="Courier New" w:eastAsia="Times New Roman" w:hAnsi="Courier New" w:cs="Courier New"/>
                <w:color w:val="000080"/>
                <w:kern w:val="0"/>
                <w:sz w:val="20"/>
                <w:szCs w:val="20"/>
                <w:lang w:eastAsia="pt-BR"/>
              </w:rPr>
              <w:t>round</w:t>
            </w:r>
            <w:r w:rsidRPr="007E4890">
              <w:rPr>
                <w:rFonts w:ascii="Courier New" w:eastAsia="Times New Roman" w:hAnsi="Courier New" w:cs="Courier New"/>
                <w:color w:val="080808"/>
                <w:kern w:val="0"/>
                <w:sz w:val="20"/>
                <w:szCs w:val="20"/>
                <w:lang w:eastAsia="pt-BR"/>
              </w:rPr>
              <w:t>(</w:t>
            </w:r>
            <w:r w:rsidRPr="007E4890">
              <w:rPr>
                <w:rFonts w:ascii="Courier New" w:eastAsia="Times New Roman" w:hAnsi="Courier New" w:cs="Courier New"/>
                <w:color w:val="1750EB"/>
                <w:kern w:val="0"/>
                <w:sz w:val="20"/>
                <w:szCs w:val="20"/>
                <w:lang w:eastAsia="pt-BR"/>
              </w:rPr>
              <w:t xml:space="preserve">0.30 </w:t>
            </w:r>
            <w:r w:rsidR="00862C2D">
              <w:rPr>
                <w:rFonts w:ascii="Courier New" w:eastAsia="Times New Roman" w:hAnsi="Courier New" w:cs="Courier New"/>
                <w:color w:val="080808"/>
                <w:kern w:val="0"/>
                <w:sz w:val="20"/>
                <w:szCs w:val="20"/>
                <w:lang w:eastAsia="pt-BR"/>
              </w:rPr>
              <w:t>*\</w:t>
            </w:r>
          </w:p>
          <w:p w14:paraId="701654B1" w14:textId="5A0D00CC" w:rsidR="00862C2D"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7E4890" w:rsidRPr="007E23EE">
              <w:rPr>
                <w:rFonts w:ascii="Courier New" w:eastAsia="Times New Roman" w:hAnsi="Courier New" w:cs="Courier New"/>
                <w:color w:val="080808"/>
                <w:kern w:val="0"/>
                <w:sz w:val="20"/>
                <w:szCs w:val="20"/>
                <w:lang w:eastAsia="pt-BR"/>
              </w:rPr>
              <w:t>(</w:t>
            </w:r>
            <w:proofErr w:type="gramStart"/>
            <w:r w:rsidR="007E4890" w:rsidRPr="007E23EE">
              <w:rPr>
                <w:rFonts w:ascii="Courier New" w:eastAsia="Times New Roman" w:hAnsi="Courier New" w:cs="Courier New"/>
                <w:color w:val="080808"/>
                <w:kern w:val="0"/>
                <w:sz w:val="20"/>
                <w:szCs w:val="20"/>
                <w:lang w:eastAsia="pt-BR"/>
              </w:rPr>
              <w:t>linhasporarquivoataque</w:t>
            </w:r>
            <w:proofErr w:type="gramEnd"/>
            <w:r w:rsidR="007E4890" w:rsidRPr="007E23EE">
              <w:rPr>
                <w:rFonts w:ascii="Courier New" w:eastAsia="Times New Roman" w:hAnsi="Courier New" w:cs="Courier New"/>
                <w:color w:val="080808"/>
                <w:kern w:val="0"/>
                <w:sz w:val="20"/>
                <w:szCs w:val="20"/>
                <w:lang w:eastAsia="pt-BR"/>
              </w:rPr>
              <w:t>[Ind])),</w:t>
            </w:r>
            <w:r w:rsidRPr="007E23EE">
              <w:rPr>
                <w:rFonts w:ascii="Courier New" w:eastAsia="Times New Roman" w:hAnsi="Courier New" w:cs="Courier New"/>
                <w:color w:val="080808"/>
                <w:kern w:val="0"/>
                <w:sz w:val="20"/>
                <w:szCs w:val="20"/>
                <w:lang w:eastAsia="pt-BR"/>
              </w:rPr>
              <w:t>\</w:t>
            </w:r>
            <w:r w:rsidR="007E4890" w:rsidRPr="007E23EE">
              <w:rPr>
                <w:rFonts w:ascii="Courier New" w:eastAsia="Times New Roman" w:hAnsi="Courier New" w:cs="Courier New"/>
                <w:color w:val="080808"/>
                <w:kern w:val="0"/>
                <w:sz w:val="20"/>
                <w:szCs w:val="20"/>
                <w:lang w:eastAsia="pt-BR"/>
              </w:rPr>
              <w:t xml:space="preserve"> </w:t>
            </w:r>
          </w:p>
          <w:p w14:paraId="31376C15" w14:textId="77777777" w:rsidR="003D47A7" w:rsidRPr="007E23EE" w:rsidRDefault="00862C2D"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color w:val="000080"/>
                <w:kern w:val="0"/>
                <w:sz w:val="20"/>
                <w:szCs w:val="20"/>
                <w:lang w:eastAsia="pt-BR"/>
              </w:rPr>
              <w:t xml:space="preserve">    </w:t>
            </w:r>
            <w:r w:rsidR="007E4890" w:rsidRPr="007E23EE">
              <w:rPr>
                <w:rFonts w:ascii="Courier New" w:eastAsia="Times New Roman" w:hAnsi="Courier New" w:cs="Courier New"/>
                <w:color w:val="000080"/>
                <w:kern w:val="0"/>
                <w:sz w:val="20"/>
                <w:szCs w:val="20"/>
                <w:lang w:eastAsia="pt-BR"/>
              </w:rPr>
              <w:t>round</w:t>
            </w:r>
            <w:r w:rsidR="007E4890" w:rsidRPr="007E23EE">
              <w:rPr>
                <w:rFonts w:ascii="Courier New" w:eastAsia="Times New Roman" w:hAnsi="Courier New" w:cs="Courier New"/>
                <w:color w:val="080808"/>
                <w:kern w:val="0"/>
                <w:sz w:val="20"/>
                <w:szCs w:val="20"/>
                <w:lang w:eastAsia="pt-BR"/>
              </w:rPr>
              <w:t>(linhasporarquivoataque[Ind]))</w:t>
            </w:r>
            <w:r w:rsidR="007E4890" w:rsidRPr="007E23EE">
              <w:rPr>
                <w:rFonts w:ascii="Courier New" w:eastAsia="Times New Roman" w:hAnsi="Courier New" w:cs="Courier New"/>
                <w:color w:val="080808"/>
                <w:kern w:val="0"/>
                <w:sz w:val="20"/>
                <w:szCs w:val="20"/>
                <w:lang w:eastAsia="pt-BR"/>
              </w:rPr>
              <w:br/>
              <w:t xml:space="preserve">    Ind = Ind + </w:t>
            </w:r>
            <w:r w:rsidR="007E4890" w:rsidRPr="007E23EE">
              <w:rPr>
                <w:rFonts w:ascii="Courier New" w:eastAsia="Times New Roman" w:hAnsi="Courier New" w:cs="Courier New"/>
                <w:color w:val="1750EB"/>
                <w:kern w:val="0"/>
                <w:sz w:val="20"/>
                <w:szCs w:val="20"/>
                <w:lang w:eastAsia="pt-BR"/>
              </w:rPr>
              <w:t>1</w:t>
            </w:r>
            <w:r w:rsidR="007E4890" w:rsidRPr="007E23EE">
              <w:rPr>
                <w:rFonts w:ascii="Courier New" w:eastAsia="Times New Roman" w:hAnsi="Courier New" w:cs="Courier New"/>
                <w:color w:val="1750EB"/>
                <w:kern w:val="0"/>
                <w:sz w:val="20"/>
                <w:szCs w:val="20"/>
                <w:lang w:eastAsia="pt-BR"/>
              </w:rPr>
              <w:br/>
            </w:r>
            <w:r w:rsidR="007E4890" w:rsidRPr="007E23EE">
              <w:rPr>
                <w:rFonts w:ascii="Courier New" w:eastAsia="Times New Roman" w:hAnsi="Courier New" w:cs="Courier New"/>
                <w:color w:val="1750EB"/>
                <w:kern w:val="0"/>
                <w:sz w:val="20"/>
                <w:szCs w:val="20"/>
                <w:lang w:eastAsia="pt-BR"/>
              </w:rPr>
              <w:br/>
              <w:t xml:space="preserve">  </w:t>
            </w:r>
            <w:r w:rsidR="007E4890" w:rsidRPr="007E23EE">
              <w:rPr>
                <w:rFonts w:ascii="Courier New" w:eastAsia="Times New Roman" w:hAnsi="Courier New" w:cs="Courier New"/>
                <w:i/>
                <w:iCs/>
                <w:color w:val="8C8C8C"/>
                <w:kern w:val="0"/>
                <w:sz w:val="20"/>
                <w:szCs w:val="20"/>
                <w:lang w:eastAsia="pt-BR"/>
              </w:rPr>
              <w:t xml:space="preserve"># ajustes para manter os minimos de HeartBleed e Infiltration </w:t>
            </w:r>
          </w:p>
          <w:p w14:paraId="0E9C192A" w14:textId="2CBE6CA1" w:rsidR="00936D2A" w:rsidRDefault="003D47A7"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7E4890" w:rsidRPr="00862C2D">
              <w:rPr>
                <w:rFonts w:ascii="Courier New" w:eastAsia="Times New Roman" w:hAnsi="Courier New" w:cs="Courier New"/>
                <w:i/>
                <w:iCs/>
                <w:color w:val="8C8C8C"/>
                <w:kern w:val="0"/>
                <w:sz w:val="20"/>
                <w:szCs w:val="20"/>
                <w:lang w:val="en-US" w:eastAsia="pt-BR"/>
              </w:rPr>
              <w:t>sem redução</w:t>
            </w:r>
            <w:r w:rsidR="007E4890" w:rsidRPr="00862C2D">
              <w:rPr>
                <w:rFonts w:ascii="Courier New" w:eastAsia="Times New Roman" w:hAnsi="Courier New" w:cs="Courier New"/>
                <w:i/>
                <w:iCs/>
                <w:color w:val="8C8C8C"/>
                <w:kern w:val="0"/>
                <w:sz w:val="20"/>
                <w:szCs w:val="20"/>
                <w:lang w:val="en-US" w:eastAsia="pt-BR"/>
              </w:rPr>
              <w:br/>
              <w:t xml:space="preserve">  # Tirar dos maiores, i.e. DoS Hulk e PortScan</w:t>
            </w:r>
            <w:r w:rsidR="007E4890" w:rsidRPr="00862C2D">
              <w:rPr>
                <w:rFonts w:ascii="Courier New" w:eastAsia="Times New Roman" w:hAnsi="Courier New" w:cs="Courier New"/>
                <w:i/>
                <w:iCs/>
                <w:color w:val="8C8C8C"/>
                <w:kern w:val="0"/>
                <w:sz w:val="20"/>
                <w:szCs w:val="20"/>
                <w:lang w:val="en-US" w:eastAsia="pt-BR"/>
              </w:rPr>
              <w:br/>
              <w:t xml:space="preserve">  </w:t>
            </w:r>
            <w:r w:rsidR="007E4890" w:rsidRPr="00862C2D">
              <w:rPr>
                <w:rFonts w:ascii="Courier New" w:eastAsia="Times New Roman" w:hAnsi="Courier New" w:cs="Courier New"/>
                <w:color w:val="080808"/>
                <w:kern w:val="0"/>
                <w:sz w:val="20"/>
                <w:szCs w:val="20"/>
                <w:lang w:val="en-US" w:eastAsia="pt-BR"/>
              </w:rPr>
              <w:t xml:space="preserve">compens2 = </w:t>
            </w:r>
            <w:r w:rsidR="007E4890" w:rsidRPr="00862C2D">
              <w:rPr>
                <w:rFonts w:ascii="Courier New" w:eastAsia="Times New Roman" w:hAnsi="Courier New" w:cs="Courier New"/>
                <w:color w:val="1750EB"/>
                <w:kern w:val="0"/>
                <w:sz w:val="20"/>
                <w:szCs w:val="20"/>
                <w:lang w:val="en-US" w:eastAsia="pt-BR"/>
              </w:rPr>
              <w:t xml:space="preserve">41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compens1 = </w:t>
            </w:r>
            <w:r w:rsidR="007E4890" w:rsidRPr="00862C2D">
              <w:rPr>
                <w:rFonts w:ascii="Courier New" w:eastAsia="Times New Roman" w:hAnsi="Courier New" w:cs="Courier New"/>
                <w:color w:val="1750EB"/>
                <w:kern w:val="0"/>
                <w:sz w:val="20"/>
                <w:szCs w:val="20"/>
                <w:lang w:val="en-US" w:eastAsia="pt-BR"/>
              </w:rPr>
              <w:t xml:space="preserve">119 </w:t>
            </w:r>
            <w:r w:rsidR="007E4890" w:rsidRPr="00862C2D">
              <w:rPr>
                <w:rFonts w:ascii="Courier New" w:eastAsia="Times New Roman" w:hAnsi="Courier New" w:cs="Courier New"/>
                <w:color w:val="080808"/>
                <w:kern w:val="0"/>
                <w:sz w:val="20"/>
                <w:szCs w:val="20"/>
                <w:lang w:val="en-US" w:eastAsia="pt-BR"/>
              </w:rPr>
              <w:t>-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"Heartbleed"</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11</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41</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"Infiltration"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1750EB"/>
                <w:kern w:val="0"/>
                <w:sz w:val="20"/>
                <w:szCs w:val="20"/>
                <w:lang w:val="en-US" w:eastAsia="pt-BR"/>
              </w:rPr>
              <w:t>36</w:t>
            </w:r>
            <w:r w:rsidR="007E4890" w:rsidRPr="00862C2D">
              <w:rPr>
                <w:rFonts w:ascii="Courier New" w:eastAsia="Times New Roman" w:hAnsi="Courier New" w:cs="Courier New"/>
                <w:color w:val="080808"/>
                <w:kern w:val="0"/>
                <w:sz w:val="20"/>
                <w:szCs w:val="20"/>
                <w:lang w:val="en-US" w:eastAsia="pt-BR"/>
              </w:rPr>
              <w:t xml:space="preserve">, </w:t>
            </w:r>
            <w:r w:rsidR="007E4890" w:rsidRPr="00862C2D">
              <w:rPr>
                <w:rFonts w:ascii="Courier New" w:eastAsia="Times New Roman" w:hAnsi="Courier New" w:cs="Courier New"/>
                <w:color w:val="1750EB"/>
                <w:kern w:val="0"/>
                <w:sz w:val="20"/>
                <w:szCs w:val="20"/>
                <w:lang w:val="en-US" w:eastAsia="pt-BR"/>
              </w:rPr>
              <w:t>119</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080808"/>
                <w:kern w:val="0"/>
                <w:sz w:val="20"/>
                <w:szCs w:val="20"/>
                <w:lang w:val="en-US" w:eastAsia="pt-BR"/>
              </w:rPr>
              <w:br/>
              <w:t xml:space="preserve">  compensado1 =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]-compens1</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"DoS Hulk"</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0.3</w:t>
            </w:r>
            <w:r w:rsidR="007E4890" w:rsidRPr="00862C2D">
              <w:rPr>
                <w:rFonts w:ascii="Courier New" w:eastAsia="Times New Roman" w:hAnsi="Courier New" w:cs="Courier New"/>
                <w:color w:val="080808"/>
                <w:kern w:val="0"/>
                <w:sz w:val="20"/>
                <w:szCs w:val="20"/>
                <w:lang w:val="en-US" w:eastAsia="pt-BR"/>
              </w:rPr>
              <w:t>*(compensado1)), compensado1)</w:t>
            </w:r>
            <w:r w:rsidR="007E4890" w:rsidRPr="00862C2D">
              <w:rPr>
                <w:rFonts w:ascii="Courier New" w:eastAsia="Times New Roman" w:hAnsi="Courier New" w:cs="Courier New"/>
                <w:color w:val="080808"/>
                <w:kern w:val="0"/>
                <w:sz w:val="20"/>
                <w:szCs w:val="20"/>
                <w:lang w:val="en-US" w:eastAsia="pt-BR"/>
              </w:rPr>
              <w:br/>
              <w:t xml:space="preserve">  compensado2 =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1</w:t>
            </w:r>
            <w:r w:rsidR="007E4890" w:rsidRPr="00862C2D">
              <w:rPr>
                <w:rFonts w:ascii="Courier New" w:eastAsia="Times New Roman" w:hAnsi="Courier New" w:cs="Courier New"/>
                <w:color w:val="080808"/>
                <w:kern w:val="0"/>
                <w:sz w:val="20"/>
                <w:szCs w:val="20"/>
                <w:lang w:val="en-US" w:eastAsia="pt-BR"/>
              </w:rPr>
              <w:t>] - compens2</w:t>
            </w:r>
            <w:r w:rsidR="007E4890" w:rsidRPr="00862C2D">
              <w:rPr>
                <w:rFonts w:ascii="Courier New" w:eastAsia="Times New Roman" w:hAnsi="Courier New" w:cs="Courier New"/>
                <w:color w:val="080808"/>
                <w:kern w:val="0"/>
                <w:sz w:val="20"/>
                <w:szCs w:val="20"/>
                <w:lang w:val="en-US" w:eastAsia="pt-BR"/>
              </w:rPr>
              <w:br/>
              <w:t xml:space="preserve">  attacks_red_dict[</w:t>
            </w:r>
            <w:r w:rsidR="007E4890" w:rsidRPr="00862C2D">
              <w:rPr>
                <w:rFonts w:ascii="Courier New" w:eastAsia="Times New Roman" w:hAnsi="Courier New" w:cs="Courier New"/>
                <w:color w:val="067D17"/>
                <w:kern w:val="0"/>
                <w:sz w:val="20"/>
                <w:szCs w:val="20"/>
                <w:lang w:val="en-US" w:eastAsia="pt-BR"/>
              </w:rPr>
              <w:t>"PortScan"</w:t>
            </w:r>
            <w:r w:rsidR="007E4890" w:rsidRPr="00862C2D">
              <w:rPr>
                <w:rFonts w:ascii="Courier New" w:eastAsia="Times New Roman" w:hAnsi="Courier New" w:cs="Courier New"/>
                <w:color w:val="080808"/>
                <w:kern w:val="0"/>
                <w:sz w:val="20"/>
                <w:szCs w:val="20"/>
                <w:lang w:val="en-US" w:eastAsia="pt-BR"/>
              </w:rPr>
              <w:t>] = (</w:t>
            </w:r>
            <w:r w:rsidR="007E4890" w:rsidRPr="00862C2D">
              <w:rPr>
                <w:rFonts w:ascii="Courier New" w:eastAsia="Times New Roman" w:hAnsi="Courier New" w:cs="Courier New"/>
                <w:color w:val="000080"/>
                <w:kern w:val="0"/>
                <w:sz w:val="20"/>
                <w:szCs w:val="20"/>
                <w:lang w:val="en-US" w:eastAsia="pt-BR"/>
              </w:rPr>
              <w:t>round</w:t>
            </w:r>
            <w:r w:rsidR="007E4890" w:rsidRPr="00862C2D">
              <w:rPr>
                <w:rFonts w:ascii="Courier New" w:eastAsia="Times New Roman" w:hAnsi="Courier New" w:cs="Courier New"/>
                <w:color w:val="080808"/>
                <w:kern w:val="0"/>
                <w:sz w:val="20"/>
                <w:szCs w:val="20"/>
                <w:lang w:val="en-US" w:eastAsia="pt-BR"/>
              </w:rPr>
              <w:t>(</w:t>
            </w:r>
            <w:r w:rsidR="007E4890" w:rsidRPr="00862C2D">
              <w:rPr>
                <w:rFonts w:ascii="Courier New" w:eastAsia="Times New Roman" w:hAnsi="Courier New" w:cs="Courier New"/>
                <w:color w:val="1750EB"/>
                <w:kern w:val="0"/>
                <w:sz w:val="20"/>
                <w:szCs w:val="20"/>
                <w:lang w:val="en-US" w:eastAsia="pt-BR"/>
              </w:rPr>
              <w:t xml:space="preserve">0.3 </w:t>
            </w:r>
            <w:r w:rsidR="007E4890" w:rsidRPr="00862C2D">
              <w:rPr>
                <w:rFonts w:ascii="Courier New" w:eastAsia="Times New Roman" w:hAnsi="Courier New" w:cs="Courier New"/>
                <w:color w:val="080808"/>
                <w:kern w:val="0"/>
                <w:sz w:val="20"/>
                <w:szCs w:val="20"/>
                <w:lang w:val="en-US" w:eastAsia="pt-BR"/>
              </w:rPr>
              <w:t>*</w:t>
            </w:r>
            <w:r w:rsidR="00936D2A">
              <w:rPr>
                <w:rFonts w:ascii="Courier New" w:eastAsia="Times New Roman" w:hAnsi="Courier New" w:cs="Courier New"/>
                <w:color w:val="080808"/>
                <w:kern w:val="0"/>
                <w:sz w:val="20"/>
                <w:szCs w:val="20"/>
                <w:lang w:val="en-US" w:eastAsia="pt-BR"/>
              </w:rPr>
              <w:t>\</w:t>
            </w:r>
          </w:p>
          <w:p w14:paraId="0FB2BA1A" w14:textId="24AAFA7E"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862C2D">
              <w:rPr>
                <w:rFonts w:ascii="Courier New" w:eastAsia="Times New Roman" w:hAnsi="Courier New" w:cs="Courier New"/>
                <w:color w:val="080808"/>
                <w:kern w:val="0"/>
                <w:sz w:val="20"/>
                <w:szCs w:val="20"/>
                <w:lang w:val="en-US" w:eastAsia="pt-BR"/>
              </w:rPr>
              <w:t xml:space="preserve"> </w:t>
            </w:r>
            <w:r w:rsidR="00936D2A">
              <w:rPr>
                <w:rFonts w:ascii="Courier New" w:eastAsia="Times New Roman" w:hAnsi="Courier New" w:cs="Courier New"/>
                <w:color w:val="080808"/>
                <w:kern w:val="0"/>
                <w:sz w:val="20"/>
                <w:szCs w:val="20"/>
                <w:lang w:val="en-US" w:eastAsia="pt-BR"/>
              </w:rPr>
              <w:t xml:space="preserve"> </w:t>
            </w:r>
            <w:r w:rsidRPr="00862C2D">
              <w:rPr>
                <w:rFonts w:ascii="Courier New" w:eastAsia="Times New Roman" w:hAnsi="Courier New" w:cs="Courier New"/>
                <w:color w:val="080808"/>
                <w:kern w:val="0"/>
                <w:sz w:val="20"/>
                <w:szCs w:val="20"/>
                <w:lang w:val="en-US" w:eastAsia="pt-BR"/>
              </w:rPr>
              <w:t>(compensado2)), compensado2)</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i/>
                <w:iCs/>
                <w:color w:val="8C8C8C"/>
                <w:kern w:val="0"/>
                <w:sz w:val="20"/>
                <w:szCs w:val="20"/>
                <w:lang w:val="en-US" w:eastAsia="pt-BR"/>
              </w:rPr>
              <w:t>#ajuste final pela soma total, altera o valot total de Dos Hulk</w:t>
            </w:r>
            <w:r w:rsidRPr="00862C2D">
              <w:rPr>
                <w:rFonts w:ascii="Courier New" w:eastAsia="Times New Roman" w:hAnsi="Courier New" w:cs="Courier New"/>
                <w:i/>
                <w:iCs/>
                <w:color w:val="8C8C8C"/>
                <w:kern w:val="0"/>
                <w:sz w:val="20"/>
                <w:szCs w:val="20"/>
                <w:lang w:val="en-US" w:eastAsia="pt-BR"/>
              </w:rPr>
              <w:br/>
              <w:t xml:space="preserve">  </w:t>
            </w:r>
            <w:r w:rsidRPr="00862C2D">
              <w:rPr>
                <w:rFonts w:ascii="Courier New" w:eastAsia="Times New Roman" w:hAnsi="Courier New" w:cs="Courier New"/>
                <w:color w:val="080808"/>
                <w:kern w:val="0"/>
                <w:sz w:val="20"/>
                <w:szCs w:val="20"/>
                <w:lang w:val="en-US" w:eastAsia="pt-BR"/>
              </w:rPr>
              <w:t>soma = ObterSomaAttackDict(attacks_red_dict)</w:t>
            </w:r>
            <w:r w:rsidRPr="00862C2D">
              <w:rPr>
                <w:rFonts w:ascii="Courier New" w:eastAsia="Times New Roman" w:hAnsi="Courier New" w:cs="Courier New"/>
                <w:color w:val="080808"/>
                <w:kern w:val="0"/>
                <w:sz w:val="20"/>
                <w:szCs w:val="20"/>
                <w:lang w:val="en-US" w:eastAsia="pt-BR"/>
              </w:rPr>
              <w:br/>
              <w:t xml:space="preserve">  delta = numlinhas-soma</w:t>
            </w:r>
            <w:r w:rsidRPr="00862C2D">
              <w:rPr>
                <w:rFonts w:ascii="Courier New" w:eastAsia="Times New Roman" w:hAnsi="Courier New" w:cs="Courier New"/>
                <w:color w:val="080808"/>
                <w:kern w:val="0"/>
                <w:sz w:val="20"/>
                <w:szCs w:val="20"/>
                <w:lang w:val="en-US" w:eastAsia="pt-BR"/>
              </w:rPr>
              <w:br/>
              <w:t xml:space="preserve">  numataques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0</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numtotal =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1750EB"/>
                <w:kern w:val="0"/>
                <w:sz w:val="20"/>
                <w:szCs w:val="20"/>
                <w:lang w:val="en-US" w:eastAsia="pt-BR"/>
              </w:rPr>
              <w:t>1</w:t>
            </w:r>
            <w:r w:rsidRPr="00862C2D">
              <w:rPr>
                <w:rFonts w:ascii="Courier New" w:eastAsia="Times New Roman" w:hAnsi="Courier New" w:cs="Courier New"/>
                <w:color w:val="080808"/>
                <w:kern w:val="0"/>
                <w:sz w:val="20"/>
                <w:szCs w:val="20"/>
                <w:lang w:val="en-US" w:eastAsia="pt-BR"/>
              </w:rPr>
              <w:t>]</w:t>
            </w:r>
            <w:r w:rsidRPr="00862C2D">
              <w:rPr>
                <w:rFonts w:ascii="Courier New" w:eastAsia="Times New Roman" w:hAnsi="Courier New" w:cs="Courier New"/>
                <w:color w:val="080808"/>
                <w:kern w:val="0"/>
                <w:sz w:val="20"/>
                <w:szCs w:val="20"/>
                <w:lang w:val="en-US" w:eastAsia="pt-BR"/>
              </w:rPr>
              <w:br/>
              <w:t xml:space="preserve">  attacks_red_dict[</w:t>
            </w:r>
            <w:r w:rsidRPr="00862C2D">
              <w:rPr>
                <w:rFonts w:ascii="Courier New" w:eastAsia="Times New Roman" w:hAnsi="Courier New" w:cs="Courier New"/>
                <w:color w:val="067D17"/>
                <w:kern w:val="0"/>
                <w:sz w:val="20"/>
                <w:szCs w:val="20"/>
                <w:lang w:val="en-US" w:eastAsia="pt-BR"/>
              </w:rPr>
              <w:t>"DoS Hulk"</w:t>
            </w:r>
            <w:r w:rsidRPr="00862C2D">
              <w:rPr>
                <w:rFonts w:ascii="Courier New" w:eastAsia="Times New Roman" w:hAnsi="Courier New" w:cs="Courier New"/>
                <w:color w:val="080808"/>
                <w:kern w:val="0"/>
                <w:sz w:val="20"/>
                <w:szCs w:val="20"/>
                <w:lang w:val="en-US" w:eastAsia="pt-BR"/>
              </w:rPr>
              <w:t>] = (numataques, numtotal+delta)</w:t>
            </w:r>
            <w:r w:rsidRPr="00862C2D">
              <w:rPr>
                <w:rFonts w:ascii="Courier New" w:eastAsia="Times New Roman" w:hAnsi="Courier New" w:cs="Courier New"/>
                <w:color w:val="080808"/>
                <w:kern w:val="0"/>
                <w:sz w:val="20"/>
                <w:szCs w:val="20"/>
                <w:lang w:val="en-US" w:eastAsia="pt-BR"/>
              </w:rPr>
              <w:br/>
            </w:r>
            <w:r w:rsidRPr="00862C2D">
              <w:rPr>
                <w:rFonts w:ascii="Courier New" w:eastAsia="Times New Roman" w:hAnsi="Courier New" w:cs="Courier New"/>
                <w:color w:val="080808"/>
                <w:kern w:val="0"/>
                <w:sz w:val="20"/>
                <w:szCs w:val="20"/>
                <w:lang w:val="en-US" w:eastAsia="pt-BR"/>
              </w:rPr>
              <w:br/>
              <w:t xml:space="preserve">  </w:t>
            </w:r>
            <w:r w:rsidRPr="00862C2D">
              <w:rPr>
                <w:rFonts w:ascii="Courier New" w:eastAsia="Times New Roman" w:hAnsi="Courier New" w:cs="Courier New"/>
                <w:color w:val="0033B3"/>
                <w:kern w:val="0"/>
                <w:sz w:val="20"/>
                <w:szCs w:val="20"/>
                <w:lang w:val="en-US" w:eastAsia="pt-BR"/>
              </w:rPr>
              <w:t xml:space="preserve">return </w:t>
            </w:r>
            <w:r w:rsidRPr="00862C2D">
              <w:rPr>
                <w:rFonts w:ascii="Courier New" w:eastAsia="Times New Roman" w:hAnsi="Courier New" w:cs="Courier New"/>
                <w:color w:val="080808"/>
                <w:kern w:val="0"/>
                <w:sz w:val="20"/>
                <w:szCs w:val="20"/>
                <w:lang w:val="en-US" w:eastAsia="pt-BR"/>
              </w:rPr>
              <w:t>attacks_red_dict</w:t>
            </w:r>
          </w:p>
          <w:p w14:paraId="049C0467" w14:textId="1D14B562" w:rsidR="007E4890" w:rsidRPr="00862C2D"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79807510" w14:textId="77777777" w:rsidR="00CC6E03" w:rsidRPr="00CC6E03" w:rsidRDefault="00CC6E03" w:rsidP="00CC6E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C6E03">
              <w:rPr>
                <w:rFonts w:ascii="Courier New" w:eastAsia="Times New Roman" w:hAnsi="Courier New" w:cs="Courier New"/>
                <w:i/>
                <w:iCs/>
                <w:color w:val="8C8C8C"/>
                <w:kern w:val="0"/>
                <w:sz w:val="20"/>
                <w:szCs w:val="20"/>
                <w:lang w:eastAsia="pt-BR"/>
              </w:rPr>
              <w:t># Obtem a contagem total de linhas do dicionário de ataques</w:t>
            </w:r>
            <w:r w:rsidRPr="00CC6E03">
              <w:rPr>
                <w:rFonts w:ascii="Courier New" w:eastAsia="Times New Roman" w:hAnsi="Courier New" w:cs="Courier New"/>
                <w:i/>
                <w:iCs/>
                <w:color w:val="8C8C8C"/>
                <w:kern w:val="0"/>
                <w:sz w:val="20"/>
                <w:szCs w:val="20"/>
                <w:lang w:eastAsia="pt-BR"/>
              </w:rPr>
              <w:br/>
              <w:t># Entrada:</w:t>
            </w:r>
            <w:r w:rsidRPr="00CC6E03">
              <w:rPr>
                <w:rFonts w:ascii="Courier New" w:eastAsia="Times New Roman" w:hAnsi="Courier New" w:cs="Courier New"/>
                <w:i/>
                <w:iCs/>
                <w:color w:val="8C8C8C"/>
                <w:kern w:val="0"/>
                <w:sz w:val="20"/>
                <w:szCs w:val="20"/>
                <w:lang w:eastAsia="pt-BR"/>
              </w:rPr>
              <w:br/>
              <w:t># attacks_dict: dicionário de ataques</w:t>
            </w:r>
            <w:r w:rsidRPr="00CC6E03">
              <w:rPr>
                <w:rFonts w:ascii="Courier New" w:eastAsia="Times New Roman" w:hAnsi="Courier New" w:cs="Courier New"/>
                <w:i/>
                <w:iCs/>
                <w:color w:val="8C8C8C"/>
                <w:kern w:val="0"/>
                <w:sz w:val="20"/>
                <w:szCs w:val="20"/>
                <w:lang w:eastAsia="pt-BR"/>
              </w:rPr>
              <w:br/>
              <w:t># key -  o tipo de ataque e o</w:t>
            </w:r>
            <w:r w:rsidRPr="00CC6E03">
              <w:rPr>
                <w:rFonts w:ascii="Courier New" w:eastAsia="Times New Roman" w:hAnsi="Courier New" w:cs="Courier New"/>
                <w:i/>
                <w:iCs/>
                <w:color w:val="8C8C8C"/>
                <w:kern w:val="0"/>
                <w:sz w:val="20"/>
                <w:szCs w:val="20"/>
                <w:lang w:eastAsia="pt-BR"/>
              </w:rPr>
              <w:br/>
              <w:t># valor - tuples (Contagem de ataques, Contagem de linhas do arquivo)</w:t>
            </w:r>
            <w:r w:rsidRPr="00CC6E03">
              <w:rPr>
                <w:rFonts w:ascii="Courier New" w:eastAsia="Times New Roman" w:hAnsi="Courier New" w:cs="Courier New"/>
                <w:i/>
                <w:iCs/>
                <w:color w:val="8C8C8C"/>
                <w:kern w:val="0"/>
                <w:sz w:val="20"/>
                <w:szCs w:val="20"/>
                <w:lang w:eastAsia="pt-BR"/>
              </w:rPr>
              <w:br/>
              <w:t># Saída:</w:t>
            </w:r>
            <w:r w:rsidRPr="00CC6E03">
              <w:rPr>
                <w:rFonts w:ascii="Courier New" w:eastAsia="Times New Roman" w:hAnsi="Courier New" w:cs="Courier New"/>
                <w:i/>
                <w:iCs/>
                <w:color w:val="8C8C8C"/>
                <w:kern w:val="0"/>
                <w:sz w:val="20"/>
                <w:szCs w:val="20"/>
                <w:lang w:eastAsia="pt-BR"/>
              </w:rPr>
              <w:br/>
              <w:t># Contagem do total de linhas do dicionário de ataque</w:t>
            </w:r>
            <w:r w:rsidRPr="00CC6E03">
              <w:rPr>
                <w:rFonts w:ascii="Courier New" w:eastAsia="Times New Roman" w:hAnsi="Courier New" w:cs="Courier New"/>
                <w:i/>
                <w:iCs/>
                <w:color w:val="8C8C8C"/>
                <w:kern w:val="0"/>
                <w:sz w:val="20"/>
                <w:szCs w:val="20"/>
                <w:lang w:eastAsia="pt-BR"/>
              </w:rPr>
              <w:br/>
            </w:r>
            <w:r w:rsidRPr="00CC6E03">
              <w:rPr>
                <w:rFonts w:ascii="Courier New" w:eastAsia="Times New Roman" w:hAnsi="Courier New" w:cs="Courier New"/>
                <w:color w:val="0033B3"/>
                <w:kern w:val="0"/>
                <w:sz w:val="20"/>
                <w:szCs w:val="20"/>
                <w:lang w:eastAsia="pt-BR"/>
              </w:rPr>
              <w:t xml:space="preserve">def </w:t>
            </w:r>
            <w:r w:rsidRPr="00CC6E03">
              <w:rPr>
                <w:rFonts w:ascii="Courier New" w:eastAsia="Times New Roman" w:hAnsi="Courier New" w:cs="Courier New"/>
                <w:color w:val="00627A"/>
                <w:kern w:val="0"/>
                <w:sz w:val="20"/>
                <w:szCs w:val="20"/>
                <w:lang w:eastAsia="pt-BR"/>
              </w:rPr>
              <w:t>ObterSomaAttackDict</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lcontrib = [attacks_dict[key][</w:t>
            </w:r>
            <w:r w:rsidRPr="00CC6E03">
              <w:rPr>
                <w:rFonts w:ascii="Courier New" w:eastAsia="Times New Roman" w:hAnsi="Courier New" w:cs="Courier New"/>
                <w:color w:val="1750EB"/>
                <w:kern w:val="0"/>
                <w:sz w:val="20"/>
                <w:szCs w:val="20"/>
                <w:lang w:eastAsia="pt-BR"/>
              </w:rPr>
              <w:t>1</w:t>
            </w:r>
            <w:r w:rsidRPr="00CC6E03">
              <w:rPr>
                <w:rFonts w:ascii="Courier New" w:eastAsia="Times New Roman" w:hAnsi="Courier New" w:cs="Courier New"/>
                <w:color w:val="080808"/>
                <w:kern w:val="0"/>
                <w:sz w:val="20"/>
                <w:szCs w:val="20"/>
                <w:lang w:eastAsia="pt-BR"/>
              </w:rPr>
              <w:t xml:space="preserve">] </w:t>
            </w:r>
            <w:r w:rsidRPr="00CC6E03">
              <w:rPr>
                <w:rFonts w:ascii="Courier New" w:eastAsia="Times New Roman" w:hAnsi="Courier New" w:cs="Courier New"/>
                <w:color w:val="0033B3"/>
                <w:kern w:val="0"/>
                <w:sz w:val="20"/>
                <w:szCs w:val="20"/>
                <w:lang w:eastAsia="pt-BR"/>
              </w:rPr>
              <w:t xml:space="preserve">for </w:t>
            </w:r>
            <w:r w:rsidRPr="00CC6E03">
              <w:rPr>
                <w:rFonts w:ascii="Courier New" w:eastAsia="Times New Roman" w:hAnsi="Courier New" w:cs="Courier New"/>
                <w:color w:val="080808"/>
                <w:kern w:val="0"/>
                <w:sz w:val="20"/>
                <w:szCs w:val="20"/>
                <w:lang w:eastAsia="pt-BR"/>
              </w:rPr>
              <w:t xml:space="preserve">key </w:t>
            </w:r>
            <w:r w:rsidRPr="00CC6E03">
              <w:rPr>
                <w:rFonts w:ascii="Courier New" w:eastAsia="Times New Roman" w:hAnsi="Courier New" w:cs="Courier New"/>
                <w:color w:val="0033B3"/>
                <w:kern w:val="0"/>
                <w:sz w:val="20"/>
                <w:szCs w:val="20"/>
                <w:lang w:eastAsia="pt-BR"/>
              </w:rPr>
              <w:t xml:space="preserve">in </w:t>
            </w:r>
            <w:r w:rsidRPr="00CC6E03">
              <w:rPr>
                <w:rFonts w:ascii="Courier New" w:eastAsia="Times New Roman" w:hAnsi="Courier New" w:cs="Courier New"/>
                <w:color w:val="080808"/>
                <w:kern w:val="0"/>
                <w:sz w:val="20"/>
                <w:szCs w:val="20"/>
                <w:lang w:eastAsia="pt-BR"/>
              </w:rPr>
              <w:t>attacks_dict]</w:t>
            </w:r>
            <w:r w:rsidRPr="00CC6E03">
              <w:rPr>
                <w:rFonts w:ascii="Courier New" w:eastAsia="Times New Roman" w:hAnsi="Courier New" w:cs="Courier New"/>
                <w:color w:val="080808"/>
                <w:kern w:val="0"/>
                <w:sz w:val="20"/>
                <w:szCs w:val="20"/>
                <w:lang w:eastAsia="pt-BR"/>
              </w:rPr>
              <w:br/>
              <w:t xml:space="preserve">  soma = </w:t>
            </w:r>
            <w:r w:rsidRPr="00CC6E03">
              <w:rPr>
                <w:rFonts w:ascii="Courier New" w:eastAsia="Times New Roman" w:hAnsi="Courier New" w:cs="Courier New"/>
                <w:color w:val="000080"/>
                <w:kern w:val="0"/>
                <w:sz w:val="20"/>
                <w:szCs w:val="20"/>
                <w:lang w:eastAsia="pt-BR"/>
              </w:rPr>
              <w:t>sum</w:t>
            </w:r>
            <w:r w:rsidRPr="00CC6E03">
              <w:rPr>
                <w:rFonts w:ascii="Courier New" w:eastAsia="Times New Roman" w:hAnsi="Courier New" w:cs="Courier New"/>
                <w:color w:val="080808"/>
                <w:kern w:val="0"/>
                <w:sz w:val="20"/>
                <w:szCs w:val="20"/>
                <w:lang w:eastAsia="pt-BR"/>
              </w:rPr>
              <w:t>(lcontrib)</w:t>
            </w:r>
            <w:r w:rsidRPr="00CC6E03">
              <w:rPr>
                <w:rFonts w:ascii="Courier New" w:eastAsia="Times New Roman" w:hAnsi="Courier New" w:cs="Courier New"/>
                <w:color w:val="080808"/>
                <w:kern w:val="0"/>
                <w:sz w:val="20"/>
                <w:szCs w:val="20"/>
                <w:lang w:eastAsia="pt-BR"/>
              </w:rPr>
              <w:br/>
              <w:t xml:space="preserve">  </w:t>
            </w:r>
            <w:r w:rsidRPr="00CC6E03">
              <w:rPr>
                <w:rFonts w:ascii="Courier New" w:eastAsia="Times New Roman" w:hAnsi="Courier New" w:cs="Courier New"/>
                <w:color w:val="0033B3"/>
                <w:kern w:val="0"/>
                <w:sz w:val="20"/>
                <w:szCs w:val="20"/>
                <w:lang w:eastAsia="pt-BR"/>
              </w:rPr>
              <w:t xml:space="preserve">return </w:t>
            </w:r>
            <w:r w:rsidRPr="00CC6E03">
              <w:rPr>
                <w:rFonts w:ascii="Courier New" w:eastAsia="Times New Roman" w:hAnsi="Courier New" w:cs="Courier New"/>
                <w:color w:val="080808"/>
                <w:kern w:val="0"/>
                <w:sz w:val="20"/>
                <w:szCs w:val="20"/>
                <w:lang w:eastAsia="pt-BR"/>
              </w:rPr>
              <w:t>soma</w:t>
            </w:r>
          </w:p>
          <w:p w14:paraId="3E7F30E4" w14:textId="20F223C4" w:rsidR="007E4890" w:rsidRDefault="007E4890"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0452D020" w14:textId="0939FED1" w:rsidR="00CC6E03" w:rsidRDefault="00CC6E03"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7F7797F9" w14:textId="0F2F1975" w:rsidR="00515EEC" w:rsidRDefault="000F4E12"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F4E12">
              <w:rPr>
                <w:rFonts w:ascii="Courier New" w:eastAsia="Times New Roman" w:hAnsi="Courier New" w:cs="Courier New"/>
                <w:i/>
                <w:iCs/>
                <w:color w:val="8C8C8C"/>
                <w:kern w:val="0"/>
                <w:sz w:val="20"/>
                <w:szCs w:val="20"/>
                <w:lang w:eastAsia="pt-BR"/>
              </w:rPr>
              <w:t># Gerar arquivo único com todos os ataques e contagem reduzida</w:t>
            </w:r>
            <w:r w:rsidRPr="000F4E12">
              <w:rPr>
                <w:rFonts w:ascii="Courier New" w:eastAsia="Times New Roman" w:hAnsi="Courier New" w:cs="Courier New"/>
                <w:i/>
                <w:iCs/>
                <w:color w:val="8C8C8C"/>
                <w:kern w:val="0"/>
                <w:sz w:val="20"/>
                <w:szCs w:val="20"/>
                <w:lang w:eastAsia="pt-BR"/>
              </w:rPr>
              <w:br/>
              <w:t># Entrada:</w:t>
            </w:r>
            <w:r w:rsidRPr="000F4E12">
              <w:rPr>
                <w:rFonts w:ascii="Courier New" w:eastAsia="Times New Roman" w:hAnsi="Courier New" w:cs="Courier New"/>
                <w:i/>
                <w:iCs/>
                <w:color w:val="8C8C8C"/>
                <w:kern w:val="0"/>
                <w:sz w:val="20"/>
                <w:szCs w:val="20"/>
                <w:lang w:eastAsia="pt-BR"/>
              </w:rPr>
              <w:br/>
              <w:t># attacks_dict: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attacks_red_dict: dicionário de ataques</w:t>
            </w:r>
            <w:r w:rsidRPr="000F4E12">
              <w:rPr>
                <w:rFonts w:ascii="Courier New" w:eastAsia="Times New Roman" w:hAnsi="Courier New" w:cs="Courier New"/>
                <w:i/>
                <w:iCs/>
                <w:color w:val="8C8C8C"/>
                <w:kern w:val="0"/>
                <w:sz w:val="20"/>
                <w:szCs w:val="20"/>
                <w:lang w:eastAsia="pt-BR"/>
              </w:rPr>
              <w:br/>
              <w:t># key -  o tipo de ataque e o</w:t>
            </w:r>
            <w:r w:rsidRPr="000F4E12">
              <w:rPr>
                <w:rFonts w:ascii="Courier New" w:eastAsia="Times New Roman" w:hAnsi="Courier New" w:cs="Courier New"/>
                <w:i/>
                <w:iCs/>
                <w:color w:val="8C8C8C"/>
                <w:kern w:val="0"/>
                <w:sz w:val="20"/>
                <w:szCs w:val="20"/>
                <w:lang w:eastAsia="pt-BR"/>
              </w:rPr>
              <w:br/>
              <w:t># valor - tuples (Contagem de ataques, Contagem de linhas do arquivo)</w:t>
            </w:r>
            <w:r w:rsidRPr="000F4E12">
              <w:rPr>
                <w:rFonts w:ascii="Courier New" w:eastAsia="Times New Roman" w:hAnsi="Courier New" w:cs="Courier New"/>
                <w:i/>
                <w:iCs/>
                <w:color w:val="8C8C8C"/>
                <w:kern w:val="0"/>
                <w:sz w:val="20"/>
                <w:szCs w:val="20"/>
                <w:lang w:eastAsia="pt-BR"/>
              </w:rPr>
              <w:br/>
              <w:t># Saída:</w:t>
            </w:r>
            <w:r w:rsidRPr="000F4E12">
              <w:rPr>
                <w:rFonts w:ascii="Courier New" w:eastAsia="Times New Roman" w:hAnsi="Courier New" w:cs="Courier New"/>
                <w:i/>
                <w:iCs/>
                <w:color w:val="8C8C8C"/>
                <w:kern w:val="0"/>
                <w:sz w:val="20"/>
                <w:szCs w:val="20"/>
                <w:lang w:eastAsia="pt-BR"/>
              </w:rPr>
              <w:br/>
              <w:t># Arquivo único com todos os ataques e contagem reduzida</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i/>
                <w:iCs/>
                <w:color w:val="8C8C8C"/>
                <w:kern w:val="0"/>
                <w:sz w:val="20"/>
                <w:szCs w:val="20"/>
                <w:lang w:eastAsia="pt-BR"/>
              </w:rPr>
              <w:lastRenderedPageBreak/>
              <w:t># salvo no diretório ./reduzidos/.</w:t>
            </w:r>
            <w:r w:rsidRPr="000F4E12">
              <w:rPr>
                <w:rFonts w:ascii="Courier New" w:eastAsia="Times New Roman" w:hAnsi="Courier New" w:cs="Courier New"/>
                <w:i/>
                <w:iCs/>
                <w:color w:val="8C8C8C"/>
                <w:kern w:val="0"/>
                <w:sz w:val="20"/>
                <w:szCs w:val="20"/>
                <w:lang w:eastAsia="pt-BR"/>
              </w:rPr>
              <w:br/>
            </w:r>
            <w:r w:rsidRPr="000F4E12">
              <w:rPr>
                <w:rFonts w:ascii="Courier New" w:eastAsia="Times New Roman" w:hAnsi="Courier New" w:cs="Courier New"/>
                <w:color w:val="0033B3"/>
                <w:kern w:val="0"/>
                <w:sz w:val="20"/>
                <w:szCs w:val="20"/>
                <w:lang w:eastAsia="pt-BR"/>
              </w:rPr>
              <w:t xml:space="preserve">def </w:t>
            </w:r>
            <w:r w:rsidRPr="000F4E12">
              <w:rPr>
                <w:rFonts w:ascii="Courier New" w:eastAsia="Times New Roman" w:hAnsi="Courier New" w:cs="Courier New"/>
                <w:color w:val="00627A"/>
                <w:kern w:val="0"/>
                <w:sz w:val="20"/>
                <w:szCs w:val="20"/>
                <w:lang w:eastAsia="pt-BR"/>
              </w:rPr>
              <w:t>GeneratedReducedFile</w:t>
            </w:r>
            <w:r w:rsidRPr="000F4E12">
              <w:rPr>
                <w:rFonts w:ascii="Courier New" w:eastAsia="Times New Roman" w:hAnsi="Courier New" w:cs="Courier New"/>
                <w:color w:val="080808"/>
                <w:kern w:val="0"/>
                <w:sz w:val="20"/>
                <w:szCs w:val="20"/>
                <w:lang w:eastAsia="pt-BR"/>
              </w:rPr>
              <w:t>(attack_files, attacks_red_dict, numlinhasreduz):</w:t>
            </w:r>
            <w:r w:rsidRPr="000F4E12">
              <w:rPr>
                <w:rFonts w:ascii="Courier New" w:eastAsia="Times New Roman" w:hAnsi="Courier New" w:cs="Courier New"/>
                <w:color w:val="080808"/>
                <w:kern w:val="0"/>
                <w:sz w:val="20"/>
                <w:szCs w:val="20"/>
                <w:lang w:eastAsia="pt-BR"/>
              </w:rPr>
              <w:br/>
              <w:t xml:space="preserve">  </w:t>
            </w:r>
            <w:r w:rsidRPr="000F4E12">
              <w:rPr>
                <w:rFonts w:ascii="Courier New" w:eastAsia="Times New Roman" w:hAnsi="Courier New" w:cs="Courier New"/>
                <w:i/>
                <w:iCs/>
                <w:color w:val="8C8C8C"/>
                <w:kern w:val="0"/>
                <w:sz w:val="20"/>
                <w:szCs w:val="20"/>
                <w:lang w:eastAsia="pt-BR"/>
              </w:rPr>
              <w:t># Loop para  os arquivos de ataques</w:t>
            </w:r>
            <w:r w:rsidRPr="000F4E12">
              <w:rPr>
                <w:rFonts w:ascii="Courier New" w:eastAsia="Times New Roman" w:hAnsi="Courier New" w:cs="Courier New"/>
                <w:i/>
                <w:iCs/>
                <w:color w:val="8C8C8C"/>
                <w:kern w:val="0"/>
                <w:sz w:val="20"/>
                <w:szCs w:val="20"/>
                <w:lang w:eastAsia="pt-BR"/>
              </w:rPr>
              <w:br/>
              <w:t xml:space="preserve">  </w:t>
            </w:r>
            <w:r w:rsidRPr="000F4E12">
              <w:rPr>
                <w:rFonts w:ascii="Courier New" w:eastAsia="Times New Roman" w:hAnsi="Courier New" w:cs="Courier New"/>
                <w:color w:val="080808"/>
                <w:kern w:val="0"/>
                <w:sz w:val="20"/>
                <w:szCs w:val="20"/>
                <w:lang w:eastAsia="pt-BR"/>
              </w:rPr>
              <w:t xml:space="preserve">strlinhas = </w:t>
            </w:r>
            <w:r w:rsidRPr="000F4E12">
              <w:rPr>
                <w:rFonts w:ascii="Courier New" w:eastAsia="Times New Roman" w:hAnsi="Courier New" w:cs="Courier New"/>
                <w:color w:val="000080"/>
                <w:kern w:val="0"/>
                <w:sz w:val="20"/>
                <w:szCs w:val="20"/>
                <w:lang w:eastAsia="pt-BR"/>
              </w:rPr>
              <w:t>str</w:t>
            </w:r>
            <w:r w:rsidRPr="000F4E12">
              <w:rPr>
                <w:rFonts w:ascii="Courier New" w:eastAsia="Times New Roman" w:hAnsi="Courier New" w:cs="Courier New"/>
                <w:color w:val="080808"/>
                <w:kern w:val="0"/>
                <w:sz w:val="20"/>
                <w:szCs w:val="20"/>
                <w:lang w:eastAsia="pt-BR"/>
              </w:rPr>
              <w:t>(numlinhasreduz)[</w:t>
            </w:r>
            <w:r w:rsidRPr="000F4E12">
              <w:rPr>
                <w:rFonts w:ascii="Courier New" w:eastAsia="Times New Roman" w:hAnsi="Courier New" w:cs="Courier New"/>
                <w:color w:val="1750EB"/>
                <w:kern w:val="0"/>
                <w:sz w:val="20"/>
                <w:szCs w:val="20"/>
                <w:lang w:eastAsia="pt-BR"/>
              </w:rPr>
              <w:t>0</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1750EB"/>
                <w:kern w:val="0"/>
                <w:sz w:val="20"/>
                <w:szCs w:val="20"/>
                <w:lang w:eastAsia="pt-BR"/>
              </w:rPr>
              <w:t>3</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80808"/>
                <w:kern w:val="0"/>
                <w:sz w:val="20"/>
                <w:szCs w:val="20"/>
                <w:lang w:eastAsia="pt-BR"/>
              </w:rPr>
              <w:br/>
              <w:t xml:space="preserve">  outfile = </w:t>
            </w:r>
            <w:r w:rsidRPr="000F4E12">
              <w:rPr>
                <w:rFonts w:ascii="Courier New" w:eastAsia="Times New Roman" w:hAnsi="Courier New" w:cs="Courier New"/>
                <w:color w:val="000080"/>
                <w:kern w:val="0"/>
                <w:sz w:val="20"/>
                <w:szCs w:val="20"/>
                <w:lang w:eastAsia="pt-BR"/>
              </w:rPr>
              <w:t>open</w:t>
            </w:r>
            <w:r w:rsidRPr="000F4E12">
              <w:rPr>
                <w:rFonts w:ascii="Courier New" w:eastAsia="Times New Roman" w:hAnsi="Courier New" w:cs="Courier New"/>
                <w:color w:val="080808"/>
                <w:kern w:val="0"/>
                <w:sz w:val="20"/>
                <w:szCs w:val="20"/>
                <w:lang w:eastAsia="pt-BR"/>
              </w:rPr>
              <w:t>(</w:t>
            </w:r>
            <w:r w:rsidRPr="000F4E12">
              <w:rPr>
                <w:rFonts w:ascii="Courier New" w:eastAsia="Times New Roman" w:hAnsi="Courier New" w:cs="Courier New"/>
                <w:color w:val="067D17"/>
                <w:kern w:val="0"/>
                <w:sz w:val="20"/>
                <w:szCs w:val="20"/>
                <w:lang w:eastAsia="pt-BR"/>
              </w:rPr>
              <w:t>".//reduzidos//reducedallattackfiles"</w:t>
            </w:r>
            <w:r w:rsidRPr="000F4E12">
              <w:rPr>
                <w:rFonts w:ascii="Courier New" w:eastAsia="Times New Roman" w:hAnsi="Courier New" w:cs="Courier New"/>
                <w:color w:val="080808"/>
                <w:kern w:val="0"/>
                <w:sz w:val="20"/>
                <w:szCs w:val="20"/>
                <w:lang w:eastAsia="pt-BR"/>
              </w:rPr>
              <w:t>+strlinhas+</w:t>
            </w:r>
            <w:r w:rsidR="00515EEC">
              <w:rPr>
                <w:rFonts w:ascii="Courier New" w:eastAsia="Times New Roman" w:hAnsi="Courier New" w:cs="Courier New"/>
                <w:color w:val="080808"/>
                <w:kern w:val="0"/>
                <w:sz w:val="20"/>
                <w:szCs w:val="20"/>
                <w:lang w:eastAsia="pt-BR"/>
              </w:rPr>
              <w:t>\</w:t>
            </w:r>
          </w:p>
          <w:p w14:paraId="6959F61D" w14:textId="77777777" w:rsidR="00CF26C6" w:rsidRDefault="00515EEC"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sidRPr="00515EEC">
              <w:rPr>
                <w:rFonts w:ascii="Courier New" w:eastAsia="Times New Roman" w:hAnsi="Courier New" w:cs="Courier New"/>
                <w:color w:val="080808"/>
                <w:kern w:val="0"/>
                <w:sz w:val="20"/>
                <w:szCs w:val="20"/>
                <w:lang w:eastAsia="pt-BR"/>
              </w:rPr>
              <w:t xml:space="preserve">  </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 xml:space="preserve">, </w:t>
            </w:r>
            <w:r w:rsidR="000F4E12" w:rsidRPr="00515EEC">
              <w:rPr>
                <w:rFonts w:ascii="Courier New" w:eastAsia="Times New Roman" w:hAnsi="Courier New" w:cs="Courier New"/>
                <w:color w:val="067D17"/>
                <w:kern w:val="0"/>
                <w:sz w:val="20"/>
                <w:szCs w:val="20"/>
                <w:lang w:val="en-US" w:eastAsia="pt-BR"/>
              </w:rPr>
              <w:t>"w"</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opened"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conttotallin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FirstFile = </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attack_files = ["Bot.csv"]</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for </w:t>
            </w:r>
            <w:r w:rsidR="000F4E12" w:rsidRPr="00515EEC">
              <w:rPr>
                <w:rFonts w:ascii="Courier New" w:eastAsia="Times New Roman" w:hAnsi="Courier New" w:cs="Courier New"/>
                <w:color w:val="080808"/>
                <w:kern w:val="0"/>
                <w:sz w:val="20"/>
                <w:szCs w:val="20"/>
                <w:lang w:val="en-US" w:eastAsia="pt-BR"/>
              </w:rPr>
              <w:t xml:space="preserve">attackfile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attack_files:</w:t>
            </w:r>
            <w:r w:rsidR="000F4E12" w:rsidRPr="00515EEC">
              <w:rPr>
                <w:rFonts w:ascii="Courier New" w:eastAsia="Times New Roman" w:hAnsi="Courier New" w:cs="Courier New"/>
                <w:color w:val="080808"/>
                <w:kern w:val="0"/>
                <w:sz w:val="20"/>
                <w:szCs w:val="20"/>
                <w:lang w:val="en-US" w:eastAsia="pt-BR"/>
              </w:rPr>
              <w:br/>
              <w:t xml:space="preserve">    infile = </w:t>
            </w:r>
            <w:r w:rsidR="000F4E12" w:rsidRPr="00515EEC">
              <w:rPr>
                <w:rFonts w:ascii="Courier New" w:eastAsia="Times New Roman" w:hAnsi="Courier New" w:cs="Courier New"/>
                <w:color w:val="000080"/>
                <w:kern w:val="0"/>
                <w:sz w:val="20"/>
                <w:szCs w:val="20"/>
                <w:lang w:val="en-US" w:eastAsia="pt-BR"/>
              </w:rPr>
              <w:t>open</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".//attacks//" </w:t>
            </w:r>
            <w:r w:rsidR="000F4E12" w:rsidRPr="00515EEC">
              <w:rPr>
                <w:rFonts w:ascii="Courier New" w:eastAsia="Times New Roman" w:hAnsi="Courier New" w:cs="Courier New"/>
                <w:color w:val="080808"/>
                <w:kern w:val="0"/>
                <w:sz w:val="20"/>
                <w:szCs w:val="20"/>
                <w:lang w:val="en-US" w:eastAsia="pt-BR"/>
              </w:rPr>
              <w:t xml:space="preserve">+ attackfile, </w:t>
            </w:r>
            <w:r w:rsidR="000F4E12" w:rsidRPr="00515EEC">
              <w:rPr>
                <w:rFonts w:ascii="Courier New" w:eastAsia="Times New Roman" w:hAnsi="Courier New" w:cs="Courier New"/>
                <w:color w:val="067D17"/>
                <w:kern w:val="0"/>
                <w:sz w:val="20"/>
                <w:szCs w:val="20"/>
                <w:lang w:val="en-US" w:eastAsia="pt-BR"/>
              </w:rPr>
              <w:t>"r"</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attackfile[</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1750EB"/>
                <w:kern w:val="0"/>
                <w:sz w:val="20"/>
                <w:szCs w:val="20"/>
                <w:lang w:val="en-US" w:eastAsia="pt-BR"/>
              </w:rPr>
              <w:t>4</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obter limites de ataques e de benignos</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limatq = attacks_red_dict[atq][</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limbenigno = attacks_red_dict[atq][</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080808"/>
                <w:kern w:val="0"/>
                <w:sz w:val="20"/>
                <w:szCs w:val="20"/>
                <w:lang w:val="en-US" w:eastAsia="pt-BR"/>
              </w:rPr>
              <w:t>] - limatq</w:t>
            </w:r>
            <w:r w:rsidR="000F4E12" w:rsidRPr="00515EEC">
              <w:rPr>
                <w:rFonts w:ascii="Courier New" w:eastAsia="Times New Roman" w:hAnsi="Courier New" w:cs="Courier New"/>
                <w:color w:val="080808"/>
                <w:kern w:val="0"/>
                <w:sz w:val="20"/>
                <w:szCs w:val="20"/>
                <w:lang w:val="en-US" w:eastAsia="pt-BR"/>
              </w:rPr>
              <w:br/>
              <w:t xml:space="preserve">    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countatq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countbenign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while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033B3"/>
                <w:kern w:val="0"/>
                <w:sz w:val="20"/>
                <w:szCs w:val="20"/>
                <w:lang w:val="en-US" w:eastAsia="pt-BR"/>
              </w:rPr>
              <w:t>True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line = infile.readline()</w:t>
            </w:r>
            <w:r w:rsidR="000F4E12" w:rsidRPr="00515EEC">
              <w:rPr>
                <w:rFonts w:ascii="Courier New" w:eastAsia="Times New Roman" w:hAnsi="Courier New" w:cs="Courier New"/>
                <w:color w:val="080808"/>
                <w:kern w:val="0"/>
                <w:sz w:val="20"/>
                <w:szCs w:val="20"/>
                <w:lang w:val="en-US" w:eastAsia="pt-BR"/>
              </w:rPr>
              <w:br/>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(countlin == </w:t>
            </w:r>
            <w:r w:rsidR="000F4E12" w:rsidRPr="00515EEC">
              <w:rPr>
                <w:rFonts w:ascii="Courier New" w:eastAsia="Times New Roman" w:hAnsi="Courier New" w:cs="Courier New"/>
                <w:color w:val="1750EB"/>
                <w:kern w:val="0"/>
                <w:sz w:val="20"/>
                <w:szCs w:val="20"/>
                <w:lang w:val="en-US" w:eastAsia="pt-BR"/>
              </w:rPr>
              <w:t>0</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(FirstFile):</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FirstFile = </w:t>
            </w:r>
            <w:r w:rsidR="000F4E12" w:rsidRPr="00515EEC">
              <w:rPr>
                <w:rFonts w:ascii="Courier New" w:eastAsia="Times New Roman" w:hAnsi="Courier New" w:cs="Courier New"/>
                <w:color w:val="0033B3"/>
                <w:kern w:val="0"/>
                <w:sz w:val="20"/>
                <w:szCs w:val="20"/>
                <w:lang w:val="en-US" w:eastAsia="pt-BR"/>
              </w:rPr>
              <w:t>False</w:t>
            </w:r>
            <w:r w:rsidR="000F4E12" w:rsidRPr="00515EEC">
              <w:rPr>
                <w:rFonts w:ascii="Courier New" w:eastAsia="Times New Roman" w:hAnsi="Courier New" w:cs="Courier New"/>
                <w:color w:val="0033B3"/>
                <w:kern w:val="0"/>
                <w:sz w:val="20"/>
                <w:szCs w:val="20"/>
                <w:lang w:val="en-US" w:eastAsia="pt-BR"/>
              </w:rPr>
              <w:br/>
              <w:t xml:space="preserve">      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listlinestr = line.split(</w:t>
            </w:r>
            <w:r w:rsidR="000F4E12" w:rsidRPr="00515EEC">
              <w:rPr>
                <w:rFonts w:ascii="Courier New" w:eastAsia="Times New Roman" w:hAnsi="Courier New" w:cs="Courier New"/>
                <w:color w:val="067D17"/>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#if (conttotallin == 0):</w:t>
            </w:r>
            <w:r w:rsidR="000F4E12" w:rsidRPr="00515EEC">
              <w:rPr>
                <w:rFonts w:ascii="Courier New" w:eastAsia="Times New Roman" w:hAnsi="Courier New" w:cs="Courier New"/>
                <w:i/>
                <w:iCs/>
                <w:color w:val="8C8C8C"/>
                <w:kern w:val="0"/>
                <w:sz w:val="20"/>
                <w:szCs w:val="20"/>
                <w:lang w:val="en-US" w:eastAsia="pt-BR"/>
              </w:rPr>
              <w:br/>
              <w:t xml:space="preserve">        #print(listlinestr)</w:t>
            </w:r>
            <w:r w:rsidR="000F4E12" w:rsidRPr="00515EEC">
              <w:rPr>
                <w:rFonts w:ascii="Courier New" w:eastAsia="Times New Roman" w:hAnsi="Courier New" w:cs="Courier New"/>
                <w:i/>
                <w:iCs/>
                <w:color w:val="8C8C8C"/>
                <w:kern w:val="0"/>
                <w:sz w:val="20"/>
                <w:szCs w:val="20"/>
                <w:lang w:val="en-US" w:eastAsia="pt-BR"/>
              </w:rPr>
              <w:br/>
              <w:t xml:space="preserve">        # if atq in listlinestr:</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 xml:space="preserve">atq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 xml:space="preserve">listlinestr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((atq == </w:t>
            </w:r>
            <w:r w:rsidR="000F4E12" w:rsidRPr="00515EEC">
              <w:rPr>
                <w:rFonts w:ascii="Courier New" w:eastAsia="Times New Roman" w:hAnsi="Courier New" w:cs="Courier New"/>
                <w:color w:val="067D17"/>
                <w:kern w:val="0"/>
                <w:sz w:val="20"/>
                <w:szCs w:val="20"/>
                <w:lang w:val="en-US" w:eastAsia="pt-BR"/>
              </w:rPr>
              <w:t>"Web Attack"</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and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Brute Force"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XSS"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or </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xml:space="preserve">"Web Attack - Sql Injection" </w:t>
            </w:r>
            <w:r w:rsidR="000F4E12" w:rsidRPr="00515EEC">
              <w:rPr>
                <w:rFonts w:ascii="Courier New" w:eastAsia="Times New Roman" w:hAnsi="Courier New" w:cs="Courier New"/>
                <w:color w:val="0033B3"/>
                <w:kern w:val="0"/>
                <w:sz w:val="20"/>
                <w:szCs w:val="20"/>
                <w:lang w:val="en-US" w:eastAsia="pt-BR"/>
              </w:rPr>
              <w:t xml:space="preserve">in </w:t>
            </w:r>
            <w:r w:rsidR="000F4E12" w:rsidRPr="00515EEC">
              <w:rPr>
                <w:rFonts w:ascii="Courier New" w:eastAsia="Times New Roman" w:hAnsi="Courier New" w:cs="Courier New"/>
                <w:color w:val="080808"/>
                <w:kern w:val="0"/>
                <w:sz w:val="20"/>
                <w:szCs w:val="20"/>
                <w:lang w:val="en-US" w:eastAsia="pt-BR"/>
              </w:rPr>
              <w:t>listlinestr))</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linhas de ataques se o contador não suplantou</w:t>
            </w:r>
          </w:p>
          <w:p w14:paraId="78C5EE9F" w14:textId="78266BC7" w:rsidR="000F4E12" w:rsidRPr="00515EEC" w:rsidRDefault="00CF26C6" w:rsidP="000F4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val="en-US" w:eastAsia="pt-BR"/>
              </w:rPr>
              <w:t xml:space="preserve">          #</w:t>
            </w:r>
            <w:r w:rsidR="000F4E12" w:rsidRPr="00515EEC">
              <w:rPr>
                <w:rFonts w:ascii="Courier New" w:eastAsia="Times New Roman" w:hAnsi="Courier New" w:cs="Courier New"/>
                <w:i/>
                <w:iCs/>
                <w:color w:val="8C8C8C"/>
                <w:kern w:val="0"/>
                <w:sz w:val="20"/>
                <w:szCs w:val="20"/>
                <w:lang w:val="en-US" w:eastAsia="pt-BR"/>
              </w:rPr>
              <w:t xml:space="preserve">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(countatq &lt; limatq):</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countatq = countatq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else</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i/>
                <w:iCs/>
                <w:color w:val="8C8C8C"/>
                <w:kern w:val="0"/>
                <w:sz w:val="20"/>
                <w:szCs w:val="20"/>
                <w:lang w:val="en-US" w:eastAsia="pt-BR"/>
              </w:rPr>
              <w:t># escrever linha de benignos se contador não suplantou o limite</w:t>
            </w:r>
            <w:r w:rsidR="000F4E12" w:rsidRPr="00515EEC">
              <w:rPr>
                <w:rFonts w:ascii="Courier New" w:eastAsia="Times New Roman" w:hAnsi="Courier New" w:cs="Courier New"/>
                <w:i/>
                <w:iCs/>
                <w:color w:val="8C8C8C"/>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w:t>
            </w:r>
            <w:r w:rsidR="000F4E12" w:rsidRPr="00515EEC">
              <w:rPr>
                <w:rFonts w:ascii="Courier New" w:eastAsia="Times New Roman" w:hAnsi="Courier New" w:cs="Courier New"/>
                <w:color w:val="080808"/>
                <w:kern w:val="0"/>
                <w:sz w:val="20"/>
                <w:szCs w:val="20"/>
                <w:lang w:val="en-US" w:eastAsia="pt-BR"/>
              </w:rPr>
              <w:t>(countbenign &lt; limbenigno):</w:t>
            </w:r>
            <w:r w:rsidR="000F4E12" w:rsidRPr="00515EEC">
              <w:rPr>
                <w:rFonts w:ascii="Courier New" w:eastAsia="Times New Roman" w:hAnsi="Courier New" w:cs="Courier New"/>
                <w:color w:val="080808"/>
                <w:kern w:val="0"/>
                <w:sz w:val="20"/>
                <w:szCs w:val="20"/>
                <w:lang w:val="en-US" w:eastAsia="pt-BR"/>
              </w:rPr>
              <w:br/>
              <w:t xml:space="preserve">            outfile.write(line)</w:t>
            </w:r>
            <w:r w:rsidR="000F4E12" w:rsidRPr="00515EEC">
              <w:rPr>
                <w:rFonts w:ascii="Courier New" w:eastAsia="Times New Roman" w:hAnsi="Courier New" w:cs="Courier New"/>
                <w:color w:val="080808"/>
                <w:kern w:val="0"/>
                <w:sz w:val="20"/>
                <w:szCs w:val="20"/>
                <w:lang w:val="en-US" w:eastAsia="pt-BR"/>
              </w:rPr>
              <w:br/>
              <w:t xml:space="preserve">            countbenign = countbenign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conttotallin = conttotallin+</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 xml:space="preserve">countlin = countlin + </w:t>
            </w:r>
            <w:r w:rsidR="000F4E12" w:rsidRPr="00515EEC">
              <w:rPr>
                <w:rFonts w:ascii="Courier New" w:eastAsia="Times New Roman" w:hAnsi="Courier New" w:cs="Courier New"/>
                <w:color w:val="1750EB"/>
                <w:kern w:val="0"/>
                <w:sz w:val="20"/>
                <w:szCs w:val="20"/>
                <w:lang w:val="en-US" w:eastAsia="pt-BR"/>
              </w:rPr>
              <w:t>1</w:t>
            </w:r>
            <w:r w:rsidR="000F4E12" w:rsidRPr="00515EEC">
              <w:rPr>
                <w:rFonts w:ascii="Courier New" w:eastAsia="Times New Roman" w:hAnsi="Courier New" w:cs="Courier New"/>
                <w:color w:val="1750EB"/>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 xml:space="preserve">if not </w:t>
            </w:r>
            <w:r w:rsidR="000F4E12" w:rsidRPr="00515EEC">
              <w:rPr>
                <w:rFonts w:ascii="Courier New" w:eastAsia="Times New Roman" w:hAnsi="Courier New" w:cs="Courier New"/>
                <w:color w:val="080808"/>
                <w:kern w:val="0"/>
                <w:sz w:val="20"/>
                <w:szCs w:val="20"/>
                <w:lang w:val="en-US" w:eastAsia="pt-BR"/>
              </w:rPr>
              <w:t>line: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33B3"/>
                <w:kern w:val="0"/>
                <w:sz w:val="20"/>
                <w:szCs w:val="20"/>
                <w:lang w:val="en-US" w:eastAsia="pt-BR"/>
              </w:rPr>
              <w:t>break</w:t>
            </w:r>
            <w:r w:rsidR="000F4E12" w:rsidRPr="00515EEC">
              <w:rPr>
                <w:rFonts w:ascii="Courier New" w:eastAsia="Times New Roman" w:hAnsi="Courier New" w:cs="Courier New"/>
                <w:color w:val="0033B3"/>
                <w:kern w:val="0"/>
                <w:sz w:val="20"/>
                <w:szCs w:val="20"/>
                <w:lang w:val="en-US" w:eastAsia="pt-BR"/>
              </w:rPr>
              <w:br/>
            </w:r>
            <w:r w:rsidR="000F4E12" w:rsidRPr="00515EEC">
              <w:rPr>
                <w:rFonts w:ascii="Courier New" w:eastAsia="Times New Roman" w:hAnsi="Courier New" w:cs="Courier New"/>
                <w:color w:val="0033B3"/>
                <w:kern w:val="0"/>
                <w:sz w:val="20"/>
                <w:szCs w:val="20"/>
                <w:lang w:val="en-US" w:eastAsia="pt-BR"/>
              </w:rPr>
              <w:br/>
              <w:t xml:space="preserve">    </w:t>
            </w:r>
            <w:r w:rsidR="000F4E12" w:rsidRPr="00515EEC">
              <w:rPr>
                <w:rFonts w:ascii="Courier New" w:eastAsia="Times New Roman" w:hAnsi="Courier New" w:cs="Courier New"/>
                <w:color w:val="080808"/>
                <w:kern w:val="0"/>
                <w:sz w:val="20"/>
                <w:szCs w:val="20"/>
                <w:lang w:val="en-US" w:eastAsia="pt-BR"/>
              </w:rPr>
              <w:t>infile.close()</w:t>
            </w:r>
            <w:r w:rsidR="000F4E12" w:rsidRPr="00515EEC">
              <w:rPr>
                <w:rFonts w:ascii="Courier New" w:eastAsia="Times New Roman" w:hAnsi="Courier New" w:cs="Courier New"/>
                <w:color w:val="080808"/>
                <w:kern w:val="0"/>
                <w:sz w:val="20"/>
                <w:szCs w:val="20"/>
                <w:lang w:val="en-US" w:eastAsia="pt-BR"/>
              </w:rPr>
              <w:br/>
              <w:t xml:space="preserve">  outfile.close()</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"reducedallattackfiles"</w:t>
            </w:r>
            <w:r w:rsidR="000F4E12" w:rsidRPr="00515EEC">
              <w:rPr>
                <w:rFonts w:ascii="Courier New" w:eastAsia="Times New Roman" w:hAnsi="Courier New" w:cs="Courier New"/>
                <w:color w:val="080808"/>
                <w:kern w:val="0"/>
                <w:sz w:val="20"/>
                <w:szCs w:val="20"/>
                <w:lang w:val="en-US" w:eastAsia="pt-BR"/>
              </w:rPr>
              <w:t>+strlinhas+</w:t>
            </w:r>
            <w:r w:rsidR="000F4E12" w:rsidRPr="00515EEC">
              <w:rPr>
                <w:rFonts w:ascii="Courier New" w:eastAsia="Times New Roman" w:hAnsi="Courier New" w:cs="Courier New"/>
                <w:color w:val="067D17"/>
                <w:kern w:val="0"/>
                <w:sz w:val="20"/>
                <w:szCs w:val="20"/>
                <w:lang w:val="en-US" w:eastAsia="pt-BR"/>
              </w:rPr>
              <w:t>".csv"</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 is closed"</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67D17"/>
                <w:kern w:val="0"/>
                <w:sz w:val="20"/>
                <w:szCs w:val="20"/>
                <w:lang w:val="en-US" w:eastAsia="pt-BR"/>
              </w:rPr>
              <w:t>"Numero total de Linhas:"</w:t>
            </w:r>
            <w:r w:rsidR="000F4E12" w:rsidRPr="00515EEC">
              <w:rPr>
                <w:rFonts w:ascii="Courier New" w:eastAsia="Times New Roman" w:hAnsi="Courier New" w:cs="Courier New"/>
                <w:color w:val="080808"/>
                <w:kern w:val="0"/>
                <w:sz w:val="20"/>
                <w:szCs w:val="20"/>
                <w:lang w:val="en-US" w:eastAsia="pt-BR"/>
              </w:rPr>
              <w:t>)</w:t>
            </w:r>
            <w:r w:rsidR="000F4E12" w:rsidRPr="00515EEC">
              <w:rPr>
                <w:rFonts w:ascii="Courier New" w:eastAsia="Times New Roman" w:hAnsi="Courier New" w:cs="Courier New"/>
                <w:color w:val="080808"/>
                <w:kern w:val="0"/>
                <w:sz w:val="20"/>
                <w:szCs w:val="20"/>
                <w:lang w:val="en-US" w:eastAsia="pt-BR"/>
              </w:rPr>
              <w:br/>
              <w:t xml:space="preserve">  </w:t>
            </w:r>
            <w:r w:rsidR="000F4E12" w:rsidRPr="00515EEC">
              <w:rPr>
                <w:rFonts w:ascii="Courier New" w:eastAsia="Times New Roman" w:hAnsi="Courier New" w:cs="Courier New"/>
                <w:color w:val="000080"/>
                <w:kern w:val="0"/>
                <w:sz w:val="20"/>
                <w:szCs w:val="20"/>
                <w:lang w:val="en-US" w:eastAsia="pt-BR"/>
              </w:rPr>
              <w:t>print</w:t>
            </w:r>
            <w:r w:rsidR="000F4E12" w:rsidRPr="00515EEC">
              <w:rPr>
                <w:rFonts w:ascii="Courier New" w:eastAsia="Times New Roman" w:hAnsi="Courier New" w:cs="Courier New"/>
                <w:color w:val="080808"/>
                <w:kern w:val="0"/>
                <w:sz w:val="20"/>
                <w:szCs w:val="20"/>
                <w:lang w:val="en-US" w:eastAsia="pt-BR"/>
              </w:rPr>
              <w:t>(conttotallin)</w:t>
            </w:r>
          </w:p>
          <w:p w14:paraId="10F14C01" w14:textId="5C5CB8C4" w:rsidR="000F4E12" w:rsidRPr="00515EEC"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2031DF24" w14:textId="1AE69EE9" w:rsidR="00222C59" w:rsidRPr="00222C59" w:rsidRDefault="00E20DB7"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F9490A">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033B3"/>
                <w:kern w:val="0"/>
                <w:sz w:val="20"/>
                <w:szCs w:val="20"/>
                <w:lang w:eastAsia="pt-BR"/>
              </w:rPr>
              <w:t xml:space="preserve">if </w:t>
            </w:r>
            <w:r w:rsidRPr="00222C59">
              <w:rPr>
                <w:rFonts w:ascii="Courier New" w:eastAsia="Times New Roman" w:hAnsi="Courier New" w:cs="Courier New"/>
                <w:color w:val="080808"/>
                <w:kern w:val="0"/>
                <w:sz w:val="20"/>
                <w:szCs w:val="20"/>
                <w:lang w:eastAsia="pt-BR"/>
              </w:rPr>
              <w:t xml:space="preserve">__name__ == </w:t>
            </w:r>
            <w:r w:rsidRPr="00222C59">
              <w:rPr>
                <w:rFonts w:ascii="Courier New" w:eastAsia="Times New Roman" w:hAnsi="Courier New" w:cs="Courier New"/>
                <w:color w:val="067D17"/>
                <w:kern w:val="0"/>
                <w:sz w:val="20"/>
                <w:szCs w:val="20"/>
                <w:lang w:eastAsia="pt-BR"/>
              </w:rPr>
              <w:t>"__main__"</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Get initial Time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seconds = time.time()</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linhas de 50.000 até 250.000 passo de 50.000</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 xml:space="preserve">linhas = </w:t>
            </w:r>
            <w:r w:rsidRPr="00222C59">
              <w:rPr>
                <w:rFonts w:ascii="Courier New" w:eastAsia="Times New Roman" w:hAnsi="Courier New" w:cs="Courier New"/>
                <w:color w:val="000080"/>
                <w:kern w:val="0"/>
                <w:sz w:val="20"/>
                <w:szCs w:val="20"/>
                <w:lang w:eastAsia="pt-BR"/>
              </w:rPr>
              <w:t>list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00080"/>
                <w:kern w:val="0"/>
                <w:sz w:val="20"/>
                <w:szCs w:val="20"/>
                <w:lang w:eastAsia="pt-BR"/>
              </w:rPr>
              <w:t>range</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300000</w:t>
            </w:r>
            <w:r w:rsidRPr="00222C59">
              <w:rPr>
                <w:rFonts w:ascii="Courier New" w:eastAsia="Times New Roman" w:hAnsi="Courier New" w:cs="Courier New"/>
                <w:color w:val="080808"/>
                <w:kern w:val="0"/>
                <w:sz w:val="20"/>
                <w:szCs w:val="20"/>
                <w:lang w:eastAsia="pt-BR"/>
              </w:rPr>
              <w:t xml:space="preserve">, </w:t>
            </w:r>
            <w:r w:rsidRPr="00222C59">
              <w:rPr>
                <w:rFonts w:ascii="Courier New" w:eastAsia="Times New Roman" w:hAnsi="Courier New" w:cs="Courier New"/>
                <w:color w:val="1750EB"/>
                <w:kern w:val="0"/>
                <w:sz w:val="20"/>
                <w:szCs w:val="20"/>
                <w:lang w:eastAsia="pt-BR"/>
              </w:rPr>
              <w:t>50000</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67D17"/>
                <w:kern w:val="0"/>
                <w:sz w:val="20"/>
                <w:szCs w:val="20"/>
                <w:lang w:eastAsia="pt-BR"/>
              </w:rPr>
              <w:t>"linhas"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0080"/>
                <w:kern w:val="0"/>
                <w:sz w:val="20"/>
                <w:szCs w:val="20"/>
                <w:lang w:eastAsia="pt-BR"/>
              </w:rPr>
              <w:t>print</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arquivos de ataque a partir do diretório ./attacks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attack_files = os.listdir(</w:t>
            </w:r>
            <w:r w:rsidRPr="00222C59">
              <w:rPr>
                <w:rFonts w:ascii="Courier New" w:eastAsia="Times New Roman" w:hAnsi="Courier New" w:cs="Courier New"/>
                <w:color w:val="067D17"/>
                <w:kern w:val="0"/>
                <w:sz w:val="20"/>
                <w:szCs w:val="20"/>
                <w:lang w:eastAsia="pt-BR"/>
              </w:rPr>
              <w:t>"attacks"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folder(</w:t>
            </w:r>
            <w:r w:rsidRPr="00222C59">
              <w:rPr>
                <w:rFonts w:ascii="Courier New" w:eastAsia="Times New Roman" w:hAnsi="Courier New" w:cs="Courier New"/>
                <w:color w:val="067D17"/>
                <w:kern w:val="0"/>
                <w:sz w:val="20"/>
                <w:szCs w:val="20"/>
                <w:lang w:eastAsia="pt-BR"/>
              </w:rPr>
              <w:t>"./reduzidos/"</w:t>
            </w:r>
            <w:r w:rsidRPr="00222C59">
              <w:rPr>
                <w:rFonts w:ascii="Courier New" w:eastAsia="Times New Roman" w:hAnsi="Courier New" w:cs="Courier New"/>
                <w:color w:val="080808"/>
                <w:kern w:val="0"/>
                <w:sz w:val="20"/>
                <w:szCs w:val="20"/>
                <w:lang w:eastAsia="pt-BR"/>
              </w:rPr>
              <w:t>)</w:t>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Obter a lista de ataques</w:t>
            </w:r>
            <w:r w:rsidRPr="00222C59">
              <w:rPr>
                <w:rFonts w:ascii="Courier New" w:eastAsia="Times New Roman" w:hAnsi="Courier New" w:cs="Courier New"/>
                <w:i/>
                <w:iCs/>
                <w:color w:val="8C8C8C"/>
                <w:kern w:val="0"/>
                <w:sz w:val="20"/>
                <w:szCs w:val="20"/>
                <w:lang w:eastAsia="pt-BR"/>
              </w:rPr>
              <w:br/>
              <w:t xml:space="preserve">  # removendo .csv de cada arquivo de ataque da lista</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 = fi.Get_List_of_Attacks(attack_files)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Extrair a lista de nomes das Features do menor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feature_names = fi.Get_Feature_Names()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dicionário de ataques com as tuplas (contagem de cada ataque, contagem total do arquivo de ataque)</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attacks_dict = fi.Generate_Dictionary_Attacks(attacks)</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i/>
                <w:iCs/>
                <w:color w:val="8C8C8C"/>
                <w:kern w:val="0"/>
                <w:sz w:val="20"/>
                <w:szCs w:val="20"/>
                <w:lang w:eastAsia="pt-BR"/>
              </w:rPr>
              <w:t># Gerar pesos a partir do dicionario de ataques</w:t>
            </w:r>
            <w:r w:rsidRPr="00222C59">
              <w:rPr>
                <w:rFonts w:ascii="Courier New" w:eastAsia="Times New Roman" w:hAnsi="Courier New" w:cs="Courier New"/>
                <w:i/>
                <w:iCs/>
                <w:color w:val="8C8C8C"/>
                <w:kern w:val="0"/>
                <w:sz w:val="20"/>
                <w:szCs w:val="20"/>
                <w:lang w:eastAsia="pt-BR"/>
              </w:rPr>
              <w:br/>
              <w:t xml:space="preserve">  </w:t>
            </w:r>
            <w:r w:rsidRPr="00222C59">
              <w:rPr>
                <w:rFonts w:ascii="Courier New" w:eastAsia="Times New Roman" w:hAnsi="Courier New" w:cs="Courier New"/>
                <w:color w:val="080808"/>
                <w:kern w:val="0"/>
                <w:sz w:val="20"/>
                <w:szCs w:val="20"/>
                <w:lang w:eastAsia="pt-BR"/>
              </w:rPr>
              <w:t>lweights = Generate_Weights_For_Attacks_Files(attacks_dict)</w:t>
            </w:r>
            <w:r w:rsidRPr="00222C59">
              <w:rPr>
                <w:rFonts w:ascii="Courier New" w:eastAsia="Times New Roman" w:hAnsi="Courier New" w:cs="Courier New"/>
                <w:color w:val="080808"/>
                <w:kern w:val="0"/>
                <w:sz w:val="20"/>
                <w:szCs w:val="20"/>
                <w:lang w:eastAsia="pt-BR"/>
              </w:rPr>
              <w:br/>
            </w:r>
            <w:r w:rsidRPr="00222C59">
              <w:rPr>
                <w:rFonts w:ascii="Courier New" w:eastAsia="Times New Roman" w:hAnsi="Courier New" w:cs="Courier New"/>
                <w:color w:val="080808"/>
                <w:kern w:val="0"/>
                <w:sz w:val="20"/>
                <w:szCs w:val="20"/>
                <w:lang w:eastAsia="pt-BR"/>
              </w:rPr>
              <w:br/>
              <w:t xml:space="preserve">  </w:t>
            </w:r>
            <w:r w:rsidRPr="00222C59">
              <w:rPr>
                <w:rFonts w:ascii="Courier New" w:eastAsia="Times New Roman" w:hAnsi="Courier New" w:cs="Courier New"/>
                <w:color w:val="0033B3"/>
                <w:kern w:val="0"/>
                <w:sz w:val="20"/>
                <w:szCs w:val="20"/>
                <w:lang w:eastAsia="pt-BR"/>
              </w:rPr>
              <w:t xml:space="preserve">for </w:t>
            </w:r>
            <w:r w:rsidRPr="00222C59">
              <w:rPr>
                <w:rFonts w:ascii="Courier New" w:eastAsia="Times New Roman" w:hAnsi="Courier New" w:cs="Courier New"/>
                <w:color w:val="080808"/>
                <w:kern w:val="0"/>
                <w:sz w:val="20"/>
                <w:szCs w:val="20"/>
                <w:lang w:eastAsia="pt-BR"/>
              </w:rPr>
              <w:t xml:space="preserve">numlinhasreduz </w:t>
            </w:r>
            <w:r w:rsidRPr="00222C59">
              <w:rPr>
                <w:rFonts w:ascii="Courier New" w:eastAsia="Times New Roman" w:hAnsi="Courier New" w:cs="Courier New"/>
                <w:color w:val="0033B3"/>
                <w:kern w:val="0"/>
                <w:sz w:val="20"/>
                <w:szCs w:val="20"/>
                <w:lang w:eastAsia="pt-BR"/>
              </w:rPr>
              <w:t xml:space="preserve">in </w:t>
            </w:r>
            <w:r w:rsidRPr="00222C59">
              <w:rPr>
                <w:rFonts w:ascii="Courier New" w:eastAsia="Times New Roman" w:hAnsi="Courier New" w:cs="Courier New"/>
                <w:color w:val="080808"/>
                <w:kern w:val="0"/>
                <w:sz w:val="20"/>
                <w:szCs w:val="20"/>
                <w:lang w:eastAsia="pt-BR"/>
              </w:rPr>
              <w:t>linhas:</w:t>
            </w:r>
            <w:r w:rsidRPr="00222C59">
              <w:rPr>
                <w:rFonts w:ascii="Courier New" w:eastAsia="Times New Roman" w:hAnsi="Courier New" w:cs="Courier New"/>
                <w:color w:val="080808"/>
                <w:kern w:val="0"/>
                <w:sz w:val="20"/>
                <w:szCs w:val="20"/>
                <w:lang w:eastAsia="pt-BR"/>
              </w:rPr>
              <w:br/>
              <w:t xml:space="preserve">    attacks_red_dict = Generate_Dictionary_Reduced_Attacks</w:t>
            </w:r>
            <w:r w:rsidR="00222C59">
              <w:rPr>
                <w:rFonts w:ascii="Courier New" w:eastAsia="Times New Roman" w:hAnsi="Courier New" w:cs="Courier New"/>
                <w:color w:val="080808"/>
                <w:kern w:val="0"/>
                <w:sz w:val="20"/>
                <w:szCs w:val="20"/>
                <w:lang w:eastAsia="pt-BR"/>
              </w:rPr>
              <w:t>\</w:t>
            </w:r>
          </w:p>
          <w:p w14:paraId="196E6EED" w14:textId="334EBFF2" w:rsidR="00E20DB7" w:rsidRPr="00222C59" w:rsidRDefault="00222C59"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eastAsia="pt-BR"/>
              </w:rPr>
              <w:t xml:space="preserve">    </w:t>
            </w:r>
            <w:r w:rsidR="00E20DB7" w:rsidRPr="00222C59">
              <w:rPr>
                <w:rFonts w:ascii="Courier New" w:eastAsia="Times New Roman" w:hAnsi="Courier New" w:cs="Courier New"/>
                <w:color w:val="080808"/>
                <w:kern w:val="0"/>
                <w:sz w:val="20"/>
                <w:szCs w:val="20"/>
                <w:lang w:eastAsia="pt-BR"/>
              </w:rPr>
              <w:t>(attacks,numlinhasreduz, lweights)</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soma = ObterSomaAttackDict(attacks_red_dict)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"Confirmando número de linhas do arquivo a ser gerado:"</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(soma)</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i/>
                <w:iCs/>
                <w:color w:val="8C8C8C"/>
                <w:kern w:val="0"/>
                <w:sz w:val="20"/>
                <w:szCs w:val="20"/>
                <w:lang w:eastAsia="pt-BR"/>
              </w:rPr>
              <w:t># Gerar arquivo de ataques reduzido</w:t>
            </w:r>
            <w:r w:rsidR="00E20DB7" w:rsidRPr="00222C59">
              <w:rPr>
                <w:rFonts w:ascii="Courier New" w:eastAsia="Times New Roman" w:hAnsi="Courier New" w:cs="Courier New"/>
                <w:i/>
                <w:iCs/>
                <w:color w:val="8C8C8C"/>
                <w:kern w:val="0"/>
                <w:sz w:val="20"/>
                <w:szCs w:val="20"/>
                <w:lang w:eastAsia="pt-BR"/>
              </w:rPr>
              <w:br/>
              <w:t xml:space="preserve">    </w:t>
            </w:r>
            <w:r w:rsidR="00E20DB7" w:rsidRPr="00222C59">
              <w:rPr>
                <w:rFonts w:ascii="Courier New" w:eastAsia="Times New Roman" w:hAnsi="Courier New" w:cs="Courier New"/>
                <w:color w:val="080808"/>
                <w:kern w:val="0"/>
                <w:sz w:val="20"/>
                <w:szCs w:val="20"/>
                <w:lang w:eastAsia="pt-BR"/>
              </w:rPr>
              <w:t>GeneratedReducedFile(attack_files, attacks_red_dict, numlinhasreduz)</w:t>
            </w:r>
            <w:r w:rsidR="00E20DB7" w:rsidRPr="00222C59">
              <w:rPr>
                <w:rFonts w:ascii="Courier New" w:eastAsia="Times New Roman" w:hAnsi="Courier New" w:cs="Courier New"/>
                <w:color w:val="080808"/>
                <w:kern w:val="0"/>
                <w:sz w:val="20"/>
                <w:szCs w:val="20"/>
                <w:lang w:eastAsia="pt-BR"/>
              </w:rPr>
              <w:br/>
            </w:r>
            <w:r w:rsidR="00E20DB7" w:rsidRPr="00222C59">
              <w:rPr>
                <w:rFonts w:ascii="Courier New" w:eastAsia="Times New Roman" w:hAnsi="Courier New" w:cs="Courier New"/>
                <w:color w:val="080808"/>
                <w:kern w:val="0"/>
                <w:sz w:val="20"/>
                <w:szCs w:val="20"/>
                <w:lang w:eastAsia="pt-BR"/>
              </w:rPr>
              <w:br/>
              <w:t xml:space="preserve">  </w:t>
            </w:r>
            <w:r w:rsidR="00E20DB7" w:rsidRPr="00222C59">
              <w:rPr>
                <w:rFonts w:ascii="Courier New" w:eastAsia="Times New Roman" w:hAnsi="Courier New" w:cs="Courier New"/>
                <w:color w:val="000080"/>
                <w:kern w:val="0"/>
                <w:sz w:val="20"/>
                <w:szCs w:val="20"/>
                <w:lang w:eastAsia="pt-BR"/>
              </w:rPr>
              <w:t>print</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67D17"/>
                <w:kern w:val="0"/>
                <w:sz w:val="20"/>
                <w:szCs w:val="20"/>
                <w:lang w:eastAsia="pt-BR"/>
              </w:rPr>
              <w:t>"mission accomplished!"</w:t>
            </w:r>
            <w:r w:rsidR="00E20DB7" w:rsidRPr="00222C59">
              <w:rPr>
                <w:rFonts w:ascii="Courier New" w:eastAsia="Times New Roman" w:hAnsi="Courier New" w:cs="Courier New"/>
                <w:color w:val="080808"/>
                <w:kern w:val="0"/>
                <w:sz w:val="20"/>
                <w:szCs w:val="20"/>
                <w:lang w:eastAsia="pt-BR"/>
              </w:rPr>
              <w:t>)</w:t>
            </w:r>
            <w:r w:rsidR="00E20DB7" w:rsidRPr="00222C59">
              <w:rPr>
                <w:rFonts w:ascii="Courier New" w:eastAsia="Times New Roman" w:hAnsi="Courier New" w:cs="Courier New"/>
                <w:color w:val="080808"/>
                <w:kern w:val="0"/>
                <w:sz w:val="20"/>
                <w:szCs w:val="20"/>
                <w:lang w:eastAsia="pt-BR"/>
              </w:rPr>
              <w:br/>
              <w:t xml:space="preserve">  </w:t>
            </w:r>
            <w:r w:rsidR="00E20DB7" w:rsidRPr="00E20DB7">
              <w:rPr>
                <w:rFonts w:ascii="Courier New" w:eastAsia="Times New Roman" w:hAnsi="Courier New" w:cs="Courier New"/>
                <w:color w:val="000080"/>
                <w:kern w:val="0"/>
                <w:sz w:val="20"/>
                <w:szCs w:val="20"/>
                <w:lang w:eastAsia="pt-BR"/>
              </w:rPr>
              <w:t>print</w:t>
            </w:r>
            <w:r w:rsidR="00E20DB7" w:rsidRPr="00E20DB7">
              <w:rPr>
                <w:rFonts w:ascii="Courier New" w:eastAsia="Times New Roman" w:hAnsi="Courier New" w:cs="Courier New"/>
                <w:color w:val="080808"/>
                <w:kern w:val="0"/>
                <w:sz w:val="20"/>
                <w:szCs w:val="20"/>
                <w:lang w:eastAsia="pt-BR"/>
              </w:rPr>
              <w:t>(</w:t>
            </w:r>
            <w:r w:rsidR="00E20DB7" w:rsidRPr="00E20DB7">
              <w:rPr>
                <w:rFonts w:ascii="Courier New" w:eastAsia="Times New Roman" w:hAnsi="Courier New" w:cs="Courier New"/>
                <w:color w:val="067D17"/>
                <w:kern w:val="0"/>
                <w:sz w:val="20"/>
                <w:szCs w:val="20"/>
                <w:lang w:eastAsia="pt-BR"/>
              </w:rPr>
              <w:t>"Total operation time: = "</w:t>
            </w:r>
            <w:r w:rsidR="00E20DB7" w:rsidRPr="00E20DB7">
              <w:rPr>
                <w:rFonts w:ascii="Courier New" w:eastAsia="Times New Roman" w:hAnsi="Courier New" w:cs="Courier New"/>
                <w:color w:val="080808"/>
                <w:kern w:val="0"/>
                <w:sz w:val="20"/>
                <w:szCs w:val="20"/>
                <w:lang w:eastAsia="pt-BR"/>
              </w:rPr>
              <w:t xml:space="preserve">, time.time() - seconds, </w:t>
            </w:r>
            <w:r w:rsidR="00E20DB7" w:rsidRPr="00E20DB7">
              <w:rPr>
                <w:rFonts w:ascii="Courier New" w:eastAsia="Times New Roman" w:hAnsi="Courier New" w:cs="Courier New"/>
                <w:color w:val="067D17"/>
                <w:kern w:val="0"/>
                <w:sz w:val="20"/>
                <w:szCs w:val="20"/>
                <w:lang w:eastAsia="pt-BR"/>
              </w:rPr>
              <w:t>"seconds"</w:t>
            </w:r>
            <w:r w:rsidR="00E20DB7" w:rsidRPr="00E20DB7">
              <w:rPr>
                <w:rFonts w:ascii="Courier New" w:eastAsia="Times New Roman" w:hAnsi="Courier New" w:cs="Courier New"/>
                <w:color w:val="080808"/>
                <w:kern w:val="0"/>
                <w:sz w:val="20"/>
                <w:szCs w:val="20"/>
                <w:lang w:eastAsia="pt-BR"/>
              </w:rPr>
              <w:t>)</w:t>
            </w:r>
          </w:p>
          <w:p w14:paraId="6C292D23" w14:textId="77777777" w:rsidR="000F4E12" w:rsidRPr="007E4890" w:rsidRDefault="000F4E12" w:rsidP="007E48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p>
          <w:p w14:paraId="6D921A7A" w14:textId="77777777" w:rsidR="00586DD2" w:rsidRPr="005C25C1" w:rsidRDefault="00586DD2" w:rsidP="00E20D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Arial" w:hAnsi="Arial" w:cs="Arial"/>
                <w:sz w:val="24"/>
                <w:szCs w:val="24"/>
              </w:rPr>
            </w:pPr>
          </w:p>
        </w:tc>
      </w:tr>
    </w:tbl>
    <w:p w14:paraId="50FE2320" w14:textId="3D3686EF" w:rsidR="00586DD2" w:rsidRDefault="002C0C39" w:rsidP="00586DD2">
      <w:pPr>
        <w:spacing w:after="0" w:line="360" w:lineRule="auto"/>
        <w:ind w:firstLine="709"/>
        <w:jc w:val="center"/>
        <w:rPr>
          <w:rFonts w:ascii="Arial" w:eastAsia="Times New Roman" w:hAnsi="Arial" w:cs="Arial"/>
          <w:color w:val="auto"/>
          <w:kern w:val="0"/>
          <w:sz w:val="24"/>
          <w:szCs w:val="24"/>
          <w:lang w:eastAsia="pt-BR"/>
        </w:rPr>
      </w:pPr>
      <w:r w:rsidRPr="002C0C39">
        <w:rPr>
          <w:rFonts w:ascii="Arial" w:eastAsia="Times New Roman" w:hAnsi="Arial" w:cs="Arial"/>
          <w:b/>
          <w:color w:val="auto"/>
          <w:kern w:val="0"/>
          <w:sz w:val="24"/>
          <w:szCs w:val="24"/>
          <w:lang w:eastAsia="pt-BR"/>
        </w:rPr>
        <w:lastRenderedPageBreak/>
        <w:t xml:space="preserve">Tabela F.1: </w:t>
      </w:r>
      <w:r w:rsidR="00E20DB7" w:rsidRPr="002C0C39">
        <w:rPr>
          <w:rFonts w:ascii="Arial" w:eastAsia="Times New Roman" w:hAnsi="Arial" w:cs="Arial"/>
          <w:color w:val="auto"/>
          <w:kern w:val="0"/>
          <w:sz w:val="24"/>
          <w:szCs w:val="24"/>
          <w:lang w:eastAsia="pt-BR"/>
        </w:rPr>
        <w:t>Código ReduzAllAttacksFiles.py</w:t>
      </w:r>
    </w:p>
    <w:p w14:paraId="6FE34F4B" w14:textId="293642BB" w:rsidR="00503E92" w:rsidRDefault="00503E92">
      <w:pPr>
        <w:suppressAutoHyphens w:val="0"/>
        <w:spacing w:after="0" w:line="240" w:lineRule="auto"/>
        <w:rPr>
          <w:rFonts w:ascii="Arial" w:eastAsia="Times New Roman" w:hAnsi="Arial" w:cs="Arial"/>
          <w:color w:val="auto"/>
          <w:kern w:val="0"/>
          <w:sz w:val="24"/>
          <w:szCs w:val="24"/>
          <w:lang w:eastAsia="pt-BR"/>
        </w:rPr>
      </w:pPr>
      <w:r>
        <w:rPr>
          <w:rFonts w:ascii="Arial" w:eastAsia="Times New Roman" w:hAnsi="Arial" w:cs="Arial"/>
          <w:color w:val="auto"/>
          <w:kern w:val="0"/>
          <w:sz w:val="24"/>
          <w:szCs w:val="24"/>
          <w:lang w:eastAsia="pt-BR"/>
        </w:rPr>
        <w:br w:type="page"/>
      </w:r>
    </w:p>
    <w:p w14:paraId="345BC196" w14:textId="469774B8" w:rsidR="00586DD2" w:rsidRPr="00286035" w:rsidRDefault="00AF63BB" w:rsidP="00586DD2">
      <w:pPr>
        <w:pStyle w:val="Ttulo1"/>
        <w:numPr>
          <w:ilvl w:val="0"/>
          <w:numId w:val="0"/>
        </w:numPr>
        <w:spacing w:after="0" w:line="360" w:lineRule="auto"/>
        <w:jc w:val="center"/>
        <w:rPr>
          <w:rFonts w:ascii="Arial" w:hAnsi="Arial" w:cs="Arial"/>
          <w:b/>
          <w:caps/>
          <w:color w:val="auto"/>
          <w:sz w:val="24"/>
          <w:szCs w:val="24"/>
        </w:rPr>
      </w:pPr>
      <w:bookmarkStart w:id="637" w:name="_Toc106083736"/>
      <w:r>
        <w:rPr>
          <w:rFonts w:ascii="Arial" w:hAnsi="Arial" w:cs="Arial"/>
          <w:b/>
          <w:caps/>
          <w:color w:val="auto"/>
          <w:sz w:val="24"/>
          <w:szCs w:val="24"/>
        </w:rPr>
        <w:lastRenderedPageBreak/>
        <w:t>APÊNDICE</w:t>
      </w:r>
      <w:r w:rsidR="008745C6">
        <w:rPr>
          <w:rFonts w:ascii="Arial" w:hAnsi="Arial" w:cs="Arial"/>
          <w:b/>
          <w:caps/>
          <w:color w:val="auto"/>
          <w:sz w:val="24"/>
          <w:szCs w:val="24"/>
        </w:rPr>
        <w:t xml:space="preserve"> G</w:t>
      </w:r>
      <w:r w:rsidR="00586DD2">
        <w:rPr>
          <w:rFonts w:ascii="Arial" w:hAnsi="Arial" w:cs="Arial"/>
          <w:b/>
          <w:caps/>
          <w:color w:val="auto"/>
          <w:sz w:val="24"/>
          <w:szCs w:val="24"/>
        </w:rPr>
        <w:t xml:space="preserve"> – CódiGo Python para </w:t>
      </w:r>
      <w:r w:rsidR="008745C6">
        <w:rPr>
          <w:rFonts w:ascii="Arial" w:hAnsi="Arial" w:cs="Arial"/>
          <w:b/>
          <w:caps/>
          <w:color w:val="auto"/>
          <w:sz w:val="24"/>
          <w:szCs w:val="24"/>
        </w:rPr>
        <w:t>TRANFORMAÇ</w:t>
      </w:r>
      <w:r w:rsidR="00570C5B">
        <w:rPr>
          <w:rFonts w:ascii="Arial" w:hAnsi="Arial" w:cs="Arial"/>
          <w:b/>
          <w:caps/>
          <w:color w:val="auto"/>
          <w:sz w:val="24"/>
          <w:szCs w:val="24"/>
        </w:rPr>
        <w:t>Ã</w:t>
      </w:r>
      <w:r w:rsidR="008745C6">
        <w:rPr>
          <w:rFonts w:ascii="Arial" w:hAnsi="Arial" w:cs="Arial"/>
          <w:b/>
          <w:caps/>
          <w:color w:val="auto"/>
          <w:sz w:val="24"/>
          <w:szCs w:val="24"/>
        </w:rPr>
        <w:t>O DO ARQUIVO REDUZIDO PARA PROCESSAMENTO MULTI-LABEL</w:t>
      </w:r>
      <w:bookmarkEnd w:id="637"/>
    </w:p>
    <w:p w14:paraId="3F1E63B2" w14:textId="77777777" w:rsidR="00586DD2" w:rsidRDefault="00586DD2" w:rsidP="00586DD2">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8745C6" w:rsidRPr="00F9490A" w14:paraId="0B143058" w14:textId="77777777" w:rsidTr="008745C6">
        <w:tc>
          <w:tcPr>
            <w:tcW w:w="9061" w:type="dxa"/>
          </w:tcPr>
          <w:p w14:paraId="5F06B939" w14:textId="5E8A3155" w:rsidR="004C3D94" w:rsidRDefault="007C4D86"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C4D86">
              <w:rPr>
                <w:rFonts w:ascii="Courier New" w:eastAsia="Times New Roman" w:hAnsi="Courier New" w:cs="Courier New"/>
                <w:i/>
                <w:iCs/>
                <w:color w:val="8C8C8C"/>
                <w:kern w:val="0"/>
                <w:sz w:val="20"/>
                <w:szCs w:val="20"/>
                <w:lang w:eastAsia="pt-BR"/>
              </w:rPr>
              <w:t># Produzir arquivos reduzidos com labels em binário para uso por classificadores Multi_label</w:t>
            </w:r>
            <w:r w:rsidRPr="007C4D86">
              <w:rPr>
                <w:rFonts w:ascii="Courier New" w:eastAsia="Times New Roman" w:hAnsi="Courier New" w:cs="Courier New"/>
                <w:i/>
                <w:iCs/>
                <w:color w:val="8C8C8C"/>
                <w:kern w:val="0"/>
                <w:sz w:val="20"/>
                <w:szCs w:val="20"/>
                <w:lang w:eastAsia="pt-BR"/>
              </w:rPr>
              <w:br/>
              <w:t># Nome: ReducedFilesToMultiLabel.py</w:t>
            </w:r>
            <w:r w:rsidRPr="007C4D86">
              <w:rPr>
                <w:rFonts w:ascii="Courier New" w:eastAsia="Times New Roman" w:hAnsi="Courier New" w:cs="Courier New"/>
                <w:i/>
                <w:iCs/>
                <w:color w:val="8C8C8C"/>
                <w:kern w:val="0"/>
                <w:sz w:val="20"/>
                <w:szCs w:val="20"/>
                <w:lang w:eastAsia="pt-BR"/>
              </w:rPr>
              <w:br/>
              <w:t># Nome do Aluno: Vitor de Avila Falcão</w:t>
            </w:r>
            <w:r w:rsidRPr="007C4D86">
              <w:rPr>
                <w:rFonts w:ascii="Courier New" w:eastAsia="Times New Roman" w:hAnsi="Courier New" w:cs="Courier New"/>
                <w:i/>
                <w:iCs/>
                <w:color w:val="8C8C8C"/>
                <w:kern w:val="0"/>
                <w:sz w:val="20"/>
                <w:szCs w:val="20"/>
                <w:lang w:eastAsia="pt-BR"/>
              </w:rPr>
              <w:br/>
              <w:t># Matricula: 2019201206</w:t>
            </w:r>
            <w:r w:rsidRPr="007C4D86">
              <w:rPr>
                <w:rFonts w:ascii="Courier New" w:eastAsia="Times New Roman" w:hAnsi="Courier New" w:cs="Courier New"/>
                <w:i/>
                <w:iCs/>
                <w:color w:val="8C8C8C"/>
                <w:kern w:val="0"/>
                <w:sz w:val="20"/>
                <w:szCs w:val="20"/>
                <w:lang w:eastAsia="pt-BR"/>
              </w:rPr>
              <w:br/>
              <w:t># Curco: Ciência da Computação - Unicarioca - Rio Comprido</w:t>
            </w:r>
            <w:r w:rsidRPr="007C4D86">
              <w:rPr>
                <w:rFonts w:ascii="Courier New" w:eastAsia="Times New Roman" w:hAnsi="Courier New" w:cs="Courier New"/>
                <w:i/>
                <w:iCs/>
                <w:color w:val="8C8C8C"/>
                <w:kern w:val="0"/>
                <w:sz w:val="20"/>
                <w:szCs w:val="20"/>
                <w:lang w:eastAsia="pt-BR"/>
              </w:rPr>
              <w:br/>
              <w:t># Disciplina: TCC 2022.1</w:t>
            </w:r>
            <w:r w:rsidRPr="007C4D86">
              <w:rPr>
                <w:rFonts w:ascii="Courier New" w:eastAsia="Times New Roman" w:hAnsi="Courier New" w:cs="Courier New"/>
                <w:i/>
                <w:iCs/>
                <w:color w:val="8C8C8C"/>
                <w:kern w:val="0"/>
                <w:sz w:val="20"/>
                <w:szCs w:val="20"/>
                <w:lang w:eastAsia="pt-BR"/>
              </w:rPr>
              <w:br/>
              <w:t># Data: 18/04/2022</w:t>
            </w:r>
            <w:r w:rsidRPr="007C4D86">
              <w:rPr>
                <w:rFonts w:ascii="Courier New" w:eastAsia="Times New Roman" w:hAnsi="Courier New" w:cs="Courier New"/>
                <w:i/>
                <w:iCs/>
                <w:color w:val="8C8C8C"/>
                <w:kern w:val="0"/>
                <w:sz w:val="20"/>
                <w:szCs w:val="20"/>
                <w:lang w:eastAsia="pt-BR"/>
              </w:rPr>
              <w:br/>
              <w:t># Orientador: Prof Fabio Henrique Silva</w:t>
            </w:r>
            <w:r w:rsidRPr="007C4D86">
              <w:rPr>
                <w:rFonts w:ascii="Courier New" w:eastAsia="Times New Roman" w:hAnsi="Courier New" w:cs="Courier New"/>
                <w:i/>
                <w:iCs/>
                <w:color w:val="8C8C8C"/>
                <w:kern w:val="0"/>
                <w:sz w:val="20"/>
                <w:szCs w:val="20"/>
                <w:lang w:eastAsia="pt-BR"/>
              </w:rPr>
              <w:br/>
              <w:t># pré-condições:</w:t>
            </w:r>
            <w:r w:rsidRPr="007C4D86">
              <w:rPr>
                <w:rFonts w:ascii="Courier New" w:eastAsia="Times New Roman" w:hAnsi="Courier New" w:cs="Courier New"/>
                <w:i/>
                <w:iCs/>
                <w:color w:val="8C8C8C"/>
                <w:kern w:val="0"/>
                <w:sz w:val="20"/>
                <w:szCs w:val="20"/>
                <w:lang w:eastAsia="pt-BR"/>
              </w:rPr>
              <w:br/>
              <w:t># Os arquivos com os dados de cada ataque devem estar no diretório ,/attacks/</w:t>
            </w:r>
            <w:r w:rsidRPr="007C4D86">
              <w:rPr>
                <w:rFonts w:ascii="Courier New" w:eastAsia="Times New Roman" w:hAnsi="Courier New" w:cs="Courier New"/>
                <w:i/>
                <w:iCs/>
                <w:color w:val="8C8C8C"/>
                <w:kern w:val="0"/>
                <w:sz w:val="20"/>
                <w:szCs w:val="20"/>
                <w:lang w:eastAsia="pt-BR"/>
              </w:rPr>
              <w:br/>
              <w:t xml:space="preserve"># Os arquivos </w:t>
            </w:r>
            <w:r w:rsidR="00EC0F7A">
              <w:rPr>
                <w:rFonts w:ascii="Courier New" w:eastAsia="Times New Roman" w:hAnsi="Courier New" w:cs="Courier New"/>
                <w:i/>
                <w:iCs/>
                <w:color w:val="8C8C8C"/>
                <w:kern w:val="0"/>
                <w:sz w:val="20"/>
                <w:szCs w:val="20"/>
                <w:lang w:eastAsia="pt-BR"/>
              </w:rPr>
              <w:t>reduzidos devem esta no diretór</w:t>
            </w:r>
            <w:r w:rsidRPr="007C4D86">
              <w:rPr>
                <w:rFonts w:ascii="Courier New" w:eastAsia="Times New Roman" w:hAnsi="Courier New" w:cs="Courier New"/>
                <w:i/>
                <w:iCs/>
                <w:color w:val="8C8C8C"/>
                <w:kern w:val="0"/>
                <w:sz w:val="20"/>
                <w:szCs w:val="20"/>
                <w:lang w:eastAsia="pt-BR"/>
              </w:rPr>
              <w:t>io ./reduzidos/</w:t>
            </w:r>
            <w:r w:rsidRPr="007C4D86">
              <w:rPr>
                <w:rFonts w:ascii="Courier New" w:eastAsia="Times New Roman" w:hAnsi="Courier New" w:cs="Courier New"/>
                <w:i/>
                <w:iCs/>
                <w:color w:val="8C8C8C"/>
                <w:kern w:val="0"/>
                <w:sz w:val="20"/>
                <w:szCs w:val="20"/>
                <w:lang w:eastAsia="pt-BR"/>
              </w:rPr>
              <w:br/>
              <w:t># Saída:</w:t>
            </w:r>
            <w:r w:rsidRPr="007C4D86">
              <w:rPr>
                <w:rFonts w:ascii="Courier New" w:eastAsia="Times New Roman" w:hAnsi="Courier New" w:cs="Courier New"/>
                <w:i/>
                <w:iCs/>
                <w:color w:val="8C8C8C"/>
                <w:kern w:val="0"/>
                <w:sz w:val="20"/>
                <w:szCs w:val="20"/>
                <w:lang w:eastAsia="pt-BR"/>
              </w:rPr>
              <w:br/>
              <w:t># o arquivo reduzido será escrito no diretó</w:t>
            </w:r>
            <w:r w:rsidR="00EC0F7A">
              <w:rPr>
                <w:rFonts w:ascii="Courier New" w:eastAsia="Times New Roman" w:hAnsi="Courier New" w:cs="Courier New"/>
                <w:i/>
                <w:iCs/>
                <w:color w:val="8C8C8C"/>
                <w:kern w:val="0"/>
                <w:sz w:val="20"/>
                <w:szCs w:val="20"/>
                <w:lang w:eastAsia="pt-BR"/>
              </w:rPr>
              <w:t>r</w:t>
            </w:r>
            <w:r w:rsidRPr="007C4D86">
              <w:rPr>
                <w:rFonts w:ascii="Courier New" w:eastAsia="Times New Roman" w:hAnsi="Courier New" w:cs="Courier New"/>
                <w:i/>
                <w:iCs/>
                <w:color w:val="8C8C8C"/>
                <w:kern w:val="0"/>
                <w:sz w:val="20"/>
                <w:szCs w:val="20"/>
                <w:lang w:eastAsia="pt-BR"/>
              </w:rPr>
              <w:t>io ./</w:t>
            </w:r>
            <w:r w:rsidR="00EC0F7A">
              <w:rPr>
                <w:rFonts w:ascii="Courier New" w:eastAsia="Times New Roman" w:hAnsi="Courier New" w:cs="Courier New"/>
                <w:i/>
                <w:iCs/>
                <w:color w:val="8C8C8C"/>
                <w:kern w:val="0"/>
                <w:sz w:val="20"/>
                <w:szCs w:val="20"/>
                <w:lang w:eastAsia="pt-BR"/>
              </w:rPr>
              <w:t>multilabels</w:t>
            </w:r>
            <w:r w:rsidRPr="007C4D86">
              <w:rPr>
                <w:rFonts w:ascii="Courier New" w:eastAsia="Times New Roman" w:hAnsi="Courier New" w:cs="Courier New"/>
                <w:i/>
                <w:iCs/>
                <w:color w:val="8C8C8C"/>
                <w:kern w:val="0"/>
                <w:sz w:val="20"/>
                <w:szCs w:val="20"/>
                <w:lang w:eastAsia="pt-BR"/>
              </w:rPr>
              <w:t>/</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os</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pandas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pd</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import </w:t>
            </w:r>
            <w:r w:rsidRPr="007C4D86">
              <w:rPr>
                <w:rFonts w:ascii="Courier New" w:eastAsia="Times New Roman" w:hAnsi="Courier New" w:cs="Courier New"/>
                <w:color w:val="080808"/>
                <w:kern w:val="0"/>
                <w:sz w:val="20"/>
                <w:szCs w:val="20"/>
                <w:lang w:eastAsia="pt-BR"/>
              </w:rPr>
              <w:t xml:space="preserve">FeaturesImportance </w:t>
            </w:r>
            <w:r w:rsidRPr="007C4D86">
              <w:rPr>
                <w:rFonts w:ascii="Courier New" w:eastAsia="Times New Roman" w:hAnsi="Courier New" w:cs="Courier New"/>
                <w:color w:val="0033B3"/>
                <w:kern w:val="0"/>
                <w:sz w:val="20"/>
                <w:szCs w:val="20"/>
                <w:lang w:eastAsia="pt-BR"/>
              </w:rPr>
              <w:t xml:space="preserve">as </w:t>
            </w:r>
            <w:r w:rsidRPr="007C4D86">
              <w:rPr>
                <w:rFonts w:ascii="Courier New" w:eastAsia="Times New Roman" w:hAnsi="Courier New" w:cs="Courier New"/>
                <w:color w:val="080808"/>
                <w:kern w:val="0"/>
                <w:sz w:val="20"/>
                <w:szCs w:val="20"/>
                <w:lang w:eastAsia="pt-BR"/>
              </w:rPr>
              <w:t>fi</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i/>
                <w:iCs/>
                <w:color w:val="8C8C8C"/>
                <w:kern w:val="0"/>
                <w:sz w:val="20"/>
                <w:szCs w:val="20"/>
                <w:lang w:eastAsia="pt-BR"/>
              </w:rPr>
              <w:t># Função utilizada para gerar o novo diretório ./multilabels/</w:t>
            </w:r>
            <w:r w:rsidRPr="007C4D86">
              <w:rPr>
                <w:rFonts w:ascii="Courier New" w:eastAsia="Times New Roman" w:hAnsi="Courier New" w:cs="Courier New"/>
                <w:i/>
                <w:iCs/>
                <w:color w:val="8C8C8C"/>
                <w:kern w:val="0"/>
                <w:sz w:val="20"/>
                <w:szCs w:val="20"/>
                <w:lang w:eastAsia="pt-BR"/>
              </w:rPr>
              <w:br/>
            </w:r>
            <w:r w:rsidRPr="007C4D86">
              <w:rPr>
                <w:rFonts w:ascii="Courier New" w:eastAsia="Times New Roman" w:hAnsi="Courier New" w:cs="Courier New"/>
                <w:color w:val="0033B3"/>
                <w:kern w:val="0"/>
                <w:sz w:val="20"/>
                <w:szCs w:val="20"/>
                <w:lang w:eastAsia="pt-BR"/>
              </w:rPr>
              <w:t xml:space="preserve">def </w:t>
            </w:r>
            <w:r w:rsidRPr="007C4D86">
              <w:rPr>
                <w:rFonts w:ascii="Courier New" w:eastAsia="Times New Roman" w:hAnsi="Courier New" w:cs="Courier New"/>
                <w:color w:val="00627A"/>
                <w:kern w:val="0"/>
                <w:sz w:val="20"/>
                <w:szCs w:val="20"/>
                <w:lang w:eastAsia="pt-BR"/>
              </w:rPr>
              <w:t>folder</w:t>
            </w:r>
            <w:r w:rsidRPr="007C4D86">
              <w:rPr>
                <w:rFonts w:ascii="Courier New" w:eastAsia="Times New Roman" w:hAnsi="Courier New" w:cs="Courier New"/>
                <w:color w:val="080808"/>
                <w:kern w:val="0"/>
                <w:sz w:val="20"/>
                <w:szCs w:val="20"/>
                <w:lang w:eastAsia="pt-BR"/>
              </w:rPr>
              <w:t>(f_name):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try</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if not </w:t>
            </w:r>
            <w:r w:rsidRPr="007C4D86">
              <w:rPr>
                <w:rFonts w:ascii="Courier New" w:eastAsia="Times New Roman" w:hAnsi="Courier New" w:cs="Courier New"/>
                <w:color w:val="080808"/>
                <w:kern w:val="0"/>
                <w:sz w:val="20"/>
                <w:szCs w:val="20"/>
                <w:lang w:eastAsia="pt-BR"/>
              </w:rPr>
              <w:t>os.path.exists(f_name):</w:t>
            </w:r>
            <w:r w:rsidRPr="007C4D86">
              <w:rPr>
                <w:rFonts w:ascii="Courier New" w:eastAsia="Times New Roman" w:hAnsi="Courier New" w:cs="Courier New"/>
                <w:color w:val="080808"/>
                <w:kern w:val="0"/>
                <w:sz w:val="20"/>
                <w:szCs w:val="20"/>
                <w:lang w:eastAsia="pt-BR"/>
              </w:rPr>
              <w:br/>
              <w:t xml:space="preserve">      os.makedirs(f_name)</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33B3"/>
                <w:kern w:val="0"/>
                <w:sz w:val="20"/>
                <w:szCs w:val="20"/>
                <w:lang w:eastAsia="pt-BR"/>
              </w:rPr>
              <w:t xml:space="preserve">except </w:t>
            </w:r>
            <w:r w:rsidRPr="007C4D86">
              <w:rPr>
                <w:rFonts w:ascii="Courier New" w:eastAsia="Times New Roman" w:hAnsi="Courier New" w:cs="Courier New"/>
                <w:color w:val="000080"/>
                <w:kern w:val="0"/>
                <w:sz w:val="20"/>
                <w:szCs w:val="20"/>
                <w:lang w:eastAsia="pt-BR"/>
              </w:rPr>
              <w:t>OSError</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color w:val="000080"/>
                <w:kern w:val="0"/>
                <w:sz w:val="20"/>
                <w:szCs w:val="20"/>
                <w:lang w:eastAsia="pt-BR"/>
              </w:rPr>
              <w:t>print</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67D17"/>
                <w:kern w:val="0"/>
                <w:sz w:val="20"/>
                <w:szCs w:val="20"/>
                <w:lang w:eastAsia="pt-BR"/>
              </w:rPr>
              <w:t>"The folder could not be created!"</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033B3"/>
                <w:kern w:val="0"/>
                <w:sz w:val="20"/>
                <w:szCs w:val="20"/>
                <w:lang w:eastAsia="pt-BR"/>
              </w:rPr>
              <w:t xml:space="preserve">if </w:t>
            </w:r>
            <w:r w:rsidRPr="007C4D86">
              <w:rPr>
                <w:rFonts w:ascii="Courier New" w:eastAsia="Times New Roman" w:hAnsi="Courier New" w:cs="Courier New"/>
                <w:color w:val="080808"/>
                <w:kern w:val="0"/>
                <w:sz w:val="20"/>
                <w:szCs w:val="20"/>
                <w:lang w:eastAsia="pt-BR"/>
              </w:rPr>
              <w:t xml:space="preserve">__name__ == </w:t>
            </w:r>
            <w:r w:rsidRPr="007C4D86">
              <w:rPr>
                <w:rFonts w:ascii="Courier New" w:eastAsia="Times New Roman" w:hAnsi="Courier New" w:cs="Courier New"/>
                <w:color w:val="067D17"/>
                <w:kern w:val="0"/>
                <w:sz w:val="20"/>
                <w:szCs w:val="20"/>
                <w:lang w:eastAsia="pt-BR"/>
              </w:rPr>
              <w:t>"__main__"</w:t>
            </w:r>
            <w:r w:rsidRPr="007C4D86">
              <w:rPr>
                <w:rFonts w:ascii="Courier New" w:eastAsia="Times New Roman" w:hAnsi="Courier New" w:cs="Courier New"/>
                <w:color w:val="080808"/>
                <w:kern w:val="0"/>
                <w:sz w:val="20"/>
                <w:szCs w:val="20"/>
                <w:lang w:eastAsia="pt-BR"/>
              </w:rPr>
              <w:t>:</w:t>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Get initial Time</w:t>
            </w:r>
            <w:r w:rsidRPr="007C4D86">
              <w:rPr>
                <w:rFonts w:ascii="Courier New" w:eastAsia="Times New Roman" w:hAnsi="Courier New" w:cs="Courier New"/>
                <w:i/>
                <w:iCs/>
                <w:color w:val="8C8C8C"/>
                <w:kern w:val="0"/>
                <w:sz w:val="20"/>
                <w:szCs w:val="20"/>
                <w:lang w:eastAsia="pt-BR"/>
              </w:rPr>
              <w:br/>
              <w:t xml:space="preserve">  </w:t>
            </w:r>
            <w:r w:rsidRPr="007C4D86">
              <w:rPr>
                <w:rFonts w:ascii="Courier New" w:eastAsia="Times New Roman" w:hAnsi="Courier New" w:cs="Courier New"/>
                <w:color w:val="080808"/>
                <w:kern w:val="0"/>
                <w:sz w:val="20"/>
                <w:szCs w:val="20"/>
                <w:lang w:eastAsia="pt-BR"/>
              </w:rPr>
              <w:t>seconds = time.time()</w:t>
            </w:r>
            <w:r w:rsidRPr="007C4D86">
              <w:rPr>
                <w:rFonts w:ascii="Courier New" w:eastAsia="Times New Roman" w:hAnsi="Courier New" w:cs="Courier New"/>
                <w:color w:val="080808"/>
                <w:kern w:val="0"/>
                <w:sz w:val="20"/>
                <w:szCs w:val="20"/>
                <w:lang w:eastAsia="pt-BR"/>
              </w:rPr>
              <w:br/>
            </w:r>
            <w:r w:rsidRPr="007C4D86">
              <w:rPr>
                <w:rFonts w:ascii="Courier New" w:eastAsia="Times New Roman" w:hAnsi="Courier New" w:cs="Courier New"/>
                <w:color w:val="080808"/>
                <w:kern w:val="0"/>
                <w:sz w:val="20"/>
                <w:szCs w:val="20"/>
                <w:lang w:eastAsia="pt-BR"/>
              </w:rPr>
              <w:br/>
              <w:t xml:space="preserve">  </w:t>
            </w:r>
            <w:r w:rsidRPr="007C4D86">
              <w:rPr>
                <w:rFonts w:ascii="Courier New" w:eastAsia="Times New Roman" w:hAnsi="Courier New" w:cs="Courier New"/>
                <w:i/>
                <w:iCs/>
                <w:color w:val="8C8C8C"/>
                <w:kern w:val="0"/>
                <w:sz w:val="20"/>
                <w:szCs w:val="20"/>
                <w:lang w:eastAsia="pt-BR"/>
              </w:rPr>
              <w:t xml:space="preserve"># Cria lista de nomes de arquivos de ataque a partir do </w:t>
            </w:r>
          </w:p>
          <w:p w14:paraId="38CEA93F" w14:textId="0FB69BE0" w:rsidR="004C3D94"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7C4D86" w:rsidRPr="007C4D86">
              <w:rPr>
                <w:rFonts w:ascii="Courier New" w:eastAsia="Times New Roman" w:hAnsi="Courier New" w:cs="Courier New"/>
                <w:i/>
                <w:iCs/>
                <w:color w:val="8C8C8C"/>
                <w:kern w:val="0"/>
                <w:sz w:val="20"/>
                <w:szCs w:val="20"/>
                <w:lang w:eastAsia="pt-BR"/>
              </w:rPr>
              <w:t>diretório ./attacks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attack_files = os.listdir(</w:t>
            </w:r>
            <w:r w:rsidR="007C4D86" w:rsidRPr="007C4D86">
              <w:rPr>
                <w:rFonts w:ascii="Courier New" w:eastAsia="Times New Roman" w:hAnsi="Courier New" w:cs="Courier New"/>
                <w:color w:val="067D17"/>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lista de nomes de arquivos de ataque reduzidos do diretório ./reduzidos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reduced_files = os.listdir(</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Obter a lista de ataques</w:t>
            </w:r>
            <w:r w:rsidR="007C4D86" w:rsidRPr="007C4D86">
              <w:rPr>
                <w:rFonts w:ascii="Courier New" w:eastAsia="Times New Roman" w:hAnsi="Courier New" w:cs="Courier New"/>
                <w:i/>
                <w:iCs/>
                <w:color w:val="8C8C8C"/>
                <w:kern w:val="0"/>
                <w:sz w:val="20"/>
                <w:szCs w:val="20"/>
                <w:lang w:eastAsia="pt-BR"/>
              </w:rPr>
              <w:br/>
              <w:t xml:space="preserve">  # removendo .csv para cada arquivo de ataque da lista</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attacks = fi.Get_List_of_Attacks(attack_files)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 o diretório ./multilabels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folder(</w:t>
            </w:r>
            <w:r w:rsidR="007C4D86" w:rsidRPr="007C4D86">
              <w:rPr>
                <w:rFonts w:ascii="Courier New" w:eastAsia="Times New Roman" w:hAnsi="Courier New" w:cs="Courier New"/>
                <w:color w:val="067D17"/>
                <w:kern w:val="0"/>
                <w:sz w:val="20"/>
                <w:szCs w:val="20"/>
                <w:lang w:eastAsia="pt-BR"/>
              </w:rPr>
              <w:t>"./multilabels/"</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Inicia a tranformação para cada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reduced_files:</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i/>
                <w:iCs/>
                <w:color w:val="8C8C8C"/>
                <w:kern w:val="0"/>
                <w:sz w:val="20"/>
                <w:szCs w:val="20"/>
                <w:lang w:eastAsia="pt-BR"/>
              </w:rPr>
              <w:t># Criar um dataframe para o arquivo reduzido</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 = pd.read_csv(</w:t>
            </w:r>
            <w:r w:rsidR="007C4D86" w:rsidRPr="007C4D86">
              <w:rPr>
                <w:rFonts w:ascii="Courier New" w:eastAsia="Times New Roman" w:hAnsi="Courier New" w:cs="Courier New"/>
                <w:color w:val="067D17"/>
                <w:kern w:val="0"/>
                <w:sz w:val="20"/>
                <w:szCs w:val="20"/>
                <w:lang w:eastAsia="pt-BR"/>
              </w:rPr>
              <w:t>".//reduzidos//"</w:t>
            </w:r>
            <w:r w:rsidR="007C4D86" w:rsidRPr="007C4D86">
              <w:rPr>
                <w:rFonts w:ascii="Courier New" w:eastAsia="Times New Roman" w:hAnsi="Courier New" w:cs="Courier New"/>
                <w:color w:val="080808"/>
                <w:kern w:val="0"/>
                <w:sz w:val="20"/>
                <w:szCs w:val="20"/>
                <w:lang w:eastAsia="pt-BR"/>
              </w:rPr>
              <w:t xml:space="preserve">+arquivo, </w:t>
            </w:r>
            <w:r w:rsidR="007C4D86" w:rsidRPr="007C4D86">
              <w:rPr>
                <w:rFonts w:ascii="Courier New" w:eastAsia="Times New Roman" w:hAnsi="Courier New" w:cs="Courier New"/>
                <w:color w:val="660099"/>
                <w:kern w:val="0"/>
                <w:sz w:val="20"/>
                <w:szCs w:val="20"/>
                <w:lang w:eastAsia="pt-BR"/>
              </w:rPr>
              <w:t>low_memory</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033B3"/>
                <w:kern w:val="0"/>
                <w:sz w:val="20"/>
                <w:szCs w:val="20"/>
                <w:lang w:eastAsia="pt-BR"/>
              </w:rPr>
              <w:t>False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0080"/>
                <w:kern w:val="0"/>
                <w:sz w:val="20"/>
                <w:szCs w:val="20"/>
                <w:lang w:eastAsia="pt-BR"/>
              </w:rPr>
              <w:t>print</w:t>
            </w:r>
            <w:r w:rsidR="007C4D86" w:rsidRPr="007C4D86">
              <w:rPr>
                <w:rFonts w:ascii="Courier New" w:eastAsia="Times New Roman" w:hAnsi="Courier New" w:cs="Courier New"/>
                <w:color w:val="080808"/>
                <w:kern w:val="0"/>
                <w:sz w:val="20"/>
                <w:szCs w:val="20"/>
                <w:lang w:eastAsia="pt-BR"/>
              </w:rPr>
              <w:t>(df.head())</w:t>
            </w:r>
            <w:r w:rsidR="007C4D86" w:rsidRPr="007C4D86">
              <w:rPr>
                <w:rFonts w:ascii="Courier New" w:eastAsia="Times New Roman" w:hAnsi="Courier New" w:cs="Courier New"/>
                <w:color w:val="080808"/>
                <w:kern w:val="0"/>
                <w:sz w:val="20"/>
                <w:szCs w:val="20"/>
                <w:lang w:eastAsia="pt-BR"/>
              </w:rPr>
              <w:br/>
            </w:r>
            <w:r w:rsidR="007C4D86" w:rsidRPr="007C4D86">
              <w:rPr>
                <w:rFonts w:ascii="Courier New" w:eastAsia="Times New Roman" w:hAnsi="Courier New" w:cs="Courier New"/>
                <w:color w:val="080808"/>
                <w:kern w:val="0"/>
                <w:sz w:val="20"/>
                <w:szCs w:val="20"/>
                <w:lang w:eastAsia="pt-BR"/>
              </w:rPr>
              <w:lastRenderedPageBreak/>
              <w:br/>
              <w:t xml:space="preserve">    </w:t>
            </w:r>
            <w:r w:rsidR="007C4D86" w:rsidRPr="007C4D86">
              <w:rPr>
                <w:rFonts w:ascii="Courier New" w:eastAsia="Times New Roman" w:hAnsi="Courier New" w:cs="Courier New"/>
                <w:i/>
                <w:iCs/>
                <w:color w:val="8C8C8C"/>
                <w:kern w:val="0"/>
                <w:sz w:val="20"/>
                <w:szCs w:val="20"/>
                <w:lang w:eastAsia="pt-BR"/>
              </w:rPr>
              <w:t># Acertar colunas dos ataques</w:t>
            </w:r>
            <w:r w:rsidR="007C4D86" w:rsidRPr="007C4D86">
              <w:rPr>
                <w:rFonts w:ascii="Courier New" w:eastAsia="Times New Roman" w:hAnsi="Courier New" w:cs="Courier New"/>
                <w:i/>
                <w:iCs/>
                <w:color w:val="8C8C8C"/>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for </w:t>
            </w:r>
            <w:r w:rsidR="007C4D86" w:rsidRPr="007C4D86">
              <w:rPr>
                <w:rFonts w:ascii="Courier New" w:eastAsia="Times New Roman" w:hAnsi="Courier New" w:cs="Courier New"/>
                <w:color w:val="080808"/>
                <w:kern w:val="0"/>
                <w:sz w:val="20"/>
                <w:szCs w:val="20"/>
                <w:lang w:eastAsia="pt-BR"/>
              </w:rPr>
              <w:t xml:space="preserve">atq </w:t>
            </w:r>
            <w:r w:rsidR="007C4D86" w:rsidRPr="007C4D86">
              <w:rPr>
                <w:rFonts w:ascii="Courier New" w:eastAsia="Times New Roman" w:hAnsi="Courier New" w:cs="Courier New"/>
                <w:color w:val="0033B3"/>
                <w:kern w:val="0"/>
                <w:sz w:val="20"/>
                <w:szCs w:val="20"/>
                <w:lang w:eastAsia="pt-BR"/>
              </w:rPr>
              <w:t xml:space="preserve">in </w:t>
            </w:r>
            <w:r w:rsidR="007C4D86" w:rsidRPr="007C4D86">
              <w:rPr>
                <w:rFonts w:ascii="Courier New" w:eastAsia="Times New Roman" w:hAnsi="Courier New" w:cs="Courier New"/>
                <w:color w:val="080808"/>
                <w:kern w:val="0"/>
                <w:sz w:val="20"/>
                <w:szCs w:val="20"/>
                <w:lang w:eastAsia="pt-BR"/>
              </w:rPr>
              <w:t>attacks:</w:t>
            </w:r>
            <w:r w:rsidR="007C4D86" w:rsidRPr="007C4D86">
              <w:rPr>
                <w:rFonts w:ascii="Courier New" w:eastAsia="Times New Roman" w:hAnsi="Courier New" w:cs="Courier New"/>
                <w:color w:val="080808"/>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 xml:space="preserve">if </w:t>
            </w:r>
            <w:r w:rsidR="007C4D86" w:rsidRPr="007C4D86">
              <w:rPr>
                <w:rFonts w:ascii="Courier New" w:eastAsia="Times New Roman" w:hAnsi="Courier New" w:cs="Courier New"/>
                <w:color w:val="080808"/>
                <w:kern w:val="0"/>
                <w:sz w:val="20"/>
                <w:szCs w:val="20"/>
                <w:lang w:eastAsia="pt-BR"/>
              </w:rPr>
              <w:t xml:space="preserve">atq != </w:t>
            </w:r>
            <w:r w:rsidR="007C4D86" w:rsidRPr="007C4D86">
              <w:rPr>
                <w:rFonts w:ascii="Courier New" w:eastAsia="Times New Roman" w:hAnsi="Courier New" w:cs="Courier New"/>
                <w:color w:val="067D17"/>
                <w:kern w:val="0"/>
                <w:sz w:val="20"/>
                <w:szCs w:val="20"/>
                <w:lang w:eastAsia="pt-BR"/>
              </w:rPr>
              <w:t>"Web Attack"</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atq, atq] = </w:t>
            </w:r>
            <w:r w:rsidR="007C4D86" w:rsidRPr="007C4D86">
              <w:rPr>
                <w:rFonts w:ascii="Courier New" w:eastAsia="Times New Roman" w:hAnsi="Courier New" w:cs="Courier New"/>
                <w:color w:val="1750EB"/>
                <w:kern w:val="0"/>
                <w:sz w:val="20"/>
                <w:szCs w:val="20"/>
                <w:lang w:eastAsia="pt-BR"/>
              </w:rPr>
              <w:t>0</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033B3"/>
                <w:kern w:val="0"/>
                <w:sz w:val="20"/>
                <w:szCs w:val="20"/>
                <w:lang w:eastAsia="pt-BR"/>
              </w:rPr>
              <w:t>else</w:t>
            </w:r>
            <w:r w:rsidR="007C4D86" w:rsidRPr="007C4D86">
              <w:rPr>
                <w:rFonts w:ascii="Courier New" w:eastAsia="Times New Roman" w:hAnsi="Courier New" w:cs="Courier New"/>
                <w:color w:val="080808"/>
                <w:kern w:val="0"/>
                <w:sz w:val="20"/>
                <w:szCs w:val="20"/>
                <w:lang w:eastAsia="pt-BR"/>
              </w:rPr>
              <w:t>:</w:t>
            </w:r>
            <w:r w:rsidR="007C4D86" w:rsidRPr="007C4D86">
              <w:rPr>
                <w:rFonts w:ascii="Courier New" w:eastAsia="Times New Roman" w:hAnsi="Courier New" w:cs="Courier New"/>
                <w:color w:val="080808"/>
                <w:kern w:val="0"/>
                <w:sz w:val="20"/>
                <w:szCs w:val="20"/>
                <w:lang w:eastAsia="pt-BR"/>
              </w:rPr>
              <w:br/>
              <w:t xml:space="preserve">        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 xml:space="preserve">"Web Attack - Brute Force" </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XSS"</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eastAsia="pt-BR"/>
              </w:rPr>
              <w:t>"Web Attack - Sql Injection"</w:t>
            </w:r>
            <w:r w:rsidR="007C4D86" w:rsidRPr="007C4D86">
              <w:rPr>
                <w:rFonts w:ascii="Courier New" w:eastAsia="Times New Roman" w:hAnsi="Courier New" w:cs="Courier New"/>
                <w:color w:val="080808"/>
                <w:kern w:val="0"/>
                <w:sz w:val="20"/>
                <w:szCs w:val="20"/>
                <w:lang w:eastAsia="pt-BR"/>
              </w:rPr>
              <w:t xml:space="preserve">, atq] = </w:t>
            </w:r>
            <w:r w:rsidR="007C4D86" w:rsidRPr="007C4D86">
              <w:rPr>
                <w:rFonts w:ascii="Courier New" w:eastAsia="Times New Roman" w:hAnsi="Courier New" w:cs="Courier New"/>
                <w:color w:val="1750EB"/>
                <w:kern w:val="0"/>
                <w:sz w:val="20"/>
                <w:szCs w:val="20"/>
                <w:lang w:eastAsia="pt-BR"/>
              </w:rPr>
              <w:t>1</w:t>
            </w:r>
            <w:r w:rsidR="007C4D86" w:rsidRPr="007C4D86">
              <w:rPr>
                <w:rFonts w:ascii="Courier New" w:eastAsia="Times New Roman" w:hAnsi="Courier New" w:cs="Courier New"/>
                <w:color w:val="1750EB"/>
                <w:kern w:val="0"/>
                <w:sz w:val="20"/>
                <w:szCs w:val="20"/>
                <w:lang w:eastAsia="pt-BR"/>
              </w:rPr>
              <w:br/>
              <w:t xml:space="preserve">        </w:t>
            </w:r>
            <w:r w:rsidR="007C4D86" w:rsidRPr="007C4D86">
              <w:rPr>
                <w:rFonts w:ascii="Courier New" w:eastAsia="Times New Roman" w:hAnsi="Courier New" w:cs="Courier New"/>
                <w:color w:val="080808"/>
                <w:kern w:val="0"/>
                <w:sz w:val="20"/>
                <w:szCs w:val="20"/>
                <w:lang w:eastAsia="pt-BR"/>
              </w:rPr>
              <w:t>df.loc[df[</w:t>
            </w:r>
            <w:r w:rsidR="007C4D86" w:rsidRPr="007C4D86">
              <w:rPr>
                <w:rFonts w:ascii="Courier New" w:eastAsia="Times New Roman" w:hAnsi="Courier New" w:cs="Courier New"/>
                <w:color w:val="067D17"/>
                <w:kern w:val="0"/>
                <w:sz w:val="20"/>
                <w:szCs w:val="20"/>
                <w:lang w:eastAsia="pt-BR"/>
              </w:rPr>
              <w:t>'Label'</w:t>
            </w:r>
            <w:r w:rsidR="007C4D86" w:rsidRPr="007C4D86">
              <w:rPr>
                <w:rFonts w:ascii="Courier New" w:eastAsia="Times New Roman" w:hAnsi="Courier New" w:cs="Courier New"/>
                <w:color w:val="080808"/>
                <w:kern w:val="0"/>
                <w:sz w:val="20"/>
                <w:szCs w:val="20"/>
                <w:lang w:eastAsia="pt-BR"/>
              </w:rPr>
              <w:t xml:space="preserve">] != </w:t>
            </w:r>
            <w:r w:rsidR="007C4D86" w:rsidRPr="007C4D86">
              <w:rPr>
                <w:rFonts w:ascii="Courier New" w:eastAsia="Times New Roman" w:hAnsi="Courier New" w:cs="Courier New"/>
                <w:color w:val="067D17"/>
                <w:kern w:val="0"/>
                <w:sz w:val="20"/>
                <w:szCs w:val="20"/>
                <w:lang w:val="en-US" w:eastAsia="pt-BR"/>
              </w:rPr>
              <w:t>"Web Attack - Brute Force"</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XSS"</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"Web Attack - Sql Injection"</w:t>
            </w:r>
            <w:r w:rsidR="007C4D86" w:rsidRPr="007C4D86">
              <w:rPr>
                <w:rFonts w:ascii="Courier New" w:eastAsia="Times New Roman" w:hAnsi="Courier New" w:cs="Courier New"/>
                <w:color w:val="080808"/>
                <w:kern w:val="0"/>
                <w:sz w:val="20"/>
                <w:szCs w:val="20"/>
                <w:lang w:val="en-US" w:eastAsia="pt-BR"/>
              </w:rPr>
              <w:t xml:space="preserve">, atq] = </w:t>
            </w:r>
            <w:r w:rsidR="007C4D86" w:rsidRPr="007C4D86">
              <w:rPr>
                <w:rFonts w:ascii="Courier New" w:eastAsia="Times New Roman" w:hAnsi="Courier New" w:cs="Courier New"/>
                <w:color w:val="1750EB"/>
                <w:kern w:val="0"/>
                <w:sz w:val="20"/>
                <w:szCs w:val="20"/>
                <w:lang w:val="en-US" w:eastAsia="pt-BR"/>
              </w:rPr>
              <w:t>0</w:t>
            </w:r>
            <w:r w:rsidR="007C4D86" w:rsidRPr="007C4D86">
              <w:rPr>
                <w:rFonts w:ascii="Courier New" w:eastAsia="Times New Roman" w:hAnsi="Courier New" w:cs="Courier New"/>
                <w:color w:val="1750EB"/>
                <w:kern w:val="0"/>
                <w:sz w:val="20"/>
                <w:szCs w:val="20"/>
                <w:lang w:val="en-US" w:eastAsia="pt-BR"/>
              </w:rPr>
              <w:br/>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i/>
                <w:iCs/>
                <w:color w:val="8C8C8C"/>
                <w:kern w:val="0"/>
                <w:sz w:val="20"/>
                <w:szCs w:val="20"/>
                <w:lang w:val="en-US" w:eastAsia="pt-BR"/>
              </w:rPr>
              <w:t># Acertar a coluna Benign</w:t>
            </w:r>
            <w:r w:rsidR="007C4D86" w:rsidRPr="007C4D86">
              <w:rPr>
                <w:rFonts w:ascii="Courier New" w:eastAsia="Times New Roman" w:hAnsi="Courier New" w:cs="Courier New"/>
                <w:i/>
                <w:iCs/>
                <w:color w:val="8C8C8C"/>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w:t>
            </w:r>
            <w:r w:rsidR="007C4D86" w:rsidRPr="007C4D86">
              <w:rPr>
                <w:rFonts w:ascii="Courier New" w:eastAsia="Times New Roman" w:hAnsi="Courier New" w:cs="Courier New"/>
                <w:color w:val="067D17"/>
                <w:kern w:val="0"/>
                <w:sz w:val="20"/>
                <w:szCs w:val="20"/>
                <w:lang w:val="en-US" w:eastAsia="pt-BR"/>
              </w:rPr>
              <w:t>"Benign"</w:t>
            </w:r>
            <w:r w:rsidR="007C4D86" w:rsidRPr="007C4D86">
              <w:rPr>
                <w:rFonts w:ascii="Courier New" w:eastAsia="Times New Roman" w:hAnsi="Courier New" w:cs="Courier New"/>
                <w:color w:val="080808"/>
                <w:kern w:val="0"/>
                <w:sz w:val="20"/>
                <w:szCs w:val="20"/>
                <w:lang w:val="en-US" w:eastAsia="pt-BR"/>
              </w:rPr>
              <w:t xml:space="preserve">] = </w:t>
            </w:r>
            <w:r w:rsidR="007C4D86" w:rsidRPr="007C4D86">
              <w:rPr>
                <w:rFonts w:ascii="Courier New" w:eastAsia="Times New Roman" w:hAnsi="Courier New" w:cs="Courier New"/>
                <w:color w:val="1750EB"/>
                <w:kern w:val="0"/>
                <w:sz w:val="20"/>
                <w:szCs w:val="20"/>
                <w:lang w:val="en-US" w:eastAsia="pt-BR"/>
              </w:rPr>
              <w:t>1</w:t>
            </w:r>
            <w:r w:rsidR="007C4D86" w:rsidRPr="007C4D86">
              <w:rPr>
                <w:rFonts w:ascii="Courier New" w:eastAsia="Times New Roman" w:hAnsi="Courier New" w:cs="Courier New"/>
                <w:color w:val="1750EB"/>
                <w:kern w:val="0"/>
                <w:sz w:val="20"/>
                <w:szCs w:val="20"/>
                <w:lang w:val="en-US" w:eastAsia="pt-BR"/>
              </w:rPr>
              <w:br/>
              <w:t xml:space="preserve">    </w:t>
            </w:r>
            <w:r w:rsidR="007C4D86" w:rsidRPr="007C4D86">
              <w:rPr>
                <w:rFonts w:ascii="Courier New" w:eastAsia="Times New Roman" w:hAnsi="Courier New" w:cs="Courier New"/>
                <w:color w:val="080808"/>
                <w:kern w:val="0"/>
                <w:sz w:val="20"/>
                <w:szCs w:val="20"/>
                <w:lang w:val="en-US" w:eastAsia="pt-BR"/>
              </w:rPr>
              <w:t>df.loc[df[</w:t>
            </w:r>
            <w:r w:rsidR="007C4D86" w:rsidRPr="007C4D86">
              <w:rPr>
                <w:rFonts w:ascii="Courier New" w:eastAsia="Times New Roman" w:hAnsi="Courier New" w:cs="Courier New"/>
                <w:color w:val="067D17"/>
                <w:kern w:val="0"/>
                <w:sz w:val="20"/>
                <w:szCs w:val="20"/>
                <w:lang w:val="en-US" w:eastAsia="pt-BR"/>
              </w:rPr>
              <w:t>'Label'</w:t>
            </w:r>
            <w:r w:rsidR="007C4D86" w:rsidRPr="007C4D86">
              <w:rPr>
                <w:rFonts w:ascii="Courier New" w:eastAsia="Times New Roman" w:hAnsi="Courier New" w:cs="Courier New"/>
                <w:color w:val="080808"/>
                <w:kern w:val="0"/>
                <w:sz w:val="20"/>
                <w:szCs w:val="20"/>
                <w:lang w:val="en-US" w:eastAsia="pt-BR"/>
              </w:rPr>
              <w:t xml:space="preserve">] !=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w:t>
            </w:r>
            <w:r w:rsidR="007C4D86" w:rsidRPr="004C3D94">
              <w:rPr>
                <w:rFonts w:ascii="Courier New" w:eastAsia="Times New Roman" w:hAnsi="Courier New" w:cs="Courier New"/>
                <w:color w:val="067D17"/>
                <w:kern w:val="0"/>
                <w:sz w:val="20"/>
                <w:szCs w:val="20"/>
                <w:lang w:eastAsia="pt-BR"/>
              </w:rPr>
              <w:t>"Benign"</w:t>
            </w:r>
            <w:r w:rsidR="007C4D86" w:rsidRPr="004C3D94">
              <w:rPr>
                <w:rFonts w:ascii="Courier New" w:eastAsia="Times New Roman" w:hAnsi="Courier New" w:cs="Courier New"/>
                <w:color w:val="080808"/>
                <w:kern w:val="0"/>
                <w:sz w:val="20"/>
                <w:szCs w:val="20"/>
                <w:lang w:eastAsia="pt-BR"/>
              </w:rPr>
              <w:t xml:space="preserve">] = </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r>
            <w:r w:rsidR="007C4D86" w:rsidRPr="004C3D94">
              <w:rPr>
                <w:rFonts w:ascii="Courier New" w:eastAsia="Times New Roman" w:hAnsi="Courier New" w:cs="Courier New"/>
                <w:color w:val="1750EB"/>
                <w:kern w:val="0"/>
                <w:sz w:val="20"/>
                <w:szCs w:val="20"/>
                <w:lang w:eastAsia="pt-BR"/>
              </w:rPr>
              <w:br/>
              <w:t xml:space="preserve">    </w:t>
            </w:r>
            <w:r w:rsidR="007C4D86" w:rsidRPr="004C3D94">
              <w:rPr>
                <w:rFonts w:ascii="Courier New" w:eastAsia="Times New Roman" w:hAnsi="Courier New" w:cs="Courier New"/>
                <w:color w:val="000080"/>
                <w:kern w:val="0"/>
                <w:sz w:val="20"/>
                <w:szCs w:val="20"/>
                <w:lang w:eastAsia="pt-BR"/>
              </w:rPr>
              <w:t>print</w:t>
            </w:r>
            <w:r w:rsidR="007C4D86" w:rsidRPr="004C3D94">
              <w:rPr>
                <w:rFonts w:ascii="Courier New" w:eastAsia="Times New Roman" w:hAnsi="Courier New" w:cs="Courier New"/>
                <w:color w:val="080808"/>
                <w:kern w:val="0"/>
                <w:sz w:val="20"/>
                <w:szCs w:val="20"/>
                <w:lang w:eastAsia="pt-BR"/>
              </w:rPr>
              <w:t>(df.head())</w:t>
            </w:r>
            <w:r w:rsidR="007C4D86" w:rsidRPr="004C3D94">
              <w:rPr>
                <w:rFonts w:ascii="Courier New" w:eastAsia="Times New Roman" w:hAnsi="Courier New" w:cs="Courier New"/>
                <w:color w:val="080808"/>
                <w:kern w:val="0"/>
                <w:sz w:val="20"/>
                <w:szCs w:val="20"/>
                <w:lang w:eastAsia="pt-BR"/>
              </w:rPr>
              <w:br/>
            </w:r>
            <w:r w:rsidR="007C4D86" w:rsidRPr="004C3D94">
              <w:rPr>
                <w:rFonts w:ascii="Courier New" w:eastAsia="Times New Roman" w:hAnsi="Courier New" w:cs="Courier New"/>
                <w:color w:val="080808"/>
                <w:kern w:val="0"/>
                <w:sz w:val="20"/>
                <w:szCs w:val="20"/>
                <w:lang w:eastAsia="pt-BR"/>
              </w:rPr>
              <w:br/>
              <w:t xml:space="preserve">    </w:t>
            </w:r>
            <w:r w:rsidR="007C4D86" w:rsidRPr="004C3D94">
              <w:rPr>
                <w:rFonts w:ascii="Courier New" w:eastAsia="Times New Roman" w:hAnsi="Courier New" w:cs="Courier New"/>
                <w:i/>
                <w:iCs/>
                <w:color w:val="8C8C8C"/>
                <w:kern w:val="0"/>
                <w:sz w:val="20"/>
                <w:szCs w:val="20"/>
                <w:lang w:eastAsia="pt-BR"/>
              </w:rPr>
              <w:t># Salvar arquivo transformado para multilabel</w:t>
            </w:r>
            <w:r w:rsidR="007C4D86" w:rsidRPr="004C3D94">
              <w:rPr>
                <w:rFonts w:ascii="Courier New" w:eastAsia="Times New Roman" w:hAnsi="Courier New" w:cs="Courier New"/>
                <w:i/>
                <w:iCs/>
                <w:color w:val="8C8C8C"/>
                <w:kern w:val="0"/>
                <w:sz w:val="20"/>
                <w:szCs w:val="20"/>
                <w:lang w:eastAsia="pt-BR"/>
              </w:rPr>
              <w:br/>
              <w:t xml:space="preserve">    </w:t>
            </w:r>
            <w:r w:rsidR="007C4D86" w:rsidRPr="004C3D94">
              <w:rPr>
                <w:rFonts w:ascii="Courier New" w:eastAsia="Times New Roman" w:hAnsi="Courier New" w:cs="Courier New"/>
                <w:color w:val="080808"/>
                <w:kern w:val="0"/>
                <w:sz w:val="20"/>
                <w:szCs w:val="20"/>
                <w:lang w:eastAsia="pt-BR"/>
              </w:rPr>
              <w:t>df.to_csv(</w:t>
            </w:r>
            <w:r w:rsidR="007C4D86" w:rsidRPr="004C3D94">
              <w:rPr>
                <w:rFonts w:ascii="Courier New" w:eastAsia="Times New Roman" w:hAnsi="Courier New" w:cs="Courier New"/>
                <w:color w:val="067D17"/>
                <w:kern w:val="0"/>
                <w:sz w:val="20"/>
                <w:szCs w:val="20"/>
                <w:lang w:eastAsia="pt-BR"/>
              </w:rPr>
              <w:t>".//multilabels//"</w:t>
            </w:r>
            <w:r w:rsidR="007C4D86" w:rsidRPr="004C3D94">
              <w:rPr>
                <w:rFonts w:ascii="Courier New" w:eastAsia="Times New Roman" w:hAnsi="Courier New" w:cs="Courier New"/>
                <w:color w:val="080808"/>
                <w:kern w:val="0"/>
                <w:sz w:val="20"/>
                <w:szCs w:val="20"/>
                <w:lang w:eastAsia="pt-BR"/>
              </w:rPr>
              <w:t>+arquivo[</w:t>
            </w:r>
            <w:r w:rsidR="007C4D86" w:rsidRPr="004C3D94">
              <w:rPr>
                <w:rFonts w:ascii="Courier New" w:eastAsia="Times New Roman" w:hAnsi="Courier New" w:cs="Courier New"/>
                <w:color w:val="1750EB"/>
                <w:kern w:val="0"/>
                <w:sz w:val="20"/>
                <w:szCs w:val="20"/>
                <w:lang w:eastAsia="pt-BR"/>
              </w:rPr>
              <w:t>0</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1750EB"/>
                <w:kern w:val="0"/>
                <w:sz w:val="20"/>
                <w:szCs w:val="20"/>
                <w:lang w:eastAsia="pt-BR"/>
              </w:rPr>
              <w:t>4</w:t>
            </w:r>
            <w:r w:rsidR="007C4D86" w:rsidRPr="004C3D94">
              <w:rPr>
                <w:rFonts w:ascii="Courier New" w:eastAsia="Times New Roman" w:hAnsi="Courier New" w:cs="Courier New"/>
                <w:color w:val="080808"/>
                <w:kern w:val="0"/>
                <w:sz w:val="20"/>
                <w:szCs w:val="20"/>
                <w:lang w:eastAsia="pt-BR"/>
              </w:rPr>
              <w:t>]+</w:t>
            </w:r>
            <w:r w:rsidR="007C4D86" w:rsidRPr="004C3D94">
              <w:rPr>
                <w:rFonts w:ascii="Courier New" w:eastAsia="Times New Roman" w:hAnsi="Courier New" w:cs="Courier New"/>
                <w:color w:val="067D17"/>
                <w:kern w:val="0"/>
                <w:sz w:val="20"/>
                <w:szCs w:val="20"/>
                <w:lang w:eastAsia="pt-BR"/>
              </w:rPr>
              <w:t>".ml.csv"</w:t>
            </w:r>
            <w:r>
              <w:rPr>
                <w:rFonts w:ascii="Courier New" w:eastAsia="Times New Roman" w:hAnsi="Courier New" w:cs="Courier New"/>
                <w:color w:val="080808"/>
                <w:kern w:val="0"/>
                <w:sz w:val="20"/>
                <w:szCs w:val="20"/>
                <w:lang w:eastAsia="pt-BR"/>
              </w:rPr>
              <w:t>,</w:t>
            </w:r>
            <w:r w:rsidRPr="004C3D94">
              <w:rPr>
                <w:rFonts w:ascii="Courier New" w:eastAsia="Times New Roman" w:hAnsi="Courier New" w:cs="Courier New"/>
                <w:color w:val="080808"/>
                <w:kern w:val="0"/>
                <w:sz w:val="20"/>
                <w:szCs w:val="20"/>
                <w:lang w:eastAsia="pt-BR"/>
              </w:rPr>
              <w:t>\</w:t>
            </w:r>
          </w:p>
          <w:p w14:paraId="6DD474A8" w14:textId="56D86104" w:rsidR="007C4D86" w:rsidRPr="004C3D94" w:rsidRDefault="004C3D94" w:rsidP="007C4D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4C3D94">
              <w:rPr>
                <w:rFonts w:ascii="Courier New" w:eastAsia="Times New Roman" w:hAnsi="Courier New" w:cs="Courier New"/>
                <w:color w:val="080808"/>
                <w:kern w:val="0"/>
                <w:sz w:val="20"/>
                <w:szCs w:val="20"/>
                <w:lang w:eastAsia="pt-BR"/>
              </w:rPr>
              <w:t xml:space="preserve">    </w:t>
            </w:r>
            <w:r w:rsidR="007C4D86" w:rsidRPr="007C4D86">
              <w:rPr>
                <w:rFonts w:ascii="Courier New" w:eastAsia="Times New Roman" w:hAnsi="Courier New" w:cs="Courier New"/>
                <w:color w:val="660099"/>
                <w:kern w:val="0"/>
                <w:sz w:val="20"/>
                <w:szCs w:val="20"/>
                <w:lang w:val="en-US" w:eastAsia="pt-BR"/>
              </w:rPr>
              <w:t>encoding</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'utf-8'</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r>
            <w:r w:rsidR="007C4D86" w:rsidRPr="007C4D86">
              <w:rPr>
                <w:rFonts w:ascii="Courier New" w:eastAsia="Times New Roman" w:hAnsi="Courier New" w:cs="Courier New"/>
                <w:color w:val="080808"/>
                <w:kern w:val="0"/>
                <w:sz w:val="20"/>
                <w:szCs w:val="20"/>
                <w:lang w:val="en-US" w:eastAsia="pt-BR"/>
              </w:rPr>
              <w:br/>
              <w:t xml:space="preserve">  </w:t>
            </w:r>
            <w:r w:rsidR="007C4D86" w:rsidRPr="007C4D86">
              <w:rPr>
                <w:rFonts w:ascii="Courier New" w:eastAsia="Times New Roman" w:hAnsi="Courier New" w:cs="Courier New"/>
                <w:color w:val="000080"/>
                <w:kern w:val="0"/>
                <w:sz w:val="20"/>
                <w:szCs w:val="20"/>
                <w:lang w:val="en-US" w:eastAsia="pt-BR"/>
              </w:rPr>
              <w:t>print</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67D17"/>
                <w:kern w:val="0"/>
                <w:sz w:val="20"/>
                <w:szCs w:val="20"/>
                <w:lang w:val="en-US" w:eastAsia="pt-BR"/>
              </w:rPr>
              <w:t>"mission accomplished!"</w:t>
            </w:r>
            <w:r w:rsidR="007C4D86" w:rsidRPr="007C4D86">
              <w:rPr>
                <w:rFonts w:ascii="Courier New" w:eastAsia="Times New Roman" w:hAnsi="Courier New" w:cs="Courier New"/>
                <w:color w:val="080808"/>
                <w:kern w:val="0"/>
                <w:sz w:val="20"/>
                <w:szCs w:val="20"/>
                <w:lang w:val="en-US" w:eastAsia="pt-BR"/>
              </w:rPr>
              <w:t>)</w:t>
            </w:r>
            <w:r w:rsidR="007C4D86" w:rsidRPr="007C4D86">
              <w:rPr>
                <w:rFonts w:ascii="Courier New" w:eastAsia="Times New Roman" w:hAnsi="Courier New" w:cs="Courier New"/>
                <w:color w:val="080808"/>
                <w:kern w:val="0"/>
                <w:sz w:val="20"/>
                <w:szCs w:val="20"/>
                <w:lang w:val="en-US" w:eastAsia="pt-BR"/>
              </w:rPr>
              <w:br/>
              <w:t xml:space="preserve">  </w:t>
            </w:r>
            <w:r w:rsidR="007C4D86" w:rsidRPr="004C3D94">
              <w:rPr>
                <w:rFonts w:ascii="Courier New" w:eastAsia="Times New Roman" w:hAnsi="Courier New" w:cs="Courier New"/>
                <w:color w:val="000080"/>
                <w:kern w:val="0"/>
                <w:sz w:val="20"/>
                <w:szCs w:val="20"/>
                <w:lang w:val="en-US" w:eastAsia="pt-BR"/>
              </w:rPr>
              <w:t>print</w:t>
            </w:r>
            <w:r w:rsidR="007C4D86" w:rsidRPr="004C3D94">
              <w:rPr>
                <w:rFonts w:ascii="Courier New" w:eastAsia="Times New Roman" w:hAnsi="Courier New" w:cs="Courier New"/>
                <w:color w:val="080808"/>
                <w:kern w:val="0"/>
                <w:sz w:val="20"/>
                <w:szCs w:val="20"/>
                <w:lang w:val="en-US" w:eastAsia="pt-BR"/>
              </w:rPr>
              <w:t>(</w:t>
            </w:r>
            <w:r w:rsidR="007C4D86" w:rsidRPr="004C3D94">
              <w:rPr>
                <w:rFonts w:ascii="Courier New" w:eastAsia="Times New Roman" w:hAnsi="Courier New" w:cs="Courier New"/>
                <w:color w:val="067D17"/>
                <w:kern w:val="0"/>
                <w:sz w:val="20"/>
                <w:szCs w:val="20"/>
                <w:lang w:val="en-US" w:eastAsia="pt-BR"/>
              </w:rPr>
              <w:t>"Total operation time: = "</w:t>
            </w:r>
            <w:r w:rsidR="007C4D86" w:rsidRPr="004C3D94">
              <w:rPr>
                <w:rFonts w:ascii="Courier New" w:eastAsia="Times New Roman" w:hAnsi="Courier New" w:cs="Courier New"/>
                <w:color w:val="080808"/>
                <w:kern w:val="0"/>
                <w:sz w:val="20"/>
                <w:szCs w:val="20"/>
                <w:lang w:val="en-US" w:eastAsia="pt-BR"/>
              </w:rPr>
              <w:t xml:space="preserve">, time.time() - seconds, </w:t>
            </w:r>
            <w:r w:rsidR="007C4D86" w:rsidRPr="004C3D94">
              <w:rPr>
                <w:rFonts w:ascii="Courier New" w:eastAsia="Times New Roman" w:hAnsi="Courier New" w:cs="Courier New"/>
                <w:color w:val="067D17"/>
                <w:kern w:val="0"/>
                <w:sz w:val="20"/>
                <w:szCs w:val="20"/>
                <w:lang w:val="en-US" w:eastAsia="pt-BR"/>
              </w:rPr>
              <w:t>"seconds"</w:t>
            </w:r>
            <w:r w:rsidR="007C4D86" w:rsidRPr="004C3D94">
              <w:rPr>
                <w:rFonts w:ascii="Courier New" w:eastAsia="Times New Roman" w:hAnsi="Courier New" w:cs="Courier New"/>
                <w:color w:val="080808"/>
                <w:kern w:val="0"/>
                <w:sz w:val="20"/>
                <w:szCs w:val="20"/>
                <w:lang w:val="en-US" w:eastAsia="pt-BR"/>
              </w:rPr>
              <w:t>)</w:t>
            </w:r>
          </w:p>
          <w:p w14:paraId="3EACED30" w14:textId="77777777" w:rsidR="008745C6" w:rsidRPr="004C3D94" w:rsidRDefault="008745C6" w:rsidP="00404F67">
            <w:pPr>
              <w:spacing w:after="0" w:line="360" w:lineRule="auto"/>
              <w:jc w:val="both"/>
              <w:rPr>
                <w:rFonts w:ascii="Arial" w:hAnsi="Arial" w:cs="Arial"/>
                <w:sz w:val="24"/>
                <w:szCs w:val="24"/>
                <w:lang w:val="en-US"/>
              </w:rPr>
            </w:pPr>
          </w:p>
        </w:tc>
      </w:tr>
    </w:tbl>
    <w:p w14:paraId="4BE97F32" w14:textId="148341F8" w:rsidR="007C4D86" w:rsidRPr="00503E92" w:rsidRDefault="00503E92" w:rsidP="007C4D86">
      <w:pPr>
        <w:spacing w:after="0" w:line="360" w:lineRule="auto"/>
        <w:ind w:firstLine="709"/>
        <w:jc w:val="center"/>
        <w:rPr>
          <w:rFonts w:ascii="Arial" w:hAnsi="Arial" w:cs="Arial"/>
          <w:sz w:val="24"/>
          <w:szCs w:val="24"/>
        </w:rPr>
      </w:pPr>
      <w:r w:rsidRPr="00503E92">
        <w:rPr>
          <w:rFonts w:ascii="Arial" w:eastAsia="Times New Roman" w:hAnsi="Arial" w:cs="Arial"/>
          <w:b/>
          <w:color w:val="auto"/>
          <w:kern w:val="0"/>
          <w:sz w:val="24"/>
          <w:szCs w:val="24"/>
          <w:lang w:eastAsia="pt-BR"/>
        </w:rPr>
        <w:lastRenderedPageBreak/>
        <w:t xml:space="preserve">Tabela G.1: </w:t>
      </w:r>
      <w:r w:rsidR="00CF1F69" w:rsidRPr="00503E92">
        <w:rPr>
          <w:rFonts w:ascii="Arial" w:eastAsia="Times New Roman" w:hAnsi="Arial" w:cs="Arial"/>
          <w:b/>
          <w:color w:val="auto"/>
          <w:kern w:val="0"/>
          <w:sz w:val="24"/>
          <w:szCs w:val="24"/>
          <w:lang w:eastAsia="pt-BR"/>
        </w:rPr>
        <w:t xml:space="preserve"> </w:t>
      </w:r>
      <w:r w:rsidR="00CF1F69" w:rsidRPr="00503E92">
        <w:rPr>
          <w:rFonts w:ascii="Arial" w:eastAsia="Times New Roman" w:hAnsi="Arial" w:cs="Arial"/>
          <w:color w:val="auto"/>
          <w:kern w:val="0"/>
          <w:sz w:val="24"/>
          <w:szCs w:val="24"/>
          <w:lang w:eastAsia="pt-BR"/>
        </w:rPr>
        <w:t>Código ReducedFiles</w:t>
      </w:r>
      <w:r w:rsidR="0014300D" w:rsidRPr="00503E92">
        <w:rPr>
          <w:rFonts w:ascii="Arial" w:eastAsia="Times New Roman" w:hAnsi="Arial" w:cs="Arial"/>
          <w:color w:val="auto"/>
          <w:kern w:val="0"/>
          <w:sz w:val="24"/>
          <w:szCs w:val="24"/>
          <w:lang w:eastAsia="pt-BR"/>
        </w:rPr>
        <w:t>ToMultiLabel</w:t>
      </w:r>
      <w:r w:rsidR="007C4D86" w:rsidRPr="00503E92">
        <w:rPr>
          <w:rFonts w:ascii="Arial" w:eastAsia="Times New Roman" w:hAnsi="Arial" w:cs="Arial"/>
          <w:color w:val="auto"/>
          <w:kern w:val="0"/>
          <w:sz w:val="24"/>
          <w:szCs w:val="24"/>
          <w:lang w:eastAsia="pt-BR"/>
        </w:rPr>
        <w:t>.py</w:t>
      </w:r>
    </w:p>
    <w:p w14:paraId="65F0A6C7" w14:textId="6F38D0C7" w:rsidR="007E1990" w:rsidRDefault="007E1990">
      <w:pPr>
        <w:suppressAutoHyphens w:val="0"/>
        <w:spacing w:after="0" w:line="240" w:lineRule="auto"/>
        <w:rPr>
          <w:rFonts w:ascii="Arial" w:hAnsi="Arial" w:cs="Arial"/>
          <w:sz w:val="24"/>
          <w:szCs w:val="24"/>
        </w:rPr>
      </w:pPr>
      <w:r>
        <w:rPr>
          <w:rFonts w:ascii="Arial" w:hAnsi="Arial" w:cs="Arial"/>
          <w:sz w:val="24"/>
          <w:szCs w:val="24"/>
        </w:rPr>
        <w:br w:type="page"/>
      </w:r>
    </w:p>
    <w:p w14:paraId="71AE45A5" w14:textId="77777777" w:rsidR="005C30D0" w:rsidRDefault="005C30D0" w:rsidP="007C4D86">
      <w:pPr>
        <w:spacing w:after="0" w:line="360" w:lineRule="auto"/>
        <w:ind w:firstLine="709"/>
        <w:jc w:val="center"/>
        <w:rPr>
          <w:rFonts w:ascii="Arial" w:hAnsi="Arial" w:cs="Arial"/>
          <w:sz w:val="24"/>
          <w:szCs w:val="24"/>
        </w:rPr>
      </w:pPr>
    </w:p>
    <w:p w14:paraId="7D4A9A37" w14:textId="5901D376" w:rsidR="003E736B" w:rsidRPr="003E736B" w:rsidRDefault="00AF63BB" w:rsidP="003E736B">
      <w:pPr>
        <w:pStyle w:val="Ttulo1"/>
        <w:numPr>
          <w:ilvl w:val="0"/>
          <w:numId w:val="0"/>
        </w:numPr>
        <w:spacing w:after="0" w:line="360" w:lineRule="auto"/>
        <w:jc w:val="center"/>
        <w:rPr>
          <w:rFonts w:ascii="Arial" w:hAnsi="Arial" w:cs="Arial"/>
          <w:b/>
          <w:caps/>
          <w:color w:val="auto"/>
          <w:sz w:val="24"/>
          <w:szCs w:val="24"/>
        </w:rPr>
      </w:pPr>
      <w:bookmarkStart w:id="638" w:name="_Toc106083737"/>
      <w:r>
        <w:rPr>
          <w:rFonts w:ascii="Arial" w:hAnsi="Arial" w:cs="Arial"/>
          <w:b/>
          <w:caps/>
          <w:color w:val="auto"/>
          <w:sz w:val="24"/>
          <w:szCs w:val="24"/>
        </w:rPr>
        <w:t>APÊNDICE</w:t>
      </w:r>
      <w:r w:rsidR="002243D3">
        <w:rPr>
          <w:rFonts w:ascii="Arial" w:hAnsi="Arial" w:cs="Arial"/>
          <w:b/>
          <w:caps/>
          <w:color w:val="auto"/>
          <w:sz w:val="24"/>
          <w:szCs w:val="24"/>
        </w:rPr>
        <w:t xml:space="preserve"> H – CódiGo Python para </w:t>
      </w:r>
      <w:r w:rsidR="00973AC1">
        <w:rPr>
          <w:rFonts w:ascii="Arial" w:hAnsi="Arial" w:cs="Arial"/>
          <w:b/>
          <w:caps/>
          <w:color w:val="auto"/>
          <w:sz w:val="24"/>
          <w:szCs w:val="24"/>
        </w:rPr>
        <w:t xml:space="preserve">IMPLEMENTAÇÂO E TESTES DE CLASSIFICADORES MULTI-LABEL </w:t>
      </w:r>
      <w:r w:rsidR="003E736B">
        <w:rPr>
          <w:rFonts w:ascii="Arial" w:hAnsi="Arial" w:cs="Arial"/>
          <w:b/>
          <w:caps/>
          <w:color w:val="auto"/>
          <w:sz w:val="24"/>
          <w:szCs w:val="24"/>
        </w:rPr>
        <w:t>POR TRANSFORMAÇÃO DO PROBLEMA</w:t>
      </w:r>
      <w:bookmarkEnd w:id="638"/>
    </w:p>
    <w:p w14:paraId="611FAC08" w14:textId="77777777" w:rsidR="002243D3" w:rsidRDefault="002243D3" w:rsidP="002243D3">
      <w:pPr>
        <w:spacing w:after="0" w:line="360" w:lineRule="auto"/>
        <w:jc w:val="both"/>
        <w:rPr>
          <w:rFonts w:ascii="Arial" w:hAnsi="Arial" w:cs="Arial"/>
          <w:sz w:val="24"/>
          <w:szCs w:val="24"/>
        </w:rPr>
      </w:pPr>
    </w:p>
    <w:tbl>
      <w:tblPr>
        <w:tblStyle w:val="Tabelacomgrade"/>
        <w:tblW w:w="0" w:type="auto"/>
        <w:tblLook w:val="04A0" w:firstRow="1" w:lastRow="0" w:firstColumn="1" w:lastColumn="0" w:noHBand="0" w:noVBand="1"/>
      </w:tblPr>
      <w:tblGrid>
        <w:gridCol w:w="9061"/>
      </w:tblGrid>
      <w:tr w:rsidR="00973AC1" w:rsidRPr="00C0131C" w14:paraId="686CF766" w14:textId="77777777" w:rsidTr="00973AC1">
        <w:tc>
          <w:tcPr>
            <w:tcW w:w="9061" w:type="dxa"/>
          </w:tcPr>
          <w:p w14:paraId="1BC7F049" w14:textId="77777777" w:rsidR="00A03ADA" w:rsidRDefault="00786412" w:rsidP="002C7486">
            <w:pPr>
              <w:pStyle w:val="Pr-formataoHTML"/>
              <w:shd w:val="clear" w:color="auto" w:fill="FFFFFF"/>
              <w:rPr>
                <w:i/>
                <w:iCs/>
                <w:color w:val="8C8C8C"/>
                <w:lang w:val="pt-BR"/>
              </w:rPr>
            </w:pPr>
            <w:r w:rsidRPr="006758C4">
              <w:rPr>
                <w:i/>
                <w:iCs/>
                <w:color w:val="8C8C8C"/>
                <w:lang w:val="pt-BR"/>
              </w:rPr>
              <w:t xml:space="preserve"># Processamento dee Inteligência Artificial Multi-Label para detecção </w:t>
            </w:r>
          </w:p>
          <w:p w14:paraId="14BF2BA4" w14:textId="2DB4E3F7" w:rsidR="002C7486" w:rsidRPr="002C7486" w:rsidRDefault="00A03ADA" w:rsidP="002C7486">
            <w:pPr>
              <w:pStyle w:val="Pr-formataoHTML"/>
              <w:shd w:val="clear" w:color="auto" w:fill="FFFFFF"/>
              <w:rPr>
                <w:color w:val="080808"/>
                <w:lang w:val="pt-BR"/>
              </w:rPr>
            </w:pPr>
            <w:r>
              <w:rPr>
                <w:i/>
                <w:iCs/>
                <w:color w:val="8C8C8C"/>
                <w:lang w:val="pt-BR"/>
              </w:rPr>
              <w:t xml:space="preserve"># </w:t>
            </w:r>
            <w:r w:rsidR="00786412" w:rsidRPr="006758C4">
              <w:rPr>
                <w:i/>
                <w:iCs/>
                <w:color w:val="8C8C8C"/>
                <w:lang w:val="pt-BR"/>
              </w:rPr>
              <w:t>de Ataques</w:t>
            </w:r>
            <w:r w:rsidR="00786412" w:rsidRPr="006758C4">
              <w:rPr>
                <w:i/>
                <w:iCs/>
                <w:color w:val="8C8C8C"/>
                <w:lang w:val="pt-BR"/>
              </w:rPr>
              <w:br/>
              <w:t># através da técnica de transformação do problema</w:t>
            </w:r>
            <w:r w:rsidR="00786412" w:rsidRPr="006758C4">
              <w:rPr>
                <w:i/>
                <w:iCs/>
                <w:color w:val="8C8C8C"/>
                <w:lang w:val="pt-BR"/>
              </w:rPr>
              <w:br/>
              <w:t># Nome: ProblemTransformation.py</w:t>
            </w:r>
            <w:r w:rsidR="00786412" w:rsidRPr="006758C4">
              <w:rPr>
                <w:i/>
                <w:iCs/>
                <w:color w:val="8C8C8C"/>
                <w:lang w:val="pt-BR"/>
              </w:rPr>
              <w:br/>
              <w:t># Nome do Aluno: Vitor de Avila Falcão</w:t>
            </w:r>
            <w:r w:rsidR="00786412" w:rsidRPr="006758C4">
              <w:rPr>
                <w:i/>
                <w:iCs/>
                <w:color w:val="8C8C8C"/>
                <w:lang w:val="pt-BR"/>
              </w:rPr>
              <w:br/>
              <w:t># Matricula: 2019201206</w:t>
            </w:r>
            <w:r w:rsidR="00786412" w:rsidRPr="006758C4">
              <w:rPr>
                <w:i/>
                <w:iCs/>
                <w:color w:val="8C8C8C"/>
                <w:lang w:val="pt-BR"/>
              </w:rPr>
              <w:br/>
              <w:t># Curco: Ciência da Computação - Unicarioca - Rio Comprido</w:t>
            </w:r>
            <w:r w:rsidR="00786412" w:rsidRPr="006758C4">
              <w:rPr>
                <w:i/>
                <w:iCs/>
                <w:color w:val="8C8C8C"/>
                <w:lang w:val="pt-BR"/>
              </w:rPr>
              <w:br/>
              <w:t># Disciplina: TCC 2022.1</w:t>
            </w:r>
            <w:r w:rsidR="00786412" w:rsidRPr="006758C4">
              <w:rPr>
                <w:i/>
                <w:iCs/>
                <w:color w:val="8C8C8C"/>
                <w:lang w:val="pt-BR"/>
              </w:rPr>
              <w:br/>
              <w:t># Data: 13/04/2022</w:t>
            </w:r>
            <w:r w:rsidR="00786412" w:rsidRPr="006758C4">
              <w:rPr>
                <w:i/>
                <w:iCs/>
                <w:color w:val="8C8C8C"/>
                <w:lang w:val="pt-BR"/>
              </w:rPr>
              <w:br/>
              <w:t># Orientador: Prof Fabio Henrique Silva</w:t>
            </w:r>
            <w:r w:rsidR="00786412" w:rsidRPr="006758C4">
              <w:rPr>
                <w:i/>
                <w:iCs/>
                <w:color w:val="8C8C8C"/>
                <w:lang w:val="pt-BR"/>
              </w:rPr>
              <w:br/>
              <w:t># pré-condições:</w:t>
            </w:r>
            <w:r w:rsidR="00786412" w:rsidRPr="006758C4">
              <w:rPr>
                <w:i/>
                <w:iCs/>
                <w:color w:val="8C8C8C"/>
                <w:lang w:val="pt-BR"/>
              </w:rPr>
              <w:br/>
              <w:t># Os arquivos com ataques separados devem estar no diretório ./attacks</w:t>
            </w:r>
            <w:r w:rsidR="00786412" w:rsidRPr="006758C4">
              <w:rPr>
                <w:i/>
                <w:iCs/>
                <w:color w:val="8C8C8C"/>
                <w:lang w:val="pt-BR"/>
              </w:rPr>
              <w:br/>
              <w:t># O arquivo com as lista de importâncias devem estar no diretório ./</w:t>
            </w:r>
            <w:r w:rsidR="00786412" w:rsidRPr="006758C4">
              <w:rPr>
                <w:i/>
                <w:iCs/>
                <w:color w:val="8C8C8C"/>
                <w:lang w:val="pt-BR"/>
              </w:rPr>
              <w:br/>
            </w:r>
            <w:r w:rsidR="00786412" w:rsidRPr="002C7486">
              <w:rPr>
                <w:i/>
                <w:iCs/>
                <w:color w:val="8C8C8C"/>
                <w:lang w:val="pt-BR"/>
              </w:rPr>
              <w:t># arquivo all_data.csvimportance.csv - Lista de importâncias para o processamento de um único arquivo com todos os ataques</w:t>
            </w:r>
            <w:r w:rsidR="00786412" w:rsidRPr="002C7486">
              <w:rPr>
                <w:i/>
                <w:iCs/>
                <w:color w:val="8C8C8C"/>
                <w:lang w:val="pt-BR"/>
              </w:rPr>
              <w:br/>
            </w:r>
            <w:r w:rsidR="002C7486" w:rsidRPr="002C7486">
              <w:rPr>
                <w:i/>
                <w:iCs/>
                <w:color w:val="8C8C8C"/>
                <w:lang w:val="pt-BR"/>
              </w:rPr>
              <w:t># Os arquivos de ataques reduzidos preparados para o processamento Multi-Label devem ser colocardos no Diretório ./multilabels</w:t>
            </w:r>
            <w:r w:rsidR="002C7486" w:rsidRPr="002C7486">
              <w:rPr>
                <w:i/>
                <w:iCs/>
                <w:color w:val="8C8C8C"/>
                <w:lang w:val="pt-BR"/>
              </w:rPr>
              <w:br/>
              <w:t># ex: reducedallattackfiles100.ml.csv</w:t>
            </w:r>
          </w:p>
          <w:p w14:paraId="0362CA39" w14:textId="3F1E9ECE" w:rsidR="00786412"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p>
          <w:p w14:paraId="49AF3705" w14:textId="77777777" w:rsidR="00CF14C3" w:rsidRPr="00412566"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F9490A">
              <w:rPr>
                <w:rFonts w:ascii="Courier New" w:eastAsia="Times New Roman" w:hAnsi="Courier New" w:cs="Courier New"/>
                <w:color w:val="080808"/>
                <w:kern w:val="0"/>
                <w:sz w:val="20"/>
                <w:szCs w:val="20"/>
                <w:lang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os</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time</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pandas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pd</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 xml:space="preserve">FeaturesImportance </w:t>
            </w:r>
            <w:r w:rsidRPr="00412566">
              <w:rPr>
                <w:rFonts w:ascii="Courier New" w:eastAsia="Times New Roman" w:hAnsi="Courier New" w:cs="Courier New"/>
                <w:color w:val="0033B3"/>
                <w:kern w:val="0"/>
                <w:sz w:val="20"/>
                <w:szCs w:val="20"/>
                <w:lang w:val="en-US" w:eastAsia="pt-BR"/>
              </w:rPr>
              <w:t xml:space="preserve">as </w:t>
            </w:r>
            <w:r w:rsidRPr="00412566">
              <w:rPr>
                <w:rFonts w:ascii="Courier New" w:eastAsia="Times New Roman" w:hAnsi="Courier New" w:cs="Courier New"/>
                <w:color w:val="080808"/>
                <w:kern w:val="0"/>
                <w:sz w:val="20"/>
                <w:szCs w:val="20"/>
                <w:lang w:val="en-US" w:eastAsia="pt-BR"/>
              </w:rPr>
              <w:t>fi</w:t>
            </w:r>
            <w:r w:rsidRPr="00412566">
              <w:rPr>
                <w:rFonts w:ascii="Courier New" w:eastAsia="Times New Roman" w:hAnsi="Courier New" w:cs="Courier New"/>
                <w:color w:val="080808"/>
                <w:kern w:val="0"/>
                <w:sz w:val="20"/>
                <w:szCs w:val="20"/>
                <w:lang w:val="en-US" w:eastAsia="pt-BR"/>
              </w:rPr>
              <w:br/>
            </w:r>
            <w:r w:rsidRPr="00412566">
              <w:rPr>
                <w:rFonts w:ascii="Courier New" w:eastAsia="Times New Roman" w:hAnsi="Courier New" w:cs="Courier New"/>
                <w:color w:val="0033B3"/>
                <w:kern w:val="0"/>
                <w:sz w:val="20"/>
                <w:szCs w:val="20"/>
                <w:lang w:val="en-US" w:eastAsia="pt-BR"/>
              </w:rPr>
              <w:t xml:space="preserve">import </w:t>
            </w:r>
            <w:r w:rsidRPr="00412566">
              <w:rPr>
                <w:rFonts w:ascii="Courier New" w:eastAsia="Times New Roman" w:hAnsi="Courier New" w:cs="Courier New"/>
                <w:color w:val="080808"/>
                <w:kern w:val="0"/>
                <w:sz w:val="20"/>
                <w:szCs w:val="20"/>
                <w:lang w:val="en-US" w:eastAsia="pt-BR"/>
              </w:rPr>
              <w:t>json</w:t>
            </w:r>
          </w:p>
          <w:p w14:paraId="725573A8" w14:textId="18B62AD7" w:rsidR="00786412" w:rsidRPr="00412566" w:rsidRDefault="00786412"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BD094CB"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sklearn.preprocessing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MinMaxScaler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sklearn.model_selection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train_test_split</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sklearn.metrics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accuracy_score,hamming_loss</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sklearn.neighbors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KNeighborsClassifier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sklearn.ensemble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RandomForestClassifier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sklearn.tree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DecisionTreeClassifier</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i/>
                <w:iCs/>
                <w:color w:val="8C8C8C"/>
                <w:kern w:val="0"/>
                <w:sz w:val="20"/>
                <w:szCs w:val="20"/>
                <w:lang w:val="en-US" w:eastAsia="pt-BR"/>
              </w:rPr>
              <w:t># Import Transformation Problem Alternatives</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BinaryRelevance</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ClassifierChain</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from </w:t>
            </w:r>
            <w:r w:rsidRPr="00CF14C3">
              <w:rPr>
                <w:rFonts w:ascii="Courier New" w:eastAsia="Times New Roman" w:hAnsi="Courier New" w:cs="Courier New"/>
                <w:color w:val="080808"/>
                <w:kern w:val="0"/>
                <w:sz w:val="20"/>
                <w:szCs w:val="20"/>
                <w:lang w:val="en-US" w:eastAsia="pt-BR"/>
              </w:rPr>
              <w:t xml:space="preserve">skmultilearn.problem_transform </w:t>
            </w:r>
            <w:r w:rsidRPr="00CF14C3">
              <w:rPr>
                <w:rFonts w:ascii="Courier New" w:eastAsia="Times New Roman" w:hAnsi="Courier New" w:cs="Courier New"/>
                <w:color w:val="0033B3"/>
                <w:kern w:val="0"/>
                <w:sz w:val="20"/>
                <w:szCs w:val="20"/>
                <w:lang w:val="en-US" w:eastAsia="pt-BR"/>
              </w:rPr>
              <w:t xml:space="preserve">import </w:t>
            </w:r>
            <w:r w:rsidRPr="00CF14C3">
              <w:rPr>
                <w:rFonts w:ascii="Courier New" w:eastAsia="Times New Roman" w:hAnsi="Courier New" w:cs="Courier New"/>
                <w:color w:val="080808"/>
                <w:kern w:val="0"/>
                <w:sz w:val="20"/>
                <w:szCs w:val="20"/>
                <w:lang w:val="en-US" w:eastAsia="pt-BR"/>
              </w:rPr>
              <w:t>LabelPowerset</w:t>
            </w:r>
          </w:p>
          <w:p w14:paraId="1F96263E" w14:textId="6B79B9FF" w:rsidR="00CF14C3" w:rsidRDefault="00CF14C3" w:rsidP="007864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61C88669" w14:textId="6E10DF1B" w:rsidR="00744F18"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CF14C3">
              <w:rPr>
                <w:rFonts w:ascii="Courier New" w:eastAsia="Times New Roman" w:hAnsi="Courier New" w:cs="Courier New"/>
                <w:i/>
                <w:iCs/>
                <w:color w:val="8C8C8C"/>
                <w:kern w:val="0"/>
                <w:sz w:val="20"/>
                <w:szCs w:val="20"/>
                <w:lang w:eastAsia="pt-BR"/>
              </w:rPr>
              <w:t># Testar o modelo de classificação com um método de transformação</w:t>
            </w:r>
            <w:r w:rsidRPr="00CF14C3">
              <w:rPr>
                <w:rFonts w:ascii="Courier New" w:eastAsia="Times New Roman" w:hAnsi="Courier New" w:cs="Courier New"/>
                <w:i/>
                <w:iCs/>
                <w:color w:val="8C8C8C"/>
                <w:kern w:val="0"/>
                <w:sz w:val="20"/>
                <w:szCs w:val="20"/>
                <w:lang w:eastAsia="pt-BR"/>
              </w:rPr>
              <w:br/>
              <w:t># do problema de classificação multi-label para classificação binária</w:t>
            </w:r>
            <w:r w:rsidRPr="00CF14C3">
              <w:rPr>
                <w:rFonts w:ascii="Courier New" w:eastAsia="Times New Roman" w:hAnsi="Courier New" w:cs="Courier New"/>
                <w:i/>
                <w:iCs/>
                <w:color w:val="8C8C8C"/>
                <w:kern w:val="0"/>
                <w:sz w:val="20"/>
                <w:szCs w:val="20"/>
                <w:lang w:eastAsia="pt-BR"/>
              </w:rPr>
              <w:br/>
              <w:t># Entradas:</w:t>
            </w:r>
            <w:r w:rsidRPr="00CF14C3">
              <w:rPr>
                <w:rFonts w:ascii="Courier New" w:eastAsia="Times New Roman" w:hAnsi="Courier New" w:cs="Courier New"/>
                <w:i/>
                <w:iCs/>
                <w:color w:val="8C8C8C"/>
                <w:kern w:val="0"/>
                <w:sz w:val="20"/>
                <w:szCs w:val="20"/>
                <w:lang w:eastAsia="pt-BR"/>
              </w:rPr>
              <w:br/>
              <w:t># model - classificador binário a ser utilizado</w:t>
            </w:r>
            <w:r w:rsidRPr="00CF14C3">
              <w:rPr>
                <w:rFonts w:ascii="Courier New" w:eastAsia="Times New Roman" w:hAnsi="Courier New" w:cs="Courier New"/>
                <w:i/>
                <w:iCs/>
                <w:color w:val="8C8C8C"/>
                <w:kern w:val="0"/>
                <w:sz w:val="20"/>
                <w:szCs w:val="20"/>
                <w:lang w:eastAsia="pt-BR"/>
              </w:rPr>
              <w:br/>
              <w:t># transf_problem - método de tranformação do problema:</w:t>
            </w:r>
            <w:r w:rsidRPr="00CF14C3">
              <w:rPr>
                <w:rFonts w:ascii="Courier New" w:eastAsia="Times New Roman" w:hAnsi="Courier New" w:cs="Courier New"/>
                <w:i/>
                <w:iCs/>
                <w:color w:val="8C8C8C"/>
                <w:kern w:val="0"/>
                <w:sz w:val="20"/>
                <w:szCs w:val="20"/>
                <w:lang w:eastAsia="pt-BR"/>
              </w:rPr>
              <w:br/>
              <w:t># BinaryRelevance, ClassifierChain ou Label Powerset</w:t>
            </w:r>
            <w:r w:rsidRPr="00CF14C3">
              <w:rPr>
                <w:rFonts w:ascii="Courier New" w:eastAsia="Times New Roman" w:hAnsi="Courier New" w:cs="Courier New"/>
                <w:i/>
                <w:iCs/>
                <w:color w:val="8C8C8C"/>
                <w:kern w:val="0"/>
                <w:sz w:val="20"/>
                <w:szCs w:val="20"/>
                <w:lang w:eastAsia="pt-BR"/>
              </w:rPr>
              <w:br/>
              <w:t># Matrizes de entrada e saída para treinamento (xtrain, ytrain)</w:t>
            </w:r>
            <w:r w:rsidRPr="00CF14C3">
              <w:rPr>
                <w:rFonts w:ascii="Courier New" w:eastAsia="Times New Roman" w:hAnsi="Courier New" w:cs="Courier New"/>
                <w:i/>
                <w:iCs/>
                <w:color w:val="8C8C8C"/>
                <w:kern w:val="0"/>
                <w:sz w:val="20"/>
                <w:szCs w:val="20"/>
                <w:lang w:eastAsia="pt-BR"/>
              </w:rPr>
              <w:br/>
              <w:t># Matrizes de entrada e saída parra teste (xtest, ytest)</w:t>
            </w:r>
            <w:r w:rsidRPr="00CF14C3">
              <w:rPr>
                <w:rFonts w:ascii="Courier New" w:eastAsia="Times New Roman" w:hAnsi="Courier New" w:cs="Courier New"/>
                <w:i/>
                <w:iCs/>
                <w:color w:val="8C8C8C"/>
                <w:kern w:val="0"/>
                <w:sz w:val="20"/>
                <w:szCs w:val="20"/>
                <w:lang w:eastAsia="pt-BR"/>
              </w:rPr>
              <w:br/>
              <w:t># Saída:</w:t>
            </w:r>
            <w:r w:rsidRPr="00CF14C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CF14C3">
              <w:rPr>
                <w:rFonts w:ascii="Courier New" w:eastAsia="Times New Roman" w:hAnsi="Courier New" w:cs="Courier New"/>
                <w:i/>
                <w:iCs/>
                <w:color w:val="8C8C8C"/>
                <w:kern w:val="0"/>
                <w:sz w:val="20"/>
                <w:szCs w:val="20"/>
                <w:lang w:eastAsia="pt-BR"/>
              </w:rPr>
              <w:br/>
            </w:r>
            <w:r w:rsidRPr="00CF14C3">
              <w:rPr>
                <w:rFonts w:ascii="Courier New" w:eastAsia="Times New Roman" w:hAnsi="Courier New" w:cs="Courier New"/>
                <w:color w:val="0033B3"/>
                <w:kern w:val="0"/>
                <w:sz w:val="20"/>
                <w:szCs w:val="20"/>
                <w:lang w:eastAsia="pt-BR"/>
              </w:rPr>
              <w:t xml:space="preserve">def </w:t>
            </w:r>
            <w:r w:rsidRPr="00CF14C3">
              <w:rPr>
                <w:rFonts w:ascii="Courier New" w:eastAsia="Times New Roman" w:hAnsi="Courier New" w:cs="Courier New"/>
                <w:color w:val="00627A"/>
                <w:kern w:val="0"/>
                <w:sz w:val="20"/>
                <w:szCs w:val="20"/>
                <w:lang w:eastAsia="pt-BR"/>
              </w:rPr>
              <w:t>TestarModelo</w:t>
            </w:r>
            <w:r w:rsidRPr="00CF14C3">
              <w:rPr>
                <w:rFonts w:ascii="Courier New" w:eastAsia="Times New Roman" w:hAnsi="Courier New" w:cs="Courier New"/>
                <w:color w:val="080808"/>
                <w:kern w:val="0"/>
                <w:sz w:val="20"/>
                <w:szCs w:val="20"/>
                <w:lang w:eastAsia="pt-BR"/>
              </w:rPr>
              <w:t>(model_value, transf_problem_value, xtrain, ytrain, xtest, ytest):</w:t>
            </w:r>
            <w:r w:rsidRPr="00CF14C3">
              <w:rPr>
                <w:rFonts w:ascii="Courier New" w:eastAsia="Times New Roman" w:hAnsi="Courier New" w:cs="Courier New"/>
                <w:color w:val="080808"/>
                <w:kern w:val="0"/>
                <w:sz w:val="20"/>
                <w:szCs w:val="20"/>
                <w:lang w:eastAsia="pt-BR"/>
              </w:rPr>
              <w:br/>
              <w:t xml:space="preserve">  model = model_value[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t xml:space="preserve">  transf_problem = transf_problem_value[</w:t>
            </w:r>
            <w:r w:rsidRPr="00CF14C3">
              <w:rPr>
                <w:rFonts w:ascii="Courier New" w:eastAsia="Times New Roman" w:hAnsi="Courier New" w:cs="Courier New"/>
                <w:color w:val="1750EB"/>
                <w:kern w:val="0"/>
                <w:sz w:val="20"/>
                <w:szCs w:val="20"/>
                <w:lang w:eastAsia="pt-BR"/>
              </w:rPr>
              <w:t>1</w:t>
            </w:r>
            <w:r w:rsidRPr="00CF14C3">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br/>
            </w:r>
            <w:r w:rsidRPr="00CF14C3">
              <w:rPr>
                <w:rFonts w:ascii="Courier New" w:eastAsia="Times New Roman" w:hAnsi="Courier New" w:cs="Courier New"/>
                <w:color w:val="080808"/>
                <w:kern w:val="0"/>
                <w:sz w:val="20"/>
                <w:szCs w:val="20"/>
                <w:lang w:eastAsia="pt-BR"/>
              </w:rPr>
              <w:lastRenderedPageBreak/>
              <w:t xml:space="preserve">  inicio = time.time()</w:t>
            </w:r>
            <w:r w:rsidRPr="00CF14C3">
              <w:rPr>
                <w:rFonts w:ascii="Courier New" w:eastAsia="Times New Roman" w:hAnsi="Courier New" w:cs="Courier New"/>
                <w:color w:val="080808"/>
                <w:kern w:val="0"/>
                <w:sz w:val="20"/>
                <w:szCs w:val="20"/>
                <w:lang w:eastAsia="pt-BR"/>
              </w:rPr>
              <w:br/>
              <w:t xml:space="preserve">  clf = transf_problem(model)</w:t>
            </w:r>
            <w:r w:rsidRPr="00CF14C3">
              <w:rPr>
                <w:rFonts w:ascii="Courier New" w:eastAsia="Times New Roman" w:hAnsi="Courier New" w:cs="Courier New"/>
                <w:color w:val="080808"/>
                <w:kern w:val="0"/>
                <w:sz w:val="20"/>
                <w:szCs w:val="20"/>
                <w:lang w:eastAsia="pt-BR"/>
              </w:rPr>
              <w:br/>
              <w:t xml:space="preserve">  </w:t>
            </w:r>
            <w:r w:rsidRPr="00CF14C3">
              <w:rPr>
                <w:rFonts w:ascii="Courier New" w:eastAsia="Times New Roman" w:hAnsi="Courier New" w:cs="Courier New"/>
                <w:i/>
                <w:iCs/>
                <w:color w:val="8C8C8C"/>
                <w:kern w:val="0"/>
                <w:sz w:val="20"/>
                <w:szCs w:val="20"/>
                <w:lang w:eastAsia="pt-BR"/>
              </w:rPr>
              <w:t># normalizar os dados</w:t>
            </w:r>
            <w:r w:rsidRPr="00CF14C3">
              <w:rPr>
                <w:rFonts w:ascii="Courier New" w:eastAsia="Times New Roman" w:hAnsi="Courier New" w:cs="Courier New"/>
                <w:i/>
                <w:iCs/>
                <w:color w:val="8C8C8C"/>
                <w:kern w:val="0"/>
                <w:sz w:val="20"/>
                <w:szCs w:val="20"/>
                <w:lang w:eastAsia="pt-BR"/>
              </w:rPr>
              <w:br/>
              <w:t xml:space="preserve">  </w:t>
            </w:r>
            <w:r w:rsidRPr="00CF14C3">
              <w:rPr>
                <w:rFonts w:ascii="Courier New" w:eastAsia="Times New Roman" w:hAnsi="Courier New" w:cs="Courier New"/>
                <w:color w:val="080808"/>
                <w:kern w:val="0"/>
                <w:sz w:val="20"/>
                <w:szCs w:val="20"/>
                <w:lang w:eastAsia="pt-BR"/>
              </w:rPr>
              <w:t>scaler = MinMaxScaler()</w:t>
            </w:r>
            <w:r w:rsidRPr="00CF14C3">
              <w:rPr>
                <w:rFonts w:ascii="Courier New" w:eastAsia="Times New Roman" w:hAnsi="Courier New" w:cs="Courier New"/>
                <w:color w:val="080808"/>
                <w:kern w:val="0"/>
                <w:sz w:val="20"/>
                <w:szCs w:val="20"/>
                <w:lang w:eastAsia="pt-BR"/>
              </w:rPr>
              <w:br/>
              <w:t xml:space="preserve">  xtrain = scaler.fit_transform(xtrain)</w:t>
            </w:r>
            <w:r w:rsidRPr="00CF14C3">
              <w:rPr>
                <w:rFonts w:ascii="Courier New" w:eastAsia="Times New Roman" w:hAnsi="Courier New" w:cs="Courier New"/>
                <w:color w:val="080808"/>
                <w:kern w:val="0"/>
                <w:sz w:val="20"/>
                <w:szCs w:val="20"/>
                <w:lang w:eastAsia="pt-BR"/>
              </w:rPr>
              <w:br/>
              <w:t xml:space="preserve">  xtest = scaler.transform(xtest)</w:t>
            </w:r>
            <w:r w:rsidRPr="00CF14C3">
              <w:rPr>
                <w:rFonts w:ascii="Courier New" w:eastAsia="Times New Roman" w:hAnsi="Courier New" w:cs="Courier New"/>
                <w:color w:val="080808"/>
                <w:kern w:val="0"/>
                <w:sz w:val="20"/>
                <w:szCs w:val="20"/>
                <w:lang w:eastAsia="pt-BR"/>
              </w:rPr>
              <w:br/>
              <w:t xml:space="preserve">  clf.fit(xtrain, ytrain)</w:t>
            </w:r>
            <w:r w:rsidRPr="00CF14C3">
              <w:rPr>
                <w:rFonts w:ascii="Courier New" w:eastAsia="Times New Roman" w:hAnsi="Courier New" w:cs="Courier New"/>
                <w:color w:val="080808"/>
                <w:kern w:val="0"/>
                <w:sz w:val="20"/>
                <w:szCs w:val="20"/>
                <w:lang w:eastAsia="pt-BR"/>
              </w:rPr>
              <w:br/>
              <w:t xml:space="preserve">  clf_predictions = clf.predict(xtest)</w:t>
            </w:r>
            <w:r w:rsidRPr="00CF14C3">
              <w:rPr>
                <w:rFonts w:ascii="Courier New" w:eastAsia="Times New Roman" w:hAnsi="Courier New" w:cs="Courier New"/>
                <w:color w:val="080808"/>
                <w:kern w:val="0"/>
                <w:sz w:val="20"/>
                <w:szCs w:val="20"/>
                <w:lang w:eastAsia="pt-BR"/>
              </w:rPr>
              <w:br/>
              <w:t xml:space="preserve">  acc = accuracy_score(ytest, clf_predictions)</w:t>
            </w:r>
            <w:r w:rsidRPr="00CF14C3">
              <w:rPr>
                <w:rFonts w:ascii="Courier New" w:eastAsia="Times New Roman" w:hAnsi="Courier New" w:cs="Courier New"/>
                <w:color w:val="080808"/>
                <w:kern w:val="0"/>
                <w:sz w:val="20"/>
                <w:szCs w:val="20"/>
                <w:lang w:eastAsia="pt-BR"/>
              </w:rPr>
              <w:br/>
              <w:t xml:space="preserve">  ham = hamming_loss(ytest, clf_predictions)</w:t>
            </w:r>
            <w:r w:rsidRPr="00CF14C3">
              <w:rPr>
                <w:rFonts w:ascii="Courier New" w:eastAsia="Times New Roman" w:hAnsi="Courier New" w:cs="Courier New"/>
                <w:color w:val="080808"/>
                <w:kern w:val="0"/>
                <w:sz w:val="20"/>
                <w:szCs w:val="20"/>
                <w:lang w:eastAsia="pt-BR"/>
              </w:rPr>
              <w:br/>
              <w:t xml:space="preserve">  result = {</w:t>
            </w:r>
            <w:r w:rsidRPr="00CF14C3">
              <w:rPr>
                <w:rFonts w:ascii="Courier New" w:eastAsia="Times New Roman" w:hAnsi="Courier New" w:cs="Courier New"/>
                <w:color w:val="067D17"/>
                <w:kern w:val="0"/>
                <w:sz w:val="20"/>
                <w:szCs w:val="20"/>
                <w:lang w:eastAsia="pt-BR"/>
              </w:rPr>
              <w:t>"transf problema"</w:t>
            </w:r>
            <w:r w:rsidRPr="00CF14C3">
              <w:rPr>
                <w:rFonts w:ascii="Courier New" w:eastAsia="Times New Roman" w:hAnsi="Courier New" w:cs="Courier New"/>
                <w:color w:val="080808"/>
                <w:kern w:val="0"/>
                <w:sz w:val="20"/>
                <w:szCs w:val="20"/>
                <w:lang w:eastAsia="pt-BR"/>
              </w:rPr>
              <w:t>: transf_problem_value[</w:t>
            </w:r>
            <w:r w:rsidRPr="00CF14C3">
              <w:rPr>
                <w:rFonts w:ascii="Courier New" w:eastAsia="Times New Roman" w:hAnsi="Courier New" w:cs="Courier New"/>
                <w:color w:val="1750EB"/>
                <w:kern w:val="0"/>
                <w:sz w:val="20"/>
                <w:szCs w:val="20"/>
                <w:lang w:eastAsia="pt-BR"/>
              </w:rPr>
              <w:t>0</w:t>
            </w:r>
            <w:r w:rsidRPr="00CF14C3">
              <w:rPr>
                <w:rFonts w:ascii="Courier New" w:eastAsia="Times New Roman" w:hAnsi="Courier New" w:cs="Courier New"/>
                <w:color w:val="080808"/>
                <w:kern w:val="0"/>
                <w:sz w:val="20"/>
                <w:szCs w:val="20"/>
                <w:lang w:eastAsia="pt-BR"/>
              </w:rPr>
              <w:t>],</w:t>
            </w:r>
            <w:r w:rsidR="00744F18">
              <w:rPr>
                <w:rFonts w:ascii="Courier New" w:eastAsia="Times New Roman" w:hAnsi="Courier New" w:cs="Courier New"/>
                <w:color w:val="080808"/>
                <w:kern w:val="0"/>
                <w:sz w:val="20"/>
                <w:szCs w:val="20"/>
                <w:lang w:eastAsia="pt-BR"/>
              </w:rPr>
              <w:t>\</w:t>
            </w:r>
            <w:r w:rsidRPr="00CF14C3">
              <w:rPr>
                <w:rFonts w:ascii="Courier New" w:eastAsia="Times New Roman" w:hAnsi="Courier New" w:cs="Courier New"/>
                <w:color w:val="080808"/>
                <w:kern w:val="0"/>
                <w:sz w:val="20"/>
                <w:szCs w:val="20"/>
                <w:lang w:eastAsia="pt-BR"/>
              </w:rPr>
              <w:t xml:space="preserve"> </w:t>
            </w:r>
          </w:p>
          <w:p w14:paraId="71886345" w14:textId="2C6E5B0D" w:rsid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44F18">
              <w:rPr>
                <w:rFonts w:ascii="Courier New" w:eastAsia="Times New Roman" w:hAnsi="Courier New" w:cs="Courier New"/>
                <w:color w:val="080808"/>
                <w:kern w:val="0"/>
                <w:sz w:val="20"/>
                <w:szCs w:val="20"/>
                <w:lang w:eastAsia="pt-BR"/>
              </w:rPr>
              <w:t xml:space="preserve">  </w:t>
            </w:r>
            <w:r w:rsidR="00CF14C3" w:rsidRPr="00744F18">
              <w:rPr>
                <w:rFonts w:ascii="Courier New" w:eastAsia="Times New Roman" w:hAnsi="Courier New" w:cs="Courier New"/>
                <w:color w:val="067D17"/>
                <w:kern w:val="0"/>
                <w:sz w:val="20"/>
                <w:szCs w:val="20"/>
                <w:lang w:val="en-US" w:eastAsia="pt-BR"/>
              </w:rPr>
              <w:t>"modelo"</w:t>
            </w:r>
            <w:r w:rsidR="00CF14C3" w:rsidRPr="00744F18">
              <w:rPr>
                <w:rFonts w:ascii="Courier New" w:eastAsia="Times New Roman" w:hAnsi="Courier New" w:cs="Courier New"/>
                <w:color w:val="080808"/>
                <w:kern w:val="0"/>
                <w:sz w:val="20"/>
                <w:szCs w:val="20"/>
                <w:lang w:val="en-US" w:eastAsia="pt-BR"/>
              </w:rPr>
              <w:t>: model_value[</w:t>
            </w:r>
            <w:r w:rsidR="00CF14C3" w:rsidRPr="00744F18">
              <w:rPr>
                <w:rFonts w:ascii="Courier New" w:eastAsia="Times New Roman" w:hAnsi="Courier New" w:cs="Courier New"/>
                <w:color w:val="1750EB"/>
                <w:kern w:val="0"/>
                <w:sz w:val="20"/>
                <w:szCs w:val="20"/>
                <w:lang w:val="en-US" w:eastAsia="pt-BR"/>
              </w:rPr>
              <w:t>0</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67D17"/>
                <w:kern w:val="0"/>
                <w:sz w:val="20"/>
                <w:szCs w:val="20"/>
                <w:lang w:val="en-US" w:eastAsia="pt-BR"/>
              </w:rPr>
              <w:t>"acuracia:"</w:t>
            </w:r>
            <w:r w:rsidR="00CF14C3" w:rsidRPr="00744F18">
              <w:rPr>
                <w:rFonts w:ascii="Courier New" w:eastAsia="Times New Roman" w:hAnsi="Courier New" w:cs="Courier New"/>
                <w:color w:val="080808"/>
                <w:kern w:val="0"/>
                <w:sz w:val="20"/>
                <w:szCs w:val="20"/>
                <w:lang w:val="en-US" w:eastAsia="pt-BR"/>
              </w:rPr>
              <w:t xml:space="preserve">: acc, </w:t>
            </w:r>
            <w:r w:rsidR="00CF14C3" w:rsidRPr="00744F18">
              <w:rPr>
                <w:rFonts w:ascii="Courier New" w:eastAsia="Times New Roman" w:hAnsi="Courier New" w:cs="Courier New"/>
                <w:color w:val="067D17"/>
                <w:kern w:val="0"/>
                <w:sz w:val="20"/>
                <w:szCs w:val="20"/>
                <w:lang w:val="en-US" w:eastAsia="pt-BR"/>
              </w:rPr>
              <w:t>"hamming_score"</w:t>
            </w:r>
            <w:r>
              <w:rPr>
                <w:rFonts w:ascii="Courier New" w:eastAsia="Times New Roman" w:hAnsi="Courier New" w:cs="Courier New"/>
                <w:color w:val="080808"/>
                <w:kern w:val="0"/>
                <w:sz w:val="20"/>
                <w:szCs w:val="20"/>
                <w:lang w:val="en-US" w:eastAsia="pt-BR"/>
              </w:rPr>
              <w:t>: ham, \</w:t>
            </w:r>
          </w:p>
          <w:p w14:paraId="65EA4CED" w14:textId="161897A5" w:rsidR="00CF14C3" w:rsidRPr="00744F18" w:rsidRDefault="00744F1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"tempo execucao(segs)"</w:t>
            </w:r>
            <w:r>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80808"/>
                <w:kern w:val="0"/>
                <w:sz w:val="20"/>
                <w:szCs w:val="20"/>
                <w:lang w:val="en-US" w:eastAsia="pt-BR"/>
              </w:rPr>
              <w:t>time.time()-inicio}</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0080"/>
                <w:kern w:val="0"/>
                <w:sz w:val="20"/>
                <w:szCs w:val="20"/>
                <w:lang w:val="en-US" w:eastAsia="pt-BR"/>
              </w:rPr>
              <w:t>print</w:t>
            </w:r>
            <w:r w:rsidR="00CF14C3" w:rsidRPr="00744F18">
              <w:rPr>
                <w:rFonts w:ascii="Courier New" w:eastAsia="Times New Roman" w:hAnsi="Courier New" w:cs="Courier New"/>
                <w:color w:val="080808"/>
                <w:kern w:val="0"/>
                <w:sz w:val="20"/>
                <w:szCs w:val="20"/>
                <w:lang w:val="en-US" w:eastAsia="pt-BR"/>
              </w:rPr>
              <w:t>(result)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with </w:t>
            </w:r>
            <w:r w:rsidR="00CF14C3" w:rsidRPr="00744F18">
              <w:rPr>
                <w:rFonts w:ascii="Courier New" w:eastAsia="Times New Roman" w:hAnsi="Courier New" w:cs="Courier New"/>
                <w:color w:val="000080"/>
                <w:kern w:val="0"/>
                <w:sz w:val="20"/>
                <w:szCs w:val="20"/>
                <w:lang w:val="en-US" w:eastAsia="pt-BR"/>
              </w:rPr>
              <w:t>open</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67D17"/>
                <w:kern w:val="0"/>
                <w:sz w:val="20"/>
                <w:szCs w:val="20"/>
                <w:lang w:val="en-US" w:eastAsia="pt-BR"/>
              </w:rPr>
              <w:t>'resultados_transf_problema.txt'</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67D17"/>
                <w:kern w:val="0"/>
                <w:sz w:val="20"/>
                <w:szCs w:val="20"/>
                <w:lang w:val="en-US" w:eastAsia="pt-BR"/>
              </w:rPr>
              <w:t>'a'</w:t>
            </w:r>
            <w:r w:rsidR="00CF14C3" w:rsidRPr="00744F18">
              <w:rPr>
                <w:rFonts w:ascii="Courier New" w:eastAsia="Times New Roman" w:hAnsi="Courier New" w:cs="Courier New"/>
                <w:color w:val="080808"/>
                <w:kern w:val="0"/>
                <w:sz w:val="20"/>
                <w:szCs w:val="20"/>
                <w:lang w:val="en-US" w:eastAsia="pt-BR"/>
              </w:rPr>
              <w:t xml:space="preserve">) </w:t>
            </w:r>
            <w:r w:rsidR="00CF14C3" w:rsidRPr="00744F18">
              <w:rPr>
                <w:rFonts w:ascii="Courier New" w:eastAsia="Times New Roman" w:hAnsi="Courier New" w:cs="Courier New"/>
                <w:color w:val="0033B3"/>
                <w:kern w:val="0"/>
                <w:sz w:val="20"/>
                <w:szCs w:val="20"/>
                <w:lang w:val="en-US" w:eastAsia="pt-BR"/>
              </w:rPr>
              <w:t xml:space="preserve">as </w:t>
            </w:r>
            <w:r w:rsidR="00CF14C3" w:rsidRPr="00744F18">
              <w:rPr>
                <w:rFonts w:ascii="Courier New" w:eastAsia="Times New Roman" w:hAnsi="Courier New" w:cs="Courier New"/>
                <w:color w:val="080808"/>
                <w:kern w:val="0"/>
                <w:sz w:val="20"/>
                <w:szCs w:val="20"/>
                <w:lang w:val="en-US" w:eastAsia="pt-BR"/>
              </w:rPr>
              <w:t>file:</w:t>
            </w:r>
            <w:r w:rsidR="00CF14C3" w:rsidRPr="00744F18">
              <w:rPr>
                <w:rFonts w:ascii="Courier New" w:eastAsia="Times New Roman" w:hAnsi="Courier New" w:cs="Courier New"/>
                <w:color w:val="080808"/>
                <w:kern w:val="0"/>
                <w:sz w:val="20"/>
                <w:szCs w:val="20"/>
                <w:lang w:val="en-US" w:eastAsia="pt-BR"/>
              </w:rPr>
              <w:br/>
              <w:t xml:space="preserve">      file.write(json.dumps(result)) </w:t>
            </w:r>
            <w:r w:rsidR="00CF14C3" w:rsidRPr="00744F18">
              <w:rPr>
                <w:rFonts w:ascii="Courier New" w:eastAsia="Times New Roman" w:hAnsi="Courier New" w:cs="Courier New"/>
                <w:i/>
                <w:iCs/>
                <w:color w:val="8C8C8C"/>
                <w:kern w:val="0"/>
                <w:sz w:val="20"/>
                <w:szCs w:val="20"/>
                <w:lang w:val="en-US" w:eastAsia="pt-BR"/>
              </w:rPr>
              <w:t># use `json.loads` to do the reverse</w:t>
            </w:r>
            <w:r w:rsidR="00CF14C3" w:rsidRPr="00744F18">
              <w:rPr>
                <w:rFonts w:ascii="Courier New" w:eastAsia="Times New Roman" w:hAnsi="Courier New" w:cs="Courier New"/>
                <w:i/>
                <w:iCs/>
                <w:color w:val="8C8C8C"/>
                <w:kern w:val="0"/>
                <w:sz w:val="20"/>
                <w:szCs w:val="20"/>
                <w:lang w:val="en-US" w:eastAsia="pt-BR"/>
              </w:rPr>
              <w:br/>
              <w:t xml:space="preserve">      </w:t>
            </w:r>
            <w:r w:rsidR="00CF14C3" w:rsidRPr="00744F18">
              <w:rPr>
                <w:rFonts w:ascii="Courier New" w:eastAsia="Times New Roman" w:hAnsi="Courier New" w:cs="Courier New"/>
                <w:color w:val="080808"/>
                <w:kern w:val="0"/>
                <w:sz w:val="20"/>
                <w:szCs w:val="20"/>
                <w:lang w:val="en-US" w:eastAsia="pt-BR"/>
              </w:rPr>
              <w:t>file.write(</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037A6"/>
                <w:kern w:val="0"/>
                <w:sz w:val="20"/>
                <w:szCs w:val="20"/>
                <w:lang w:val="en-US" w:eastAsia="pt-BR"/>
              </w:rPr>
              <w:t>\n</w:t>
            </w:r>
            <w:r w:rsidR="00CF14C3" w:rsidRPr="00744F18">
              <w:rPr>
                <w:rFonts w:ascii="Courier New" w:eastAsia="Times New Roman" w:hAnsi="Courier New" w:cs="Courier New"/>
                <w:color w:val="067D17"/>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t>)</w:t>
            </w:r>
            <w:r w:rsidR="00CF14C3" w:rsidRPr="00744F18">
              <w:rPr>
                <w:rFonts w:ascii="Courier New" w:eastAsia="Times New Roman" w:hAnsi="Courier New" w:cs="Courier New"/>
                <w:color w:val="080808"/>
                <w:kern w:val="0"/>
                <w:sz w:val="20"/>
                <w:szCs w:val="20"/>
                <w:lang w:val="en-US" w:eastAsia="pt-BR"/>
              </w:rPr>
              <w:br/>
              <w:t xml:space="preserve">  </w:t>
            </w:r>
            <w:r w:rsidR="00CF14C3" w:rsidRPr="00744F18">
              <w:rPr>
                <w:rFonts w:ascii="Courier New" w:eastAsia="Times New Roman" w:hAnsi="Courier New" w:cs="Courier New"/>
                <w:color w:val="0033B3"/>
                <w:kern w:val="0"/>
                <w:sz w:val="20"/>
                <w:szCs w:val="20"/>
                <w:lang w:val="en-US" w:eastAsia="pt-BR"/>
              </w:rPr>
              <w:t xml:space="preserve">return </w:t>
            </w:r>
            <w:r w:rsidR="00CF14C3" w:rsidRPr="00744F18">
              <w:rPr>
                <w:rFonts w:ascii="Courier New" w:eastAsia="Times New Roman" w:hAnsi="Courier New" w:cs="Courier New"/>
                <w:color w:val="080808"/>
                <w:kern w:val="0"/>
                <w:sz w:val="20"/>
                <w:szCs w:val="20"/>
                <w:lang w:val="en-US" w:eastAsia="pt-BR"/>
              </w:rPr>
              <w:t>result</w:t>
            </w:r>
          </w:p>
          <w:p w14:paraId="26DE1898" w14:textId="068BD133" w:rsidR="00973AC1" w:rsidRPr="00744F18" w:rsidRDefault="00973AC1" w:rsidP="00973AC1">
            <w:pPr>
              <w:spacing w:after="0" w:line="360" w:lineRule="auto"/>
              <w:rPr>
                <w:rFonts w:ascii="Arial" w:hAnsi="Arial" w:cs="Arial"/>
                <w:sz w:val="24"/>
                <w:szCs w:val="24"/>
                <w:lang w:val="en-US"/>
              </w:rPr>
            </w:pPr>
          </w:p>
          <w:p w14:paraId="52D8F6F6" w14:textId="77777777" w:rsidR="00355AD5" w:rsidRPr="007E23EE"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7E23EE">
              <w:rPr>
                <w:rFonts w:ascii="Courier New" w:eastAsia="Times New Roman" w:hAnsi="Courier New" w:cs="Courier New"/>
                <w:i/>
                <w:iCs/>
                <w:color w:val="8C8C8C"/>
                <w:kern w:val="0"/>
                <w:sz w:val="20"/>
                <w:szCs w:val="20"/>
                <w:lang w:eastAsia="pt-BR"/>
              </w:rPr>
              <w:t># Obter Matrizes de Treino (X_train, y_train)  e Teste (X_test, y_test)</w:t>
            </w:r>
            <w:r w:rsidRPr="007E23EE">
              <w:rPr>
                <w:rFonts w:ascii="Courier New" w:eastAsia="Times New Roman" w:hAnsi="Courier New" w:cs="Courier New"/>
                <w:i/>
                <w:iCs/>
                <w:color w:val="8C8C8C"/>
                <w:kern w:val="0"/>
                <w:sz w:val="20"/>
                <w:szCs w:val="20"/>
                <w:lang w:eastAsia="pt-BR"/>
              </w:rPr>
              <w:br/>
              <w:t># Entradas:</w:t>
            </w:r>
            <w:r w:rsidRPr="007E23EE">
              <w:rPr>
                <w:rFonts w:ascii="Courier New" w:eastAsia="Times New Roman" w:hAnsi="Courier New" w:cs="Courier New"/>
                <w:i/>
                <w:iCs/>
                <w:color w:val="8C8C8C"/>
                <w:kern w:val="0"/>
                <w:sz w:val="20"/>
                <w:szCs w:val="20"/>
                <w:lang w:eastAsia="pt-BR"/>
              </w:rPr>
              <w:br/>
              <w:t># NumeroDeFeatures - utiizado como filtro de colunas das amostras</w:t>
            </w:r>
            <w:r w:rsidRPr="007E23EE">
              <w:rPr>
                <w:rFonts w:ascii="Courier New" w:eastAsia="Times New Roman" w:hAnsi="Courier New" w:cs="Courier New"/>
                <w:i/>
                <w:iCs/>
                <w:color w:val="8C8C8C"/>
                <w:kern w:val="0"/>
                <w:sz w:val="20"/>
                <w:szCs w:val="20"/>
                <w:lang w:eastAsia="pt-BR"/>
              </w:rPr>
              <w:br/>
              <w:t># attacks - lista de ataques</w:t>
            </w:r>
            <w:r w:rsidRPr="007E23EE">
              <w:rPr>
                <w:rFonts w:ascii="Courier New" w:eastAsia="Times New Roman" w:hAnsi="Courier New" w:cs="Courier New"/>
                <w:i/>
                <w:iCs/>
                <w:color w:val="8C8C8C"/>
                <w:kern w:val="0"/>
                <w:sz w:val="20"/>
                <w:szCs w:val="20"/>
                <w:lang w:eastAsia="pt-BR"/>
              </w:rPr>
              <w:br/>
              <w:t># df_imp - data frame das features em ordem de importância</w:t>
            </w:r>
            <w:r w:rsidRPr="007E23EE">
              <w:rPr>
                <w:rFonts w:ascii="Courier New" w:eastAsia="Times New Roman" w:hAnsi="Courier New" w:cs="Courier New"/>
                <w:i/>
                <w:iCs/>
                <w:color w:val="8C8C8C"/>
                <w:kern w:val="0"/>
                <w:sz w:val="20"/>
                <w:szCs w:val="20"/>
                <w:lang w:eastAsia="pt-BR"/>
              </w:rPr>
              <w:br/>
              <w:t># df_ataques - data frame de ataques</w:t>
            </w:r>
            <w:r w:rsidRPr="007E23EE">
              <w:rPr>
                <w:rFonts w:ascii="Courier New" w:eastAsia="Times New Roman" w:hAnsi="Courier New" w:cs="Courier New"/>
                <w:i/>
                <w:iCs/>
                <w:color w:val="8C8C8C"/>
                <w:kern w:val="0"/>
                <w:sz w:val="20"/>
                <w:szCs w:val="20"/>
                <w:lang w:eastAsia="pt-BR"/>
              </w:rPr>
              <w:br/>
              <w:t># Saidas:</w:t>
            </w:r>
            <w:r w:rsidRPr="007E23EE">
              <w:rPr>
                <w:rFonts w:ascii="Courier New" w:eastAsia="Times New Roman" w:hAnsi="Courier New" w:cs="Courier New"/>
                <w:i/>
                <w:iCs/>
                <w:color w:val="8C8C8C"/>
                <w:kern w:val="0"/>
                <w:sz w:val="20"/>
                <w:szCs w:val="20"/>
                <w:lang w:eastAsia="pt-BR"/>
              </w:rPr>
              <w:br/>
              <w:t># Matrizes de treino - X_train, y_train</w:t>
            </w:r>
            <w:r w:rsidRPr="007E23EE">
              <w:rPr>
                <w:rFonts w:ascii="Courier New" w:eastAsia="Times New Roman" w:hAnsi="Courier New" w:cs="Courier New"/>
                <w:i/>
                <w:iCs/>
                <w:color w:val="8C8C8C"/>
                <w:kern w:val="0"/>
                <w:sz w:val="20"/>
                <w:szCs w:val="20"/>
                <w:lang w:eastAsia="pt-BR"/>
              </w:rPr>
              <w:br/>
              <w:t># Matrizes de Teste - X_test, y_test</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color w:val="0033B3"/>
                <w:kern w:val="0"/>
                <w:sz w:val="20"/>
                <w:szCs w:val="20"/>
                <w:lang w:eastAsia="pt-BR"/>
              </w:rPr>
              <w:t xml:space="preserve">def </w:t>
            </w:r>
            <w:r w:rsidRPr="007E23EE">
              <w:rPr>
                <w:rFonts w:ascii="Courier New" w:eastAsia="Times New Roman" w:hAnsi="Courier New" w:cs="Courier New"/>
                <w:color w:val="00627A"/>
                <w:kern w:val="0"/>
                <w:sz w:val="20"/>
                <w:szCs w:val="20"/>
                <w:lang w:eastAsia="pt-BR"/>
              </w:rPr>
              <w:t>ObterMatrizesTreinoeTeste</w:t>
            </w:r>
            <w:r w:rsidRPr="007E23EE">
              <w:rPr>
                <w:rFonts w:ascii="Courier New" w:eastAsia="Times New Roman" w:hAnsi="Courier New" w:cs="Courier New"/>
                <w:color w:val="080808"/>
                <w:kern w:val="0"/>
                <w:sz w:val="20"/>
                <w:szCs w:val="20"/>
                <w:lang w:eastAsia="pt-BR"/>
              </w:rPr>
              <w:t>(NumerodeFeatures, attacks, df_imp, df_ataques):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Obter lista das Features em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ImpFeatures = df_imp[</w:t>
            </w:r>
            <w:r w:rsidRPr="007E23EE">
              <w:rPr>
                <w:rFonts w:ascii="Courier New" w:eastAsia="Times New Roman" w:hAnsi="Courier New" w:cs="Courier New"/>
                <w:color w:val="067D17"/>
                <w:kern w:val="0"/>
                <w:sz w:val="20"/>
                <w:szCs w:val="20"/>
                <w:lang w:eastAsia="pt-BR"/>
              </w:rPr>
              <w:t>'Features'</w:t>
            </w:r>
            <w:r w:rsidRPr="007E23EE">
              <w:rPr>
                <w:rFonts w:ascii="Courier New" w:eastAsia="Times New Roman" w:hAnsi="Courier New" w:cs="Courier New"/>
                <w:color w:val="080808"/>
                <w:kern w:val="0"/>
                <w:sz w:val="20"/>
                <w:szCs w:val="20"/>
                <w:lang w:eastAsia="pt-BR"/>
              </w:rPr>
              <w:t>].to_list()[</w:t>
            </w:r>
            <w:r w:rsidRPr="007E23EE">
              <w:rPr>
                <w:rFonts w:ascii="Courier New" w:eastAsia="Times New Roman" w:hAnsi="Courier New" w:cs="Courier New"/>
                <w:color w:val="1750EB"/>
                <w:kern w:val="0"/>
                <w:sz w:val="20"/>
                <w:szCs w:val="20"/>
                <w:lang w:eastAsia="pt-BR"/>
              </w:rPr>
              <w:t>0</w:t>
            </w:r>
            <w:r w:rsidRPr="007E23EE">
              <w:rPr>
                <w:rFonts w:ascii="Courier New" w:eastAsia="Times New Roman" w:hAnsi="Courier New" w:cs="Courier New"/>
                <w:color w:val="080808"/>
                <w:kern w:val="0"/>
                <w:sz w:val="20"/>
                <w:szCs w:val="20"/>
                <w:lang w:eastAsia="pt-BR"/>
              </w:rPr>
              <w:t>:NumerodeFeatures]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print(ImpFeatures)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Selecionar Xfeatures pela ordem de importância</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Xfeatures = df_ataques[ImpFeatures]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print(Xfeatures)</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as colunas correspondentes aos ataques</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df_ataques[attacks]</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Obter a coluna correspondente a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y1 = df_ataques[</w:t>
            </w:r>
            <w:r w:rsidRPr="007E23EE">
              <w:rPr>
                <w:rFonts w:ascii="Courier New" w:eastAsia="Times New Roman" w:hAnsi="Courier New" w:cs="Courier New"/>
                <w:color w:val="067D17"/>
                <w:kern w:val="0"/>
                <w:sz w:val="20"/>
                <w:szCs w:val="20"/>
                <w:lang w:eastAsia="pt-BR"/>
              </w:rPr>
              <w:t>'Benign'</w:t>
            </w:r>
            <w:r w:rsidRPr="007E23EE">
              <w:rPr>
                <w:rFonts w:ascii="Courier New" w:eastAsia="Times New Roman" w:hAnsi="Courier New" w:cs="Courier New"/>
                <w:color w:val="080808"/>
                <w:kern w:val="0"/>
                <w:sz w:val="20"/>
                <w:szCs w:val="20"/>
                <w:lang w:eastAsia="pt-BR"/>
              </w:rPr>
              <w:t>]</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print("y1.head()")</w:t>
            </w:r>
            <w:r w:rsidRPr="007E23EE">
              <w:rPr>
                <w:rFonts w:ascii="Courier New" w:eastAsia="Times New Roman" w:hAnsi="Courier New" w:cs="Courier New"/>
                <w:i/>
                <w:iCs/>
                <w:color w:val="8C8C8C"/>
                <w:kern w:val="0"/>
                <w:sz w:val="20"/>
                <w:szCs w:val="20"/>
                <w:lang w:eastAsia="pt-BR"/>
              </w:rPr>
              <w:br/>
              <w:t xml:space="preserve">    # print(y1.head())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Concatenar as colunas de ataques e de Benigno</w:t>
            </w:r>
            <w:r w:rsidRPr="007E23EE">
              <w:rPr>
                <w:rFonts w:ascii="Courier New" w:eastAsia="Times New Roman" w:hAnsi="Courier New" w:cs="Courier New"/>
                <w:i/>
                <w:iCs/>
                <w:color w:val="8C8C8C"/>
                <w:kern w:val="0"/>
                <w:sz w:val="20"/>
                <w:szCs w:val="20"/>
                <w:lang w:eastAsia="pt-BR"/>
              </w:rPr>
              <w:br/>
              <w:t xml:space="preserve">    </w:t>
            </w:r>
            <w:r w:rsidRPr="007E23EE">
              <w:rPr>
                <w:rFonts w:ascii="Courier New" w:eastAsia="Times New Roman" w:hAnsi="Courier New" w:cs="Courier New"/>
                <w:color w:val="080808"/>
                <w:kern w:val="0"/>
                <w:sz w:val="20"/>
                <w:szCs w:val="20"/>
                <w:lang w:eastAsia="pt-BR"/>
              </w:rPr>
              <w:t>y = y.join(y1)</w:t>
            </w:r>
            <w:r w:rsidRPr="007E23EE">
              <w:rPr>
                <w:rFonts w:ascii="Courier New" w:eastAsia="Times New Roman" w:hAnsi="Courier New" w:cs="Courier New"/>
                <w:color w:val="080808"/>
                <w:kern w:val="0"/>
                <w:sz w:val="20"/>
                <w:szCs w:val="20"/>
                <w:lang w:eastAsia="pt-BR"/>
              </w:rPr>
              <w:br/>
              <w:t xml:space="preserve">    </w:t>
            </w:r>
            <w:r w:rsidRPr="007E23EE">
              <w:rPr>
                <w:rFonts w:ascii="Courier New" w:eastAsia="Times New Roman" w:hAnsi="Courier New" w:cs="Courier New"/>
                <w:i/>
                <w:iCs/>
                <w:color w:val="8C8C8C"/>
                <w:kern w:val="0"/>
                <w:sz w:val="20"/>
                <w:szCs w:val="20"/>
                <w:lang w:eastAsia="pt-BR"/>
              </w:rPr>
              <w:t># print("y.head()")</w:t>
            </w:r>
            <w:r w:rsidRPr="007E23EE">
              <w:rPr>
                <w:rFonts w:ascii="Courier New" w:eastAsia="Times New Roman" w:hAnsi="Courier New" w:cs="Courier New"/>
                <w:i/>
                <w:iCs/>
                <w:color w:val="8C8C8C"/>
                <w:kern w:val="0"/>
                <w:sz w:val="20"/>
                <w:szCs w:val="20"/>
                <w:lang w:eastAsia="pt-BR"/>
              </w:rPr>
              <w:br/>
              <w:t xml:space="preserve">    # print(y.head())</w:t>
            </w:r>
            <w:r w:rsidRPr="007E23EE">
              <w:rPr>
                <w:rFonts w:ascii="Courier New" w:eastAsia="Times New Roman" w:hAnsi="Courier New" w:cs="Courier New"/>
                <w:i/>
                <w:iCs/>
                <w:color w:val="8C8C8C"/>
                <w:kern w:val="0"/>
                <w:sz w:val="20"/>
                <w:szCs w:val="20"/>
                <w:lang w:eastAsia="pt-BR"/>
              </w:rPr>
              <w:br/>
            </w:r>
            <w:r w:rsidRPr="007E23EE">
              <w:rPr>
                <w:rFonts w:ascii="Courier New" w:eastAsia="Times New Roman" w:hAnsi="Courier New" w:cs="Courier New"/>
                <w:i/>
                <w:iCs/>
                <w:color w:val="8C8C8C"/>
                <w:kern w:val="0"/>
                <w:sz w:val="20"/>
                <w:szCs w:val="20"/>
                <w:lang w:eastAsia="pt-BR"/>
              </w:rPr>
              <w:br/>
              <w:t xml:space="preserve">    # Separar test sets de treinamemto e teste (70% para treino e </w:t>
            </w:r>
          </w:p>
          <w:p w14:paraId="4FAA9ED3" w14:textId="5A3A1711" w:rsid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eastAsia="pt-BR"/>
              </w:rPr>
              <w:t xml:space="preserve">    </w:t>
            </w:r>
            <w:r>
              <w:rPr>
                <w:rFonts w:ascii="Courier New" w:eastAsia="Times New Roman" w:hAnsi="Courier New" w:cs="Courier New"/>
                <w:i/>
                <w:iCs/>
                <w:color w:val="8C8C8C"/>
                <w:kern w:val="0"/>
                <w:sz w:val="20"/>
                <w:szCs w:val="20"/>
                <w:lang w:val="en-US" w:eastAsia="pt-BR"/>
              </w:rPr>
              <w:t xml:space="preserve"># </w:t>
            </w:r>
            <w:r w:rsidR="00CF14C3" w:rsidRPr="00355AD5">
              <w:rPr>
                <w:rFonts w:ascii="Courier New" w:eastAsia="Times New Roman" w:hAnsi="Courier New" w:cs="Courier New"/>
                <w:i/>
                <w:iCs/>
                <w:color w:val="8C8C8C"/>
                <w:kern w:val="0"/>
                <w:sz w:val="20"/>
                <w:szCs w:val="20"/>
                <w:lang w:val="en-US" w:eastAsia="pt-BR"/>
              </w:rPr>
              <w:t>30% para teste)</w:t>
            </w:r>
            <w:r w:rsidR="00CF14C3" w:rsidRPr="00355AD5">
              <w:rPr>
                <w:rFonts w:ascii="Courier New" w:eastAsia="Times New Roman" w:hAnsi="Courier New" w:cs="Courier New"/>
                <w:i/>
                <w:iCs/>
                <w:color w:val="8C8C8C"/>
                <w:kern w:val="0"/>
                <w:sz w:val="20"/>
                <w:szCs w:val="20"/>
                <w:lang w:val="en-US" w:eastAsia="pt-BR"/>
              </w:rPr>
              <w:br/>
              <w:t xml:space="preserve">    </w:t>
            </w:r>
            <w:r w:rsidR="00CF14C3" w:rsidRPr="00355AD5">
              <w:rPr>
                <w:rFonts w:ascii="Courier New" w:eastAsia="Times New Roman" w:hAnsi="Courier New" w:cs="Courier New"/>
                <w:color w:val="080808"/>
                <w:kern w:val="0"/>
                <w:sz w:val="20"/>
                <w:szCs w:val="20"/>
                <w:lang w:val="en-US" w:eastAsia="pt-BR"/>
              </w:rPr>
              <w:t xml:space="preserve">X_train, X_test, y_train, y_test = train_test_split(Xfeatures, </w:t>
            </w:r>
            <w:r>
              <w:rPr>
                <w:rFonts w:ascii="Courier New" w:eastAsia="Times New Roman" w:hAnsi="Courier New" w:cs="Courier New"/>
                <w:color w:val="080808"/>
                <w:kern w:val="0"/>
                <w:sz w:val="20"/>
                <w:szCs w:val="20"/>
                <w:lang w:val="en-US" w:eastAsia="pt-BR"/>
              </w:rPr>
              <w:t>\</w:t>
            </w:r>
          </w:p>
          <w:p w14:paraId="1EC1E05E" w14:textId="25A6E725" w:rsidR="00CF14C3" w:rsidRPr="00355AD5" w:rsidRDefault="00355AD5"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080808"/>
                <w:kern w:val="0"/>
                <w:sz w:val="20"/>
                <w:szCs w:val="20"/>
                <w:lang w:val="en-US" w:eastAsia="pt-BR"/>
              </w:rPr>
              <w:t xml:space="preserve">y, </w:t>
            </w:r>
            <w:r w:rsidR="00CF14C3" w:rsidRPr="00355AD5">
              <w:rPr>
                <w:rFonts w:ascii="Courier New" w:eastAsia="Times New Roman" w:hAnsi="Courier New" w:cs="Courier New"/>
                <w:color w:val="660099"/>
                <w:kern w:val="0"/>
                <w:sz w:val="20"/>
                <w:szCs w:val="20"/>
                <w:lang w:val="en-US" w:eastAsia="pt-BR"/>
              </w:rPr>
              <w:t>test_size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0.3</w:t>
            </w:r>
            <w:r w:rsidR="00CF14C3" w:rsidRPr="00355AD5">
              <w:rPr>
                <w:rFonts w:ascii="Courier New" w:eastAsia="Times New Roman" w:hAnsi="Courier New" w:cs="Courier New"/>
                <w:color w:val="080808"/>
                <w:kern w:val="0"/>
                <w:sz w:val="20"/>
                <w:szCs w:val="20"/>
                <w:lang w:val="en-US" w:eastAsia="pt-BR"/>
              </w:rPr>
              <w:t xml:space="preserve">, </w:t>
            </w:r>
            <w:r w:rsidR="00CF14C3" w:rsidRPr="00355AD5">
              <w:rPr>
                <w:rFonts w:ascii="Courier New" w:eastAsia="Times New Roman" w:hAnsi="Courier New" w:cs="Courier New"/>
                <w:color w:val="660099"/>
                <w:kern w:val="0"/>
                <w:sz w:val="20"/>
                <w:szCs w:val="20"/>
                <w:lang w:val="en-US" w:eastAsia="pt-BR"/>
              </w:rPr>
              <w:t>random_state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1750EB"/>
                <w:kern w:val="0"/>
                <w:sz w:val="20"/>
                <w:szCs w:val="20"/>
                <w:lang w:val="en-US" w:eastAsia="pt-BR"/>
              </w:rPr>
              <w:t>42</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lastRenderedPageBreak/>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"type(X_train"</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00080"/>
                <w:kern w:val="0"/>
                <w:sz w:val="20"/>
                <w:szCs w:val="20"/>
                <w:lang w:val="en-US" w:eastAsia="pt-BR"/>
              </w:rPr>
              <w:t>type</w:t>
            </w:r>
            <w:r w:rsidR="00CF14C3" w:rsidRPr="00355AD5">
              <w:rPr>
                <w:rFonts w:ascii="Courier New" w:eastAsia="Times New Roman" w:hAnsi="Courier New" w:cs="Courier New"/>
                <w:color w:val="080808"/>
                <w:kern w:val="0"/>
                <w:sz w:val="20"/>
                <w:szCs w:val="20"/>
                <w:lang w:val="en-US" w:eastAsia="pt-BR"/>
              </w:rPr>
              <w:t>(X_train))</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(y_train.shape)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(X_test.shape)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67D17"/>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t>)</w:t>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0080"/>
                <w:kern w:val="0"/>
                <w:sz w:val="20"/>
                <w:szCs w:val="20"/>
                <w:lang w:val="en-US" w:eastAsia="pt-BR"/>
              </w:rPr>
              <w:t>print</w:t>
            </w:r>
            <w:r w:rsidR="00CF14C3" w:rsidRPr="00355AD5">
              <w:rPr>
                <w:rFonts w:ascii="Courier New" w:eastAsia="Times New Roman" w:hAnsi="Courier New" w:cs="Courier New"/>
                <w:color w:val="080808"/>
                <w:kern w:val="0"/>
                <w:sz w:val="20"/>
                <w:szCs w:val="20"/>
                <w:lang w:val="en-US" w:eastAsia="pt-BR"/>
              </w:rPr>
              <w:t>(y_test.shape)</w:t>
            </w:r>
            <w:r w:rsidR="00CF14C3" w:rsidRPr="00355AD5">
              <w:rPr>
                <w:rFonts w:ascii="Courier New" w:eastAsia="Times New Roman" w:hAnsi="Courier New" w:cs="Courier New"/>
                <w:color w:val="080808"/>
                <w:kern w:val="0"/>
                <w:sz w:val="20"/>
                <w:szCs w:val="20"/>
                <w:lang w:val="en-US" w:eastAsia="pt-BR"/>
              </w:rPr>
              <w:br/>
            </w:r>
            <w:r w:rsidR="00CF14C3" w:rsidRPr="00355AD5">
              <w:rPr>
                <w:rFonts w:ascii="Courier New" w:eastAsia="Times New Roman" w:hAnsi="Courier New" w:cs="Courier New"/>
                <w:color w:val="080808"/>
                <w:kern w:val="0"/>
                <w:sz w:val="20"/>
                <w:szCs w:val="20"/>
                <w:lang w:val="en-US" w:eastAsia="pt-BR"/>
              </w:rPr>
              <w:br/>
              <w:t xml:space="preserve">    </w:t>
            </w:r>
            <w:r w:rsidR="00CF14C3" w:rsidRPr="00355AD5">
              <w:rPr>
                <w:rFonts w:ascii="Courier New" w:eastAsia="Times New Roman" w:hAnsi="Courier New" w:cs="Courier New"/>
                <w:color w:val="0033B3"/>
                <w:kern w:val="0"/>
                <w:sz w:val="20"/>
                <w:szCs w:val="20"/>
                <w:lang w:val="en-US" w:eastAsia="pt-BR"/>
              </w:rPr>
              <w:t xml:space="preserve">return </w:t>
            </w:r>
            <w:r w:rsidR="00CF14C3" w:rsidRPr="00355AD5">
              <w:rPr>
                <w:rFonts w:ascii="Courier New" w:eastAsia="Times New Roman" w:hAnsi="Courier New" w:cs="Courier New"/>
                <w:color w:val="080808"/>
                <w:kern w:val="0"/>
                <w:sz w:val="20"/>
                <w:szCs w:val="20"/>
                <w:lang w:val="en-US" w:eastAsia="pt-BR"/>
              </w:rPr>
              <w:t>X_train, y_train, X_test, y_test</w:t>
            </w:r>
          </w:p>
          <w:p w14:paraId="5563381D" w14:textId="4A1C397E" w:rsidR="00CF14C3" w:rsidRPr="00355AD5"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370BE3D1" w14:textId="77777777" w:rsidR="00CF14C3" w:rsidRP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i/>
                <w:iCs/>
                <w:color w:val="8C8C8C"/>
                <w:kern w:val="0"/>
                <w:sz w:val="20"/>
                <w:szCs w:val="20"/>
                <w:lang w:val="en-US" w:eastAsia="pt-BR"/>
              </w:rPr>
              <w:t># Código retirado de</w:t>
            </w:r>
            <w:r w:rsidRPr="00CF14C3">
              <w:rPr>
                <w:rFonts w:ascii="Courier New" w:eastAsia="Times New Roman" w:hAnsi="Courier New" w:cs="Courier New"/>
                <w:i/>
                <w:iCs/>
                <w:color w:val="8C8C8C"/>
                <w:kern w:val="0"/>
                <w:sz w:val="20"/>
                <w:szCs w:val="20"/>
                <w:lang w:val="en-US" w:eastAsia="pt-BR"/>
              </w:rPr>
              <w:br/>
              <w:t># https://www.geeksforgeeks.org/python-program-right-rotate-list-n/</w:t>
            </w:r>
            <w:r w:rsidRPr="00CF14C3">
              <w:rPr>
                <w:rFonts w:ascii="Courier New" w:eastAsia="Times New Roman" w:hAnsi="Courier New" w:cs="Courier New"/>
                <w:i/>
                <w:iCs/>
                <w:color w:val="8C8C8C"/>
                <w:kern w:val="0"/>
                <w:sz w:val="20"/>
                <w:szCs w:val="20"/>
                <w:lang w:val="en-US" w:eastAsia="pt-BR"/>
              </w:rPr>
              <w:br/>
              <w:t># Faz a rotação circular de uma lista a direita</w:t>
            </w:r>
            <w:r w:rsidRPr="00CF14C3">
              <w:rPr>
                <w:rFonts w:ascii="Courier New" w:eastAsia="Times New Roman" w:hAnsi="Courier New" w:cs="Courier New"/>
                <w:i/>
                <w:iCs/>
                <w:color w:val="8C8C8C"/>
                <w:kern w:val="0"/>
                <w:sz w:val="20"/>
                <w:szCs w:val="20"/>
                <w:lang w:val="en-US" w:eastAsia="pt-BR"/>
              </w:rPr>
              <w:br/>
            </w:r>
            <w:r w:rsidRPr="00CF14C3">
              <w:rPr>
                <w:rFonts w:ascii="Courier New" w:eastAsia="Times New Roman" w:hAnsi="Courier New" w:cs="Courier New"/>
                <w:color w:val="0033B3"/>
                <w:kern w:val="0"/>
                <w:sz w:val="20"/>
                <w:szCs w:val="20"/>
                <w:lang w:val="en-US" w:eastAsia="pt-BR"/>
              </w:rPr>
              <w:t xml:space="preserve">def </w:t>
            </w:r>
            <w:r w:rsidRPr="00CF14C3">
              <w:rPr>
                <w:rFonts w:ascii="Courier New" w:eastAsia="Times New Roman" w:hAnsi="Courier New" w:cs="Courier New"/>
                <w:color w:val="00627A"/>
                <w:kern w:val="0"/>
                <w:sz w:val="20"/>
                <w:szCs w:val="20"/>
                <w:lang w:val="en-US" w:eastAsia="pt-BR"/>
              </w:rPr>
              <w:t>rightRotate</w:t>
            </w:r>
            <w:r w:rsidRPr="00CF14C3">
              <w:rPr>
                <w:rFonts w:ascii="Courier New" w:eastAsia="Times New Roman" w:hAnsi="Courier New" w:cs="Courier New"/>
                <w:color w:val="080808"/>
                <w:kern w:val="0"/>
                <w:sz w:val="20"/>
                <w:szCs w:val="20"/>
                <w:lang w:val="en-US" w:eastAsia="pt-BR"/>
              </w:rPr>
              <w:t>(lists, num):</w:t>
            </w:r>
            <w:r w:rsidRPr="00CF14C3">
              <w:rPr>
                <w:rFonts w:ascii="Courier New" w:eastAsia="Times New Roman" w:hAnsi="Courier New" w:cs="Courier New"/>
                <w:color w:val="080808"/>
                <w:kern w:val="0"/>
                <w:sz w:val="20"/>
                <w:szCs w:val="20"/>
                <w:lang w:val="en-US" w:eastAsia="pt-BR"/>
              </w:rPr>
              <w:br/>
              <w:t xml:space="preserve">    output_list = []</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values from n to the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 xml:space="preserve">(lists) - num,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i/>
                <w:iCs/>
                <w:color w:val="8C8C8C"/>
                <w:kern w:val="0"/>
                <w:sz w:val="20"/>
                <w:szCs w:val="20"/>
                <w:lang w:val="en-US" w:eastAsia="pt-BR"/>
              </w:rPr>
              <w:t># Will add the values before</w:t>
            </w:r>
            <w:r w:rsidRPr="00CF14C3">
              <w:rPr>
                <w:rFonts w:ascii="Courier New" w:eastAsia="Times New Roman" w:hAnsi="Courier New" w:cs="Courier New"/>
                <w:i/>
                <w:iCs/>
                <w:color w:val="8C8C8C"/>
                <w:kern w:val="0"/>
                <w:sz w:val="20"/>
                <w:szCs w:val="20"/>
                <w:lang w:val="en-US" w:eastAsia="pt-BR"/>
              </w:rPr>
              <w:br/>
              <w:t xml:space="preserve">    # n to the end of new list</w:t>
            </w:r>
            <w:r w:rsidRPr="00CF14C3">
              <w:rPr>
                <w:rFonts w:ascii="Courier New" w:eastAsia="Times New Roman" w:hAnsi="Courier New" w:cs="Courier New"/>
                <w:i/>
                <w:iCs/>
                <w:color w:val="8C8C8C"/>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for </w:t>
            </w:r>
            <w:r w:rsidRPr="00CF14C3">
              <w:rPr>
                <w:rFonts w:ascii="Courier New" w:eastAsia="Times New Roman" w:hAnsi="Courier New" w:cs="Courier New"/>
                <w:color w:val="080808"/>
                <w:kern w:val="0"/>
                <w:sz w:val="20"/>
                <w:szCs w:val="20"/>
                <w:lang w:val="en-US" w:eastAsia="pt-BR"/>
              </w:rPr>
              <w:t xml:space="preserve">item </w:t>
            </w:r>
            <w:r w:rsidRPr="00CF14C3">
              <w:rPr>
                <w:rFonts w:ascii="Courier New" w:eastAsia="Times New Roman" w:hAnsi="Courier New" w:cs="Courier New"/>
                <w:color w:val="0033B3"/>
                <w:kern w:val="0"/>
                <w:sz w:val="20"/>
                <w:szCs w:val="20"/>
                <w:lang w:val="en-US" w:eastAsia="pt-BR"/>
              </w:rPr>
              <w:t xml:space="preserve">in </w:t>
            </w:r>
            <w:r w:rsidRPr="00CF14C3">
              <w:rPr>
                <w:rFonts w:ascii="Courier New" w:eastAsia="Times New Roman" w:hAnsi="Courier New" w:cs="Courier New"/>
                <w:color w:val="000080"/>
                <w:kern w:val="0"/>
                <w:sz w:val="20"/>
                <w:szCs w:val="20"/>
                <w:lang w:val="en-US" w:eastAsia="pt-BR"/>
              </w:rPr>
              <w:t>range</w:t>
            </w:r>
            <w:r w:rsidRPr="00CF14C3">
              <w:rPr>
                <w:rFonts w:ascii="Courier New" w:eastAsia="Times New Roman" w:hAnsi="Courier New" w:cs="Courier New"/>
                <w:color w:val="080808"/>
                <w:kern w:val="0"/>
                <w:sz w:val="20"/>
                <w:szCs w:val="20"/>
                <w:lang w:val="en-US" w:eastAsia="pt-BR"/>
              </w:rPr>
              <w:t>(</w:t>
            </w:r>
            <w:r w:rsidRPr="00CF14C3">
              <w:rPr>
                <w:rFonts w:ascii="Courier New" w:eastAsia="Times New Roman" w:hAnsi="Courier New" w:cs="Courier New"/>
                <w:color w:val="1750EB"/>
                <w:kern w:val="0"/>
                <w:sz w:val="20"/>
                <w:szCs w:val="20"/>
                <w:lang w:val="en-US" w:eastAsia="pt-BR"/>
              </w:rPr>
              <w:t>0</w:t>
            </w:r>
            <w:r w:rsidRPr="00CF14C3">
              <w:rPr>
                <w:rFonts w:ascii="Courier New" w:eastAsia="Times New Roman" w:hAnsi="Courier New" w:cs="Courier New"/>
                <w:color w:val="080808"/>
                <w:kern w:val="0"/>
                <w:sz w:val="20"/>
                <w:szCs w:val="20"/>
                <w:lang w:val="en-US" w:eastAsia="pt-BR"/>
              </w:rPr>
              <w:t xml:space="preserve">, </w:t>
            </w:r>
            <w:r w:rsidRPr="00CF14C3">
              <w:rPr>
                <w:rFonts w:ascii="Courier New" w:eastAsia="Times New Roman" w:hAnsi="Courier New" w:cs="Courier New"/>
                <w:color w:val="000080"/>
                <w:kern w:val="0"/>
                <w:sz w:val="20"/>
                <w:szCs w:val="20"/>
                <w:lang w:val="en-US" w:eastAsia="pt-BR"/>
              </w:rPr>
              <w:t>len</w:t>
            </w:r>
            <w:r w:rsidRPr="00CF14C3">
              <w:rPr>
                <w:rFonts w:ascii="Courier New" w:eastAsia="Times New Roman" w:hAnsi="Courier New" w:cs="Courier New"/>
                <w:color w:val="080808"/>
                <w:kern w:val="0"/>
                <w:sz w:val="20"/>
                <w:szCs w:val="20"/>
                <w:lang w:val="en-US" w:eastAsia="pt-BR"/>
              </w:rPr>
              <w:t>(lists) - num):</w:t>
            </w:r>
            <w:r w:rsidRPr="00CF14C3">
              <w:rPr>
                <w:rFonts w:ascii="Courier New" w:eastAsia="Times New Roman" w:hAnsi="Courier New" w:cs="Courier New"/>
                <w:color w:val="080808"/>
                <w:kern w:val="0"/>
                <w:sz w:val="20"/>
                <w:szCs w:val="20"/>
                <w:lang w:val="en-US" w:eastAsia="pt-BR"/>
              </w:rPr>
              <w:br/>
              <w:t xml:space="preserve">        output_list.append(lists[item])</w:t>
            </w:r>
            <w:r w:rsidRPr="00CF14C3">
              <w:rPr>
                <w:rFonts w:ascii="Courier New" w:eastAsia="Times New Roman" w:hAnsi="Courier New" w:cs="Courier New"/>
                <w:color w:val="080808"/>
                <w:kern w:val="0"/>
                <w:sz w:val="20"/>
                <w:szCs w:val="20"/>
                <w:lang w:val="en-US" w:eastAsia="pt-BR"/>
              </w:rPr>
              <w:br/>
            </w:r>
            <w:r w:rsidRPr="00CF14C3">
              <w:rPr>
                <w:rFonts w:ascii="Courier New" w:eastAsia="Times New Roman" w:hAnsi="Courier New" w:cs="Courier New"/>
                <w:color w:val="080808"/>
                <w:kern w:val="0"/>
                <w:sz w:val="20"/>
                <w:szCs w:val="20"/>
                <w:lang w:val="en-US" w:eastAsia="pt-BR"/>
              </w:rPr>
              <w:br/>
              <w:t xml:space="preserve">    </w:t>
            </w:r>
            <w:r w:rsidRPr="00CF14C3">
              <w:rPr>
                <w:rFonts w:ascii="Courier New" w:eastAsia="Times New Roman" w:hAnsi="Courier New" w:cs="Courier New"/>
                <w:color w:val="0033B3"/>
                <w:kern w:val="0"/>
                <w:sz w:val="20"/>
                <w:szCs w:val="20"/>
                <w:lang w:val="en-US" w:eastAsia="pt-BR"/>
              </w:rPr>
              <w:t xml:space="preserve">return </w:t>
            </w:r>
            <w:r w:rsidRPr="00CF14C3">
              <w:rPr>
                <w:rFonts w:ascii="Courier New" w:eastAsia="Times New Roman" w:hAnsi="Courier New" w:cs="Courier New"/>
                <w:color w:val="080808"/>
                <w:kern w:val="0"/>
                <w:sz w:val="20"/>
                <w:szCs w:val="20"/>
                <w:lang w:val="en-US" w:eastAsia="pt-BR"/>
              </w:rPr>
              <w:t>output_list</w:t>
            </w:r>
          </w:p>
          <w:p w14:paraId="37D674E2" w14:textId="60CDE3EC" w:rsidR="00CF14C3"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p>
          <w:p w14:paraId="47741842" w14:textId="5ECF8BB9" w:rsidR="009651D1" w:rsidRPr="009651D1"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033B3"/>
                <w:kern w:val="0"/>
                <w:sz w:val="20"/>
                <w:szCs w:val="20"/>
                <w:lang w:val="en-US" w:eastAsia="pt-BR"/>
              </w:rPr>
              <w:t xml:space="preserve">if </w:t>
            </w:r>
            <w:r w:rsidRPr="009651D1">
              <w:rPr>
                <w:rFonts w:ascii="Courier New" w:eastAsia="Times New Roman" w:hAnsi="Courier New" w:cs="Courier New"/>
                <w:color w:val="080808"/>
                <w:kern w:val="0"/>
                <w:sz w:val="20"/>
                <w:szCs w:val="20"/>
                <w:lang w:val="en-US" w:eastAsia="pt-BR"/>
              </w:rPr>
              <w:t xml:space="preserve">__name__ == </w:t>
            </w:r>
            <w:r w:rsidRPr="009651D1">
              <w:rPr>
                <w:rFonts w:ascii="Courier New" w:eastAsia="Times New Roman" w:hAnsi="Courier New" w:cs="Courier New"/>
                <w:color w:val="067D17"/>
                <w:kern w:val="0"/>
                <w:sz w:val="20"/>
                <w:szCs w:val="20"/>
                <w:lang w:val="en-US" w:eastAsia="pt-BR"/>
              </w:rPr>
              <w:t>"__main__"</w:t>
            </w:r>
            <w:r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Obter o tempo inicial</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seconds = time.time()</w:t>
            </w:r>
            <w:r w:rsidRPr="009651D1">
              <w:rPr>
                <w:rFonts w:ascii="Courier New" w:eastAsia="Times New Roman" w:hAnsi="Courier New" w:cs="Courier New"/>
                <w:color w:val="080808"/>
                <w:kern w:val="0"/>
                <w:sz w:val="20"/>
                <w:szCs w:val="20"/>
                <w:lang w:val="en-US" w:eastAsia="pt-BR"/>
              </w:rPr>
              <w:br/>
            </w:r>
            <w:r w:rsidRPr="009651D1">
              <w:rPr>
                <w:rFonts w:ascii="Courier New" w:eastAsia="Times New Roman" w:hAnsi="Courier New" w:cs="Courier New"/>
                <w:color w:val="080808"/>
                <w:kern w:val="0"/>
                <w:sz w:val="20"/>
                <w:szCs w:val="20"/>
                <w:lang w:val="en-US" w:eastAsia="pt-BR"/>
              </w:rPr>
              <w:br/>
              <w:t xml:space="preserve">    </w:t>
            </w:r>
            <w:r w:rsidRPr="009651D1">
              <w:rPr>
                <w:rFonts w:ascii="Courier New" w:eastAsia="Times New Roman" w:hAnsi="Courier New" w:cs="Courier New"/>
                <w:i/>
                <w:iCs/>
                <w:color w:val="8C8C8C"/>
                <w:kern w:val="0"/>
                <w:sz w:val="20"/>
                <w:szCs w:val="20"/>
                <w:lang w:val="en-US" w:eastAsia="pt-BR"/>
              </w:rPr>
              <w:t># dicionário de classificadores de IA</w:t>
            </w:r>
            <w:r w:rsidRPr="009651D1">
              <w:rPr>
                <w:rFonts w:ascii="Courier New" w:eastAsia="Times New Roman" w:hAnsi="Courier New" w:cs="Courier New"/>
                <w:i/>
                <w:iCs/>
                <w:color w:val="8C8C8C"/>
                <w:kern w:val="0"/>
                <w:sz w:val="20"/>
                <w:szCs w:val="20"/>
                <w:lang w:val="en-US" w:eastAsia="pt-BR"/>
              </w:rPr>
              <w:br/>
              <w:t xml:space="preserve">    </w:t>
            </w:r>
            <w:r w:rsidRPr="009651D1">
              <w:rPr>
                <w:rFonts w:ascii="Courier New" w:eastAsia="Times New Roman" w:hAnsi="Courier New" w:cs="Courier New"/>
                <w:color w:val="080808"/>
                <w:kern w:val="0"/>
                <w:sz w:val="20"/>
                <w:szCs w:val="20"/>
                <w:lang w:val="en-US" w:eastAsia="pt-BR"/>
              </w:rPr>
              <w:t>dict_classif_bin = {</w:t>
            </w:r>
            <w:r w:rsidRPr="009651D1">
              <w:rPr>
                <w:rFonts w:ascii="Courier New" w:eastAsia="Times New Roman" w:hAnsi="Courier New" w:cs="Courier New"/>
                <w:color w:val="067D17"/>
                <w:kern w:val="0"/>
                <w:sz w:val="20"/>
                <w:szCs w:val="20"/>
                <w:lang w:val="en-US" w:eastAsia="pt-BR"/>
              </w:rPr>
              <w:t>"Nearest Neighbors"</w:t>
            </w:r>
            <w:r w:rsidRPr="009651D1">
              <w:rPr>
                <w:rFonts w:ascii="Courier New" w:eastAsia="Times New Roman" w:hAnsi="Courier New" w:cs="Courier New"/>
                <w:color w:val="080808"/>
                <w:kern w:val="0"/>
                <w:sz w:val="20"/>
                <w:szCs w:val="20"/>
                <w:lang w:val="en-US" w:eastAsia="pt-BR"/>
              </w:rPr>
              <w:t>:</w:t>
            </w:r>
            <w:r w:rsidR="009651D1"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
          <w:p w14:paraId="4519BBE9" w14:textId="25F4679F" w:rsid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KNeighborsClassifier(</w:t>
            </w:r>
            <w:proofErr w:type="gramEnd"/>
            <w:r w:rsidR="00CF14C3" w:rsidRPr="009651D1">
              <w:rPr>
                <w:rFonts w:ascii="Courier New" w:eastAsia="Times New Roman" w:hAnsi="Courier New" w:cs="Courier New"/>
                <w:color w:val="1750EB"/>
                <w:kern w:val="0"/>
                <w:sz w:val="20"/>
                <w:szCs w:val="20"/>
                <w:lang w:val="en-US" w:eastAsia="pt-BR"/>
              </w:rPr>
              <w:t>3</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247DF127" w14:textId="5360771A" w:rsidR="009651D1" w:rsidRPr="009651D1"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9651D1">
              <w:rPr>
                <w:rFonts w:ascii="Courier New" w:eastAsia="Times New Roman" w:hAnsi="Courier New" w:cs="Courier New"/>
                <w:color w:val="067D17"/>
                <w:kern w:val="0"/>
                <w:sz w:val="20"/>
                <w:szCs w:val="20"/>
                <w:lang w:val="en-US" w:eastAsia="pt-BR"/>
              </w:rPr>
              <w:t>"Random Forest"</w:t>
            </w:r>
            <w:r w:rsidR="00CF14C3" w:rsidRPr="009651D1">
              <w:rPr>
                <w:rFonts w:ascii="Courier New" w:eastAsia="Times New Roman" w:hAnsi="Courier New" w:cs="Courier New"/>
                <w:color w:val="080808"/>
                <w:kern w:val="0"/>
                <w:sz w:val="20"/>
                <w:szCs w:val="20"/>
                <w:lang w:val="en-US" w:eastAsia="pt-BR"/>
              </w:rPr>
              <w:t>:</w:t>
            </w:r>
            <w:r w:rsidRPr="009651D1">
              <w:rPr>
                <w:rFonts w:ascii="Courier New" w:eastAsia="Times New Roman" w:hAnsi="Courier New" w:cs="Courier New"/>
                <w:color w:val="080808"/>
                <w:kern w:val="0"/>
                <w:sz w:val="20"/>
                <w:szCs w:val="20"/>
                <w:lang w:val="en-US" w:eastAsia="pt-BR"/>
              </w:rPr>
              <w:t xml:space="preserve">  </w:t>
            </w:r>
            <w:proofErr w:type="gramStart"/>
            <w:r w:rsidR="00CF14C3" w:rsidRPr="009651D1">
              <w:rPr>
                <w:rFonts w:ascii="Courier New" w:eastAsia="Times New Roman" w:hAnsi="Courier New" w:cs="Courier New"/>
                <w:color w:val="080808"/>
                <w:kern w:val="0"/>
                <w:sz w:val="20"/>
                <w:szCs w:val="20"/>
                <w:lang w:val="en-US" w:eastAsia="pt-BR"/>
              </w:rPr>
              <w:t>RandomForestClassifier(</w:t>
            </w:r>
            <w:proofErr w:type="gramEnd"/>
            <w:r w:rsidR="00CF14C3" w:rsidRPr="009651D1">
              <w:rPr>
                <w:rFonts w:ascii="Courier New" w:eastAsia="Times New Roman" w:hAnsi="Courier New" w:cs="Courier New"/>
                <w:color w:val="660099"/>
                <w:kern w:val="0"/>
                <w:sz w:val="20"/>
                <w:szCs w:val="20"/>
                <w:lang w:val="en-US" w:eastAsia="pt-BR"/>
              </w:rPr>
              <w:t>max_depth</w:t>
            </w:r>
            <w:r w:rsidR="00CF14C3" w:rsidRPr="009651D1">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1750EB"/>
                <w:kern w:val="0"/>
                <w:sz w:val="20"/>
                <w:szCs w:val="20"/>
                <w:lang w:val="en-US" w:eastAsia="pt-BR"/>
              </w:rPr>
              <w:t>5</w:t>
            </w:r>
            <w:r w:rsidR="00CF14C3" w:rsidRPr="009651D1">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9651D1">
              <w:rPr>
                <w:rFonts w:ascii="Courier New" w:eastAsia="Times New Roman" w:hAnsi="Courier New" w:cs="Courier New"/>
                <w:color w:val="080808"/>
                <w:kern w:val="0"/>
                <w:sz w:val="20"/>
                <w:szCs w:val="20"/>
                <w:lang w:val="en-US" w:eastAsia="pt-BR"/>
              </w:rPr>
              <w:t xml:space="preserve"> </w:t>
            </w:r>
          </w:p>
          <w:p w14:paraId="1C8CFD18" w14:textId="77C37E5D" w:rsidR="00FF140E" w:rsidRDefault="009651D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E5437">
              <w:rPr>
                <w:rFonts w:ascii="Courier New" w:eastAsia="Times New Roman" w:hAnsi="Courier New" w:cs="Courier New"/>
                <w:color w:val="660099"/>
                <w:kern w:val="0"/>
                <w:sz w:val="20"/>
                <w:szCs w:val="20"/>
                <w:lang w:val="en-US" w:eastAsia="pt-BR"/>
              </w:rPr>
              <w:t xml:space="preserve">    </w:t>
            </w:r>
            <w:r w:rsidR="00CF14C3" w:rsidRPr="00FF140E">
              <w:rPr>
                <w:rFonts w:ascii="Courier New" w:eastAsia="Times New Roman" w:hAnsi="Courier New" w:cs="Courier New"/>
                <w:color w:val="660099"/>
                <w:kern w:val="0"/>
                <w:sz w:val="20"/>
                <w:szCs w:val="20"/>
                <w:lang w:eastAsia="pt-BR"/>
              </w:rPr>
              <w:t>n_estimators</w:t>
            </w:r>
            <w:r w:rsidR="00CF14C3" w:rsidRPr="00FF140E">
              <w:rPr>
                <w:rFonts w:ascii="Courier New" w:eastAsia="Times New Roman" w:hAnsi="Courier New" w:cs="Courier New"/>
                <w:color w:val="080808"/>
                <w:kern w:val="0"/>
                <w:sz w:val="20"/>
                <w:szCs w:val="20"/>
                <w:lang w:eastAsia="pt-BR"/>
              </w:rPr>
              <w:t>=</w:t>
            </w:r>
            <w:r w:rsidR="00CF14C3" w:rsidRPr="00FF140E">
              <w:rPr>
                <w:rFonts w:ascii="Courier New" w:eastAsia="Times New Roman" w:hAnsi="Courier New" w:cs="Courier New"/>
                <w:color w:val="1750EB"/>
                <w:kern w:val="0"/>
                <w:sz w:val="20"/>
                <w:szCs w:val="20"/>
                <w:lang w:eastAsia="pt-BR"/>
              </w:rPr>
              <w:t>10</w:t>
            </w:r>
            <w:r w:rsidR="00CF14C3" w:rsidRPr="00FF140E">
              <w:rPr>
                <w:rFonts w:ascii="Courier New" w:eastAsia="Times New Roman" w:hAnsi="Courier New" w:cs="Courier New"/>
                <w:color w:val="080808"/>
                <w:kern w:val="0"/>
                <w:sz w:val="20"/>
                <w:szCs w:val="20"/>
                <w:lang w:eastAsia="pt-BR"/>
              </w:rPr>
              <w:t xml:space="preserve">, </w:t>
            </w:r>
            <w:r w:rsidR="00661DFE">
              <w:rPr>
                <w:rFonts w:ascii="Courier New" w:eastAsia="Times New Roman" w:hAnsi="Courier New" w:cs="Courier New"/>
                <w:color w:val="660099"/>
                <w:kern w:val="0"/>
                <w:sz w:val="20"/>
                <w:szCs w:val="20"/>
                <w:lang w:eastAsia="pt-BR"/>
              </w:rPr>
              <w:t>n_jobs</w:t>
            </w:r>
            <w:r w:rsidR="00CF14C3" w:rsidRPr="00CF14C3">
              <w:rPr>
                <w:rFonts w:ascii="Courier New" w:eastAsia="Times New Roman" w:hAnsi="Courier New" w:cs="Courier New"/>
                <w:color w:val="080808"/>
                <w:kern w:val="0"/>
                <w:sz w:val="20"/>
                <w:szCs w:val="20"/>
                <w:lang w:eastAsia="pt-BR"/>
              </w:rPr>
              <w:t>=</w:t>
            </w:r>
            <w:r w:rsidR="00661DFE">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67D17"/>
                <w:kern w:val="0"/>
                <w:sz w:val="20"/>
                <w:szCs w:val="20"/>
                <w:lang w:eastAsia="pt-BR"/>
              </w:rPr>
              <w:t>"ID3"</w:t>
            </w:r>
            <w:r w:rsidR="00CF14C3" w:rsidRPr="00CF14C3">
              <w:rPr>
                <w:rFonts w:ascii="Courier New" w:eastAsia="Times New Roman" w:hAnsi="Courier New" w:cs="Courier New"/>
                <w:color w:val="080808"/>
                <w:kern w:val="0"/>
                <w:sz w:val="20"/>
                <w:szCs w:val="20"/>
                <w:lang w:eastAsia="pt-BR"/>
              </w:rPr>
              <w:t>: DecisionTreeClassifier(</w:t>
            </w:r>
            <w:r w:rsidR="00CF14C3" w:rsidRPr="00CF14C3">
              <w:rPr>
                <w:rFonts w:ascii="Courier New" w:eastAsia="Times New Roman" w:hAnsi="Courier New" w:cs="Courier New"/>
                <w:color w:val="660099"/>
                <w:kern w:val="0"/>
                <w:sz w:val="20"/>
                <w:szCs w:val="20"/>
                <w:lang w:eastAsia="pt-BR"/>
              </w:rPr>
              <w:t>max_depth</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5</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criterion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"entropy"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dicionário de métodos de transformação do problema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dict_prod_transf = {</w:t>
            </w:r>
            <w:r w:rsidR="00CF14C3" w:rsidRPr="00CF14C3">
              <w:rPr>
                <w:rFonts w:ascii="Courier New" w:eastAsia="Times New Roman" w:hAnsi="Courier New" w:cs="Courier New"/>
                <w:color w:val="067D17"/>
                <w:kern w:val="0"/>
                <w:sz w:val="20"/>
                <w:szCs w:val="20"/>
                <w:lang w:eastAsia="pt-BR"/>
              </w:rPr>
              <w:t>"BinaryRelevance"</w:t>
            </w:r>
            <w:r w:rsidR="00CF14C3" w:rsidRPr="00CF14C3">
              <w:rPr>
                <w:rFonts w:ascii="Courier New" w:eastAsia="Times New Roman" w:hAnsi="Courier New" w:cs="Courier New"/>
                <w:color w:val="080808"/>
                <w:kern w:val="0"/>
                <w:sz w:val="20"/>
                <w:szCs w:val="20"/>
                <w:lang w:eastAsia="pt-BR"/>
              </w:rPr>
              <w:t xml:space="preserve">: </w:t>
            </w:r>
            <w:r w:rsidR="00FF140E">
              <w:rPr>
                <w:rFonts w:ascii="Courier New" w:eastAsia="Times New Roman" w:hAnsi="Courier New" w:cs="Courier New"/>
                <w:color w:val="080808"/>
                <w:kern w:val="0"/>
                <w:sz w:val="20"/>
                <w:szCs w:val="20"/>
                <w:lang w:eastAsia="pt-BR"/>
              </w:rPr>
              <w:t>\</w:t>
            </w:r>
          </w:p>
          <w:p w14:paraId="1385293E" w14:textId="21D012CE" w:rsidR="00FF140E" w:rsidRDefault="00FF140E"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BinaryRelevance, </w:t>
            </w:r>
            <w:r w:rsidR="00CF14C3" w:rsidRPr="00CF14C3">
              <w:rPr>
                <w:rFonts w:ascii="Courier New" w:eastAsia="Times New Roman" w:hAnsi="Courier New" w:cs="Courier New"/>
                <w:color w:val="067D17"/>
                <w:kern w:val="0"/>
                <w:sz w:val="20"/>
                <w:szCs w:val="20"/>
                <w:lang w:eastAsia="pt-BR"/>
              </w:rPr>
              <w:t>"ClassifierChain"</w:t>
            </w:r>
            <w:r w:rsidR="00CF14C3" w:rsidRPr="00CF14C3">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1609BA31" w14:textId="204D4576" w:rsidR="00571B59" w:rsidRPr="00CF14C3" w:rsidRDefault="00FF140E" w:rsidP="00571B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ClassifierChain, </w:t>
            </w:r>
            <w:r w:rsidR="00CF14C3" w:rsidRPr="00CF14C3">
              <w:rPr>
                <w:rFonts w:ascii="Courier New" w:eastAsia="Times New Roman" w:hAnsi="Courier New" w:cs="Courier New"/>
                <w:color w:val="067D17"/>
                <w:kern w:val="0"/>
                <w:sz w:val="20"/>
                <w:szCs w:val="20"/>
                <w:lang w:eastAsia="pt-BR"/>
              </w:rPr>
              <w:t>"LabelPowerset"</w:t>
            </w:r>
            <w:r w:rsidR="00CF14C3" w:rsidRPr="00CF14C3">
              <w:rPr>
                <w:rFonts w:ascii="Courier New" w:eastAsia="Times New Roman" w:hAnsi="Courier New" w:cs="Courier New"/>
                <w:color w:val="080808"/>
                <w:kern w:val="0"/>
                <w:sz w:val="20"/>
                <w:szCs w:val="20"/>
                <w:lang w:eastAsia="pt-BR"/>
              </w:rPr>
              <w:t>: LabelPowerset}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Lista de Numero de Features a serem consideradas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ListaNumeroDeFeatures = </w:t>
            </w:r>
            <w:r w:rsidR="00CF14C3" w:rsidRPr="00CF14C3">
              <w:rPr>
                <w:rFonts w:ascii="Courier New" w:eastAsia="Times New Roman" w:hAnsi="Courier New" w:cs="Courier New"/>
                <w:color w:val="000080"/>
                <w:kern w:val="0"/>
                <w:sz w:val="20"/>
                <w:szCs w:val="20"/>
                <w:lang w:eastAsia="pt-BR"/>
              </w:rPr>
              <w:t>list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0080"/>
                <w:kern w:val="0"/>
                <w:sz w:val="20"/>
                <w:szCs w:val="20"/>
                <w:lang w:eastAsia="pt-BR"/>
              </w:rPr>
              <w:t>range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80</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1750EB"/>
                <w:kern w:val="0"/>
                <w:sz w:val="20"/>
                <w:szCs w:val="20"/>
                <w:lang w:eastAsia="pt-BR"/>
              </w:rPr>
              <w:t>20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lista de nomes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attack_files = os.listdir(</w:t>
            </w:r>
            <w:r w:rsidR="00CF14C3" w:rsidRPr="00CF14C3">
              <w:rPr>
                <w:rFonts w:ascii="Courier New" w:eastAsia="Times New Roman" w:hAnsi="Courier New" w:cs="Courier New"/>
                <w:color w:val="067D17"/>
                <w:kern w:val="0"/>
                <w:sz w:val="20"/>
                <w:szCs w:val="20"/>
                <w:lang w:eastAsia="pt-BR"/>
              </w:rPr>
              <w:t>"attacks"</w:t>
            </w:r>
            <w:r w:rsidR="00CF14C3" w:rsidRPr="00CF14C3">
              <w:rPr>
                <w:rFonts w:ascii="Courier New" w:eastAsia="Times New Roman" w:hAnsi="Courier New" w:cs="Courier New"/>
                <w:color w:val="080808"/>
                <w:kern w:val="0"/>
                <w:sz w:val="20"/>
                <w:szCs w:val="20"/>
                <w:lang w:eastAsia="pt-BR"/>
              </w:rPr>
              <w:t xml:space="preserve">)  </w:t>
            </w:r>
          </w:p>
          <w:p w14:paraId="05AA9C81" w14:textId="77777777" w:rsidR="00571B59"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CF14C3">
              <w:rPr>
                <w:rFonts w:ascii="Courier New" w:eastAsia="Times New Roman" w:hAnsi="Courier New" w:cs="Courier New"/>
                <w:i/>
                <w:iCs/>
                <w:color w:val="8C8C8C"/>
                <w:kern w:val="0"/>
                <w:sz w:val="20"/>
                <w:szCs w:val="20"/>
                <w:lang w:eastAsia="pt-BR"/>
              </w:rPr>
              <w:br/>
              <w:t xml:space="preserve">    # Obter lista de arquivos reduzidos de ataque prontos </w:t>
            </w:r>
          </w:p>
          <w:p w14:paraId="5DE00420" w14:textId="77777777" w:rsidR="004D607D" w:rsidRDefault="00571B59"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para processamento Multi-Label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reduced_attack_files = os.listdir(</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lastRenderedPageBreak/>
              <w:br/>
              <w:t xml:space="preserve">    # Ajustar ordem dos arquivos de 50.000 linhas para 250.000 linhas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reduced_attack_files = rightRotate(reduced_attack_files, </w:t>
            </w:r>
            <w:r w:rsidR="00CF14C3" w:rsidRPr="00CF14C3">
              <w:rPr>
                <w:rFonts w:ascii="Courier New" w:eastAsia="Times New Roman" w:hAnsi="Courier New" w:cs="Courier New"/>
                <w:color w:val="1750EB"/>
                <w:kern w:val="0"/>
                <w:sz w:val="20"/>
                <w:szCs w:val="20"/>
                <w:lang w:eastAsia="pt-BR"/>
              </w:rPr>
              <w:t>1</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Obter a lista de ataques</w:t>
            </w:r>
            <w:r w:rsidR="00CF14C3" w:rsidRPr="00CF14C3">
              <w:rPr>
                <w:rFonts w:ascii="Courier New" w:eastAsia="Times New Roman" w:hAnsi="Courier New" w:cs="Courier New"/>
                <w:i/>
                <w:iCs/>
                <w:color w:val="8C8C8C"/>
                <w:kern w:val="0"/>
                <w:sz w:val="20"/>
                <w:szCs w:val="20"/>
                <w:lang w:eastAsia="pt-BR"/>
              </w:rPr>
              <w:br/>
              <w:t xml:space="preserve">    # removendo .csv para cada arquivo da lista de arquivos de ataque</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attacks = fi.Get_List_of_Attacks(attack_files)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print(attacks)</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Criar um Data Frame para as Features da  lista de </w:t>
            </w:r>
          </w:p>
          <w:p w14:paraId="6C81AA34"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importancias dos ataques</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df1 = pd.read_csv(</w:t>
            </w:r>
            <w:r w:rsidR="00CF14C3" w:rsidRPr="00CF14C3">
              <w:rPr>
                <w:rFonts w:ascii="Courier New" w:eastAsia="Times New Roman" w:hAnsi="Courier New" w:cs="Courier New"/>
                <w:color w:val="067D17"/>
                <w:kern w:val="0"/>
                <w:sz w:val="20"/>
                <w:szCs w:val="20"/>
                <w:lang w:eastAsia="pt-BR"/>
              </w:rPr>
              <w:t>".//all_data.csvimportance.csv"</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print(df1.head())</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Se necessário apagar o arquivo de resultados</w:t>
            </w:r>
            <w:r w:rsidR="00CF14C3" w:rsidRPr="00CF14C3">
              <w:rPr>
                <w:rFonts w:ascii="Courier New" w:eastAsia="Times New Roman" w:hAnsi="Courier New" w:cs="Courier New"/>
                <w:i/>
                <w:iCs/>
                <w:color w:val="8C8C8C"/>
                <w:kern w:val="0"/>
                <w:sz w:val="20"/>
                <w:szCs w:val="20"/>
                <w:lang w:eastAsia="pt-BR"/>
              </w:rPr>
              <w:br/>
              <w:t xml:space="preserve">    # remanescente da execução anterior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(os.path.isfile(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os.remove(</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Aqui começa o loop para testar os modelos para </w:t>
            </w:r>
          </w:p>
          <w:p w14:paraId="7DAC8905"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CF14C3" w:rsidRPr="00CF14C3">
              <w:rPr>
                <w:rFonts w:ascii="Courier New" w:eastAsia="Times New Roman" w:hAnsi="Courier New" w:cs="Courier New"/>
                <w:i/>
                <w:iCs/>
                <w:color w:val="8C8C8C"/>
                <w:kern w:val="0"/>
                <w:sz w:val="20"/>
                <w:szCs w:val="20"/>
                <w:lang w:eastAsia="pt-BR"/>
              </w:rPr>
              <w:t>todas as combinações de:</w:t>
            </w:r>
            <w:r w:rsidR="00CF14C3" w:rsidRPr="00CF14C3">
              <w:rPr>
                <w:rFonts w:ascii="Courier New" w:eastAsia="Times New Roman" w:hAnsi="Courier New" w:cs="Courier New"/>
                <w:i/>
                <w:iCs/>
                <w:color w:val="8C8C8C"/>
                <w:kern w:val="0"/>
                <w:sz w:val="20"/>
                <w:szCs w:val="20"/>
                <w:lang w:eastAsia="pt-BR"/>
              </w:rPr>
              <w:br/>
              <w:t xml:space="preserve">    # NumeroDeFeatures, Número de linhas do Arquivo de Ataque,</w:t>
            </w:r>
            <w:r w:rsidR="00CF14C3" w:rsidRPr="00CF14C3">
              <w:rPr>
                <w:rFonts w:ascii="Courier New" w:eastAsia="Times New Roman" w:hAnsi="Courier New" w:cs="Courier New"/>
                <w:i/>
                <w:iCs/>
                <w:color w:val="8C8C8C"/>
                <w:kern w:val="0"/>
                <w:sz w:val="20"/>
                <w:szCs w:val="20"/>
                <w:lang w:eastAsia="pt-BR"/>
              </w:rPr>
              <w:br/>
              <w:t xml:space="preserve">    # Método de Transformação do Problema e Classificador</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NumeroDeFeatures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ListaNumeroDeFeatures: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for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0033B3"/>
                <w:kern w:val="0"/>
                <w:sz w:val="20"/>
                <w:szCs w:val="20"/>
                <w:lang w:eastAsia="pt-BR"/>
              </w:rPr>
              <w:t xml:space="preserve">in </w:t>
            </w:r>
            <w:r w:rsidR="00CF14C3" w:rsidRPr="00CF14C3">
              <w:rPr>
                <w:rFonts w:ascii="Courier New" w:eastAsia="Times New Roman" w:hAnsi="Courier New" w:cs="Courier New"/>
                <w:color w:val="080808"/>
                <w:kern w:val="0"/>
                <w:sz w:val="20"/>
                <w:szCs w:val="20"/>
                <w:lang w:eastAsia="pt-BR"/>
              </w:rPr>
              <w:t>reduced_attack_files:</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0080"/>
                <w:kern w:val="0"/>
                <w:sz w:val="20"/>
                <w:szCs w:val="20"/>
                <w:lang w:eastAsia="pt-BR"/>
              </w:rPr>
              <w:t>print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Processando "</w:t>
            </w:r>
            <w:r w:rsidR="00CF14C3" w:rsidRPr="00CF14C3">
              <w:rPr>
                <w:rFonts w:ascii="Courier New" w:eastAsia="Times New Roman" w:hAnsi="Courier New" w:cs="Courier New"/>
                <w:color w:val="080808"/>
                <w:kern w:val="0"/>
                <w:sz w:val="20"/>
                <w:szCs w:val="20"/>
                <w:lang w:eastAsia="pt-BR"/>
              </w:rPr>
              <w:t>+arquivo_ataque+</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 xml:space="preserve">arquivo_ataque == </w:t>
            </w:r>
            <w:r w:rsidR="00CF14C3" w:rsidRPr="00CF14C3">
              <w:rPr>
                <w:rFonts w:ascii="Courier New" w:eastAsia="Times New Roman" w:hAnsi="Courier New" w:cs="Courier New"/>
                <w:color w:val="067D17"/>
                <w:kern w:val="0"/>
                <w:sz w:val="20"/>
                <w:szCs w:val="20"/>
                <w:lang w:eastAsia="pt-BR"/>
              </w:rPr>
              <w:t>"reducedallattackfiles50.ml.csv"</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9</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else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Str_arquivo_ataque = arquivo_ataque[-</w:t>
            </w:r>
            <w:r w:rsidR="00CF14C3" w:rsidRPr="00CF14C3">
              <w:rPr>
                <w:rFonts w:ascii="Courier New" w:eastAsia="Times New Roman" w:hAnsi="Courier New" w:cs="Courier New"/>
                <w:color w:val="1750EB"/>
                <w:kern w:val="0"/>
                <w:sz w:val="20"/>
                <w:szCs w:val="20"/>
                <w:lang w:eastAsia="pt-BR"/>
              </w:rPr>
              <w:t>10</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1750EB"/>
                <w:kern w:val="0"/>
                <w:sz w:val="20"/>
                <w:szCs w:val="20"/>
                <w:lang w:eastAsia="pt-BR"/>
              </w:rPr>
              <w:t>7</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Criar um data frame parao arquivo de ataque reduzido </w:t>
            </w:r>
          </w:p>
          <w:p w14:paraId="7E98958D" w14:textId="77777777" w:rsidR="004D607D"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preparado para processamento Multi_label</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df2 = pd.read_csv(</w:t>
            </w:r>
            <w:r w:rsidR="00CF14C3" w:rsidRPr="00CF14C3">
              <w:rPr>
                <w:rFonts w:ascii="Courier New" w:eastAsia="Times New Roman" w:hAnsi="Courier New" w:cs="Courier New"/>
                <w:color w:val="067D17"/>
                <w:kern w:val="0"/>
                <w:sz w:val="20"/>
                <w:szCs w:val="20"/>
                <w:lang w:eastAsia="pt-BR"/>
              </w:rPr>
              <w:t>".//multilabels//"</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35444094" w14:textId="77777777" w:rsidR="005F7378" w:rsidRDefault="004D607D"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 xml:space="preserve">arquivo_ataque, </w:t>
            </w:r>
            <w:r w:rsidR="00CF14C3" w:rsidRPr="00CF14C3">
              <w:rPr>
                <w:rFonts w:ascii="Courier New" w:eastAsia="Times New Roman" w:hAnsi="Courier New" w:cs="Courier New"/>
                <w:color w:val="660099"/>
                <w:kern w:val="0"/>
                <w:sz w:val="20"/>
                <w:szCs w:val="20"/>
                <w:lang w:eastAsia="pt-BR"/>
              </w:rPr>
              <w:t>low_memory</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033B3"/>
                <w:kern w:val="0"/>
                <w:sz w:val="20"/>
                <w:szCs w:val="20"/>
                <w:lang w:eastAsia="pt-BR"/>
              </w:rPr>
              <w:t>False</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xml:space="preserve"># Obter Matrizes de Treinamento (X_train, y_train) </w:t>
            </w:r>
          </w:p>
          <w:p w14:paraId="0496BE8E" w14:textId="7F2BB646" w:rsidR="005F7378" w:rsidRP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5F7378">
              <w:rPr>
                <w:rFonts w:ascii="Courier New" w:eastAsia="Times New Roman" w:hAnsi="Courier New" w:cs="Courier New"/>
                <w:i/>
                <w:iCs/>
                <w:color w:val="8C8C8C"/>
                <w:kern w:val="0"/>
                <w:sz w:val="20"/>
                <w:szCs w:val="20"/>
                <w:lang w:val="en-US" w:eastAsia="pt-BR"/>
              </w:rPr>
              <w:t xml:space="preserve"># </w:t>
            </w:r>
            <w:r w:rsidR="00CF14C3" w:rsidRPr="005F7378">
              <w:rPr>
                <w:rFonts w:ascii="Courier New" w:eastAsia="Times New Roman" w:hAnsi="Courier New" w:cs="Courier New"/>
                <w:i/>
                <w:iCs/>
                <w:color w:val="8C8C8C"/>
                <w:kern w:val="0"/>
                <w:sz w:val="20"/>
                <w:szCs w:val="20"/>
                <w:lang w:val="en-US" w:eastAsia="pt-BR"/>
              </w:rPr>
              <w:t>e Teste (X_test, y_test)</w:t>
            </w:r>
            <w:r w:rsidR="00CF14C3" w:rsidRPr="005F7378">
              <w:rPr>
                <w:rFonts w:ascii="Courier New" w:eastAsia="Times New Roman" w:hAnsi="Courier New" w:cs="Courier New"/>
                <w:i/>
                <w:iCs/>
                <w:color w:val="8C8C8C"/>
                <w:kern w:val="0"/>
                <w:sz w:val="20"/>
                <w:szCs w:val="20"/>
                <w:lang w:val="en-US" w:eastAsia="pt-BR"/>
              </w:rPr>
              <w:br/>
              <w:t xml:space="preserve">        </w:t>
            </w:r>
            <w:r w:rsidR="00CF14C3" w:rsidRPr="005F7378">
              <w:rPr>
                <w:rFonts w:ascii="Courier New" w:eastAsia="Times New Roman" w:hAnsi="Courier New" w:cs="Courier New"/>
                <w:color w:val="080808"/>
                <w:kern w:val="0"/>
                <w:sz w:val="20"/>
                <w:szCs w:val="20"/>
                <w:lang w:val="en-US" w:eastAsia="pt-BR"/>
              </w:rPr>
              <w:t>X_train, y_train, X_test, y_test =</w:t>
            </w:r>
            <w:r w:rsidRPr="005F7378">
              <w:rPr>
                <w:rFonts w:ascii="Courier New" w:eastAsia="Times New Roman" w:hAnsi="Courier New" w:cs="Courier New"/>
                <w:color w:val="080808"/>
                <w:kern w:val="0"/>
                <w:sz w:val="20"/>
                <w:szCs w:val="20"/>
                <w:lang w:val="en-US" w:eastAsia="pt-BR"/>
              </w:rPr>
              <w:t>\</w:t>
            </w:r>
            <w:r w:rsidR="00CF14C3" w:rsidRPr="005F7378">
              <w:rPr>
                <w:rFonts w:ascii="Courier New" w:eastAsia="Times New Roman" w:hAnsi="Courier New" w:cs="Courier New"/>
                <w:color w:val="080808"/>
                <w:kern w:val="0"/>
                <w:sz w:val="20"/>
                <w:szCs w:val="20"/>
                <w:lang w:val="en-US" w:eastAsia="pt-BR"/>
              </w:rPr>
              <w:t xml:space="preserve"> </w:t>
            </w:r>
          </w:p>
          <w:p w14:paraId="32F6CDA9" w14:textId="2A49FC8A" w:rsidR="005F7378"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5F7378">
              <w:rPr>
                <w:rFonts w:ascii="Courier New" w:eastAsia="Times New Roman" w:hAnsi="Courier New" w:cs="Courier New"/>
                <w:color w:val="080808"/>
                <w:kern w:val="0"/>
                <w:sz w:val="20"/>
                <w:szCs w:val="20"/>
                <w:lang w:val="en-US" w:eastAsia="pt-BR"/>
              </w:rPr>
              <w:t xml:space="preserve">        </w:t>
            </w:r>
            <w:proofErr w:type="gramStart"/>
            <w:r w:rsidR="00CF14C3" w:rsidRPr="00CF14C3">
              <w:rPr>
                <w:rFonts w:ascii="Courier New" w:eastAsia="Times New Roman" w:hAnsi="Courier New" w:cs="Courier New"/>
                <w:color w:val="080808"/>
                <w:kern w:val="0"/>
                <w:sz w:val="20"/>
                <w:szCs w:val="20"/>
                <w:lang w:eastAsia="pt-BR"/>
              </w:rPr>
              <w:t>ObterMatrizesTreinoeTeste(</w:t>
            </w:r>
            <w:proofErr w:type="gramEnd"/>
            <w:r w:rsidR="00CF14C3" w:rsidRPr="00CF14C3">
              <w:rPr>
                <w:rFonts w:ascii="Courier New" w:eastAsia="Times New Roman" w:hAnsi="Courier New" w:cs="Courier New"/>
                <w:color w:val="080808"/>
                <w:kern w:val="0"/>
                <w:sz w:val="20"/>
                <w:szCs w:val="20"/>
                <w:lang w:eastAsia="pt-BR"/>
              </w:rPr>
              <w:t xml:space="preserve">NumeroDeFeatures, </w:t>
            </w:r>
          </w:p>
          <w:p w14:paraId="1FFAE8B0" w14:textId="604C41D4" w:rsidR="00524B61" w:rsidRDefault="005F7378"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attacks, df1, df2)</w:t>
            </w:r>
            <w:r w:rsidR="00CF14C3" w:rsidRPr="00CF14C3">
              <w:rPr>
                <w:rFonts w:ascii="Courier New" w:eastAsia="Times New Roman" w:hAnsi="Courier New" w:cs="Courier New"/>
                <w:color w:val="080808"/>
                <w:kern w:val="0"/>
                <w:sz w:val="20"/>
                <w:szCs w:val="20"/>
                <w:lang w:eastAsia="pt-BR"/>
              </w:rPr>
              <w:br/>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with </w:t>
            </w:r>
            <w:r w:rsidR="00CF14C3" w:rsidRPr="00CF14C3">
              <w:rPr>
                <w:rFonts w:ascii="Courier New" w:eastAsia="Times New Roman" w:hAnsi="Courier New" w:cs="Courier New"/>
                <w:color w:val="000080"/>
                <w:kern w:val="0"/>
                <w:sz w:val="20"/>
                <w:szCs w:val="20"/>
                <w:lang w:eastAsia="pt-BR"/>
              </w:rPr>
              <w:t>open</w:t>
            </w:r>
            <w:r w:rsidR="00CF14C3" w:rsidRPr="00CF14C3">
              <w:rPr>
                <w:rFonts w:ascii="Courier New" w:eastAsia="Times New Roman" w:hAnsi="Courier New" w:cs="Courier New"/>
                <w:color w:val="080808"/>
                <w:kern w:val="0"/>
                <w:sz w:val="20"/>
                <w:szCs w:val="20"/>
                <w:lang w:eastAsia="pt-BR"/>
              </w:rPr>
              <w:t>(</w:t>
            </w:r>
            <w:r w:rsidR="00CF14C3" w:rsidRPr="00CF14C3">
              <w:rPr>
                <w:rFonts w:ascii="Courier New" w:eastAsia="Times New Roman" w:hAnsi="Courier New" w:cs="Courier New"/>
                <w:color w:val="067D17"/>
                <w:kern w:val="0"/>
                <w:sz w:val="20"/>
                <w:szCs w:val="20"/>
                <w:lang w:eastAsia="pt-BR"/>
              </w:rPr>
              <w:t>'resultados_transf_problema.txt'</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67D17"/>
                <w:kern w:val="0"/>
                <w:sz w:val="20"/>
                <w:szCs w:val="20"/>
                <w:lang w:eastAsia="pt-BR"/>
              </w:rPr>
              <w:t>'a'</w:t>
            </w:r>
            <w:r w:rsidR="00CF14C3" w:rsidRPr="00CF14C3">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033B3"/>
                <w:kern w:val="0"/>
                <w:sz w:val="20"/>
                <w:szCs w:val="20"/>
                <w:lang w:eastAsia="pt-BR"/>
              </w:rPr>
              <w:t xml:space="preserve">as </w:t>
            </w:r>
            <w:r w:rsidR="00CF14C3" w:rsidRPr="00CF14C3">
              <w:rPr>
                <w:rFonts w:ascii="Courier New" w:eastAsia="Times New Roman" w:hAnsi="Courier New" w:cs="Courier New"/>
                <w:color w:val="080808"/>
                <w:kern w:val="0"/>
                <w:sz w:val="20"/>
                <w:szCs w:val="20"/>
                <w:lang w:eastAsia="pt-BR"/>
              </w:rPr>
              <w:t>file:</w:t>
            </w:r>
            <w:r w:rsidR="00CF14C3" w:rsidRPr="00CF14C3">
              <w:rPr>
                <w:rFonts w:ascii="Courier New" w:eastAsia="Times New Roman" w:hAnsi="Courier New" w:cs="Courier New"/>
                <w:color w:val="080808"/>
                <w:kern w:val="0"/>
                <w:sz w:val="20"/>
                <w:szCs w:val="20"/>
                <w:lang w:eastAsia="pt-BR"/>
              </w:rPr>
              <w:br/>
              <w:t xml:space="preserve">          </w:t>
            </w:r>
            <w:r w:rsidR="00CF14C3" w:rsidRPr="00CF14C3">
              <w:rPr>
                <w:rFonts w:ascii="Courier New" w:eastAsia="Times New Roman" w:hAnsi="Courier New" w:cs="Courier New"/>
                <w:i/>
                <w:iCs/>
                <w:color w:val="8C8C8C"/>
                <w:kern w:val="0"/>
                <w:sz w:val="20"/>
                <w:szCs w:val="20"/>
                <w:lang w:eastAsia="pt-BR"/>
              </w:rPr>
              <w:t># Escrever cabeçalho no arquivo de saída</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StrCabecalho = </w:t>
            </w:r>
            <w:r w:rsidR="00CF14C3" w:rsidRPr="00CF14C3">
              <w:rPr>
                <w:rFonts w:ascii="Courier New" w:eastAsia="Times New Roman" w:hAnsi="Courier New" w:cs="Courier New"/>
                <w:color w:val="067D17"/>
                <w:kern w:val="0"/>
                <w:sz w:val="20"/>
                <w:szCs w:val="20"/>
                <w:lang w:eastAsia="pt-BR"/>
              </w:rPr>
              <w:t>"Numero de Features = "</w:t>
            </w:r>
            <w:r w:rsidR="00CF14C3" w:rsidRPr="00CF14C3">
              <w:rPr>
                <w:rFonts w:ascii="Courier New" w:eastAsia="Times New Roman" w:hAnsi="Courier New" w:cs="Courier New"/>
                <w:color w:val="080808"/>
                <w:kern w:val="0"/>
                <w:sz w:val="20"/>
                <w:szCs w:val="20"/>
                <w:lang w:eastAsia="pt-BR"/>
              </w:rPr>
              <w:t>+</w:t>
            </w:r>
            <w:r w:rsidR="00524B61">
              <w:rPr>
                <w:rFonts w:ascii="Courier New" w:eastAsia="Times New Roman" w:hAnsi="Courier New" w:cs="Courier New"/>
                <w:color w:val="080808"/>
                <w:kern w:val="0"/>
                <w:sz w:val="20"/>
                <w:szCs w:val="20"/>
                <w:lang w:eastAsia="pt-BR"/>
              </w:rPr>
              <w:t>\</w:t>
            </w:r>
          </w:p>
          <w:p w14:paraId="71872C60" w14:textId="67810FD3" w:rsidR="00524B61" w:rsidRDefault="00524B6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00080"/>
                <w:kern w:val="0"/>
                <w:sz w:val="20"/>
                <w:szCs w:val="20"/>
                <w:lang w:eastAsia="pt-BR"/>
              </w:rPr>
              <w:t xml:space="preserve">          </w:t>
            </w:r>
            <w:proofErr w:type="gramStart"/>
            <w:r w:rsidR="00CF14C3" w:rsidRPr="00CF14C3">
              <w:rPr>
                <w:rFonts w:ascii="Courier New" w:eastAsia="Times New Roman" w:hAnsi="Courier New" w:cs="Courier New"/>
                <w:color w:val="000080"/>
                <w:kern w:val="0"/>
                <w:sz w:val="20"/>
                <w:szCs w:val="20"/>
                <w:lang w:eastAsia="pt-BR"/>
              </w:rPr>
              <w:t>str</w:t>
            </w:r>
            <w:r w:rsidR="00CF14C3" w:rsidRPr="00CF14C3">
              <w:rPr>
                <w:rFonts w:ascii="Courier New" w:eastAsia="Times New Roman" w:hAnsi="Courier New" w:cs="Courier New"/>
                <w:color w:val="080808"/>
                <w:kern w:val="0"/>
                <w:sz w:val="20"/>
                <w:szCs w:val="20"/>
                <w:lang w:eastAsia="pt-BR"/>
              </w:rPr>
              <w:t>(</w:t>
            </w:r>
            <w:proofErr w:type="gramEnd"/>
            <w:r w:rsidR="00CF14C3" w:rsidRPr="00CF14C3">
              <w:rPr>
                <w:rFonts w:ascii="Courier New" w:eastAsia="Times New Roman" w:hAnsi="Courier New" w:cs="Courier New"/>
                <w:color w:val="080808"/>
                <w:kern w:val="0"/>
                <w:sz w:val="20"/>
                <w:szCs w:val="20"/>
                <w:lang w:eastAsia="pt-BR"/>
              </w:rPr>
              <w:t>NumeroDeFeatures)+</w:t>
            </w:r>
            <w:r w:rsidR="00CF14C3" w:rsidRPr="00CF14C3">
              <w:rPr>
                <w:rFonts w:ascii="Courier New" w:eastAsia="Times New Roman" w:hAnsi="Courier New" w:cs="Courier New"/>
                <w:color w:val="067D17"/>
                <w:kern w:val="0"/>
                <w:sz w:val="20"/>
                <w:szCs w:val="20"/>
                <w:lang w:eastAsia="pt-BR"/>
              </w:rPr>
              <w:t>" Numero de Linhas = "</w:t>
            </w:r>
            <w:r w:rsidR="00CF14C3" w:rsidRPr="00CF14C3">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p>
          <w:p w14:paraId="2BD5134B" w14:textId="77777777" w:rsidR="00F97507" w:rsidRDefault="007E32B1"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CF14C3" w:rsidRPr="00CF14C3">
              <w:rPr>
                <w:rFonts w:ascii="Courier New" w:eastAsia="Times New Roman" w:hAnsi="Courier New" w:cs="Courier New"/>
                <w:color w:val="080808"/>
                <w:kern w:val="0"/>
                <w:sz w:val="20"/>
                <w:szCs w:val="20"/>
                <w:lang w:eastAsia="pt-BR"/>
              </w:rPr>
              <w:t>Str_arquivo_ataque+</w:t>
            </w:r>
            <w:r w:rsidR="00CF14C3" w:rsidRPr="00CF14C3">
              <w:rPr>
                <w:rFonts w:ascii="Courier New" w:eastAsia="Times New Roman" w:hAnsi="Courier New" w:cs="Courier New"/>
                <w:color w:val="067D17"/>
                <w:kern w:val="0"/>
                <w:sz w:val="20"/>
                <w:szCs w:val="20"/>
                <w:lang w:eastAsia="pt-BR"/>
              </w:rPr>
              <w:t>".000</w:t>
            </w:r>
            <w:r w:rsidR="00CF14C3" w:rsidRPr="00CF14C3">
              <w:rPr>
                <w:rFonts w:ascii="Courier New" w:eastAsia="Times New Roman" w:hAnsi="Courier New" w:cs="Courier New"/>
                <w:color w:val="0037A6"/>
                <w:kern w:val="0"/>
                <w:sz w:val="20"/>
                <w:szCs w:val="20"/>
                <w:lang w:eastAsia="pt-BR"/>
              </w:rPr>
              <w:t>\n</w:t>
            </w:r>
            <w:r w:rsidR="00CF14C3" w:rsidRPr="00CF14C3">
              <w:rPr>
                <w:rFonts w:ascii="Courier New" w:eastAsia="Times New Roman" w:hAnsi="Courier New" w:cs="Courier New"/>
                <w:color w:val="067D17"/>
                <w:kern w:val="0"/>
                <w:sz w:val="20"/>
                <w:szCs w:val="20"/>
                <w:lang w:eastAsia="pt-BR"/>
              </w:rPr>
              <w:t>"</w:t>
            </w:r>
            <w:r w:rsidR="00CF14C3" w:rsidRPr="00CF14C3">
              <w:rPr>
                <w:rFonts w:ascii="Courier New" w:eastAsia="Times New Roman" w:hAnsi="Courier New" w:cs="Courier New"/>
                <w:color w:val="067D17"/>
                <w:kern w:val="0"/>
                <w:sz w:val="20"/>
                <w:szCs w:val="20"/>
                <w:lang w:eastAsia="pt-BR"/>
              </w:rPr>
              <w:br/>
              <w:t xml:space="preserve">          </w:t>
            </w:r>
            <w:r w:rsidR="00CF14C3" w:rsidRPr="00CF14C3">
              <w:rPr>
                <w:rFonts w:ascii="Courier New" w:eastAsia="Times New Roman" w:hAnsi="Courier New" w:cs="Courier New"/>
                <w:color w:val="080808"/>
                <w:kern w:val="0"/>
                <w:sz w:val="20"/>
                <w:szCs w:val="20"/>
                <w:lang w:eastAsia="pt-BR"/>
              </w:rPr>
              <w:t xml:space="preserve">file.write(StrCabecalho)  </w:t>
            </w:r>
            <w:r w:rsidR="00CF14C3" w:rsidRPr="00CF14C3">
              <w:rPr>
                <w:rFonts w:ascii="Courier New" w:eastAsia="Times New Roman" w:hAnsi="Courier New" w:cs="Courier New"/>
                <w:i/>
                <w:iCs/>
                <w:color w:val="8C8C8C"/>
                <w:kern w:val="0"/>
                <w:sz w:val="20"/>
                <w:szCs w:val="20"/>
                <w:lang w:eastAsia="pt-BR"/>
              </w:rPr>
              <w:br/>
            </w:r>
            <w:r w:rsidR="00CF14C3" w:rsidRPr="00CF14C3">
              <w:rPr>
                <w:rFonts w:ascii="Courier New" w:eastAsia="Times New Roman" w:hAnsi="Courier New" w:cs="Courier New"/>
                <w:i/>
                <w:iCs/>
                <w:color w:val="8C8C8C"/>
                <w:kern w:val="0"/>
                <w:sz w:val="20"/>
                <w:szCs w:val="20"/>
                <w:lang w:eastAsia="pt-BR"/>
              </w:rPr>
              <w:br/>
              <w:t xml:space="preserve">        # Testar Modelo combinando técnicas de tranformação de </w:t>
            </w:r>
          </w:p>
          <w:p w14:paraId="3C95E6E4" w14:textId="77777777" w:rsidR="00B40F9C" w:rsidRPr="007E23EE" w:rsidRDefault="00F97507"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7E23EE">
              <w:rPr>
                <w:rFonts w:ascii="Courier New" w:eastAsia="Times New Roman" w:hAnsi="Courier New" w:cs="Courier New"/>
                <w:i/>
                <w:iCs/>
                <w:color w:val="8C8C8C"/>
                <w:kern w:val="0"/>
                <w:sz w:val="20"/>
                <w:szCs w:val="20"/>
                <w:lang w:val="en-US" w:eastAsia="pt-BR"/>
              </w:rPr>
              <w:t xml:space="preserve"># </w:t>
            </w:r>
            <w:r w:rsidR="00CF14C3" w:rsidRPr="007E23EE">
              <w:rPr>
                <w:rFonts w:ascii="Courier New" w:eastAsia="Times New Roman" w:hAnsi="Courier New" w:cs="Courier New"/>
                <w:i/>
                <w:iCs/>
                <w:color w:val="8C8C8C"/>
                <w:kern w:val="0"/>
                <w:sz w:val="20"/>
                <w:szCs w:val="20"/>
                <w:lang w:val="en-US" w:eastAsia="pt-BR"/>
              </w:rPr>
              <w:t>problema e classificador de IA</w:t>
            </w:r>
            <w:r w:rsidR="00CF14C3" w:rsidRPr="007E23EE">
              <w:rPr>
                <w:rFonts w:ascii="Courier New" w:eastAsia="Times New Roman" w:hAnsi="Courier New" w:cs="Courier New"/>
                <w:i/>
                <w:iCs/>
                <w:color w:val="8C8C8C"/>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value_pt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dict_prod_transf.items():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0080"/>
                <w:kern w:val="0"/>
                <w:sz w:val="20"/>
                <w:szCs w:val="20"/>
                <w:lang w:val="en-US" w:eastAsia="pt-BR"/>
              </w:rPr>
              <w:t>print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037A6"/>
                <w:kern w:val="0"/>
                <w:sz w:val="20"/>
                <w:szCs w:val="20"/>
                <w:lang w:val="en-US" w:eastAsia="pt-BR"/>
              </w:rPr>
              <w:t>\n</w:t>
            </w:r>
            <w:r w:rsidR="00CF14C3" w:rsidRPr="007E23EE">
              <w:rPr>
                <w:rFonts w:ascii="Courier New" w:eastAsia="Times New Roman" w:hAnsi="Courier New" w:cs="Courier New"/>
                <w:color w:val="067D17"/>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t>)</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color w:val="0033B3"/>
                <w:kern w:val="0"/>
                <w:sz w:val="20"/>
                <w:szCs w:val="20"/>
                <w:lang w:val="en-US" w:eastAsia="pt-BR"/>
              </w:rPr>
              <w:t xml:space="preserve">for </w:t>
            </w:r>
            <w:r w:rsidR="00CF14C3" w:rsidRPr="007E23EE">
              <w:rPr>
                <w:rFonts w:ascii="Courier New" w:eastAsia="Times New Roman" w:hAnsi="Courier New" w:cs="Courier New"/>
                <w:color w:val="080808"/>
                <w:kern w:val="0"/>
                <w:sz w:val="20"/>
                <w:szCs w:val="20"/>
                <w:lang w:val="en-US" w:eastAsia="pt-BR"/>
              </w:rPr>
              <w:t xml:space="preserve">value_clf </w:t>
            </w:r>
            <w:r w:rsidR="00CF14C3" w:rsidRPr="007E23EE">
              <w:rPr>
                <w:rFonts w:ascii="Courier New" w:eastAsia="Times New Roman" w:hAnsi="Courier New" w:cs="Courier New"/>
                <w:color w:val="0033B3"/>
                <w:kern w:val="0"/>
                <w:sz w:val="20"/>
                <w:szCs w:val="20"/>
                <w:lang w:val="en-US" w:eastAsia="pt-BR"/>
              </w:rPr>
              <w:t xml:space="preserve">in </w:t>
            </w:r>
            <w:r w:rsidR="00CF14C3" w:rsidRPr="007E23EE">
              <w:rPr>
                <w:rFonts w:ascii="Courier New" w:eastAsia="Times New Roman" w:hAnsi="Courier New" w:cs="Courier New"/>
                <w:color w:val="080808"/>
                <w:kern w:val="0"/>
                <w:sz w:val="20"/>
                <w:szCs w:val="20"/>
                <w:lang w:val="en-US" w:eastAsia="pt-BR"/>
              </w:rPr>
              <w:t>dict_classif_bin.items():</w:t>
            </w:r>
            <w:r w:rsidR="00CF14C3" w:rsidRPr="007E23EE">
              <w:rPr>
                <w:rFonts w:ascii="Courier New" w:eastAsia="Times New Roman" w:hAnsi="Courier New" w:cs="Courier New"/>
                <w:color w:val="080808"/>
                <w:kern w:val="0"/>
                <w:sz w:val="20"/>
                <w:szCs w:val="20"/>
                <w:lang w:val="en-US" w:eastAsia="pt-BR"/>
              </w:rPr>
              <w:br/>
              <w:t xml:space="preserve">            </w:t>
            </w:r>
            <w:r w:rsidR="00CF14C3" w:rsidRPr="007E23EE">
              <w:rPr>
                <w:rFonts w:ascii="Courier New" w:eastAsia="Times New Roman" w:hAnsi="Courier New" w:cs="Courier New"/>
                <w:i/>
                <w:iCs/>
                <w:color w:val="8C8C8C"/>
                <w:kern w:val="0"/>
                <w:sz w:val="20"/>
                <w:szCs w:val="20"/>
                <w:lang w:val="en-US" w:eastAsia="pt-BR"/>
              </w:rPr>
              <w:t xml:space="preserve"># Evita executar Nearest Neighbors para alto </w:t>
            </w:r>
          </w:p>
          <w:p w14:paraId="1B141F0E" w14:textId="77777777" w:rsidR="00C0131C" w:rsidRDefault="00B40F9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i/>
                <w:iCs/>
                <w:color w:val="8C8C8C"/>
                <w:kern w:val="0"/>
                <w:sz w:val="20"/>
                <w:szCs w:val="20"/>
                <w:lang w:val="en-US" w:eastAsia="pt-BR"/>
              </w:rPr>
              <w:t xml:space="preserve">            </w:t>
            </w:r>
            <w:r>
              <w:rPr>
                <w:rFonts w:ascii="Courier New" w:eastAsia="Times New Roman" w:hAnsi="Courier New" w:cs="Courier New"/>
                <w:i/>
                <w:iCs/>
                <w:color w:val="8C8C8C"/>
                <w:kern w:val="0"/>
                <w:sz w:val="20"/>
                <w:szCs w:val="20"/>
                <w:lang w:eastAsia="pt-BR"/>
              </w:rPr>
              <w:t xml:space="preserve"># </w:t>
            </w:r>
            <w:r w:rsidR="00CF14C3" w:rsidRPr="00CF14C3">
              <w:rPr>
                <w:rFonts w:ascii="Courier New" w:eastAsia="Times New Roman" w:hAnsi="Courier New" w:cs="Courier New"/>
                <w:i/>
                <w:iCs/>
                <w:color w:val="8C8C8C"/>
                <w:kern w:val="0"/>
                <w:sz w:val="20"/>
                <w:szCs w:val="20"/>
                <w:lang w:eastAsia="pt-BR"/>
              </w:rPr>
              <w:t>número de linhas do arquivo</w:t>
            </w:r>
            <w:r w:rsidR="00CF14C3" w:rsidRPr="00CF14C3">
              <w:rPr>
                <w:rFonts w:ascii="Courier New" w:eastAsia="Times New Roman" w:hAnsi="Courier New" w:cs="Courier New"/>
                <w:i/>
                <w:iCs/>
                <w:color w:val="8C8C8C"/>
                <w:kern w:val="0"/>
                <w:sz w:val="20"/>
                <w:szCs w:val="20"/>
                <w:lang w:eastAsia="pt-BR"/>
              </w:rPr>
              <w:br/>
              <w:t xml:space="preserve">            # devido ao tempo de alto de processamento</w:t>
            </w:r>
            <w:r w:rsidR="00CF14C3" w:rsidRPr="00CF14C3">
              <w:rPr>
                <w:rFonts w:ascii="Courier New" w:eastAsia="Times New Roman" w:hAnsi="Courier New" w:cs="Courier New"/>
                <w:i/>
                <w:iCs/>
                <w:color w:val="8C8C8C"/>
                <w:kern w:val="0"/>
                <w:sz w:val="20"/>
                <w:szCs w:val="20"/>
                <w:lang w:eastAsia="pt-BR"/>
              </w:rPr>
              <w:br/>
              <w:t xml:space="preserve">            </w:t>
            </w:r>
            <w:r w:rsidR="00CF14C3" w:rsidRPr="00CF14C3">
              <w:rPr>
                <w:rFonts w:ascii="Courier New" w:eastAsia="Times New Roman" w:hAnsi="Courier New" w:cs="Courier New"/>
                <w:color w:val="0033B3"/>
                <w:kern w:val="0"/>
                <w:sz w:val="20"/>
                <w:szCs w:val="20"/>
                <w:lang w:eastAsia="pt-BR"/>
              </w:rPr>
              <w:t xml:space="preserve">if </w:t>
            </w:r>
            <w:r w:rsidR="00CF14C3" w:rsidRPr="00CF14C3">
              <w:rPr>
                <w:rFonts w:ascii="Courier New" w:eastAsia="Times New Roman" w:hAnsi="Courier New" w:cs="Courier New"/>
                <w:color w:val="080808"/>
                <w:kern w:val="0"/>
                <w:sz w:val="20"/>
                <w:szCs w:val="20"/>
                <w:lang w:eastAsia="pt-BR"/>
              </w:rPr>
              <w:t>(value_clf[</w:t>
            </w:r>
            <w:r w:rsidR="00CF14C3" w:rsidRPr="00CF14C3">
              <w:rPr>
                <w:rFonts w:ascii="Courier New" w:eastAsia="Times New Roman" w:hAnsi="Courier New" w:cs="Courier New"/>
                <w:color w:val="1750EB"/>
                <w:kern w:val="0"/>
                <w:sz w:val="20"/>
                <w:szCs w:val="20"/>
                <w:lang w:eastAsia="pt-BR"/>
              </w:rPr>
              <w:t>0</w:t>
            </w:r>
            <w:r w:rsidR="00CF14C3" w:rsidRPr="00CF14C3">
              <w:rPr>
                <w:rFonts w:ascii="Courier New" w:eastAsia="Times New Roman" w:hAnsi="Courier New" w:cs="Courier New"/>
                <w:color w:val="080808"/>
                <w:kern w:val="0"/>
                <w:sz w:val="20"/>
                <w:szCs w:val="20"/>
                <w:lang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w:t>
            </w:r>
            <w:r w:rsidR="00C0131C">
              <w:rPr>
                <w:rFonts w:ascii="Courier New" w:eastAsia="Times New Roman" w:hAnsi="Courier New" w:cs="Courier New"/>
                <w:color w:val="080808"/>
                <w:kern w:val="0"/>
                <w:sz w:val="20"/>
                <w:szCs w:val="20"/>
                <w:lang w:val="en-US" w:eastAsia="pt-BR"/>
              </w:rPr>
              <w:t>\</w:t>
            </w:r>
          </w:p>
          <w:p w14:paraId="7656F4AC"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r w:rsidR="00CF14C3" w:rsidRPr="00CF14C3">
              <w:rPr>
                <w:rFonts w:ascii="Courier New" w:eastAsia="Times New Roman" w:hAnsi="Courier New" w:cs="Courier New"/>
                <w:color w:val="067D17"/>
                <w:kern w:val="0"/>
                <w:sz w:val="20"/>
                <w:szCs w:val="20"/>
                <w:lang w:val="en-US" w:eastAsia="pt-BR"/>
              </w:rPr>
              <w:t>'reducedallattackfiles250.ml.csv'</w:t>
            </w:r>
            <w:r w:rsidR="00CF14C3" w:rsidRPr="00CF14C3">
              <w:rPr>
                <w:rFonts w:ascii="Courier New" w:eastAsia="Times New Roman" w:hAnsi="Courier New" w:cs="Courier New"/>
                <w:color w:val="080808"/>
                <w:kern w:val="0"/>
                <w:sz w:val="20"/>
                <w:szCs w:val="20"/>
                <w:lang w:val="en-US" w:eastAsia="pt-BR"/>
              </w:rPr>
              <w:t>)</w:t>
            </w:r>
            <w:r>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(arquivo_ataque != </w:t>
            </w:r>
          </w:p>
          <w:p w14:paraId="7AE318EA" w14:textId="77777777"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33B3"/>
                <w:kern w:val="0"/>
                <w:sz w:val="20"/>
                <w:szCs w:val="20"/>
                <w:lang w:val="en-US" w:eastAsia="pt-BR"/>
              </w:rPr>
            </w:pPr>
            <w:r>
              <w:rPr>
                <w:rFonts w:ascii="Courier New" w:eastAsia="Times New Roman" w:hAnsi="Courier New" w:cs="Courier New"/>
                <w:color w:val="080808"/>
                <w:kern w:val="0"/>
                <w:sz w:val="20"/>
                <w:szCs w:val="20"/>
                <w:lang w:val="en-US" w:eastAsia="pt-BR"/>
              </w:rPr>
              <w:lastRenderedPageBreak/>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 xml:space="preserve">)) </w:t>
            </w: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or</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((value_clf[</w:t>
            </w:r>
            <w:r w:rsidR="00CF14C3" w:rsidRPr="00CF14C3">
              <w:rPr>
                <w:rFonts w:ascii="Courier New" w:eastAsia="Times New Roman" w:hAnsi="Courier New" w:cs="Courier New"/>
                <w:color w:val="1750EB"/>
                <w:kern w:val="0"/>
                <w:sz w:val="20"/>
                <w:szCs w:val="20"/>
                <w:lang w:val="en-US" w:eastAsia="pt-BR"/>
              </w:rPr>
              <w:t>0</w:t>
            </w:r>
            <w:r w:rsidR="00CF14C3" w:rsidRPr="00CF14C3">
              <w:rPr>
                <w:rFonts w:ascii="Courier New" w:eastAsia="Times New Roman" w:hAnsi="Courier New" w:cs="Courier New"/>
                <w:color w:val="080808"/>
                <w:kern w:val="0"/>
                <w:sz w:val="20"/>
                <w:szCs w:val="20"/>
                <w:lang w:val="en-US" w:eastAsia="pt-BR"/>
              </w:rPr>
              <w:t xml:space="preserve">] == </w:t>
            </w:r>
            <w:r w:rsidR="00CF14C3" w:rsidRPr="00CF14C3">
              <w:rPr>
                <w:rFonts w:ascii="Courier New" w:eastAsia="Times New Roman" w:hAnsi="Courier New" w:cs="Courier New"/>
                <w:color w:val="067D17"/>
                <w:kern w:val="0"/>
                <w:sz w:val="20"/>
                <w:szCs w:val="20"/>
                <w:lang w:val="en-US" w:eastAsia="pt-BR"/>
              </w:rPr>
              <w:t>"Nearest Neighbors"</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and</w:t>
            </w:r>
            <w:r>
              <w:rPr>
                <w:rFonts w:ascii="Courier New" w:eastAsia="Times New Roman" w:hAnsi="Courier New" w:cs="Courier New"/>
                <w:color w:val="0033B3"/>
                <w:kern w:val="0"/>
                <w:sz w:val="20"/>
                <w:szCs w:val="20"/>
                <w:lang w:val="en-US" w:eastAsia="pt-BR"/>
              </w:rPr>
              <w:t>\</w:t>
            </w:r>
          </w:p>
          <w:p w14:paraId="0476A97C" w14:textId="39081E17" w:rsidR="00C0131C" w:rsidRDefault="00CF14C3"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CF14C3">
              <w:rPr>
                <w:rFonts w:ascii="Courier New" w:eastAsia="Times New Roman" w:hAnsi="Courier New" w:cs="Courier New"/>
                <w:color w:val="0033B3"/>
                <w:kern w:val="0"/>
                <w:sz w:val="20"/>
                <w:szCs w:val="20"/>
                <w:lang w:val="en-US" w:eastAsia="pt-BR"/>
              </w:rPr>
              <w:t xml:space="preserve"> </w:t>
            </w:r>
            <w:r w:rsidR="00C0131C">
              <w:rPr>
                <w:rFonts w:ascii="Courier New" w:eastAsia="Times New Roman" w:hAnsi="Courier New" w:cs="Courier New"/>
                <w:color w:val="0033B3"/>
                <w:kern w:val="0"/>
                <w:sz w:val="20"/>
                <w:szCs w:val="20"/>
                <w:lang w:val="en-US" w:eastAsia="pt-BR"/>
              </w:rPr>
              <w:t xml:space="preserve">           </w:t>
            </w:r>
            <w:r w:rsidRPr="00CF14C3">
              <w:rPr>
                <w:rFonts w:ascii="Courier New" w:eastAsia="Times New Roman" w:hAnsi="Courier New" w:cs="Courier New"/>
                <w:color w:val="080808"/>
                <w:kern w:val="0"/>
                <w:sz w:val="20"/>
                <w:szCs w:val="20"/>
                <w:lang w:val="en-US" w:eastAsia="pt-BR"/>
              </w:rPr>
              <w:t xml:space="preserve">(arquivo_ataque == </w:t>
            </w:r>
            <w:r w:rsidR="00C0131C">
              <w:rPr>
                <w:rFonts w:ascii="Courier New" w:eastAsia="Times New Roman" w:hAnsi="Courier New" w:cs="Courier New"/>
                <w:color w:val="080808"/>
                <w:kern w:val="0"/>
                <w:sz w:val="20"/>
                <w:szCs w:val="20"/>
                <w:lang w:val="en-US" w:eastAsia="pt-BR"/>
              </w:rPr>
              <w:t>\</w:t>
            </w:r>
          </w:p>
          <w:p w14:paraId="00CCF6C5" w14:textId="5C9102CD" w:rsidR="00C0131C"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67D17"/>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'reducedallattackfiles200.ml.csv'</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and </w:t>
            </w:r>
            <w:r w:rsidR="00CF14C3" w:rsidRPr="00CF14C3">
              <w:rPr>
                <w:rFonts w:ascii="Courier New" w:eastAsia="Times New Roman" w:hAnsi="Courier New" w:cs="Courier New"/>
                <w:color w:val="080808"/>
                <w:kern w:val="0"/>
                <w:sz w:val="20"/>
                <w:szCs w:val="20"/>
                <w:lang w:val="en-US" w:eastAsia="pt-BR"/>
              </w:rPr>
              <w:t xml:space="preserve">(NumeroDeFeatures == </w:t>
            </w:r>
            <w:r w:rsidR="00CF14C3" w:rsidRPr="00CF14C3">
              <w:rPr>
                <w:rFonts w:ascii="Courier New" w:eastAsia="Times New Roman" w:hAnsi="Courier New" w:cs="Courier New"/>
                <w:color w:val="1750EB"/>
                <w:kern w:val="0"/>
                <w:sz w:val="20"/>
                <w:szCs w:val="20"/>
                <w:lang w:val="en-US" w:eastAsia="pt-BR"/>
              </w:rPr>
              <w:t>20</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TestarModelo(value_clf, value_pt, X_train, </w:t>
            </w:r>
            <w:r>
              <w:rPr>
                <w:rFonts w:ascii="Courier New" w:eastAsia="Times New Roman" w:hAnsi="Courier New" w:cs="Courier New"/>
                <w:color w:val="080808"/>
                <w:kern w:val="0"/>
                <w:sz w:val="20"/>
                <w:szCs w:val="20"/>
                <w:lang w:val="en-US" w:eastAsia="pt-BR"/>
              </w:rPr>
              <w:t>\</w:t>
            </w:r>
          </w:p>
          <w:p w14:paraId="426D3886" w14:textId="4D735E9D" w:rsidR="00CF14C3" w:rsidRPr="009651D1" w:rsidRDefault="00C0131C" w:rsidP="00CF14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80808"/>
                <w:kern w:val="0"/>
                <w:sz w:val="20"/>
                <w:szCs w:val="20"/>
                <w:lang w:val="en-US" w:eastAsia="pt-BR"/>
              </w:rPr>
              <w:t>y_train, X_test, y_test)</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tempo = time.time() - seconds</w:t>
            </w:r>
            <w:r w:rsidR="00CF14C3" w:rsidRPr="00CF14C3">
              <w:rPr>
                <w:rFonts w:ascii="Courier New" w:eastAsia="Times New Roman" w:hAnsi="Courier New" w:cs="Courier New"/>
                <w:color w:val="080808"/>
                <w:kern w:val="0"/>
                <w:sz w:val="20"/>
                <w:szCs w:val="20"/>
                <w:lang w:val="en-US" w:eastAsia="pt-BR"/>
              </w:rPr>
              <w:br/>
              <w:t xml:space="preserve">    Strtempo = </w:t>
            </w:r>
            <w:r w:rsidR="00CF14C3" w:rsidRPr="00CF14C3">
              <w:rPr>
                <w:rFonts w:ascii="Courier New" w:eastAsia="Times New Roman" w:hAnsi="Courier New" w:cs="Courier New"/>
                <w:color w:val="000080"/>
                <w:kern w:val="0"/>
                <w:sz w:val="20"/>
                <w:szCs w:val="20"/>
                <w:lang w:val="en-US" w:eastAsia="pt-BR"/>
              </w:rPr>
              <w:t>str</w:t>
            </w:r>
            <w:r w:rsidR="00CF14C3" w:rsidRPr="00CF14C3">
              <w:rPr>
                <w:rFonts w:ascii="Courier New" w:eastAsia="Times New Roman" w:hAnsi="Courier New" w:cs="Courier New"/>
                <w:color w:val="080808"/>
                <w:kern w:val="0"/>
                <w:sz w:val="20"/>
                <w:szCs w:val="20"/>
                <w:lang w:val="en-US" w:eastAsia="pt-BR"/>
              </w:rPr>
              <w:t>(tempo)</w:t>
            </w:r>
            <w:r w:rsidR="00CF14C3" w:rsidRPr="00CF14C3">
              <w:rPr>
                <w:rFonts w:ascii="Courier New" w:eastAsia="Times New Roman" w:hAnsi="Courier New" w:cs="Courier New"/>
                <w:color w:val="080808"/>
                <w:kern w:val="0"/>
                <w:sz w:val="20"/>
                <w:szCs w:val="20"/>
                <w:lang w:val="en-US" w:eastAsia="pt-BR"/>
              </w:rPr>
              <w:br/>
              <w:t xml:space="preserve">    StrFecho = </w:t>
            </w:r>
            <w:r w:rsidR="00CF14C3" w:rsidRPr="00CF14C3">
              <w:rPr>
                <w:rFonts w:ascii="Courier New" w:eastAsia="Times New Roman" w:hAnsi="Courier New" w:cs="Courier New"/>
                <w:color w:val="067D17"/>
                <w:kern w:val="0"/>
                <w:sz w:val="20"/>
                <w:szCs w:val="20"/>
                <w:lang w:val="en-US" w:eastAsia="pt-BR"/>
              </w:rPr>
              <w:t>"Total operation time: = "</w:t>
            </w:r>
            <w:r w:rsidR="00CF14C3" w:rsidRPr="00CF14C3">
              <w:rPr>
                <w:rFonts w:ascii="Courier New" w:eastAsia="Times New Roman" w:hAnsi="Courier New" w:cs="Courier New"/>
                <w:color w:val="080808"/>
                <w:kern w:val="0"/>
                <w:sz w:val="20"/>
                <w:szCs w:val="20"/>
                <w:lang w:val="en-US" w:eastAsia="pt-BR"/>
              </w:rPr>
              <w:t>+ Strtempo+</w:t>
            </w:r>
            <w:r w:rsidR="00CF14C3" w:rsidRPr="00CF14C3">
              <w:rPr>
                <w:rFonts w:ascii="Courier New" w:eastAsia="Times New Roman" w:hAnsi="Courier New" w:cs="Courier New"/>
                <w:color w:val="067D17"/>
                <w:kern w:val="0"/>
                <w:sz w:val="20"/>
                <w:szCs w:val="20"/>
                <w:lang w:val="en-US" w:eastAsia="pt-BR"/>
              </w:rPr>
              <w:t>" seconds"</w:t>
            </w:r>
            <w:r w:rsidR="00CF14C3" w:rsidRPr="00CF14C3">
              <w:rPr>
                <w:rFonts w:ascii="Courier New" w:eastAsia="Times New Roman" w:hAnsi="Courier New" w:cs="Courier New"/>
                <w:color w:val="067D17"/>
                <w:kern w:val="0"/>
                <w:sz w:val="20"/>
                <w:szCs w:val="20"/>
                <w:lang w:val="en-US" w:eastAsia="pt-BR"/>
              </w:rPr>
              <w:br/>
              <w:t xml:space="preserve">    </w:t>
            </w:r>
            <w:r w:rsidR="00CF14C3" w:rsidRPr="00CF14C3">
              <w:rPr>
                <w:rFonts w:ascii="Courier New" w:eastAsia="Times New Roman" w:hAnsi="Courier New" w:cs="Courier New"/>
                <w:color w:val="0033B3"/>
                <w:kern w:val="0"/>
                <w:sz w:val="20"/>
                <w:szCs w:val="20"/>
                <w:lang w:val="en-US" w:eastAsia="pt-BR"/>
              </w:rPr>
              <w:t xml:space="preserve">with </w:t>
            </w:r>
            <w:r w:rsidR="00CF14C3" w:rsidRPr="00CF14C3">
              <w:rPr>
                <w:rFonts w:ascii="Courier New" w:eastAsia="Times New Roman" w:hAnsi="Courier New" w:cs="Courier New"/>
                <w:color w:val="000080"/>
                <w:kern w:val="0"/>
                <w:sz w:val="20"/>
                <w:szCs w:val="20"/>
                <w:lang w:val="en-US" w:eastAsia="pt-BR"/>
              </w:rPr>
              <w:t>open</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'resultados_transf_problema.txt'</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67D17"/>
                <w:kern w:val="0"/>
                <w:sz w:val="20"/>
                <w:szCs w:val="20"/>
                <w:lang w:val="en-US" w:eastAsia="pt-BR"/>
              </w:rPr>
              <w:t>'a'</w:t>
            </w:r>
            <w:r w:rsidR="00CF14C3" w:rsidRPr="00CF14C3">
              <w:rPr>
                <w:rFonts w:ascii="Courier New" w:eastAsia="Times New Roman" w:hAnsi="Courier New" w:cs="Courier New"/>
                <w:color w:val="080808"/>
                <w:kern w:val="0"/>
                <w:sz w:val="20"/>
                <w:szCs w:val="20"/>
                <w:lang w:val="en-US" w:eastAsia="pt-BR"/>
              </w:rPr>
              <w:t xml:space="preserve">) </w:t>
            </w:r>
            <w:r w:rsidR="00CF14C3" w:rsidRPr="00CF14C3">
              <w:rPr>
                <w:rFonts w:ascii="Courier New" w:eastAsia="Times New Roman" w:hAnsi="Courier New" w:cs="Courier New"/>
                <w:color w:val="0033B3"/>
                <w:kern w:val="0"/>
                <w:sz w:val="20"/>
                <w:szCs w:val="20"/>
                <w:lang w:val="en-US" w:eastAsia="pt-BR"/>
              </w:rPr>
              <w:t xml:space="preserve">as </w:t>
            </w:r>
            <w:r w:rsidR="00CF14C3" w:rsidRPr="00CF14C3">
              <w:rPr>
                <w:rFonts w:ascii="Courier New" w:eastAsia="Times New Roman" w:hAnsi="Courier New" w:cs="Courier New"/>
                <w:color w:val="080808"/>
                <w:kern w:val="0"/>
                <w:sz w:val="20"/>
                <w:szCs w:val="20"/>
                <w:lang w:val="en-US" w:eastAsia="pt-BR"/>
              </w:rPr>
              <w:t>file:</w:t>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i/>
                <w:iCs/>
                <w:color w:val="8C8C8C"/>
                <w:kern w:val="0"/>
                <w:sz w:val="20"/>
                <w:szCs w:val="20"/>
                <w:lang w:val="en-US" w:eastAsia="pt-BR"/>
              </w:rPr>
              <w:t># Escrever fecho do arquivo de saída</w:t>
            </w:r>
            <w:r w:rsidR="00CF14C3" w:rsidRPr="00CF14C3">
              <w:rPr>
                <w:rFonts w:ascii="Courier New" w:eastAsia="Times New Roman" w:hAnsi="Courier New" w:cs="Courier New"/>
                <w:i/>
                <w:iCs/>
                <w:color w:val="8C8C8C"/>
                <w:kern w:val="0"/>
                <w:sz w:val="20"/>
                <w:szCs w:val="20"/>
                <w:lang w:val="en-US" w:eastAsia="pt-BR"/>
              </w:rPr>
              <w:br/>
              <w:t xml:space="preserve">        </w:t>
            </w:r>
            <w:r w:rsidR="00CF14C3" w:rsidRPr="00CF14C3">
              <w:rPr>
                <w:rFonts w:ascii="Courier New" w:eastAsia="Times New Roman" w:hAnsi="Courier New" w:cs="Courier New"/>
                <w:color w:val="080808"/>
                <w:kern w:val="0"/>
                <w:sz w:val="20"/>
                <w:szCs w:val="20"/>
                <w:lang w:val="en-US" w:eastAsia="pt-BR"/>
              </w:rPr>
              <w:t>file.write(StrFecho)</w:t>
            </w:r>
            <w:r w:rsidR="00CF14C3" w:rsidRPr="00CF14C3">
              <w:rPr>
                <w:rFonts w:ascii="Courier New" w:eastAsia="Times New Roman" w:hAnsi="Courier New" w:cs="Courier New"/>
                <w:color w:val="080808"/>
                <w:kern w:val="0"/>
                <w:sz w:val="20"/>
                <w:szCs w:val="20"/>
                <w:lang w:val="en-US" w:eastAsia="pt-BR"/>
              </w:rPr>
              <w:br/>
            </w:r>
            <w:r w:rsidR="00CF14C3" w:rsidRPr="00CF14C3">
              <w:rPr>
                <w:rFonts w:ascii="Courier New" w:eastAsia="Times New Roman" w:hAnsi="Courier New" w:cs="Courier New"/>
                <w:color w:val="080808"/>
                <w:kern w:val="0"/>
                <w:sz w:val="20"/>
                <w:szCs w:val="20"/>
                <w:lang w:val="en-US" w:eastAsia="pt-BR"/>
              </w:rPr>
              <w:br/>
              <w:t xml:space="preserve">    </w:t>
            </w:r>
            <w:r w:rsidR="00CF14C3" w:rsidRPr="00CF14C3">
              <w:rPr>
                <w:rFonts w:ascii="Courier New" w:eastAsia="Times New Roman" w:hAnsi="Courier New" w:cs="Courier New"/>
                <w:color w:val="000080"/>
                <w:kern w:val="0"/>
                <w:sz w:val="20"/>
                <w:szCs w:val="20"/>
                <w:lang w:val="en-US" w:eastAsia="pt-BR"/>
              </w:rPr>
              <w:t>print</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67D17"/>
                <w:kern w:val="0"/>
                <w:sz w:val="20"/>
                <w:szCs w:val="20"/>
                <w:lang w:val="en-US" w:eastAsia="pt-BR"/>
              </w:rPr>
              <w:t>"mission accomplished!"</w:t>
            </w:r>
            <w:r w:rsidR="00CF14C3" w:rsidRPr="00CF14C3">
              <w:rPr>
                <w:rFonts w:ascii="Courier New" w:eastAsia="Times New Roman" w:hAnsi="Courier New" w:cs="Courier New"/>
                <w:color w:val="080808"/>
                <w:kern w:val="0"/>
                <w:sz w:val="20"/>
                <w:szCs w:val="20"/>
                <w:lang w:val="en-US" w:eastAsia="pt-BR"/>
              </w:rPr>
              <w:t>)</w:t>
            </w:r>
            <w:r w:rsidR="00CF14C3" w:rsidRPr="00CF14C3">
              <w:rPr>
                <w:rFonts w:ascii="Courier New" w:eastAsia="Times New Roman" w:hAnsi="Courier New" w:cs="Courier New"/>
                <w:color w:val="080808"/>
                <w:kern w:val="0"/>
                <w:sz w:val="20"/>
                <w:szCs w:val="20"/>
                <w:lang w:val="en-US" w:eastAsia="pt-BR"/>
              </w:rPr>
              <w:br/>
              <w:t xml:space="preserve">    </w:t>
            </w:r>
            <w:r w:rsidR="00CF14C3" w:rsidRPr="00C0131C">
              <w:rPr>
                <w:rFonts w:ascii="Courier New" w:eastAsia="Times New Roman" w:hAnsi="Courier New" w:cs="Courier New"/>
                <w:color w:val="000080"/>
                <w:kern w:val="0"/>
                <w:sz w:val="20"/>
                <w:szCs w:val="20"/>
                <w:lang w:val="en-US" w:eastAsia="pt-BR"/>
              </w:rPr>
              <w:t>print</w:t>
            </w:r>
            <w:r w:rsidR="00CF14C3" w:rsidRPr="00C0131C">
              <w:rPr>
                <w:rFonts w:ascii="Courier New" w:eastAsia="Times New Roman" w:hAnsi="Courier New" w:cs="Courier New"/>
                <w:color w:val="080808"/>
                <w:kern w:val="0"/>
                <w:sz w:val="20"/>
                <w:szCs w:val="20"/>
                <w:lang w:val="en-US" w:eastAsia="pt-BR"/>
              </w:rPr>
              <w:t>(StrFecho)</w:t>
            </w:r>
          </w:p>
          <w:p w14:paraId="336C9A6C" w14:textId="6B86ED5A" w:rsidR="00CF14C3" w:rsidRPr="00CF14C3" w:rsidRDefault="00CF14C3" w:rsidP="00973AC1">
            <w:pPr>
              <w:spacing w:after="0" w:line="360" w:lineRule="auto"/>
              <w:rPr>
                <w:rFonts w:ascii="Arial" w:hAnsi="Arial" w:cs="Arial"/>
                <w:sz w:val="24"/>
                <w:szCs w:val="24"/>
                <w:lang w:val="en-US"/>
              </w:rPr>
            </w:pPr>
          </w:p>
        </w:tc>
      </w:tr>
    </w:tbl>
    <w:p w14:paraId="08658ED5" w14:textId="48FE8C07" w:rsidR="00CF14C3" w:rsidRPr="007E1990" w:rsidRDefault="007E1990" w:rsidP="00CF14C3">
      <w:pPr>
        <w:spacing w:after="0" w:line="360" w:lineRule="auto"/>
        <w:ind w:firstLine="709"/>
        <w:jc w:val="center"/>
        <w:rPr>
          <w:rFonts w:ascii="Arial" w:hAnsi="Arial" w:cs="Arial"/>
          <w:sz w:val="24"/>
          <w:szCs w:val="24"/>
        </w:rPr>
      </w:pPr>
      <w:r>
        <w:rPr>
          <w:rFonts w:ascii="Arial" w:eastAsia="Times New Roman" w:hAnsi="Arial" w:cs="Arial"/>
          <w:b/>
          <w:color w:val="auto"/>
          <w:kern w:val="0"/>
          <w:sz w:val="24"/>
          <w:szCs w:val="24"/>
          <w:lang w:eastAsia="pt-BR"/>
        </w:rPr>
        <w:lastRenderedPageBreak/>
        <w:t xml:space="preserve">Tabela H.1: </w:t>
      </w:r>
      <w:r w:rsidR="00CF14C3" w:rsidRPr="007E1990">
        <w:rPr>
          <w:rFonts w:ascii="Arial" w:eastAsia="Times New Roman" w:hAnsi="Arial" w:cs="Arial"/>
          <w:color w:val="auto"/>
          <w:kern w:val="0"/>
          <w:sz w:val="24"/>
          <w:szCs w:val="24"/>
          <w:lang w:eastAsia="pt-BR"/>
        </w:rPr>
        <w:t>ProblemTransform.py</w:t>
      </w:r>
    </w:p>
    <w:p w14:paraId="6827C072" w14:textId="7F2E43A4" w:rsidR="00B54B82" w:rsidRDefault="00B54B82">
      <w:pPr>
        <w:suppressAutoHyphens w:val="0"/>
        <w:spacing w:after="0" w:line="240" w:lineRule="auto"/>
        <w:rPr>
          <w:rFonts w:ascii="Arial" w:hAnsi="Arial" w:cs="Arial"/>
          <w:sz w:val="24"/>
          <w:szCs w:val="24"/>
        </w:rPr>
      </w:pPr>
      <w:r>
        <w:rPr>
          <w:rFonts w:ascii="Arial" w:hAnsi="Arial" w:cs="Arial"/>
          <w:sz w:val="24"/>
          <w:szCs w:val="24"/>
        </w:rPr>
        <w:br w:type="page"/>
      </w:r>
    </w:p>
    <w:p w14:paraId="2CE5F6D8" w14:textId="77777777" w:rsidR="00973AC1" w:rsidRPr="00CF14C3" w:rsidRDefault="00973AC1" w:rsidP="00404F67">
      <w:pPr>
        <w:spacing w:after="0" w:line="360" w:lineRule="auto"/>
        <w:ind w:firstLine="709"/>
        <w:jc w:val="both"/>
        <w:rPr>
          <w:rFonts w:ascii="Arial" w:hAnsi="Arial" w:cs="Arial"/>
          <w:sz w:val="24"/>
          <w:szCs w:val="24"/>
        </w:rPr>
      </w:pPr>
    </w:p>
    <w:p w14:paraId="0440A3C8" w14:textId="1A57DA41" w:rsidR="002C7486" w:rsidRDefault="00AF63BB" w:rsidP="002C7486">
      <w:pPr>
        <w:pStyle w:val="Ttulo1"/>
        <w:numPr>
          <w:ilvl w:val="0"/>
          <w:numId w:val="0"/>
        </w:numPr>
        <w:spacing w:after="0" w:line="360" w:lineRule="auto"/>
        <w:jc w:val="center"/>
        <w:rPr>
          <w:rFonts w:ascii="Arial" w:hAnsi="Arial" w:cs="Arial"/>
          <w:b/>
          <w:caps/>
          <w:color w:val="auto"/>
          <w:sz w:val="24"/>
          <w:szCs w:val="24"/>
        </w:rPr>
      </w:pPr>
      <w:bookmarkStart w:id="639" w:name="_Toc106083738"/>
      <w:r>
        <w:rPr>
          <w:rFonts w:ascii="Arial" w:hAnsi="Arial" w:cs="Arial"/>
          <w:b/>
          <w:caps/>
          <w:color w:val="auto"/>
          <w:sz w:val="24"/>
          <w:szCs w:val="24"/>
        </w:rPr>
        <w:t>APÊNDICE</w:t>
      </w:r>
      <w:r w:rsidR="002C7486">
        <w:rPr>
          <w:rFonts w:ascii="Arial" w:hAnsi="Arial" w:cs="Arial"/>
          <w:b/>
          <w:caps/>
          <w:color w:val="auto"/>
          <w:sz w:val="24"/>
          <w:szCs w:val="24"/>
        </w:rPr>
        <w:t xml:space="preserve"> </w:t>
      </w:r>
      <w:proofErr w:type="gramStart"/>
      <w:r w:rsidR="002C7486">
        <w:rPr>
          <w:rFonts w:ascii="Arial" w:hAnsi="Arial" w:cs="Arial"/>
          <w:b/>
          <w:caps/>
          <w:color w:val="auto"/>
          <w:sz w:val="24"/>
          <w:szCs w:val="24"/>
        </w:rPr>
        <w:t>I  –</w:t>
      </w:r>
      <w:proofErr w:type="gramEnd"/>
      <w:r w:rsidR="002C7486">
        <w:rPr>
          <w:rFonts w:ascii="Arial" w:hAnsi="Arial" w:cs="Arial"/>
          <w:b/>
          <w:caps/>
          <w:color w:val="auto"/>
          <w:sz w:val="24"/>
          <w:szCs w:val="24"/>
        </w:rPr>
        <w:t xml:space="preserve"> CódiGo Python para IMPLEMENTAÇÂO E TESTES DE CLASSIFICADORES MULTI-LABEL POR ADAPTAÇÂO</w:t>
      </w:r>
      <w:bookmarkEnd w:id="639"/>
    </w:p>
    <w:tbl>
      <w:tblPr>
        <w:tblStyle w:val="Tabelacomgrade"/>
        <w:tblW w:w="0" w:type="auto"/>
        <w:tblLook w:val="04A0" w:firstRow="1" w:lastRow="0" w:firstColumn="1" w:lastColumn="0" w:noHBand="0" w:noVBand="1"/>
      </w:tblPr>
      <w:tblGrid>
        <w:gridCol w:w="9061"/>
      </w:tblGrid>
      <w:tr w:rsidR="002C7486" w:rsidRPr="005F1DD5" w14:paraId="0507A868" w14:textId="77777777" w:rsidTr="002C7486">
        <w:tc>
          <w:tcPr>
            <w:tcW w:w="9061" w:type="dxa"/>
          </w:tcPr>
          <w:p w14:paraId="1B5C301B"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E508F3">
              <w:rPr>
                <w:rFonts w:ascii="Courier New" w:eastAsia="Times New Roman" w:hAnsi="Courier New" w:cs="Courier New"/>
                <w:i/>
                <w:iCs/>
                <w:color w:val="8C8C8C"/>
                <w:kern w:val="0"/>
                <w:sz w:val="20"/>
                <w:szCs w:val="20"/>
                <w:lang w:eastAsia="pt-BR"/>
              </w:rPr>
              <w:t># Processamento de Inteligencia Artificial Multi-Label para detecção de Ataques</w:t>
            </w:r>
            <w:r w:rsidRPr="00E508F3">
              <w:rPr>
                <w:rFonts w:ascii="Courier New" w:eastAsia="Times New Roman" w:hAnsi="Courier New" w:cs="Courier New"/>
                <w:i/>
                <w:iCs/>
                <w:color w:val="8C8C8C"/>
                <w:kern w:val="0"/>
                <w:sz w:val="20"/>
                <w:szCs w:val="20"/>
                <w:lang w:eastAsia="pt-BR"/>
              </w:rPr>
              <w:br/>
              <w:t># utilizando a técnica de adaptação</w:t>
            </w:r>
            <w:r w:rsidRPr="00E508F3">
              <w:rPr>
                <w:rFonts w:ascii="Courier New" w:eastAsia="Times New Roman" w:hAnsi="Courier New" w:cs="Courier New"/>
                <w:i/>
                <w:iCs/>
                <w:color w:val="8C8C8C"/>
                <w:kern w:val="0"/>
                <w:sz w:val="20"/>
                <w:szCs w:val="20"/>
                <w:lang w:eastAsia="pt-BR"/>
              </w:rPr>
              <w:br/>
              <w:t># Nome: MultiLabel.py</w:t>
            </w:r>
            <w:r w:rsidRPr="00E508F3">
              <w:rPr>
                <w:rFonts w:ascii="Courier New" w:eastAsia="Times New Roman" w:hAnsi="Courier New" w:cs="Courier New"/>
                <w:i/>
                <w:iCs/>
                <w:color w:val="8C8C8C"/>
                <w:kern w:val="0"/>
                <w:sz w:val="20"/>
                <w:szCs w:val="20"/>
                <w:lang w:eastAsia="pt-BR"/>
              </w:rPr>
              <w:br/>
              <w:t># Nome do Aluno: Vitor de Avila Falcão</w:t>
            </w:r>
            <w:r w:rsidRPr="00E508F3">
              <w:rPr>
                <w:rFonts w:ascii="Courier New" w:eastAsia="Times New Roman" w:hAnsi="Courier New" w:cs="Courier New"/>
                <w:i/>
                <w:iCs/>
                <w:color w:val="8C8C8C"/>
                <w:kern w:val="0"/>
                <w:sz w:val="20"/>
                <w:szCs w:val="20"/>
                <w:lang w:eastAsia="pt-BR"/>
              </w:rPr>
              <w:br/>
              <w:t># Matricula: 2019201206</w:t>
            </w:r>
            <w:r w:rsidRPr="00E508F3">
              <w:rPr>
                <w:rFonts w:ascii="Courier New" w:eastAsia="Times New Roman" w:hAnsi="Courier New" w:cs="Courier New"/>
                <w:i/>
                <w:iCs/>
                <w:color w:val="8C8C8C"/>
                <w:kern w:val="0"/>
                <w:sz w:val="20"/>
                <w:szCs w:val="20"/>
                <w:lang w:eastAsia="pt-BR"/>
              </w:rPr>
              <w:br/>
              <w:t># Curco: Ciência da Computação - Unicarioca - Rio Comprido</w:t>
            </w:r>
            <w:r w:rsidRPr="00E508F3">
              <w:rPr>
                <w:rFonts w:ascii="Courier New" w:eastAsia="Times New Roman" w:hAnsi="Courier New" w:cs="Courier New"/>
                <w:i/>
                <w:iCs/>
                <w:color w:val="8C8C8C"/>
                <w:kern w:val="0"/>
                <w:sz w:val="20"/>
                <w:szCs w:val="20"/>
                <w:lang w:eastAsia="pt-BR"/>
              </w:rPr>
              <w:br/>
              <w:t># Disciplina: TCC 2022.1</w:t>
            </w:r>
            <w:r w:rsidRPr="00E508F3">
              <w:rPr>
                <w:rFonts w:ascii="Courier New" w:eastAsia="Times New Roman" w:hAnsi="Courier New" w:cs="Courier New"/>
                <w:i/>
                <w:iCs/>
                <w:color w:val="8C8C8C"/>
                <w:kern w:val="0"/>
                <w:sz w:val="20"/>
                <w:szCs w:val="20"/>
                <w:lang w:eastAsia="pt-BR"/>
              </w:rPr>
              <w:br/>
              <w:t># Data: 23/04/2022</w:t>
            </w:r>
            <w:r w:rsidRPr="00E508F3">
              <w:rPr>
                <w:rFonts w:ascii="Courier New" w:eastAsia="Times New Roman" w:hAnsi="Courier New" w:cs="Courier New"/>
                <w:i/>
                <w:iCs/>
                <w:color w:val="8C8C8C"/>
                <w:kern w:val="0"/>
                <w:sz w:val="20"/>
                <w:szCs w:val="20"/>
                <w:lang w:eastAsia="pt-BR"/>
              </w:rPr>
              <w:br/>
              <w:t># Orientador: Prof Fabio Henrique Silva</w:t>
            </w:r>
            <w:r w:rsidRPr="00E508F3">
              <w:rPr>
                <w:rFonts w:ascii="Courier New" w:eastAsia="Times New Roman" w:hAnsi="Courier New" w:cs="Courier New"/>
                <w:i/>
                <w:iCs/>
                <w:color w:val="8C8C8C"/>
                <w:kern w:val="0"/>
                <w:sz w:val="20"/>
                <w:szCs w:val="20"/>
                <w:lang w:eastAsia="pt-BR"/>
              </w:rPr>
              <w:br/>
              <w:t># pré-condições:</w:t>
            </w:r>
            <w:r w:rsidRPr="00E508F3">
              <w:rPr>
                <w:rFonts w:ascii="Courier New" w:eastAsia="Times New Roman" w:hAnsi="Courier New" w:cs="Courier New"/>
                <w:i/>
                <w:iCs/>
                <w:color w:val="8C8C8C"/>
                <w:kern w:val="0"/>
                <w:sz w:val="20"/>
                <w:szCs w:val="20"/>
                <w:lang w:eastAsia="pt-BR"/>
              </w:rPr>
              <w:br/>
              <w:t># Os arquivos com ataques separados devem estar no diretório ./attacks</w:t>
            </w:r>
            <w:r w:rsidRPr="00E508F3">
              <w:rPr>
                <w:rFonts w:ascii="Courier New" w:eastAsia="Times New Roman" w:hAnsi="Courier New" w:cs="Courier New"/>
                <w:i/>
                <w:iCs/>
                <w:color w:val="8C8C8C"/>
                <w:kern w:val="0"/>
                <w:sz w:val="20"/>
                <w:szCs w:val="20"/>
                <w:lang w:eastAsia="pt-BR"/>
              </w:rPr>
              <w:br/>
              <w:t># O arquivo com as lista de importâncias devem estar no diretório ./</w:t>
            </w:r>
            <w:r w:rsidRPr="00E508F3">
              <w:rPr>
                <w:rFonts w:ascii="Courier New" w:eastAsia="Times New Roman" w:hAnsi="Courier New" w:cs="Courier New"/>
                <w:i/>
                <w:iCs/>
                <w:color w:val="8C8C8C"/>
                <w:kern w:val="0"/>
                <w:sz w:val="20"/>
                <w:szCs w:val="20"/>
                <w:lang w:eastAsia="pt-BR"/>
              </w:rPr>
              <w:br/>
              <w:t># arquivo all_data.csvimportance.csv - Lista de importâncias para o processamento de um único arquivo com todos os ataques</w:t>
            </w:r>
            <w:r w:rsidRPr="00E508F3">
              <w:rPr>
                <w:rFonts w:ascii="Courier New" w:eastAsia="Times New Roman" w:hAnsi="Courier New" w:cs="Courier New"/>
                <w:i/>
                <w:iCs/>
                <w:color w:val="8C8C8C"/>
                <w:kern w:val="0"/>
                <w:sz w:val="20"/>
                <w:szCs w:val="20"/>
                <w:lang w:eastAsia="pt-BR"/>
              </w:rPr>
              <w:br/>
              <w:t># Os arquivos de ataques reduzidos preparados para o processamento Multi-Label devem ser colocardos no Diretório ./multilabels</w:t>
            </w:r>
            <w:r w:rsidRPr="00E508F3">
              <w:rPr>
                <w:rFonts w:ascii="Courier New" w:eastAsia="Times New Roman" w:hAnsi="Courier New" w:cs="Courier New"/>
                <w:i/>
                <w:iCs/>
                <w:color w:val="8C8C8C"/>
                <w:kern w:val="0"/>
                <w:sz w:val="20"/>
                <w:szCs w:val="20"/>
                <w:lang w:eastAsia="pt-BR"/>
              </w:rPr>
              <w:br/>
              <w:t># ex: reducedallattackfiles100.ml.csv</w:t>
            </w:r>
          </w:p>
          <w:p w14:paraId="449B0CFE" w14:textId="77777777" w:rsidR="002C7486" w:rsidRDefault="002C7486" w:rsidP="002C7486">
            <w:pPr>
              <w:pStyle w:val="Corpodetexto"/>
            </w:pPr>
          </w:p>
          <w:p w14:paraId="28F7B09E"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os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time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pandas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pd</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FeaturesImportance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fi</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 xml:space="preserve">ProblemTransformation </w:t>
            </w:r>
            <w:r w:rsidRPr="00E508F3">
              <w:rPr>
                <w:rFonts w:ascii="Courier New" w:eastAsia="Times New Roman" w:hAnsi="Courier New" w:cs="Courier New"/>
                <w:color w:val="0033B3"/>
                <w:kern w:val="0"/>
                <w:sz w:val="20"/>
                <w:szCs w:val="20"/>
                <w:lang w:val="en-US" w:eastAsia="pt-BR"/>
              </w:rPr>
              <w:t xml:space="preserve">as </w:t>
            </w:r>
            <w:r w:rsidRPr="00E508F3">
              <w:rPr>
                <w:rFonts w:ascii="Courier New" w:eastAsia="Times New Roman" w:hAnsi="Courier New" w:cs="Courier New"/>
                <w:color w:val="080808"/>
                <w:kern w:val="0"/>
                <w:sz w:val="20"/>
                <w:szCs w:val="20"/>
                <w:lang w:val="en-US" w:eastAsia="pt-BR"/>
              </w:rPr>
              <w:t>pt</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json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sklearn.metrics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accuracy_score,hamming_loss</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sklearn.model_selection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GridSearchCV</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MLkNN</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from </w:t>
            </w:r>
            <w:r w:rsidRPr="00E508F3">
              <w:rPr>
                <w:rFonts w:ascii="Courier New" w:eastAsia="Times New Roman" w:hAnsi="Courier New" w:cs="Courier New"/>
                <w:color w:val="080808"/>
                <w:kern w:val="0"/>
                <w:sz w:val="20"/>
                <w:szCs w:val="20"/>
                <w:lang w:val="en-US" w:eastAsia="pt-BR"/>
              </w:rPr>
              <w:t xml:space="preserve">skmultilearn.adapt </w:t>
            </w:r>
            <w:r w:rsidRPr="00E508F3">
              <w:rPr>
                <w:rFonts w:ascii="Courier New" w:eastAsia="Times New Roman" w:hAnsi="Courier New" w:cs="Courier New"/>
                <w:color w:val="0033B3"/>
                <w:kern w:val="0"/>
                <w:sz w:val="20"/>
                <w:szCs w:val="20"/>
                <w:lang w:val="en-US" w:eastAsia="pt-BR"/>
              </w:rPr>
              <w:t xml:space="preserve">import </w:t>
            </w:r>
            <w:r w:rsidRPr="00E508F3">
              <w:rPr>
                <w:rFonts w:ascii="Courier New" w:eastAsia="Times New Roman" w:hAnsi="Courier New" w:cs="Courier New"/>
                <w:color w:val="080808"/>
                <w:kern w:val="0"/>
                <w:sz w:val="20"/>
                <w:szCs w:val="20"/>
                <w:lang w:val="en-US" w:eastAsia="pt-BR"/>
              </w:rPr>
              <w:t>BRkNNaClassifier</w:t>
            </w:r>
          </w:p>
          <w:p w14:paraId="54116847" w14:textId="77777777" w:rsidR="00E508F3" w:rsidRDefault="00E508F3" w:rsidP="002C7486">
            <w:pPr>
              <w:pStyle w:val="Corpodetexto"/>
              <w:rPr>
                <w:lang w:val="en-US"/>
              </w:rPr>
            </w:pPr>
          </w:p>
          <w:p w14:paraId="1A3FB735" w14:textId="77777777" w:rsidR="00E508F3" w:rsidRPr="00E508F3" w:rsidRDefault="00E508F3" w:rsidP="00E508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033B3"/>
                <w:kern w:val="0"/>
                <w:sz w:val="20"/>
                <w:szCs w:val="20"/>
                <w:lang w:val="en-US" w:eastAsia="pt-BR"/>
              </w:rPr>
              <w:t xml:space="preserve">def </w:t>
            </w:r>
            <w:r w:rsidRPr="00E508F3">
              <w:rPr>
                <w:rFonts w:ascii="Courier New" w:eastAsia="Times New Roman" w:hAnsi="Courier New" w:cs="Courier New"/>
                <w:color w:val="00627A"/>
                <w:kern w:val="0"/>
                <w:sz w:val="20"/>
                <w:szCs w:val="20"/>
                <w:lang w:val="en-US" w:eastAsia="pt-BR"/>
              </w:rPr>
              <w:t>ConverterDftoArrays</w:t>
            </w:r>
            <w:r w:rsidRPr="00E508F3">
              <w:rPr>
                <w:rFonts w:ascii="Courier New" w:eastAsia="Times New Roman" w:hAnsi="Courier New" w:cs="Courier New"/>
                <w:color w:val="080808"/>
                <w:kern w:val="0"/>
                <w:sz w:val="20"/>
                <w:szCs w:val="20"/>
                <w:lang w:val="en-US" w:eastAsia="pt-BR"/>
              </w:rPr>
              <w:t>(X_train, y_train, X_test, y_test):</w:t>
            </w:r>
            <w:r w:rsidRPr="00E508F3">
              <w:rPr>
                <w:rFonts w:ascii="Courier New" w:eastAsia="Times New Roman" w:hAnsi="Courier New" w:cs="Courier New"/>
                <w:color w:val="080808"/>
                <w:kern w:val="0"/>
                <w:sz w:val="20"/>
                <w:szCs w:val="20"/>
                <w:lang w:val="en-US" w:eastAsia="pt-BR"/>
              </w:rPr>
              <w:br/>
              <w:t xml:space="preserve">  Xarr_train = X_train.to_numpy()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(Xarr_train.shape)</w:t>
            </w:r>
            <w:r w:rsidRPr="00E508F3">
              <w:rPr>
                <w:rFonts w:ascii="Courier New" w:eastAsia="Times New Roman" w:hAnsi="Courier New" w:cs="Courier New"/>
                <w:color w:val="080808"/>
                <w:kern w:val="0"/>
                <w:sz w:val="20"/>
                <w:szCs w:val="20"/>
                <w:lang w:val="en-US" w:eastAsia="pt-BR"/>
              </w:rPr>
              <w:br/>
              <w:t xml:space="preserve">  Xarr_test = X_test.to_numpy()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(Xarr_test))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(Xarr_test.shape)</w:t>
            </w:r>
            <w:r w:rsidRPr="00E508F3">
              <w:rPr>
                <w:rFonts w:ascii="Courier New" w:eastAsia="Times New Roman" w:hAnsi="Courier New" w:cs="Courier New"/>
                <w:color w:val="080808"/>
                <w:kern w:val="0"/>
                <w:sz w:val="20"/>
                <w:szCs w:val="20"/>
                <w:lang w:val="en-US" w:eastAsia="pt-BR"/>
              </w:rPr>
              <w:br/>
              <w:t xml:space="preserve">  yarr_train = y_train.to_numpy()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(yarr_train))</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(yarr_train.shape)</w:t>
            </w:r>
            <w:r w:rsidRPr="00E508F3">
              <w:rPr>
                <w:rFonts w:ascii="Courier New" w:eastAsia="Times New Roman" w:hAnsi="Courier New" w:cs="Courier New"/>
                <w:color w:val="080808"/>
                <w:kern w:val="0"/>
                <w:sz w:val="20"/>
                <w:szCs w:val="20"/>
                <w:lang w:val="en-US" w:eastAsia="pt-BR"/>
              </w:rPr>
              <w:br/>
              <w:t xml:space="preserve">  yarr_test = y_test.to_numpy()</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w:t>
            </w:r>
            <w:r w:rsidRPr="00E508F3">
              <w:rPr>
                <w:rFonts w:ascii="Courier New" w:eastAsia="Times New Roman" w:hAnsi="Courier New" w:cs="Courier New"/>
                <w:color w:val="000080"/>
                <w:kern w:val="0"/>
                <w:sz w:val="20"/>
                <w:szCs w:val="20"/>
                <w:lang w:val="en-US" w:eastAsia="pt-BR"/>
              </w:rPr>
              <w:t>type</w:t>
            </w:r>
            <w:r w:rsidRPr="00E508F3">
              <w:rPr>
                <w:rFonts w:ascii="Courier New" w:eastAsia="Times New Roman" w:hAnsi="Courier New" w:cs="Courier New"/>
                <w:color w:val="080808"/>
                <w:kern w:val="0"/>
                <w:sz w:val="20"/>
                <w:szCs w:val="20"/>
                <w:lang w:val="en-US" w:eastAsia="pt-BR"/>
              </w:rPr>
              <w:t>(yarr_test))</w:t>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0080"/>
                <w:kern w:val="0"/>
                <w:sz w:val="20"/>
                <w:szCs w:val="20"/>
                <w:lang w:val="en-US" w:eastAsia="pt-BR"/>
              </w:rPr>
              <w:t>print</w:t>
            </w:r>
            <w:r w:rsidRPr="00E508F3">
              <w:rPr>
                <w:rFonts w:ascii="Courier New" w:eastAsia="Times New Roman" w:hAnsi="Courier New" w:cs="Courier New"/>
                <w:color w:val="080808"/>
                <w:kern w:val="0"/>
                <w:sz w:val="20"/>
                <w:szCs w:val="20"/>
                <w:lang w:val="en-US" w:eastAsia="pt-BR"/>
              </w:rPr>
              <w:t>(yarr_test.shape)</w:t>
            </w:r>
            <w:r w:rsidRPr="00E508F3">
              <w:rPr>
                <w:rFonts w:ascii="Courier New" w:eastAsia="Times New Roman" w:hAnsi="Courier New" w:cs="Courier New"/>
                <w:color w:val="080808"/>
                <w:kern w:val="0"/>
                <w:sz w:val="20"/>
                <w:szCs w:val="20"/>
                <w:lang w:val="en-US" w:eastAsia="pt-BR"/>
              </w:rPr>
              <w:br/>
            </w:r>
            <w:r w:rsidRPr="00E508F3">
              <w:rPr>
                <w:rFonts w:ascii="Courier New" w:eastAsia="Times New Roman" w:hAnsi="Courier New" w:cs="Courier New"/>
                <w:color w:val="080808"/>
                <w:kern w:val="0"/>
                <w:sz w:val="20"/>
                <w:szCs w:val="20"/>
                <w:lang w:val="en-US" w:eastAsia="pt-BR"/>
              </w:rPr>
              <w:br/>
              <w:t xml:space="preserve">  </w:t>
            </w:r>
            <w:r w:rsidRPr="00E508F3">
              <w:rPr>
                <w:rFonts w:ascii="Courier New" w:eastAsia="Times New Roman" w:hAnsi="Courier New" w:cs="Courier New"/>
                <w:color w:val="0033B3"/>
                <w:kern w:val="0"/>
                <w:sz w:val="20"/>
                <w:szCs w:val="20"/>
                <w:lang w:val="en-US" w:eastAsia="pt-BR"/>
              </w:rPr>
              <w:t xml:space="preserve">return </w:t>
            </w:r>
            <w:r w:rsidRPr="00E508F3">
              <w:rPr>
                <w:rFonts w:ascii="Courier New" w:eastAsia="Times New Roman" w:hAnsi="Courier New" w:cs="Courier New"/>
                <w:color w:val="080808"/>
                <w:kern w:val="0"/>
                <w:sz w:val="20"/>
                <w:szCs w:val="20"/>
                <w:lang w:val="en-US" w:eastAsia="pt-BR"/>
              </w:rPr>
              <w:t>Xarr_train, yarr_train, Xarr_test, yarr_test</w:t>
            </w:r>
          </w:p>
          <w:p w14:paraId="2E4867B8" w14:textId="01199581" w:rsidR="00E508F3" w:rsidRDefault="00E508F3" w:rsidP="002C7486">
            <w:pPr>
              <w:pStyle w:val="Corpodetexto"/>
              <w:rPr>
                <w:lang w:val="en-US"/>
              </w:rPr>
            </w:pPr>
          </w:p>
          <w:p w14:paraId="4D8937BA" w14:textId="6EA532A0" w:rsidR="00E508F3" w:rsidRDefault="00E508F3" w:rsidP="002C7486">
            <w:pPr>
              <w:pStyle w:val="Corpodetexto"/>
              <w:rPr>
                <w:lang w:val="en-US"/>
              </w:rPr>
            </w:pPr>
          </w:p>
          <w:p w14:paraId="1491950E" w14:textId="77777777" w:rsidR="00006533" w:rsidRPr="00006533"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006533">
              <w:rPr>
                <w:rFonts w:ascii="Courier New" w:eastAsia="Times New Roman" w:hAnsi="Courier New" w:cs="Courier New"/>
                <w:i/>
                <w:iCs/>
                <w:color w:val="8C8C8C"/>
                <w:kern w:val="0"/>
                <w:sz w:val="20"/>
                <w:szCs w:val="20"/>
                <w:lang w:eastAsia="pt-BR"/>
              </w:rPr>
              <w:lastRenderedPageBreak/>
              <w:t># Entradas:</w:t>
            </w:r>
            <w:r w:rsidRPr="00006533">
              <w:rPr>
                <w:rFonts w:ascii="Courier New" w:eastAsia="Times New Roman" w:hAnsi="Courier New" w:cs="Courier New"/>
                <w:i/>
                <w:iCs/>
                <w:color w:val="8C8C8C"/>
                <w:kern w:val="0"/>
                <w:sz w:val="20"/>
                <w:szCs w:val="20"/>
                <w:lang w:eastAsia="pt-BR"/>
              </w:rPr>
              <w:br/>
              <w:t># model_Value - classificador  a ser utilizado</w:t>
            </w:r>
            <w:r w:rsidRPr="00006533">
              <w:rPr>
                <w:rFonts w:ascii="Courier New" w:eastAsia="Times New Roman" w:hAnsi="Courier New" w:cs="Courier New"/>
                <w:i/>
                <w:iCs/>
                <w:color w:val="8C8C8C"/>
                <w:kern w:val="0"/>
                <w:sz w:val="20"/>
                <w:szCs w:val="20"/>
                <w:lang w:eastAsia="pt-BR"/>
              </w:rPr>
              <w:br/>
              <w:t># parametros - parametros do classificador</w:t>
            </w:r>
            <w:r w:rsidRPr="00006533">
              <w:rPr>
                <w:rFonts w:ascii="Courier New" w:eastAsia="Times New Roman" w:hAnsi="Courier New" w:cs="Courier New"/>
                <w:i/>
                <w:iCs/>
                <w:color w:val="8C8C8C"/>
                <w:kern w:val="0"/>
                <w:sz w:val="20"/>
                <w:szCs w:val="20"/>
                <w:lang w:eastAsia="pt-BR"/>
              </w:rPr>
              <w:br/>
              <w:t># score - estratégia para cáculo do score de treinamento</w:t>
            </w:r>
            <w:r w:rsidRPr="00006533">
              <w:rPr>
                <w:rFonts w:ascii="Courier New" w:eastAsia="Times New Roman" w:hAnsi="Courier New" w:cs="Courier New"/>
                <w:i/>
                <w:iCs/>
                <w:color w:val="8C8C8C"/>
                <w:kern w:val="0"/>
                <w:sz w:val="20"/>
                <w:szCs w:val="20"/>
                <w:lang w:eastAsia="pt-BR"/>
              </w:rPr>
              <w:br/>
              <w:t># Matrizes de entrada e saída para treinamento (Xarr_train, yarr_train)</w:t>
            </w:r>
            <w:r w:rsidRPr="00006533">
              <w:rPr>
                <w:rFonts w:ascii="Courier New" w:eastAsia="Times New Roman" w:hAnsi="Courier New" w:cs="Courier New"/>
                <w:i/>
                <w:iCs/>
                <w:color w:val="8C8C8C"/>
                <w:kern w:val="0"/>
                <w:sz w:val="20"/>
                <w:szCs w:val="20"/>
                <w:lang w:eastAsia="pt-BR"/>
              </w:rPr>
              <w:br/>
              <w:t># Matrizes de entrada e saída parra teste (Xarr_test, yarr_test)</w:t>
            </w:r>
            <w:r w:rsidRPr="00006533">
              <w:rPr>
                <w:rFonts w:ascii="Courier New" w:eastAsia="Times New Roman" w:hAnsi="Courier New" w:cs="Courier New"/>
                <w:i/>
                <w:iCs/>
                <w:color w:val="8C8C8C"/>
                <w:kern w:val="0"/>
                <w:sz w:val="20"/>
                <w:szCs w:val="20"/>
                <w:lang w:eastAsia="pt-BR"/>
              </w:rPr>
              <w:br/>
              <w:t># Saída:</w:t>
            </w:r>
            <w:r w:rsidRPr="00006533">
              <w:rPr>
                <w:rFonts w:ascii="Courier New" w:eastAsia="Times New Roman" w:hAnsi="Courier New" w:cs="Courier New"/>
                <w:i/>
                <w:iCs/>
                <w:color w:val="8C8C8C"/>
                <w:kern w:val="0"/>
                <w:sz w:val="20"/>
                <w:szCs w:val="20"/>
                <w:lang w:eastAsia="pt-BR"/>
              </w:rPr>
              <w:br/>
              <w:t># result - Dicionário de resultados com acurácia, hamming loss e tempo de execução</w:t>
            </w:r>
            <w:r w:rsidRPr="00006533">
              <w:rPr>
                <w:rFonts w:ascii="Courier New" w:eastAsia="Times New Roman" w:hAnsi="Courier New" w:cs="Courier New"/>
                <w:i/>
                <w:iCs/>
                <w:color w:val="8C8C8C"/>
                <w:kern w:val="0"/>
                <w:sz w:val="20"/>
                <w:szCs w:val="20"/>
                <w:lang w:eastAsia="pt-BR"/>
              </w:rPr>
              <w:br/>
            </w:r>
            <w:r w:rsidRPr="00006533">
              <w:rPr>
                <w:rFonts w:ascii="Courier New" w:eastAsia="Times New Roman" w:hAnsi="Courier New" w:cs="Courier New"/>
                <w:color w:val="0033B3"/>
                <w:kern w:val="0"/>
                <w:sz w:val="20"/>
                <w:szCs w:val="20"/>
                <w:lang w:eastAsia="pt-BR"/>
              </w:rPr>
              <w:t xml:space="preserve">def </w:t>
            </w:r>
            <w:r w:rsidRPr="00006533">
              <w:rPr>
                <w:rFonts w:ascii="Courier New" w:eastAsia="Times New Roman" w:hAnsi="Courier New" w:cs="Courier New"/>
                <w:color w:val="00627A"/>
                <w:kern w:val="0"/>
                <w:sz w:val="20"/>
                <w:szCs w:val="20"/>
                <w:lang w:eastAsia="pt-BR"/>
              </w:rPr>
              <w:t>TestarModeloAdaptado</w:t>
            </w:r>
            <w:r w:rsidRPr="00006533">
              <w:rPr>
                <w:rFonts w:ascii="Courier New" w:eastAsia="Times New Roman" w:hAnsi="Courier New" w:cs="Courier New"/>
                <w:color w:val="080808"/>
                <w:kern w:val="0"/>
                <w:sz w:val="20"/>
                <w:szCs w:val="20"/>
                <w:lang w:eastAsia="pt-BR"/>
              </w:rPr>
              <w:t>(modelo_value, parametros, score, Xarr_train, yarr_train, Xarr_test, yarr_test):</w:t>
            </w:r>
            <w:r w:rsidRPr="00006533">
              <w:rPr>
                <w:rFonts w:ascii="Courier New" w:eastAsia="Times New Roman" w:hAnsi="Courier New" w:cs="Courier New"/>
                <w:color w:val="080808"/>
                <w:kern w:val="0"/>
                <w:sz w:val="20"/>
                <w:szCs w:val="20"/>
                <w:lang w:eastAsia="pt-BR"/>
              </w:rPr>
              <w:br/>
              <w:t xml:space="preserve">  modelo = modelo_value[</w:t>
            </w:r>
            <w:r w:rsidRPr="00006533">
              <w:rPr>
                <w:rFonts w:ascii="Courier New" w:eastAsia="Times New Roman" w:hAnsi="Courier New" w:cs="Courier New"/>
                <w:color w:val="1750EB"/>
                <w:kern w:val="0"/>
                <w:sz w:val="20"/>
                <w:szCs w:val="20"/>
                <w:lang w:eastAsia="pt-BR"/>
              </w:rPr>
              <w:t>1</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start = time.time()</w:t>
            </w:r>
            <w:r w:rsidRPr="00006533">
              <w:rPr>
                <w:rFonts w:ascii="Courier New" w:eastAsia="Times New Roman" w:hAnsi="Courier New" w:cs="Courier New"/>
                <w:color w:val="080808"/>
                <w:kern w:val="0"/>
                <w:sz w:val="20"/>
                <w:szCs w:val="20"/>
                <w:lang w:eastAsia="pt-BR"/>
              </w:rPr>
              <w:br/>
              <w:t xml:space="preserve">  clf = GridSearchCV(modelo, parametros, </w:t>
            </w:r>
            <w:r w:rsidRPr="00006533">
              <w:rPr>
                <w:rFonts w:ascii="Courier New" w:eastAsia="Times New Roman" w:hAnsi="Courier New" w:cs="Courier New"/>
                <w:color w:val="660099"/>
                <w:kern w:val="0"/>
                <w:sz w:val="20"/>
                <w:szCs w:val="20"/>
                <w:lang w:eastAsia="pt-BR"/>
              </w:rPr>
              <w:t>scoring</w:t>
            </w:r>
            <w:r w:rsidRPr="00006533">
              <w:rPr>
                <w:rFonts w:ascii="Courier New" w:eastAsia="Times New Roman" w:hAnsi="Courier New" w:cs="Courier New"/>
                <w:color w:val="080808"/>
                <w:kern w:val="0"/>
                <w:sz w:val="20"/>
                <w:szCs w:val="20"/>
                <w:lang w:eastAsia="pt-BR"/>
              </w:rPr>
              <w:t>=score)</w:t>
            </w:r>
            <w:r w:rsidRPr="00006533">
              <w:rPr>
                <w:rFonts w:ascii="Courier New" w:eastAsia="Times New Roman" w:hAnsi="Courier New" w:cs="Courier New"/>
                <w:color w:val="080808"/>
                <w:kern w:val="0"/>
                <w:sz w:val="20"/>
                <w:szCs w:val="20"/>
                <w:lang w:eastAsia="pt-BR"/>
              </w:rPr>
              <w:br/>
              <w:t xml:space="preserve">  clf.fit(Xarr_train, yarr_train)</w:t>
            </w:r>
            <w:r w:rsidRPr="00006533">
              <w:rPr>
                <w:rFonts w:ascii="Courier New" w:eastAsia="Times New Roman" w:hAnsi="Courier New" w:cs="Courier New"/>
                <w:color w:val="080808"/>
                <w:kern w:val="0"/>
                <w:sz w:val="20"/>
                <w:szCs w:val="20"/>
                <w:lang w:eastAsia="pt-BR"/>
              </w:rPr>
              <w:br/>
              <w:t xml:space="preserve">  time_training = time.time() - start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'training time taken: '</w:t>
            </w:r>
            <w:r w:rsidRPr="00006533">
              <w:rPr>
                <w:rFonts w:ascii="Courier New" w:eastAsia="Times New Roman" w:hAnsi="Courier New" w:cs="Courier New"/>
                <w:color w:val="080808"/>
                <w:kern w:val="0"/>
                <w:sz w:val="20"/>
                <w:szCs w:val="20"/>
                <w:lang w:eastAsia="pt-BR"/>
              </w:rPr>
              <w:t xml:space="preserve">, time_training, </w:t>
            </w:r>
            <w:r w:rsidRPr="00006533">
              <w:rPr>
                <w:rFonts w:ascii="Courier New" w:eastAsia="Times New Roman" w:hAnsi="Courier New" w:cs="Courier New"/>
                <w:color w:val="067D17"/>
                <w:kern w:val="0"/>
                <w:sz w:val="20"/>
                <w:szCs w:val="20"/>
                <w:lang w:eastAsia="pt-BR"/>
              </w:rPr>
              <w:t>'seconds'</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80808"/>
                <w:kern w:val="0"/>
                <w:sz w:val="20"/>
                <w:szCs w:val="20"/>
                <w:lang w:eastAsia="pt-BR"/>
              </w:rPr>
              <w:br/>
              <w:t xml:space="preserve">  </w:t>
            </w:r>
            <w:r w:rsidRPr="00006533">
              <w:rPr>
                <w:rFonts w:ascii="Courier New" w:eastAsia="Times New Roman" w:hAnsi="Courier New" w:cs="Courier New"/>
                <w:color w:val="000080"/>
                <w:kern w:val="0"/>
                <w:sz w:val="20"/>
                <w:szCs w:val="20"/>
                <w:lang w:eastAsia="pt-BR"/>
              </w:rPr>
              <w:t>print</w:t>
            </w:r>
            <w:r w:rsidRPr="00006533">
              <w:rPr>
                <w:rFonts w:ascii="Courier New" w:eastAsia="Times New Roman" w:hAnsi="Courier New" w:cs="Courier New"/>
                <w:color w:val="080808"/>
                <w:kern w:val="0"/>
                <w:sz w:val="20"/>
                <w:szCs w:val="20"/>
                <w:lang w:eastAsia="pt-BR"/>
              </w:rPr>
              <w:t>(</w:t>
            </w:r>
            <w:r w:rsidRPr="00006533">
              <w:rPr>
                <w:rFonts w:ascii="Courier New" w:eastAsia="Times New Roman" w:hAnsi="Courier New" w:cs="Courier New"/>
                <w:color w:val="067D17"/>
                <w:kern w:val="0"/>
                <w:sz w:val="20"/>
                <w:szCs w:val="20"/>
                <w:lang w:eastAsia="pt-BR"/>
              </w:rPr>
              <w:t>'best parameters :'</w:t>
            </w:r>
            <w:r w:rsidRPr="00006533">
              <w:rPr>
                <w:rFonts w:ascii="Courier New" w:eastAsia="Times New Roman" w:hAnsi="Courier New" w:cs="Courier New"/>
                <w:color w:val="080808"/>
                <w:kern w:val="0"/>
                <w:sz w:val="20"/>
                <w:szCs w:val="20"/>
                <w:lang w:eastAsia="pt-BR"/>
              </w:rPr>
              <w:t>, clf.best_params_,</w:t>
            </w:r>
            <w:r w:rsidR="00006533" w:rsidRPr="00006533">
              <w:rPr>
                <w:rFonts w:ascii="Courier New" w:eastAsia="Times New Roman" w:hAnsi="Courier New" w:cs="Courier New"/>
                <w:color w:val="080808"/>
                <w:kern w:val="0"/>
                <w:sz w:val="20"/>
                <w:szCs w:val="20"/>
                <w:lang w:eastAsia="pt-BR"/>
              </w:rPr>
              <w:t>\</w:t>
            </w:r>
          </w:p>
          <w:p w14:paraId="56F16A1B" w14:textId="78EFE90E" w:rsidR="00DE15E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67D17"/>
                <w:kern w:val="0"/>
                <w:sz w:val="20"/>
                <w:szCs w:val="20"/>
                <w:lang w:val="en-US" w:eastAsia="pt-BR"/>
              </w:rPr>
              <w:t>'best score: '</w:t>
            </w:r>
            <w:r w:rsidRPr="00370F6C">
              <w:rPr>
                <w:rFonts w:ascii="Courier New" w:eastAsia="Times New Roman" w:hAnsi="Courier New" w:cs="Courier New"/>
                <w:color w:val="080808"/>
                <w:kern w:val="0"/>
                <w:sz w:val="20"/>
                <w:szCs w:val="20"/>
                <w:lang w:val="en-US" w:eastAsia="pt-BR"/>
              </w:rPr>
              <w:t>,</w:t>
            </w:r>
            <w:r w:rsidR="00006533">
              <w:rPr>
                <w:rFonts w:ascii="Courier New" w:eastAsia="Times New Roman" w:hAnsi="Courier New" w:cs="Courier New"/>
                <w:color w:val="080808"/>
                <w:kern w:val="0"/>
                <w:sz w:val="20"/>
                <w:szCs w:val="20"/>
                <w:lang w:val="en-US" w:eastAsia="pt-BR"/>
              </w:rPr>
              <w:t xml:space="preserve"> </w:t>
            </w:r>
            <w:r w:rsidRPr="00370F6C">
              <w:rPr>
                <w:rFonts w:ascii="Courier New" w:eastAsia="Times New Roman" w:hAnsi="Courier New" w:cs="Courier New"/>
                <w:color w:val="080808"/>
                <w:kern w:val="0"/>
                <w:sz w:val="20"/>
                <w:szCs w:val="20"/>
                <w:lang w:val="en-US" w:eastAsia="pt-BR"/>
              </w:rPr>
              <w:t>clf.best_score_)</w:t>
            </w:r>
            <w:r w:rsidRPr="00370F6C">
              <w:rPr>
                <w:rFonts w:ascii="Courier New" w:eastAsia="Times New Roman" w:hAnsi="Courier New" w:cs="Courier New"/>
                <w:color w:val="080808"/>
                <w:kern w:val="0"/>
                <w:sz w:val="20"/>
                <w:szCs w:val="20"/>
                <w:lang w:val="en-US" w:eastAsia="pt-BR"/>
              </w:rPr>
              <w:br/>
              <w:t xml:space="preserve">  training_result = {</w:t>
            </w:r>
            <w:r w:rsidRPr="00370F6C">
              <w:rPr>
                <w:rFonts w:ascii="Courier New" w:eastAsia="Times New Roman" w:hAnsi="Courier New" w:cs="Courier New"/>
                <w:color w:val="067D17"/>
                <w:kern w:val="0"/>
                <w:sz w:val="20"/>
                <w:szCs w:val="20"/>
                <w:lang w:val="en-US" w:eastAsia="pt-BR"/>
              </w:rPr>
              <w:t xml:space="preserve">'best parameters' </w:t>
            </w:r>
            <w:r w:rsidRPr="00370F6C">
              <w:rPr>
                <w:rFonts w:ascii="Courier New" w:eastAsia="Times New Roman" w:hAnsi="Courier New" w:cs="Courier New"/>
                <w:color w:val="080808"/>
                <w:kern w:val="0"/>
                <w:sz w:val="20"/>
                <w:szCs w:val="20"/>
                <w:lang w:val="en-US" w:eastAsia="pt-BR"/>
              </w:rPr>
              <w:t>: clf.best_params_,</w:t>
            </w:r>
            <w:r w:rsidR="00DE15E1">
              <w:rPr>
                <w:rFonts w:ascii="Courier New" w:eastAsia="Times New Roman" w:hAnsi="Courier New" w:cs="Courier New"/>
                <w:color w:val="080808"/>
                <w:kern w:val="0"/>
                <w:sz w:val="20"/>
                <w:szCs w:val="20"/>
                <w:lang w:val="en-US" w:eastAsia="pt-BR"/>
              </w:rPr>
              <w:t>\</w:t>
            </w:r>
            <w:r w:rsidRPr="00370F6C">
              <w:rPr>
                <w:rFonts w:ascii="Courier New" w:eastAsia="Times New Roman" w:hAnsi="Courier New" w:cs="Courier New"/>
                <w:color w:val="080808"/>
                <w:kern w:val="0"/>
                <w:sz w:val="20"/>
                <w:szCs w:val="20"/>
                <w:lang w:val="en-US" w:eastAsia="pt-BR"/>
              </w:rPr>
              <w:t xml:space="preserve"> </w:t>
            </w:r>
          </w:p>
          <w:p w14:paraId="6BD033A5" w14:textId="11BCA351" w:rsidR="00B703A2" w:rsidRDefault="00DE15E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'best score'</w:t>
            </w:r>
            <w:r w:rsidR="00370F6C" w:rsidRPr="00370F6C">
              <w:rPr>
                <w:rFonts w:ascii="Courier New" w:eastAsia="Times New Roman" w:hAnsi="Courier New" w:cs="Courier New"/>
                <w:color w:val="080808"/>
                <w:kern w:val="0"/>
                <w:sz w:val="20"/>
                <w:szCs w:val="20"/>
                <w:lang w:val="en-US" w:eastAsia="pt-BR"/>
              </w:rPr>
              <w:t>:  clf.best_score_,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 xml:space="preserve">'training time taken' </w:t>
            </w:r>
            <w:r w:rsidR="00370F6C" w:rsidRPr="00370F6C">
              <w:rPr>
                <w:rFonts w:ascii="Courier New" w:eastAsia="Times New Roman" w:hAnsi="Courier New" w:cs="Courier New"/>
                <w:color w:val="080808"/>
                <w:kern w:val="0"/>
                <w:sz w:val="20"/>
                <w:szCs w:val="20"/>
                <w:lang w:val="en-US" w:eastAsia="pt-BR"/>
              </w:rPr>
              <w:t>:  time_training}</w:t>
            </w:r>
            <w:r w:rsidR="00370F6C" w:rsidRPr="00370F6C">
              <w:rPr>
                <w:rFonts w:ascii="Courier New" w:eastAsia="Times New Roman" w:hAnsi="Courier New" w:cs="Courier New"/>
                <w:color w:val="080808"/>
                <w:kern w:val="0"/>
                <w:sz w:val="20"/>
                <w:szCs w:val="20"/>
                <w:lang w:val="en-US" w:eastAsia="pt-BR"/>
              </w:rPr>
              <w:br/>
              <w:t xml:space="preserve">  clf_predictions = clf.predict(Xarr_test)</w:t>
            </w:r>
            <w:r w:rsidR="00370F6C" w:rsidRPr="00370F6C">
              <w:rPr>
                <w:rFonts w:ascii="Courier New" w:eastAsia="Times New Roman" w:hAnsi="Courier New" w:cs="Courier New"/>
                <w:color w:val="080808"/>
                <w:kern w:val="0"/>
                <w:sz w:val="20"/>
                <w:szCs w:val="20"/>
                <w:lang w:val="en-US" w:eastAsia="pt-BR"/>
              </w:rPr>
              <w:br/>
              <w:t xml:space="preserve">  acc = accuracy_score(yarr_test, clf_predictions)</w:t>
            </w:r>
            <w:r w:rsidR="00370F6C" w:rsidRPr="00370F6C">
              <w:rPr>
                <w:rFonts w:ascii="Courier New" w:eastAsia="Times New Roman" w:hAnsi="Courier New" w:cs="Courier New"/>
                <w:color w:val="080808"/>
                <w:kern w:val="0"/>
                <w:sz w:val="20"/>
                <w:szCs w:val="20"/>
                <w:lang w:val="en-US" w:eastAsia="pt-BR"/>
              </w:rPr>
              <w:br/>
              <w:t xml:space="preserve">  ham = hamming_loss(yarr_test, clf_predictions)</w:t>
            </w:r>
            <w:r w:rsidR="00370F6C" w:rsidRPr="00370F6C">
              <w:rPr>
                <w:rFonts w:ascii="Courier New" w:eastAsia="Times New Roman" w:hAnsi="Courier New" w:cs="Courier New"/>
                <w:color w:val="080808"/>
                <w:kern w:val="0"/>
                <w:sz w:val="20"/>
                <w:szCs w:val="20"/>
                <w:lang w:val="en-US" w:eastAsia="pt-BR"/>
              </w:rPr>
              <w:br/>
              <w:t xml:space="preserve">  result = {</w:t>
            </w:r>
            <w:r w:rsidR="00370F6C" w:rsidRPr="00370F6C">
              <w:rPr>
                <w:rFonts w:ascii="Courier New" w:eastAsia="Times New Roman" w:hAnsi="Courier New" w:cs="Courier New"/>
                <w:color w:val="067D17"/>
                <w:kern w:val="0"/>
                <w:sz w:val="20"/>
                <w:szCs w:val="20"/>
                <w:lang w:val="en-US" w:eastAsia="pt-BR"/>
              </w:rPr>
              <w:t>"modelo"</w:t>
            </w:r>
            <w:r w:rsidR="00370F6C" w:rsidRPr="00370F6C">
              <w:rPr>
                <w:rFonts w:ascii="Courier New" w:eastAsia="Times New Roman" w:hAnsi="Courier New" w:cs="Courier New"/>
                <w:color w:val="080808"/>
                <w:kern w:val="0"/>
                <w:sz w:val="20"/>
                <w:szCs w:val="20"/>
                <w:lang w:val="en-US" w:eastAsia="pt-BR"/>
              </w:rPr>
              <w:t>: modelo_value[</w:t>
            </w:r>
            <w:r w:rsidR="00370F6C" w:rsidRPr="00370F6C">
              <w:rPr>
                <w:rFonts w:ascii="Courier New" w:eastAsia="Times New Roman" w:hAnsi="Courier New" w:cs="Courier New"/>
                <w:color w:val="1750EB"/>
                <w:kern w:val="0"/>
                <w:sz w:val="20"/>
                <w:szCs w:val="20"/>
                <w:lang w:val="en-US" w:eastAsia="pt-BR"/>
              </w:rPr>
              <w:t>0</w:t>
            </w:r>
            <w:r w:rsidR="00370F6C" w:rsidRPr="00370F6C">
              <w:rPr>
                <w:rFonts w:ascii="Courier New" w:eastAsia="Times New Roman" w:hAnsi="Courier New" w:cs="Courier New"/>
                <w:color w:val="080808"/>
                <w:kern w:val="0"/>
                <w:sz w:val="20"/>
                <w:szCs w:val="20"/>
                <w:lang w:val="en-US" w:eastAsia="pt-BR"/>
              </w:rPr>
              <w:t>], \</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67D17"/>
                <w:kern w:val="0"/>
                <w:sz w:val="20"/>
                <w:szCs w:val="20"/>
                <w:lang w:val="en-US" w:eastAsia="pt-BR"/>
              </w:rPr>
              <w:t>"acuracia:"</w:t>
            </w:r>
            <w:r w:rsidR="00370F6C" w:rsidRPr="00370F6C">
              <w:rPr>
                <w:rFonts w:ascii="Courier New" w:eastAsia="Times New Roman" w:hAnsi="Courier New" w:cs="Courier New"/>
                <w:color w:val="080808"/>
                <w:kern w:val="0"/>
                <w:sz w:val="20"/>
                <w:szCs w:val="20"/>
                <w:lang w:val="en-US" w:eastAsia="pt-BR"/>
              </w:rPr>
              <w:t xml:space="preserve">: acc, </w:t>
            </w:r>
            <w:r w:rsidR="00370F6C" w:rsidRPr="00370F6C">
              <w:rPr>
                <w:rFonts w:ascii="Courier New" w:eastAsia="Times New Roman" w:hAnsi="Courier New" w:cs="Courier New"/>
                <w:color w:val="067D17"/>
                <w:kern w:val="0"/>
                <w:sz w:val="20"/>
                <w:szCs w:val="20"/>
                <w:lang w:val="en-US" w:eastAsia="pt-BR"/>
              </w:rPr>
              <w:t>"hamming_score"</w:t>
            </w:r>
            <w:r w:rsidR="00370F6C" w:rsidRPr="00370F6C">
              <w:rPr>
                <w:rFonts w:ascii="Courier New" w:eastAsia="Times New Roman" w:hAnsi="Courier New" w:cs="Courier New"/>
                <w:color w:val="080808"/>
                <w:kern w:val="0"/>
                <w:sz w:val="20"/>
                <w:szCs w:val="20"/>
                <w:lang w:val="en-US" w:eastAsia="pt-BR"/>
              </w:rPr>
              <w:t xml:space="preserve">: </w:t>
            </w:r>
            <w:r w:rsidR="00B703A2">
              <w:rPr>
                <w:rFonts w:ascii="Courier New" w:eastAsia="Times New Roman" w:hAnsi="Courier New" w:cs="Courier New"/>
                <w:color w:val="080808"/>
                <w:kern w:val="0"/>
                <w:sz w:val="20"/>
                <w:szCs w:val="20"/>
                <w:lang w:val="en-US" w:eastAsia="pt-BR"/>
              </w:rPr>
              <w:t>\</w:t>
            </w:r>
          </w:p>
          <w:p w14:paraId="0DB5BAC2" w14:textId="32F9DFD0" w:rsidR="00370F6C" w:rsidRPr="00370F6C" w:rsidRDefault="00B703A2"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80808"/>
                <w:kern w:val="0"/>
                <w:sz w:val="20"/>
                <w:szCs w:val="20"/>
                <w:lang w:val="en-US" w:eastAsia="pt-BR"/>
              </w:rPr>
              <w:t xml:space="preserve">ham, </w:t>
            </w:r>
            <w:r w:rsidR="00370F6C" w:rsidRPr="00370F6C">
              <w:rPr>
                <w:rFonts w:ascii="Courier New" w:eastAsia="Times New Roman" w:hAnsi="Courier New" w:cs="Courier New"/>
                <w:color w:val="067D17"/>
                <w:kern w:val="0"/>
                <w:sz w:val="20"/>
                <w:szCs w:val="20"/>
                <w:lang w:val="en-US" w:eastAsia="pt-BR"/>
              </w:rPr>
              <w:t>"tempo execucao(segs)"</w:t>
            </w:r>
            <w:r w:rsidR="00370F6C" w:rsidRPr="00370F6C">
              <w:rPr>
                <w:rFonts w:ascii="Courier New" w:eastAsia="Times New Roman" w:hAnsi="Courier New" w:cs="Courier New"/>
                <w:color w:val="080808"/>
                <w:kern w:val="0"/>
                <w:sz w:val="20"/>
                <w:szCs w:val="20"/>
                <w:lang w:val="en-US" w:eastAsia="pt-BR"/>
              </w:rPr>
              <w:t>: time.time() - start}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0080"/>
                <w:kern w:val="0"/>
                <w:sz w:val="20"/>
                <w:szCs w:val="20"/>
                <w:lang w:val="en-US" w:eastAsia="pt-BR"/>
              </w:rPr>
              <w:t>print</w:t>
            </w:r>
            <w:r w:rsidR="00370F6C" w:rsidRPr="00370F6C">
              <w:rPr>
                <w:rFonts w:ascii="Courier New" w:eastAsia="Times New Roman" w:hAnsi="Courier New" w:cs="Courier New"/>
                <w:color w:val="080808"/>
                <w:kern w:val="0"/>
                <w:sz w:val="20"/>
                <w:szCs w:val="20"/>
                <w:lang w:val="en-US" w:eastAsia="pt-BR"/>
              </w:rPr>
              <w:t>(result)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with </w:t>
            </w:r>
            <w:r w:rsidR="00370F6C" w:rsidRPr="00370F6C">
              <w:rPr>
                <w:rFonts w:ascii="Courier New" w:eastAsia="Times New Roman" w:hAnsi="Courier New" w:cs="Courier New"/>
                <w:color w:val="000080"/>
                <w:kern w:val="0"/>
                <w:sz w:val="20"/>
                <w:szCs w:val="20"/>
                <w:lang w:val="en-US" w:eastAsia="pt-BR"/>
              </w:rPr>
              <w:t>open</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67D17"/>
                <w:kern w:val="0"/>
                <w:sz w:val="20"/>
                <w:szCs w:val="20"/>
                <w:lang w:val="en-US" w:eastAsia="pt-BR"/>
              </w:rPr>
              <w:t>'resultados_adaptados.txt'</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67D17"/>
                <w:kern w:val="0"/>
                <w:sz w:val="20"/>
                <w:szCs w:val="20"/>
                <w:lang w:val="en-US" w:eastAsia="pt-BR"/>
              </w:rPr>
              <w:t>'a'</w:t>
            </w:r>
            <w:r w:rsidR="00370F6C" w:rsidRPr="00370F6C">
              <w:rPr>
                <w:rFonts w:ascii="Courier New" w:eastAsia="Times New Roman" w:hAnsi="Courier New" w:cs="Courier New"/>
                <w:color w:val="080808"/>
                <w:kern w:val="0"/>
                <w:sz w:val="20"/>
                <w:szCs w:val="20"/>
                <w:lang w:val="en-US" w:eastAsia="pt-BR"/>
              </w:rPr>
              <w:t xml:space="preserve">) </w:t>
            </w:r>
            <w:r w:rsidR="00370F6C" w:rsidRPr="00370F6C">
              <w:rPr>
                <w:rFonts w:ascii="Courier New" w:eastAsia="Times New Roman" w:hAnsi="Courier New" w:cs="Courier New"/>
                <w:color w:val="0033B3"/>
                <w:kern w:val="0"/>
                <w:sz w:val="20"/>
                <w:szCs w:val="20"/>
                <w:lang w:val="en-US" w:eastAsia="pt-BR"/>
              </w:rPr>
              <w:t xml:space="preserve">as </w:t>
            </w:r>
            <w:r w:rsidR="00370F6C" w:rsidRPr="00370F6C">
              <w:rPr>
                <w:rFonts w:ascii="Courier New" w:eastAsia="Times New Roman" w:hAnsi="Courier New" w:cs="Courier New"/>
                <w:color w:val="080808"/>
                <w:kern w:val="0"/>
                <w:sz w:val="20"/>
                <w:szCs w:val="20"/>
                <w:lang w:val="en-US" w:eastAsia="pt-BR"/>
              </w:rPr>
              <w:t>file:</w:t>
            </w:r>
            <w:r w:rsidR="00370F6C" w:rsidRPr="00370F6C">
              <w:rPr>
                <w:rFonts w:ascii="Courier New" w:eastAsia="Times New Roman" w:hAnsi="Courier New" w:cs="Courier New"/>
                <w:color w:val="080808"/>
                <w:kern w:val="0"/>
                <w:sz w:val="20"/>
                <w:szCs w:val="20"/>
                <w:lang w:val="en-US" w:eastAsia="pt-BR"/>
              </w:rPr>
              <w:br/>
              <w:t xml:space="preserve">      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file.write(json.dumps(training_result))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 xml:space="preserve">file.write(json.dumps(result))  </w:t>
            </w:r>
            <w:r w:rsidR="00370F6C" w:rsidRPr="00370F6C">
              <w:rPr>
                <w:rFonts w:ascii="Courier New" w:eastAsia="Times New Roman" w:hAnsi="Courier New" w:cs="Courier New"/>
                <w:i/>
                <w:iCs/>
                <w:color w:val="8C8C8C"/>
                <w:kern w:val="0"/>
                <w:sz w:val="20"/>
                <w:szCs w:val="20"/>
                <w:lang w:val="en-US" w:eastAsia="pt-BR"/>
              </w:rPr>
              <w:br/>
              <w:t xml:space="preserve">      </w:t>
            </w:r>
            <w:r w:rsidR="00370F6C" w:rsidRPr="00370F6C">
              <w:rPr>
                <w:rFonts w:ascii="Courier New" w:eastAsia="Times New Roman" w:hAnsi="Courier New" w:cs="Courier New"/>
                <w:color w:val="080808"/>
                <w:kern w:val="0"/>
                <w:sz w:val="20"/>
                <w:szCs w:val="20"/>
                <w:lang w:val="en-US" w:eastAsia="pt-BR"/>
              </w:rPr>
              <w:t>file.write(</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037A6"/>
                <w:kern w:val="0"/>
                <w:sz w:val="20"/>
                <w:szCs w:val="20"/>
                <w:lang w:val="en-US" w:eastAsia="pt-BR"/>
              </w:rPr>
              <w:t>\n</w:t>
            </w:r>
            <w:r w:rsidR="00370F6C" w:rsidRPr="00370F6C">
              <w:rPr>
                <w:rFonts w:ascii="Courier New" w:eastAsia="Times New Roman" w:hAnsi="Courier New" w:cs="Courier New"/>
                <w:color w:val="067D17"/>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t>)</w:t>
            </w:r>
            <w:r w:rsidR="00370F6C" w:rsidRPr="00370F6C">
              <w:rPr>
                <w:rFonts w:ascii="Courier New" w:eastAsia="Times New Roman" w:hAnsi="Courier New" w:cs="Courier New"/>
                <w:color w:val="080808"/>
                <w:kern w:val="0"/>
                <w:sz w:val="20"/>
                <w:szCs w:val="20"/>
                <w:lang w:val="en-US" w:eastAsia="pt-BR"/>
              </w:rPr>
              <w:br/>
              <w:t xml:space="preserve">  </w:t>
            </w:r>
            <w:r w:rsidR="00370F6C" w:rsidRPr="00370F6C">
              <w:rPr>
                <w:rFonts w:ascii="Courier New" w:eastAsia="Times New Roman" w:hAnsi="Courier New" w:cs="Courier New"/>
                <w:color w:val="0033B3"/>
                <w:kern w:val="0"/>
                <w:sz w:val="20"/>
                <w:szCs w:val="20"/>
                <w:lang w:val="en-US" w:eastAsia="pt-BR"/>
              </w:rPr>
              <w:t xml:space="preserve">return </w:t>
            </w:r>
            <w:r w:rsidR="00370F6C" w:rsidRPr="00370F6C">
              <w:rPr>
                <w:rFonts w:ascii="Courier New" w:eastAsia="Times New Roman" w:hAnsi="Courier New" w:cs="Courier New"/>
                <w:color w:val="080808"/>
                <w:kern w:val="0"/>
                <w:sz w:val="20"/>
                <w:szCs w:val="20"/>
                <w:lang w:val="en-US" w:eastAsia="pt-BR"/>
              </w:rPr>
              <w:t>result</w:t>
            </w:r>
          </w:p>
          <w:p w14:paraId="529423A7" w14:textId="53BA9C62" w:rsidR="00E508F3" w:rsidRDefault="00E508F3" w:rsidP="002C7486">
            <w:pPr>
              <w:pStyle w:val="Corpodetexto"/>
              <w:rPr>
                <w:lang w:val="en-US"/>
              </w:rPr>
            </w:pPr>
          </w:p>
          <w:p w14:paraId="4ED8D83B" w14:textId="15058951" w:rsidR="00DB3BD1" w:rsidRPr="00DB3BD1"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sidRPr="00F9490A">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033B3"/>
                <w:kern w:val="0"/>
                <w:sz w:val="20"/>
                <w:szCs w:val="20"/>
                <w:lang w:eastAsia="pt-BR"/>
              </w:rPr>
              <w:t xml:space="preserve">if </w:t>
            </w:r>
            <w:r w:rsidRPr="00DB3BD1">
              <w:rPr>
                <w:rFonts w:ascii="Courier New" w:eastAsia="Times New Roman" w:hAnsi="Courier New" w:cs="Courier New"/>
                <w:color w:val="080808"/>
                <w:kern w:val="0"/>
                <w:sz w:val="20"/>
                <w:szCs w:val="20"/>
                <w:lang w:eastAsia="pt-BR"/>
              </w:rPr>
              <w:t xml:space="preserve">__name__ == </w:t>
            </w:r>
            <w:r w:rsidRPr="00DB3BD1">
              <w:rPr>
                <w:rFonts w:ascii="Courier New" w:eastAsia="Times New Roman" w:hAnsi="Courier New" w:cs="Courier New"/>
                <w:color w:val="067D17"/>
                <w:kern w:val="0"/>
                <w:sz w:val="20"/>
                <w:szCs w:val="20"/>
                <w:lang w:eastAsia="pt-BR"/>
              </w:rPr>
              <w:t>"__main__"</w:t>
            </w:r>
            <w:r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Obter o tempo inicial</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seconds = time.time()</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i/>
                <w:iCs/>
                <w:color w:val="8C8C8C"/>
                <w:kern w:val="0"/>
                <w:sz w:val="20"/>
                <w:szCs w:val="20"/>
                <w:lang w:eastAsia="pt-BR"/>
              </w:rPr>
              <w:t># dicionário de classificadores de IA Muiti-Label adaptados</w:t>
            </w:r>
            <w:r w:rsidRPr="00DB3BD1">
              <w:rPr>
                <w:rFonts w:ascii="Courier New" w:eastAsia="Times New Roman" w:hAnsi="Courier New" w:cs="Courier New"/>
                <w:i/>
                <w:iCs/>
                <w:color w:val="8C8C8C"/>
                <w:kern w:val="0"/>
                <w:sz w:val="20"/>
                <w:szCs w:val="20"/>
                <w:lang w:eastAsia="pt-BR"/>
              </w:rPr>
              <w:br/>
              <w:t xml:space="preserve">    </w:t>
            </w:r>
            <w:r w:rsidRPr="00DB3BD1">
              <w:rPr>
                <w:rFonts w:ascii="Courier New" w:eastAsia="Times New Roman" w:hAnsi="Courier New" w:cs="Courier New"/>
                <w:color w:val="080808"/>
                <w:kern w:val="0"/>
                <w:sz w:val="20"/>
                <w:szCs w:val="20"/>
                <w:lang w:eastAsia="pt-BR"/>
              </w:rPr>
              <w:t>dict_classif_ml_adapted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MLkNN(),</w:t>
            </w:r>
            <w:r w:rsidR="00DB3BD1" w:rsidRPr="00DB3BD1">
              <w:rPr>
                <w:rFonts w:ascii="Courier New" w:eastAsia="Times New Roman" w:hAnsi="Courier New" w:cs="Courier New"/>
                <w:color w:val="080808"/>
                <w:kern w:val="0"/>
                <w:sz w:val="20"/>
                <w:szCs w:val="20"/>
                <w:lang w:eastAsia="pt-BR"/>
              </w:rPr>
              <w:t>\</w:t>
            </w:r>
            <w:r w:rsidRPr="00DB3BD1">
              <w:rPr>
                <w:rFonts w:ascii="Courier New" w:eastAsia="Times New Roman" w:hAnsi="Courier New" w:cs="Courier New"/>
                <w:color w:val="080808"/>
                <w:kern w:val="0"/>
                <w:sz w:val="20"/>
                <w:szCs w:val="20"/>
                <w:lang w:eastAsia="pt-BR"/>
              </w:rPr>
              <w:br/>
              <w:t xml:space="preserve">    </w:t>
            </w:r>
            <w:r w:rsidRPr="00DB3BD1">
              <w:rPr>
                <w:rFonts w:ascii="Courier New" w:eastAsia="Times New Roman" w:hAnsi="Courier New" w:cs="Courier New"/>
                <w:color w:val="067D17"/>
                <w:kern w:val="0"/>
                <w:sz w:val="20"/>
                <w:szCs w:val="20"/>
                <w:lang w:eastAsia="pt-BR"/>
              </w:rPr>
              <w:t>"BR-KNNa"</w:t>
            </w:r>
            <w:r w:rsidRPr="00DB3BD1">
              <w:rPr>
                <w:rFonts w:ascii="Courier New" w:eastAsia="Times New Roman" w:hAnsi="Courier New" w:cs="Courier New"/>
                <w:color w:val="080808"/>
                <w:kern w:val="0"/>
                <w:sz w:val="20"/>
                <w:szCs w:val="20"/>
                <w:lang w:eastAsia="pt-BR"/>
              </w:rPr>
              <w:t>: BRkNNaClassifier()}</w:t>
            </w:r>
            <w:r w:rsidRPr="00DB3BD1">
              <w:rPr>
                <w:rFonts w:ascii="Courier New" w:eastAsia="Times New Roman" w:hAnsi="Courier New" w:cs="Courier New"/>
                <w:color w:val="080808"/>
                <w:kern w:val="0"/>
                <w:sz w:val="20"/>
                <w:szCs w:val="20"/>
                <w:lang w:eastAsia="pt-BR"/>
              </w:rPr>
              <w:br/>
            </w:r>
            <w:r w:rsidRPr="00DB3BD1">
              <w:rPr>
                <w:rFonts w:ascii="Courier New" w:eastAsia="Times New Roman" w:hAnsi="Courier New" w:cs="Courier New"/>
                <w:color w:val="080808"/>
                <w:kern w:val="0"/>
                <w:sz w:val="20"/>
                <w:szCs w:val="20"/>
                <w:lang w:eastAsia="pt-BR"/>
              </w:rPr>
              <w:br/>
              <w:t xml:space="preserve">    dict_classif_ml_parametros = {</w:t>
            </w:r>
            <w:r w:rsidRPr="00DB3BD1">
              <w:rPr>
                <w:rFonts w:ascii="Courier New" w:eastAsia="Times New Roman" w:hAnsi="Courier New" w:cs="Courier New"/>
                <w:color w:val="067D17"/>
                <w:kern w:val="0"/>
                <w:sz w:val="20"/>
                <w:szCs w:val="20"/>
                <w:lang w:eastAsia="pt-BR"/>
              </w:rPr>
              <w:t>"ML-KNN"</w:t>
            </w:r>
            <w:r w:rsidRPr="00DB3BD1">
              <w:rPr>
                <w:rFonts w:ascii="Courier New" w:eastAsia="Times New Roman" w:hAnsi="Courier New" w:cs="Courier New"/>
                <w:color w:val="080808"/>
                <w:kern w:val="0"/>
                <w:sz w:val="20"/>
                <w:szCs w:val="20"/>
                <w:lang w:eastAsia="pt-BR"/>
              </w:rPr>
              <w:t xml:space="preserve">: </w:t>
            </w:r>
            <w:r w:rsidR="00DB3BD1">
              <w:rPr>
                <w:rFonts w:ascii="Courier New" w:eastAsia="Times New Roman" w:hAnsi="Courier New" w:cs="Courier New"/>
                <w:color w:val="080808"/>
                <w:kern w:val="0"/>
                <w:sz w:val="20"/>
                <w:szCs w:val="20"/>
                <w:lang w:eastAsia="pt-BR"/>
              </w:rPr>
              <w:t>\</w:t>
            </w:r>
          </w:p>
          <w:p w14:paraId="390E3B36" w14:textId="31144D19" w:rsidR="00370F6C" w:rsidRPr="009B4044" w:rsidRDefault="00DB3BD1" w:rsidP="009B4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1</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67D17"/>
                <w:kern w:val="0"/>
                <w:sz w:val="20"/>
                <w:szCs w:val="20"/>
                <w:lang w:eastAsia="pt-BR"/>
              </w:rPr>
              <w:t>'s'</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1750EB"/>
                <w:kern w:val="0"/>
                <w:sz w:val="20"/>
                <w:szCs w:val="20"/>
                <w:lang w:eastAsia="pt-BR"/>
              </w:rPr>
              <w:t>0.5</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0.7</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1.0</w:t>
            </w:r>
            <w:r w:rsidR="00370F6C" w:rsidRPr="00DB3BD1">
              <w:rPr>
                <w:rFonts w:ascii="Courier New" w:eastAsia="Times New Roman" w:hAnsi="Courier New" w:cs="Courier New"/>
                <w:color w:val="080808"/>
                <w:kern w:val="0"/>
                <w:sz w:val="20"/>
                <w:szCs w:val="20"/>
                <w:lang w:eastAsia="pt-BR"/>
              </w:rPr>
              <w:t>]},</w:t>
            </w:r>
            <w:r>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080808"/>
                <w:kern w:val="0"/>
                <w:sz w:val="20"/>
                <w:szCs w:val="20"/>
                <w:lang w:eastAsia="pt-BR"/>
              </w:rPr>
              <w:br/>
              <w:t xml:space="preserve">    </w:t>
            </w:r>
            <w:r w:rsidR="00370F6C" w:rsidRPr="00DB3BD1">
              <w:rPr>
                <w:rFonts w:ascii="Courier New" w:eastAsia="Times New Roman" w:hAnsi="Courier New" w:cs="Courier New"/>
                <w:color w:val="067D17"/>
                <w:kern w:val="0"/>
                <w:sz w:val="20"/>
                <w:szCs w:val="20"/>
                <w:lang w:eastAsia="pt-BR"/>
              </w:rPr>
              <w:t>"BR-KNNa"</w:t>
            </w:r>
            <w:r w:rsidR="00370F6C" w:rsidRPr="00DB3BD1">
              <w:rPr>
                <w:rFonts w:ascii="Courier New" w:eastAsia="Times New Roman" w:hAnsi="Courier New" w:cs="Courier New"/>
                <w:color w:val="080808"/>
                <w:kern w:val="0"/>
                <w:sz w:val="20"/>
                <w:szCs w:val="20"/>
                <w:lang w:eastAsia="pt-BR"/>
              </w:rPr>
              <w:t>: {</w:t>
            </w:r>
            <w:r w:rsidR="00370F6C" w:rsidRPr="00DB3BD1">
              <w:rPr>
                <w:rFonts w:ascii="Courier New" w:eastAsia="Times New Roman" w:hAnsi="Courier New" w:cs="Courier New"/>
                <w:color w:val="067D17"/>
                <w:kern w:val="0"/>
                <w:sz w:val="20"/>
                <w:szCs w:val="20"/>
                <w:lang w:eastAsia="pt-BR"/>
              </w:rPr>
              <w:t>'k'</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000080"/>
                <w:kern w:val="0"/>
                <w:sz w:val="20"/>
                <w:szCs w:val="20"/>
                <w:lang w:eastAsia="pt-BR"/>
              </w:rPr>
              <w:t>range</w:t>
            </w:r>
            <w:r w:rsidR="00370F6C" w:rsidRPr="00DB3BD1">
              <w:rPr>
                <w:rFonts w:ascii="Courier New" w:eastAsia="Times New Roman" w:hAnsi="Courier New" w:cs="Courier New"/>
                <w:color w:val="080808"/>
                <w:kern w:val="0"/>
                <w:sz w:val="20"/>
                <w:szCs w:val="20"/>
                <w:lang w:eastAsia="pt-BR"/>
              </w:rPr>
              <w:t>(</w:t>
            </w:r>
            <w:r w:rsidR="00370F6C" w:rsidRPr="00DB3BD1">
              <w:rPr>
                <w:rFonts w:ascii="Courier New" w:eastAsia="Times New Roman" w:hAnsi="Courier New" w:cs="Courier New"/>
                <w:color w:val="1750EB"/>
                <w:kern w:val="0"/>
                <w:sz w:val="20"/>
                <w:szCs w:val="20"/>
                <w:lang w:eastAsia="pt-BR"/>
              </w:rPr>
              <w:t>3</w:t>
            </w:r>
            <w:r w:rsidR="00370F6C" w:rsidRPr="00DB3BD1">
              <w:rPr>
                <w:rFonts w:ascii="Courier New" w:eastAsia="Times New Roman" w:hAnsi="Courier New" w:cs="Courier New"/>
                <w:color w:val="080808"/>
                <w:kern w:val="0"/>
                <w:sz w:val="20"/>
                <w:szCs w:val="20"/>
                <w:lang w:eastAsia="pt-BR"/>
              </w:rPr>
              <w:t xml:space="preserve">, </w:t>
            </w:r>
            <w:r w:rsidR="00370F6C" w:rsidRPr="00DB3BD1">
              <w:rPr>
                <w:rFonts w:ascii="Courier New" w:eastAsia="Times New Roman" w:hAnsi="Courier New" w:cs="Courier New"/>
                <w:color w:val="1750EB"/>
                <w:kern w:val="0"/>
                <w:sz w:val="20"/>
                <w:szCs w:val="20"/>
                <w:lang w:eastAsia="pt-BR"/>
              </w:rPr>
              <w:t>5</w:t>
            </w:r>
            <w:r w:rsidR="009B4044">
              <w:rPr>
                <w:rFonts w:ascii="Courier New" w:eastAsia="Times New Roman" w:hAnsi="Courier New" w:cs="Courier New"/>
                <w:color w:val="080808"/>
                <w:kern w:val="0"/>
                <w:sz w:val="20"/>
                <w:szCs w:val="20"/>
                <w:lang w:eastAsia="pt-BR"/>
              </w:rPr>
              <w:t>)}}</w:t>
            </w:r>
          </w:p>
          <w:p w14:paraId="75F7B300" w14:textId="34C6F5C2" w:rsidR="003409D7" w:rsidRDefault="00DB3BD1"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Lista de Numero de Features a serem consideradas</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ListaNumeroDeFeatures = </w:t>
            </w:r>
            <w:r w:rsidR="00370F6C" w:rsidRPr="00370F6C">
              <w:rPr>
                <w:rFonts w:ascii="Courier New" w:eastAsia="Times New Roman" w:hAnsi="Courier New" w:cs="Courier New"/>
                <w:color w:val="000080"/>
                <w:kern w:val="0"/>
                <w:sz w:val="20"/>
                <w:szCs w:val="20"/>
                <w:lang w:eastAsia="pt-BR"/>
              </w:rPr>
              <w:t>list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0080"/>
                <w:kern w:val="0"/>
                <w:sz w:val="20"/>
                <w:szCs w:val="20"/>
                <w:lang w:eastAsia="pt-BR"/>
              </w:rPr>
              <w:t>range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80</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1750EB"/>
                <w:kern w:val="0"/>
                <w:sz w:val="20"/>
                <w:szCs w:val="20"/>
                <w:lang w:eastAsia="pt-BR"/>
              </w:rPr>
              <w:t>20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color w:val="000080"/>
                <w:kern w:val="0"/>
                <w:sz w:val="20"/>
                <w:szCs w:val="20"/>
                <w:lang w:eastAsia="pt-BR"/>
              </w:rP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r>
            <w:r>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Obter lista de nomes de arquivos de ataque</w:t>
            </w:r>
            <w:r w:rsidR="00370F6C"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attack_files = os.listdir(</w:t>
            </w:r>
            <w:r w:rsidR="00370F6C" w:rsidRPr="00370F6C">
              <w:rPr>
                <w:rFonts w:ascii="Courier New" w:eastAsia="Times New Roman" w:hAnsi="Courier New" w:cs="Courier New"/>
                <w:color w:val="067D17"/>
                <w:kern w:val="0"/>
                <w:sz w:val="20"/>
                <w:szCs w:val="20"/>
                <w:lang w:eastAsia="pt-BR"/>
              </w:rPr>
              <w:t>"attacks"</w:t>
            </w:r>
            <w:r w:rsidR="00370F6C" w:rsidRPr="00370F6C">
              <w:rPr>
                <w:rFonts w:ascii="Courier New" w:eastAsia="Times New Roman" w:hAnsi="Courier New" w:cs="Courier New"/>
                <w:color w:val="080808"/>
                <w:kern w:val="0"/>
                <w:sz w:val="20"/>
                <w:szCs w:val="20"/>
                <w:lang w:eastAsia="pt-BR"/>
              </w:rPr>
              <w:t xml:space="preserve">)  </w:t>
            </w:r>
          </w:p>
          <w:p w14:paraId="7747DE43" w14:textId="77777777" w:rsidR="003409D7"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3409D7">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Obter lista de arquivos reduzidos de ataque prontos para </w:t>
            </w:r>
            <w:r w:rsidR="003409D7">
              <w:rPr>
                <w:rFonts w:ascii="Courier New" w:eastAsia="Times New Roman" w:hAnsi="Courier New" w:cs="Courier New"/>
                <w:i/>
                <w:iCs/>
                <w:color w:val="8C8C8C"/>
                <w:kern w:val="0"/>
                <w:sz w:val="20"/>
                <w:szCs w:val="20"/>
                <w:lang w:eastAsia="pt-BR"/>
              </w:rPr>
              <w:t xml:space="preserve">  </w:t>
            </w:r>
          </w:p>
          <w:p w14:paraId="3C5349FD" w14:textId="2735441D" w:rsidR="009B4044" w:rsidRDefault="003409D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lastRenderedPageBreak/>
              <w:t xml:space="preserve">    # </w:t>
            </w:r>
            <w:r w:rsidR="00370F6C" w:rsidRPr="00370F6C">
              <w:rPr>
                <w:rFonts w:ascii="Courier New" w:eastAsia="Times New Roman" w:hAnsi="Courier New" w:cs="Courier New"/>
                <w:i/>
                <w:iCs/>
                <w:color w:val="8C8C8C"/>
                <w:kern w:val="0"/>
                <w:sz w:val="20"/>
                <w:szCs w:val="20"/>
                <w:lang w:eastAsia="pt-BR"/>
              </w:rPr>
              <w:t>processamento Multi-Label</w:t>
            </w:r>
            <w:r w:rsidR="00370F6C" w:rsidRPr="00370F6C">
              <w:rPr>
                <w:rFonts w:ascii="Courier New" w:eastAsia="Times New Roman" w:hAnsi="Courier New" w:cs="Courier New"/>
                <w:i/>
                <w:iCs/>
                <w:color w:val="8C8C8C"/>
                <w:kern w:val="0"/>
                <w:sz w:val="20"/>
                <w:szCs w:val="20"/>
                <w:lang w:eastAsia="pt-BR"/>
              </w:rPr>
              <w:br/>
            </w:r>
            <w:r w:rsidR="009B404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reduced_attack_files = os.listdir(</w:t>
            </w:r>
            <w:r w:rsidR="00370F6C" w:rsidRPr="00370F6C">
              <w:rPr>
                <w:rFonts w:ascii="Courier New" w:eastAsia="Times New Roman" w:hAnsi="Courier New" w:cs="Courier New"/>
                <w:color w:val="067D17"/>
                <w:kern w:val="0"/>
                <w:sz w:val="20"/>
                <w:szCs w:val="20"/>
                <w:lang w:eastAsia="pt-BR"/>
              </w:rPr>
              <w:t>"multilabels"</w:t>
            </w:r>
            <w:r w:rsidR="00370F6C" w:rsidRPr="00370F6C">
              <w:rPr>
                <w:rFonts w:ascii="Courier New" w:eastAsia="Times New Roman" w:hAnsi="Courier New" w:cs="Courier New"/>
                <w:color w:val="080808"/>
                <w:kern w:val="0"/>
                <w:sz w:val="20"/>
                <w:szCs w:val="20"/>
                <w:lang w:eastAsia="pt-BR"/>
              </w:rPr>
              <w:t xml:space="preserve">)  </w:t>
            </w:r>
          </w:p>
          <w:p w14:paraId="3A4E0B72" w14:textId="77777777" w:rsidR="00D805EB" w:rsidRDefault="00370F6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Ajustar ordem dos arquivos de 50.000 linhas para 250.000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 xml:space="preserve">red_attack_files = pt.rightRotate(reduced_attack_files, </w:t>
            </w:r>
            <w:r w:rsidRPr="00370F6C">
              <w:rPr>
                <w:rFonts w:ascii="Courier New" w:eastAsia="Times New Roman" w:hAnsi="Courier New" w:cs="Courier New"/>
                <w:color w:val="1750EB"/>
                <w:kern w:val="0"/>
                <w:sz w:val="20"/>
                <w:szCs w:val="20"/>
                <w:lang w:eastAsia="pt-BR"/>
              </w:rPr>
              <w:t>1</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color w:val="080808"/>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Pegar até 150.000 linhas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reduced_attack_files = red_attack_files[</w:t>
            </w:r>
            <w:r w:rsidRPr="00370F6C">
              <w:rPr>
                <w:rFonts w:ascii="Courier New" w:eastAsia="Times New Roman" w:hAnsi="Courier New" w:cs="Courier New"/>
                <w:color w:val="1750EB"/>
                <w:kern w:val="0"/>
                <w:sz w:val="20"/>
                <w:szCs w:val="20"/>
                <w:lang w:eastAsia="pt-BR"/>
              </w:rPr>
              <w:t>0</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1750EB"/>
                <w:kern w:val="0"/>
                <w:sz w:val="20"/>
                <w:szCs w:val="20"/>
                <w:lang w:eastAsia="pt-BR"/>
              </w:rPr>
              <w:t>3</w:t>
            </w:r>
            <w:r w:rsidRPr="00370F6C">
              <w:rPr>
                <w:rFonts w:ascii="Courier New" w:eastAsia="Times New Roman" w:hAnsi="Courier New" w:cs="Courier New"/>
                <w:color w:val="080808"/>
                <w:kern w:val="0"/>
                <w:sz w:val="20"/>
                <w:szCs w:val="20"/>
                <w:lang w:eastAsia="pt-BR"/>
              </w:rPr>
              <w:t>]</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Obter a lista de ataques</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removendo .csv para cada arquivo da lista de arquivos de ataque</w:t>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color w:val="080808"/>
                <w:kern w:val="0"/>
                <w:sz w:val="20"/>
                <w:szCs w:val="20"/>
                <w:lang w:eastAsia="pt-BR"/>
              </w:rPr>
              <w:t xml:space="preserve">    </w:t>
            </w:r>
            <w:r w:rsidRPr="00370F6C">
              <w:rPr>
                <w:rFonts w:ascii="Courier New" w:eastAsia="Times New Roman" w:hAnsi="Courier New" w:cs="Courier New"/>
                <w:color w:val="080808"/>
                <w:kern w:val="0"/>
                <w:sz w:val="20"/>
                <w:szCs w:val="20"/>
                <w:lang w:eastAsia="pt-BR"/>
              </w:rPr>
              <w:t>attacks = fi.Get_List_of_Attacks(attack_files)</w:t>
            </w:r>
            <w:r w:rsidRPr="00370F6C">
              <w:rPr>
                <w:rFonts w:ascii="Courier New" w:eastAsia="Times New Roman" w:hAnsi="Courier New" w:cs="Courier New"/>
                <w:color w:val="080808"/>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Pr="00370F6C">
              <w:rPr>
                <w:rFonts w:ascii="Courier New" w:eastAsia="Times New Roman" w:hAnsi="Courier New" w:cs="Courier New"/>
                <w:i/>
                <w:iCs/>
                <w:color w:val="8C8C8C"/>
                <w:kern w:val="0"/>
                <w:sz w:val="20"/>
                <w:szCs w:val="20"/>
                <w:lang w:eastAsia="pt-BR"/>
              </w:rPr>
              <w:br/>
            </w:r>
            <w:r w:rsidR="00D805EB">
              <w:rPr>
                <w:rFonts w:ascii="Courier New" w:eastAsia="Times New Roman" w:hAnsi="Courier New" w:cs="Courier New"/>
                <w:i/>
                <w:iCs/>
                <w:color w:val="8C8C8C"/>
                <w:kern w:val="0"/>
                <w:sz w:val="20"/>
                <w:szCs w:val="20"/>
                <w:lang w:eastAsia="pt-BR"/>
              </w:rPr>
              <w:t xml:space="preserve">    </w:t>
            </w:r>
            <w:r w:rsidRPr="00370F6C">
              <w:rPr>
                <w:rFonts w:ascii="Courier New" w:eastAsia="Times New Roman" w:hAnsi="Courier New" w:cs="Courier New"/>
                <w:i/>
                <w:iCs/>
                <w:color w:val="8C8C8C"/>
                <w:kern w:val="0"/>
                <w:sz w:val="20"/>
                <w:szCs w:val="20"/>
                <w:lang w:eastAsia="pt-BR"/>
              </w:rPr>
              <w:t xml:space="preserve"># Criar um Data Frame para as Features da  lista de </w:t>
            </w:r>
          </w:p>
          <w:p w14:paraId="6DA840A3" w14:textId="4AF7CEAA" w:rsidR="001B184C" w:rsidRDefault="00D805EB"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importancias dos ataques</w:t>
            </w:r>
            <w:r w:rsidR="00370F6C" w:rsidRPr="00370F6C">
              <w:rPr>
                <w:rFonts w:ascii="Courier New" w:eastAsia="Times New Roman" w:hAnsi="Courier New" w:cs="Courier New"/>
                <w:i/>
                <w:iCs/>
                <w:color w:val="8C8C8C"/>
                <w:kern w:val="0"/>
                <w:sz w:val="20"/>
                <w:szCs w:val="20"/>
                <w:lang w:eastAsia="pt-BR"/>
              </w:rPr>
              <w:br/>
            </w:r>
            <w:r w:rsidR="008A5001">
              <w:rPr>
                <w:rFonts w:ascii="Courier New" w:eastAsia="Times New Roman" w:hAnsi="Courier New" w:cs="Courier New"/>
                <w:color w:val="080808"/>
                <w:kern w:val="0"/>
                <w:sz w:val="20"/>
                <w:szCs w:val="20"/>
                <w:lang w:eastAsia="pt-BR"/>
              </w:rPr>
              <w:t xml:space="preserve">   </w:t>
            </w:r>
            <w:r w:rsidR="0065145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df1 = pd.read_csv(</w:t>
            </w:r>
            <w:r w:rsidR="00370F6C" w:rsidRPr="00370F6C">
              <w:rPr>
                <w:rFonts w:ascii="Courier New" w:eastAsia="Times New Roman" w:hAnsi="Courier New" w:cs="Courier New"/>
                <w:color w:val="067D17"/>
                <w:kern w:val="0"/>
                <w:sz w:val="20"/>
                <w:szCs w:val="20"/>
                <w:lang w:eastAsia="pt-BR"/>
              </w:rPr>
              <w:t>".//all_data.csvimportance.csv"</w:t>
            </w:r>
            <w:r w:rsidR="00370F6C" w:rsidRPr="00370F6C">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Se necessário apagar o arquivo de resultados</w:t>
            </w:r>
            <w:r w:rsidR="00370F6C" w:rsidRPr="00370F6C">
              <w:rPr>
                <w:rFonts w:ascii="Courier New" w:eastAsia="Times New Roman" w:hAnsi="Courier New" w:cs="Courier New"/>
                <w:i/>
                <w:iCs/>
                <w:color w:val="8C8C8C"/>
                <w:kern w:val="0"/>
                <w:sz w:val="20"/>
                <w:szCs w:val="20"/>
                <w:lang w:eastAsia="pt-BR"/>
              </w:rPr>
              <w:br/>
            </w:r>
            <w:r w:rsidR="00813BEF">
              <w:rPr>
                <w:rFonts w:ascii="Courier New" w:eastAsia="Times New Roman" w:hAnsi="Courier New" w:cs="Courier New"/>
                <w:i/>
                <w:iCs/>
                <w:color w:val="8C8C8C"/>
                <w:kern w:val="0"/>
                <w:sz w:val="20"/>
                <w:szCs w:val="20"/>
                <w:lang w:eastAsia="pt-BR"/>
              </w:rPr>
              <w:t xml:space="preserve">    </w:t>
            </w:r>
            <w:r w:rsidR="00370F6C" w:rsidRPr="00370F6C">
              <w:rPr>
                <w:rFonts w:ascii="Courier New" w:eastAsia="Times New Roman" w:hAnsi="Courier New" w:cs="Courier New"/>
                <w:i/>
                <w:iCs/>
                <w:color w:val="8C8C8C"/>
                <w:kern w:val="0"/>
                <w:sz w:val="20"/>
                <w:szCs w:val="20"/>
                <w:lang w:eastAsia="pt-BR"/>
              </w:rPr>
              <w:t># remanescente da execução anterior</w:t>
            </w:r>
            <w:r w:rsidR="00370F6C" w:rsidRPr="00370F6C">
              <w:rPr>
                <w:rFonts w:ascii="Courier New" w:eastAsia="Times New Roman" w:hAnsi="Courier New" w:cs="Courier New"/>
                <w:i/>
                <w:iCs/>
                <w:color w:val="8C8C8C"/>
                <w:kern w:val="0"/>
                <w:sz w:val="20"/>
                <w:szCs w:val="20"/>
                <w:lang w:eastAsia="pt-BR"/>
              </w:rPr>
              <w:br/>
            </w:r>
            <w:r w:rsidR="00863384">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(os.path.isfile(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863384">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os.remove(</w:t>
            </w:r>
            <w:r w:rsidR="00370F6C" w:rsidRPr="00370F6C">
              <w:rPr>
                <w:rFonts w:ascii="Courier New" w:eastAsia="Times New Roman" w:hAnsi="Courier New" w:cs="Courier New"/>
                <w:color w:val="067D17"/>
                <w:kern w:val="0"/>
                <w:sz w:val="20"/>
                <w:szCs w:val="20"/>
                <w:lang w:eastAsia="pt-BR"/>
              </w:rPr>
              <w:t>'./resultados_adaptados.txt'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Aqui começa o loop para testar os modelos para todas </w:t>
            </w:r>
          </w:p>
          <w:p w14:paraId="031C5F0F" w14:textId="77777777"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as combinações de:</w:t>
            </w:r>
            <w:r w:rsidR="00370F6C" w:rsidRPr="00370F6C">
              <w:rPr>
                <w:rFonts w:ascii="Courier New" w:eastAsia="Times New Roman" w:hAnsi="Courier New" w:cs="Courier New"/>
                <w:i/>
                <w:iCs/>
                <w:color w:val="8C8C8C"/>
                <w:kern w:val="0"/>
                <w:sz w:val="20"/>
                <w:szCs w:val="20"/>
                <w:lang w:eastAsia="pt-BR"/>
              </w:rPr>
              <w:br/>
              <w:t xml:space="preserve">    # NumeroDeFeatures, Número de linhas do Arquivo de Ataque,</w:t>
            </w:r>
            <w:r w:rsidR="00370F6C" w:rsidRPr="00370F6C">
              <w:rPr>
                <w:rFonts w:ascii="Courier New" w:eastAsia="Times New Roman" w:hAnsi="Courier New" w:cs="Courier New"/>
                <w:i/>
                <w:iCs/>
                <w:color w:val="8C8C8C"/>
                <w:kern w:val="0"/>
                <w:sz w:val="20"/>
                <w:szCs w:val="20"/>
                <w:lang w:eastAsia="pt-BR"/>
              </w:rPr>
              <w:br/>
              <w:t xml:space="preserve">    # e Classificador por Adaptação</w:t>
            </w:r>
            <w:r w:rsidR="00370F6C" w:rsidRPr="00370F6C">
              <w:rPr>
                <w:rFonts w:ascii="Courier New" w:eastAsia="Times New Roman" w:hAnsi="Courier New" w:cs="Courier New"/>
                <w:i/>
                <w:iCs/>
                <w:color w:val="8C8C8C"/>
                <w:kern w:val="0"/>
                <w:sz w:val="20"/>
                <w:szCs w:val="20"/>
                <w:lang w:eastAsia="pt-BR"/>
              </w:rPr>
              <w:br/>
            </w:r>
            <w:r>
              <w:rPr>
                <w:rFonts w:ascii="Courier New" w:eastAsia="Times New Roman" w:hAnsi="Courier New" w:cs="Courier New"/>
                <w:color w:val="0033B3"/>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NumeroDeFeatures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ListaNumeroDeFeatures:</w:t>
            </w:r>
            <w:r w:rsidR="00370F6C" w:rsidRPr="00370F6C">
              <w:rPr>
                <w:rFonts w:ascii="Courier New" w:eastAsia="Times New Roman" w:hAnsi="Courier New" w:cs="Courier New"/>
                <w:color w:val="080808"/>
                <w:kern w:val="0"/>
                <w:sz w:val="20"/>
                <w:szCs w:val="20"/>
                <w:lang w:eastAsia="pt-BR"/>
              </w:rPr>
              <w:br/>
              <w:t xml:space="preserve">    </w:t>
            </w: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033B3"/>
                <w:kern w:val="0"/>
                <w:sz w:val="20"/>
                <w:szCs w:val="20"/>
                <w:lang w:eastAsia="pt-BR"/>
              </w:rPr>
              <w:t xml:space="preserve">for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0033B3"/>
                <w:kern w:val="0"/>
                <w:sz w:val="20"/>
                <w:szCs w:val="20"/>
                <w:lang w:eastAsia="pt-BR"/>
              </w:rPr>
              <w:t xml:space="preserve">in </w:t>
            </w:r>
            <w:r w:rsidR="00370F6C" w:rsidRPr="00370F6C">
              <w:rPr>
                <w:rFonts w:ascii="Courier New" w:eastAsia="Times New Roman" w:hAnsi="Courier New" w:cs="Courier New"/>
                <w:color w:val="080808"/>
                <w:kern w:val="0"/>
                <w:sz w:val="20"/>
                <w:szCs w:val="20"/>
                <w:lang w:eastAsia="pt-BR"/>
              </w:rPr>
              <w:t>reduced_attack_files:</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0080"/>
                <w:kern w:val="0"/>
                <w:sz w:val="20"/>
                <w:szCs w:val="20"/>
                <w:lang w:eastAsia="pt-BR"/>
              </w:rPr>
              <w:t>print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 xml:space="preserve">Processando " </w:t>
            </w:r>
            <w:r w:rsidR="00370F6C" w:rsidRPr="00370F6C">
              <w:rPr>
                <w:rFonts w:ascii="Courier New" w:eastAsia="Times New Roman" w:hAnsi="Courier New" w:cs="Courier New"/>
                <w:color w:val="080808"/>
                <w:kern w:val="0"/>
                <w:sz w:val="20"/>
                <w:szCs w:val="20"/>
                <w:lang w:eastAsia="pt-BR"/>
              </w:rPr>
              <w:t xml:space="preserve">+ arquivo_ataque + </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037A6"/>
                <w:kern w:val="0"/>
                <w:sz w:val="20"/>
                <w:szCs w:val="20"/>
                <w:lang w:eastAsia="pt-BR"/>
              </w:rPr>
              <w:t>\n</w:t>
            </w:r>
            <w:r w:rsidR="00370F6C" w:rsidRPr="00370F6C">
              <w:rPr>
                <w:rFonts w:ascii="Courier New" w:eastAsia="Times New Roman" w:hAnsi="Courier New" w:cs="Courier New"/>
                <w:color w:val="067D17"/>
                <w:kern w:val="0"/>
                <w:sz w:val="20"/>
                <w:szCs w:val="20"/>
                <w:lang w:eastAsia="pt-BR"/>
              </w:rPr>
              <w:t>"</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 xml:space="preserve">if </w:t>
            </w:r>
            <w:r w:rsidR="00370F6C" w:rsidRPr="00370F6C">
              <w:rPr>
                <w:rFonts w:ascii="Courier New" w:eastAsia="Times New Roman" w:hAnsi="Courier New" w:cs="Courier New"/>
                <w:color w:val="080808"/>
                <w:kern w:val="0"/>
                <w:sz w:val="20"/>
                <w:szCs w:val="20"/>
                <w:lang w:eastAsia="pt-BR"/>
              </w:rPr>
              <w:t xml:space="preserve">arquivo_ataque == </w:t>
            </w:r>
            <w:r w:rsidR="00370F6C" w:rsidRPr="00370F6C">
              <w:rPr>
                <w:rFonts w:ascii="Courier New" w:eastAsia="Times New Roman" w:hAnsi="Courier New" w:cs="Courier New"/>
                <w:color w:val="067D17"/>
                <w:kern w:val="0"/>
                <w:sz w:val="20"/>
                <w:szCs w:val="20"/>
                <w:lang w:eastAsia="pt-BR"/>
              </w:rPr>
              <w:t>"reducedallattackfiles50.ml.csv"</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9</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color w:val="0033B3"/>
                <w:kern w:val="0"/>
                <w:sz w:val="20"/>
                <w:szCs w:val="20"/>
                <w:lang w:eastAsia="pt-BR"/>
              </w:rPr>
              <w:t>else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Str_arquivo_ataque = arquivo_ataque[-</w:t>
            </w:r>
            <w:r w:rsidR="00370F6C" w:rsidRPr="00370F6C">
              <w:rPr>
                <w:rFonts w:ascii="Courier New" w:eastAsia="Times New Roman" w:hAnsi="Courier New" w:cs="Courier New"/>
                <w:color w:val="1750EB"/>
                <w:kern w:val="0"/>
                <w:sz w:val="20"/>
                <w:szCs w:val="20"/>
                <w:lang w:eastAsia="pt-BR"/>
              </w:rPr>
              <w:t>10</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1750EB"/>
                <w:kern w:val="0"/>
                <w:sz w:val="20"/>
                <w:szCs w:val="20"/>
                <w:lang w:eastAsia="pt-BR"/>
              </w:rPr>
              <w:t>7</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Criar um data frame parao arquivo de ataque </w:t>
            </w:r>
          </w:p>
          <w:p w14:paraId="4EB62BBF" w14:textId="4CBDCA10" w:rsidR="001B184C"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i/>
                <w:iCs/>
                <w:color w:val="8C8C8C"/>
                <w:kern w:val="0"/>
                <w:sz w:val="20"/>
                <w:szCs w:val="20"/>
                <w:lang w:eastAsia="pt-BR"/>
              </w:rPr>
              <w:t xml:space="preserve">        # </w:t>
            </w:r>
            <w:r w:rsidR="00370F6C" w:rsidRPr="00370F6C">
              <w:rPr>
                <w:rFonts w:ascii="Courier New" w:eastAsia="Times New Roman" w:hAnsi="Courier New" w:cs="Courier New"/>
                <w:i/>
                <w:iCs/>
                <w:color w:val="8C8C8C"/>
                <w:kern w:val="0"/>
                <w:sz w:val="20"/>
                <w:szCs w:val="20"/>
                <w:lang w:eastAsia="pt-BR"/>
              </w:rPr>
              <w:t>reduzido preparado para processamento Multi_label</w:t>
            </w:r>
            <w:r w:rsidR="00370F6C" w:rsidRPr="00370F6C">
              <w:rPr>
                <w:rFonts w:ascii="Courier New" w:eastAsia="Times New Roman" w:hAnsi="Courier New" w:cs="Courier New"/>
                <w:i/>
                <w:iCs/>
                <w:color w:val="8C8C8C"/>
                <w:kern w:val="0"/>
                <w:sz w:val="20"/>
                <w:szCs w:val="20"/>
                <w:lang w:eastAsia="pt-BR"/>
              </w:rPr>
              <w:br/>
              <w:t xml:space="preserve">        </w:t>
            </w:r>
            <w:r w:rsidR="00370F6C" w:rsidRPr="00370F6C">
              <w:rPr>
                <w:rFonts w:ascii="Courier New" w:eastAsia="Times New Roman" w:hAnsi="Courier New" w:cs="Courier New"/>
                <w:color w:val="080808"/>
                <w:kern w:val="0"/>
                <w:sz w:val="20"/>
                <w:szCs w:val="20"/>
                <w:lang w:eastAsia="pt-BR"/>
              </w:rPr>
              <w:t>df2 = pd.read_csv(</w:t>
            </w:r>
            <w:r w:rsidR="00370F6C" w:rsidRPr="00370F6C">
              <w:rPr>
                <w:rFonts w:ascii="Courier New" w:eastAsia="Times New Roman" w:hAnsi="Courier New" w:cs="Courier New"/>
                <w:color w:val="067D17"/>
                <w:kern w:val="0"/>
                <w:sz w:val="20"/>
                <w:szCs w:val="20"/>
                <w:lang w:eastAsia="pt-BR"/>
              </w:rPr>
              <w:t xml:space="preserve">".//multilabels//" </w:t>
            </w:r>
            <w:r w:rsidR="00370F6C" w:rsidRPr="00370F6C">
              <w:rPr>
                <w:rFonts w:ascii="Courier New" w:eastAsia="Times New Roman" w:hAnsi="Courier New" w:cs="Courier New"/>
                <w:color w:val="080808"/>
                <w:kern w:val="0"/>
                <w:sz w:val="20"/>
                <w:szCs w:val="20"/>
                <w:lang w:eastAsia="pt-BR"/>
              </w:rPr>
              <w:t xml:space="preserve">+ </w:t>
            </w:r>
            <w:r>
              <w:rPr>
                <w:rFonts w:ascii="Courier New" w:eastAsia="Times New Roman" w:hAnsi="Courier New" w:cs="Courier New"/>
                <w:color w:val="080808"/>
                <w:kern w:val="0"/>
                <w:sz w:val="20"/>
                <w:szCs w:val="20"/>
                <w:lang w:eastAsia="pt-BR"/>
              </w:rPr>
              <w:t>\</w:t>
            </w:r>
          </w:p>
          <w:p w14:paraId="277C7ED0" w14:textId="77777777" w:rsidR="009C5EA7" w:rsidRDefault="001B184C"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i/>
                <w:iCs/>
                <w:color w:val="8C8C8C"/>
                <w:kern w:val="0"/>
                <w:sz w:val="20"/>
                <w:szCs w:val="20"/>
                <w:lang w:eastAsia="pt-BR"/>
              </w:rPr>
            </w:pPr>
            <w:r>
              <w:rPr>
                <w:rFonts w:ascii="Courier New" w:eastAsia="Times New Roman" w:hAnsi="Courier New" w:cs="Courier New"/>
                <w:color w:val="080808"/>
                <w:kern w:val="0"/>
                <w:sz w:val="20"/>
                <w:szCs w:val="20"/>
                <w:lang w:eastAsia="pt-BR"/>
              </w:rPr>
              <w:t xml:space="preserve">        </w:t>
            </w:r>
            <w:r w:rsidR="00370F6C" w:rsidRPr="00370F6C">
              <w:rPr>
                <w:rFonts w:ascii="Courier New" w:eastAsia="Times New Roman" w:hAnsi="Courier New" w:cs="Courier New"/>
                <w:color w:val="080808"/>
                <w:kern w:val="0"/>
                <w:sz w:val="20"/>
                <w:szCs w:val="20"/>
                <w:lang w:eastAsia="pt-BR"/>
              </w:rPr>
              <w:t xml:space="preserve">arquivo_ataque, </w:t>
            </w:r>
            <w:r w:rsidR="00370F6C" w:rsidRPr="00370F6C">
              <w:rPr>
                <w:rFonts w:ascii="Courier New" w:eastAsia="Times New Roman" w:hAnsi="Courier New" w:cs="Courier New"/>
                <w:color w:val="660099"/>
                <w:kern w:val="0"/>
                <w:sz w:val="20"/>
                <w:szCs w:val="20"/>
                <w:lang w:eastAsia="pt-BR"/>
              </w:rPr>
              <w:t>low_memory</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033B3"/>
                <w:kern w:val="0"/>
                <w:sz w:val="20"/>
                <w:szCs w:val="20"/>
                <w:lang w:eastAsia="pt-BR"/>
              </w:rPr>
              <w:t>False</w:t>
            </w:r>
            <w:r w:rsidR="00370F6C" w:rsidRPr="00370F6C">
              <w:rPr>
                <w:rFonts w:ascii="Courier New" w:eastAsia="Times New Roman" w:hAnsi="Courier New" w:cs="Courier New"/>
                <w:color w:val="080808"/>
                <w:kern w:val="0"/>
                <w:sz w:val="20"/>
                <w:szCs w:val="20"/>
                <w:lang w:eastAsia="pt-BR"/>
              </w:rPr>
              <w:t>)</w:t>
            </w:r>
            <w:r w:rsidR="00370F6C" w:rsidRPr="00370F6C">
              <w:rPr>
                <w:rFonts w:ascii="Courier New" w:eastAsia="Times New Roman" w:hAnsi="Courier New" w:cs="Courier New"/>
                <w:color w:val="080808"/>
                <w:kern w:val="0"/>
                <w:sz w:val="20"/>
                <w:szCs w:val="20"/>
                <w:lang w:eastAsia="pt-BR"/>
              </w:rPr>
              <w:br/>
            </w:r>
            <w:r w:rsidR="00370F6C" w:rsidRPr="00370F6C">
              <w:rPr>
                <w:rFonts w:ascii="Courier New" w:eastAsia="Times New Roman" w:hAnsi="Courier New" w:cs="Courier New"/>
                <w:color w:val="080808"/>
                <w:kern w:val="0"/>
                <w:sz w:val="20"/>
                <w:szCs w:val="20"/>
                <w:lang w:eastAsia="pt-BR"/>
              </w:rPr>
              <w:br/>
              <w:t xml:space="preserve">        </w:t>
            </w:r>
            <w:r w:rsidR="00370F6C" w:rsidRPr="00370F6C">
              <w:rPr>
                <w:rFonts w:ascii="Courier New" w:eastAsia="Times New Roman" w:hAnsi="Courier New" w:cs="Courier New"/>
                <w:i/>
                <w:iCs/>
                <w:color w:val="8C8C8C"/>
                <w:kern w:val="0"/>
                <w:sz w:val="20"/>
                <w:szCs w:val="20"/>
                <w:lang w:eastAsia="pt-BR"/>
              </w:rPr>
              <w:t xml:space="preserve"># Obter Matrizes de Treinamento (X_train, y_train) </w:t>
            </w:r>
          </w:p>
          <w:p w14:paraId="2670B3A5" w14:textId="51BCF7CA" w:rsidR="009C5EA7" w:rsidRPr="009C5EA7"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i/>
                <w:iCs/>
                <w:color w:val="8C8C8C"/>
                <w:kern w:val="0"/>
                <w:sz w:val="20"/>
                <w:szCs w:val="20"/>
                <w:lang w:eastAsia="pt-BR"/>
              </w:rPr>
              <w:t xml:space="preserve">        </w:t>
            </w:r>
            <w:r w:rsidRPr="009C5EA7">
              <w:rPr>
                <w:rFonts w:ascii="Courier New" w:eastAsia="Times New Roman" w:hAnsi="Courier New" w:cs="Courier New"/>
                <w:i/>
                <w:iCs/>
                <w:color w:val="8C8C8C"/>
                <w:kern w:val="0"/>
                <w:sz w:val="20"/>
                <w:szCs w:val="20"/>
                <w:lang w:val="en-US" w:eastAsia="pt-BR"/>
              </w:rPr>
              <w:t xml:space="preserve"># </w:t>
            </w:r>
            <w:r w:rsidR="00370F6C" w:rsidRPr="009C5EA7">
              <w:rPr>
                <w:rFonts w:ascii="Courier New" w:eastAsia="Times New Roman" w:hAnsi="Courier New" w:cs="Courier New"/>
                <w:i/>
                <w:iCs/>
                <w:color w:val="8C8C8C"/>
                <w:kern w:val="0"/>
                <w:sz w:val="20"/>
                <w:szCs w:val="20"/>
                <w:lang w:val="en-US" w:eastAsia="pt-BR"/>
              </w:rPr>
              <w:t>e Teste (X_test, y_test)</w:t>
            </w:r>
            <w:r w:rsidR="00370F6C" w:rsidRPr="009C5EA7">
              <w:rPr>
                <w:rFonts w:ascii="Courier New" w:eastAsia="Times New Roman" w:hAnsi="Courier New" w:cs="Courier New"/>
                <w:i/>
                <w:iCs/>
                <w:color w:val="8C8C8C"/>
                <w:kern w:val="0"/>
                <w:sz w:val="20"/>
                <w:szCs w:val="20"/>
                <w:lang w:val="en-US" w:eastAsia="pt-BR"/>
              </w:rPr>
              <w:br/>
              <w:t xml:space="preserve">        </w:t>
            </w:r>
            <w:r w:rsidR="00370F6C" w:rsidRPr="009C5EA7">
              <w:rPr>
                <w:rFonts w:ascii="Courier New" w:eastAsia="Times New Roman" w:hAnsi="Courier New" w:cs="Courier New"/>
                <w:color w:val="080808"/>
                <w:kern w:val="0"/>
                <w:sz w:val="20"/>
                <w:szCs w:val="20"/>
                <w:lang w:val="en-US" w:eastAsia="pt-BR"/>
              </w:rPr>
              <w:t xml:space="preserve">X_train, y_train, X_test, y_test = </w:t>
            </w:r>
            <w:r w:rsidRPr="009C5EA7">
              <w:rPr>
                <w:rFonts w:ascii="Courier New" w:eastAsia="Times New Roman" w:hAnsi="Courier New" w:cs="Courier New"/>
                <w:color w:val="080808"/>
                <w:kern w:val="0"/>
                <w:sz w:val="20"/>
                <w:szCs w:val="20"/>
                <w:lang w:val="en-US" w:eastAsia="pt-BR"/>
              </w:rPr>
              <w:t>\</w:t>
            </w:r>
          </w:p>
          <w:p w14:paraId="7239E2A3" w14:textId="2B87D9DF" w:rsidR="009C5EA7" w:rsidRP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9C5EA7">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pt.ObterMatrizesTreinoeTeste</w:t>
            </w:r>
            <w:proofErr w:type="gramEnd"/>
            <w:r w:rsidR="00370F6C" w:rsidRPr="005F1DD5">
              <w:rPr>
                <w:rFonts w:ascii="Courier New" w:eastAsia="Times New Roman" w:hAnsi="Courier New" w:cs="Courier New"/>
                <w:color w:val="080808"/>
                <w:kern w:val="0"/>
                <w:sz w:val="20"/>
                <w:szCs w:val="20"/>
                <w:lang w:val="en-US" w:eastAsia="pt-BR"/>
              </w:rPr>
              <w:t xml:space="preserve">(NumeroDeFeatures, </w:t>
            </w:r>
          </w:p>
          <w:p w14:paraId="5BC1CB3F" w14:textId="6889EA02" w:rsidR="005F1DD5" w:rsidRDefault="009C5EA7"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5F1DD5">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attacks, df1, df2)</w:t>
            </w:r>
            <w:r w:rsidR="00370F6C" w:rsidRPr="005F1DD5">
              <w:rPr>
                <w:rFonts w:ascii="Courier New" w:eastAsia="Times New Roman" w:hAnsi="Courier New" w:cs="Courier New"/>
                <w:color w:val="080808"/>
                <w:kern w:val="0"/>
                <w:sz w:val="20"/>
                <w:szCs w:val="20"/>
                <w:lang w:val="en-US" w:eastAsia="pt-BR"/>
              </w:rPr>
              <w:br/>
            </w:r>
            <w:r w:rsidR="00370F6C" w:rsidRPr="005F1DD5">
              <w:rPr>
                <w:rFonts w:ascii="Courier New" w:eastAsia="Times New Roman" w:hAnsi="Courier New" w:cs="Courier New"/>
                <w:color w:val="080808"/>
                <w:kern w:val="0"/>
                <w:sz w:val="20"/>
                <w:szCs w:val="20"/>
                <w:lang w:val="en-US" w:eastAsia="pt-BR"/>
              </w:rPr>
              <w:br/>
              <w:t xml:space="preserve">        Xarr_train, yarr_train, Xarr_test, yarr_test = </w:t>
            </w:r>
            <w:r w:rsidR="005F1DD5">
              <w:rPr>
                <w:rFonts w:ascii="Courier New" w:eastAsia="Times New Roman" w:hAnsi="Courier New" w:cs="Courier New"/>
                <w:color w:val="080808"/>
                <w:kern w:val="0"/>
                <w:sz w:val="20"/>
                <w:szCs w:val="20"/>
                <w:lang w:val="en-US" w:eastAsia="pt-BR"/>
              </w:rPr>
              <w:t>\</w:t>
            </w:r>
          </w:p>
          <w:p w14:paraId="70519648" w14:textId="6131506C" w:rsidR="005F1DD5"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Pr>
                <w:rFonts w:ascii="Courier New" w:eastAsia="Times New Roman" w:hAnsi="Courier New" w:cs="Courier New"/>
                <w:color w:val="080808"/>
                <w:kern w:val="0"/>
                <w:sz w:val="20"/>
                <w:szCs w:val="20"/>
                <w:lang w:val="en-US" w:eastAsia="pt-BR"/>
              </w:rPr>
              <w:t xml:space="preserve">        </w:t>
            </w:r>
            <w:proofErr w:type="gramStart"/>
            <w:r w:rsidR="00370F6C" w:rsidRPr="005F1DD5">
              <w:rPr>
                <w:rFonts w:ascii="Courier New" w:eastAsia="Times New Roman" w:hAnsi="Courier New" w:cs="Courier New"/>
                <w:color w:val="080808"/>
                <w:kern w:val="0"/>
                <w:sz w:val="20"/>
                <w:szCs w:val="20"/>
                <w:lang w:val="en-US" w:eastAsia="pt-BR"/>
              </w:rPr>
              <w:t>ConverterDftoArrays(</w:t>
            </w:r>
            <w:proofErr w:type="gramEnd"/>
            <w:r w:rsidR="00370F6C" w:rsidRPr="005F1DD5">
              <w:rPr>
                <w:rFonts w:ascii="Courier New" w:eastAsia="Times New Roman" w:hAnsi="Courier New" w:cs="Courier New"/>
                <w:color w:val="080808"/>
                <w:kern w:val="0"/>
                <w:sz w:val="20"/>
                <w:szCs w:val="20"/>
                <w:lang w:val="en-US" w:eastAsia="pt-BR"/>
              </w:rPr>
              <w:t>X_train, y_train,</w:t>
            </w:r>
            <w:r>
              <w:rPr>
                <w:rFonts w:ascii="Courier New" w:eastAsia="Times New Roman" w:hAnsi="Courier New" w:cs="Courier New"/>
                <w:color w:val="080808"/>
                <w:kern w:val="0"/>
                <w:sz w:val="20"/>
                <w:szCs w:val="20"/>
                <w:lang w:val="en-US" w:eastAsia="pt-BR"/>
              </w:rPr>
              <w:t xml:space="preserve"> \</w:t>
            </w:r>
            <w:r w:rsidR="00370F6C" w:rsidRPr="005F1DD5">
              <w:rPr>
                <w:rFonts w:ascii="Courier New" w:eastAsia="Times New Roman" w:hAnsi="Courier New" w:cs="Courier New"/>
                <w:color w:val="080808"/>
                <w:kern w:val="0"/>
                <w:sz w:val="20"/>
                <w:szCs w:val="20"/>
                <w:lang w:val="en-US" w:eastAsia="pt-BR"/>
              </w:rPr>
              <w:t xml:space="preserve"> </w:t>
            </w:r>
          </w:p>
          <w:p w14:paraId="353141F1" w14:textId="77777777" w:rsidR="00122AF0" w:rsidRPr="007E23EE" w:rsidRDefault="005F1DD5"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Pr>
                <w:rFonts w:ascii="Courier New" w:eastAsia="Times New Roman" w:hAnsi="Courier New" w:cs="Courier New"/>
                <w:color w:val="080808"/>
                <w:kern w:val="0"/>
                <w:sz w:val="20"/>
                <w:szCs w:val="20"/>
                <w:lang w:val="en-US" w:eastAsia="pt-BR"/>
              </w:rPr>
              <w:t xml:space="preserve">        </w:t>
            </w:r>
            <w:r w:rsidR="00370F6C" w:rsidRPr="007E23EE">
              <w:rPr>
                <w:rFonts w:ascii="Courier New" w:eastAsia="Times New Roman" w:hAnsi="Courier New" w:cs="Courier New"/>
                <w:color w:val="080808"/>
                <w:kern w:val="0"/>
                <w:sz w:val="20"/>
                <w:szCs w:val="20"/>
                <w:lang w:eastAsia="pt-BR"/>
              </w:rPr>
              <w:t>X_test, y_test)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cabeçalho no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StrCabecalho = </w:t>
            </w:r>
            <w:r w:rsidR="00370F6C" w:rsidRPr="007E23EE">
              <w:rPr>
                <w:rFonts w:ascii="Courier New" w:eastAsia="Times New Roman" w:hAnsi="Courier New" w:cs="Courier New"/>
                <w:color w:val="067D17"/>
                <w:kern w:val="0"/>
                <w:sz w:val="20"/>
                <w:szCs w:val="20"/>
                <w:lang w:eastAsia="pt-BR"/>
              </w:rPr>
              <w:t xml:space="preserve">"Numero de Features = " </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NumeroDeFeatures) + </w:t>
            </w:r>
            <w:r w:rsidR="00122AF0" w:rsidRPr="007E23EE">
              <w:rPr>
                <w:rFonts w:ascii="Courier New" w:eastAsia="Times New Roman" w:hAnsi="Courier New" w:cs="Courier New"/>
                <w:color w:val="067D17"/>
                <w:kern w:val="0"/>
                <w:sz w:val="20"/>
                <w:szCs w:val="20"/>
                <w:lang w:eastAsia="pt-BR"/>
              </w:rPr>
              <w:t>" Numero de Linhas = "</w:t>
            </w:r>
            <w:r w:rsidR="00370F6C" w:rsidRPr="007E23EE">
              <w:rPr>
                <w:rFonts w:ascii="Courier New" w:eastAsia="Times New Roman" w:hAnsi="Courier New" w:cs="Courier New"/>
                <w:color w:val="080808"/>
                <w:kern w:val="0"/>
                <w:sz w:val="20"/>
                <w:szCs w:val="20"/>
                <w:lang w:eastAsia="pt-BR"/>
              </w:rPr>
              <w:t>+</w:t>
            </w:r>
            <w:r w:rsidR="00122AF0"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r w:rsidR="00122AF0" w:rsidRPr="007E23EE">
              <w:rPr>
                <w:rFonts w:ascii="Courier New" w:eastAsia="Times New Roman" w:hAnsi="Courier New" w:cs="Courier New"/>
                <w:color w:val="080808"/>
                <w:kern w:val="0"/>
                <w:sz w:val="20"/>
                <w:szCs w:val="20"/>
                <w:lang w:eastAsia="pt-BR"/>
              </w:rPr>
              <w:t xml:space="preserve"> </w:t>
            </w:r>
          </w:p>
          <w:p w14:paraId="772EB2AE"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p>
          <w:p w14:paraId="6C20A263" w14:textId="7777777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Str_arquivo_ataque + </w:t>
            </w:r>
            <w:r w:rsidR="00370F6C" w:rsidRPr="007E23EE">
              <w:rPr>
                <w:rFonts w:ascii="Courier New" w:eastAsia="Times New Roman" w:hAnsi="Courier New" w:cs="Courier New"/>
                <w:color w:val="067D17"/>
                <w:kern w:val="0"/>
                <w:sz w:val="20"/>
                <w:szCs w:val="20"/>
                <w:lang w:eastAsia="pt-BR"/>
              </w:rPr>
              <w:t>".000</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file.write(StrCabecalho)  </w:t>
            </w:r>
            <w:r w:rsidR="00370F6C" w:rsidRPr="007E23EE">
              <w:rPr>
                <w:rFonts w:ascii="Courier New" w:eastAsia="Times New Roman" w:hAnsi="Courier New" w:cs="Courier New"/>
                <w:i/>
                <w:iCs/>
                <w:color w:val="8C8C8C"/>
                <w:kern w:val="0"/>
                <w:sz w:val="20"/>
                <w:szCs w:val="20"/>
                <w:lang w:eastAsia="pt-BR"/>
              </w:rPr>
              <w:br/>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033B3"/>
                <w:kern w:val="0"/>
                <w:sz w:val="20"/>
                <w:szCs w:val="20"/>
                <w:lang w:eastAsia="pt-BR"/>
              </w:rPr>
              <w:t xml:space="preserve">for </w:t>
            </w:r>
            <w:r w:rsidR="00370F6C" w:rsidRPr="007E23EE">
              <w:rPr>
                <w:rFonts w:ascii="Courier New" w:eastAsia="Times New Roman" w:hAnsi="Courier New" w:cs="Courier New"/>
                <w:color w:val="080808"/>
                <w:kern w:val="0"/>
                <w:sz w:val="20"/>
                <w:szCs w:val="20"/>
                <w:lang w:eastAsia="pt-BR"/>
              </w:rPr>
              <w:t xml:space="preserve">value_ml </w:t>
            </w:r>
            <w:r w:rsidR="00370F6C" w:rsidRPr="007E23EE">
              <w:rPr>
                <w:rFonts w:ascii="Courier New" w:eastAsia="Times New Roman" w:hAnsi="Courier New" w:cs="Courier New"/>
                <w:color w:val="0033B3"/>
                <w:kern w:val="0"/>
                <w:sz w:val="20"/>
                <w:szCs w:val="20"/>
                <w:lang w:eastAsia="pt-BR"/>
              </w:rPr>
              <w:t xml:space="preserve">in </w:t>
            </w:r>
            <w:r w:rsidR="00370F6C" w:rsidRPr="007E23EE">
              <w:rPr>
                <w:rFonts w:ascii="Courier New" w:eastAsia="Times New Roman" w:hAnsi="Courier New" w:cs="Courier New"/>
                <w:color w:val="080808"/>
                <w:kern w:val="0"/>
                <w:sz w:val="20"/>
                <w:szCs w:val="20"/>
                <w:lang w:eastAsia="pt-BR"/>
              </w:rPr>
              <w:t>dict_classif_ml_adapted.items():</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lastRenderedPageBreak/>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037A6"/>
                <w:kern w:val="0"/>
                <w:sz w:val="20"/>
                <w:szCs w:val="20"/>
                <w:lang w:eastAsia="pt-BR"/>
              </w:rPr>
              <w:t>\n</w:t>
            </w:r>
            <w:r w:rsidR="00370F6C" w:rsidRPr="007E23EE">
              <w:rPr>
                <w:rFonts w:ascii="Courier New" w:eastAsia="Times New Roman" w:hAnsi="Courier New" w:cs="Courier New"/>
                <w:color w:val="067D17"/>
                <w:kern w:val="0"/>
                <w:sz w:val="20"/>
                <w:szCs w:val="20"/>
                <w:lang w:eastAsia="pt-BR"/>
              </w:rPr>
              <w: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#score = 'f1_micro'</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 xml:space="preserve">score = </w:t>
            </w:r>
            <w:r w:rsidR="00370F6C" w:rsidRPr="007E23EE">
              <w:rPr>
                <w:rFonts w:ascii="Courier New" w:eastAsia="Times New Roman" w:hAnsi="Courier New" w:cs="Courier New"/>
                <w:color w:val="067D17"/>
                <w:kern w:val="0"/>
                <w:sz w:val="20"/>
                <w:szCs w:val="20"/>
                <w:lang w:eastAsia="pt-BR"/>
              </w:rPr>
              <w:t>'f1_weighted'</w:t>
            </w:r>
            <w:r w:rsidR="00370F6C" w:rsidRPr="007E23EE">
              <w:rPr>
                <w:rFonts w:ascii="Courier New" w:eastAsia="Times New Roman" w:hAnsi="Courier New" w:cs="Courier New"/>
                <w:color w:val="067D17"/>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parametros =  dict_classif_ml_parametros[value_ml[</w:t>
            </w:r>
            <w:r w:rsidR="00370F6C" w:rsidRPr="007E23EE">
              <w:rPr>
                <w:rFonts w:ascii="Courier New" w:eastAsia="Times New Roman" w:hAnsi="Courier New" w:cs="Courier New"/>
                <w:color w:val="1750EB"/>
                <w:kern w:val="0"/>
                <w:sz w:val="20"/>
                <w:szCs w:val="20"/>
                <w:lang w:eastAsia="pt-BR"/>
              </w:rPr>
              <w:t>0</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t xml:space="preserve">            result = TestarModeloAdaptado(value_ml,</w:t>
            </w:r>
            <w:r w:rsidRPr="007E23EE">
              <w:rPr>
                <w:rFonts w:ascii="Courier New" w:eastAsia="Times New Roman" w:hAnsi="Courier New" w:cs="Courier New"/>
                <w:color w:val="080808"/>
                <w:kern w:val="0"/>
                <w:sz w:val="20"/>
                <w:szCs w:val="20"/>
                <w:lang w:eastAsia="pt-BR"/>
              </w:rPr>
              <w:t>\</w:t>
            </w:r>
          </w:p>
          <w:p w14:paraId="1AD82C8E" w14:textId="2AB22117" w:rsidR="00122AF0" w:rsidRPr="007E23EE"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 </w:t>
            </w:r>
            <w:r w:rsidRPr="007E23EE">
              <w:rPr>
                <w:rFonts w:ascii="Courier New" w:eastAsia="Times New Roman" w:hAnsi="Courier New" w:cs="Courier New"/>
                <w:color w:val="080808"/>
                <w:kern w:val="0"/>
                <w:sz w:val="20"/>
                <w:szCs w:val="20"/>
                <w:lang w:eastAsia="pt-BR"/>
              </w:rPr>
              <w:t xml:space="preserve">   </w:t>
            </w:r>
            <w:proofErr w:type="gramStart"/>
            <w:r w:rsidR="00370F6C" w:rsidRPr="007E23EE">
              <w:rPr>
                <w:rFonts w:ascii="Courier New" w:eastAsia="Times New Roman" w:hAnsi="Courier New" w:cs="Courier New"/>
                <w:color w:val="080808"/>
                <w:kern w:val="0"/>
                <w:sz w:val="20"/>
                <w:szCs w:val="20"/>
                <w:lang w:eastAsia="pt-BR"/>
              </w:rPr>
              <w:t>parametros</w:t>
            </w:r>
            <w:proofErr w:type="gramEnd"/>
            <w:r w:rsidR="00370F6C" w:rsidRPr="007E23EE">
              <w:rPr>
                <w:rFonts w:ascii="Courier New" w:eastAsia="Times New Roman" w:hAnsi="Courier New" w:cs="Courier New"/>
                <w:color w:val="080808"/>
                <w:kern w:val="0"/>
                <w:sz w:val="20"/>
                <w:szCs w:val="20"/>
                <w:lang w:eastAsia="pt-BR"/>
              </w:rPr>
              <w:t>, score, Xarr_train, yarr_train,</w:t>
            </w:r>
            <w:r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t xml:space="preserve"> </w:t>
            </w:r>
          </w:p>
          <w:p w14:paraId="367840D0" w14:textId="093CD900" w:rsidR="00370F6C" w:rsidRPr="005F1DD5" w:rsidRDefault="00122AF0" w:rsidP="00370F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80808"/>
                <w:kern w:val="0"/>
                <w:sz w:val="20"/>
                <w:szCs w:val="20"/>
                <w:lang w:val="en-US" w:eastAsia="pt-BR"/>
              </w:rPr>
            </w:pPr>
            <w:r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Xarr_test, yarr_test)</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tempo = time.time() - seconds</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Strtempo = </w:t>
            </w:r>
            <w:r w:rsidR="00370F6C" w:rsidRPr="007E23EE">
              <w:rPr>
                <w:rFonts w:ascii="Courier New" w:eastAsia="Times New Roman" w:hAnsi="Courier New" w:cs="Courier New"/>
                <w:color w:val="000080"/>
                <w:kern w:val="0"/>
                <w:sz w:val="20"/>
                <w:szCs w:val="20"/>
                <w:lang w:eastAsia="pt-BR"/>
              </w:rPr>
              <w:t>str</w:t>
            </w:r>
            <w:r w:rsidR="00370F6C" w:rsidRPr="007E23EE">
              <w:rPr>
                <w:rFonts w:ascii="Courier New" w:eastAsia="Times New Roman" w:hAnsi="Courier New" w:cs="Courier New"/>
                <w:color w:val="080808"/>
                <w:kern w:val="0"/>
                <w:sz w:val="20"/>
                <w:szCs w:val="20"/>
                <w:lang w:eastAsia="pt-BR"/>
              </w:rPr>
              <w:t>(tempo)</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80808"/>
                <w:kern w:val="0"/>
                <w:sz w:val="20"/>
                <w:szCs w:val="20"/>
                <w:lang w:eastAsia="pt-BR"/>
              </w:rPr>
              <w:t xml:space="preserve">StrFecho = </w:t>
            </w:r>
            <w:r w:rsidR="00370F6C" w:rsidRPr="007E23EE">
              <w:rPr>
                <w:rFonts w:ascii="Courier New" w:eastAsia="Times New Roman" w:hAnsi="Courier New" w:cs="Courier New"/>
                <w:color w:val="067D17"/>
                <w:kern w:val="0"/>
                <w:sz w:val="20"/>
                <w:szCs w:val="20"/>
                <w:lang w:eastAsia="pt-BR"/>
              </w:rPr>
              <w:t xml:space="preserve">"Total operation time: = " </w:t>
            </w:r>
            <w:r w:rsidR="00370F6C" w:rsidRPr="007E23EE">
              <w:rPr>
                <w:rFonts w:ascii="Courier New" w:eastAsia="Times New Roman" w:hAnsi="Courier New" w:cs="Courier New"/>
                <w:color w:val="080808"/>
                <w:kern w:val="0"/>
                <w:sz w:val="20"/>
                <w:szCs w:val="20"/>
                <w:lang w:eastAsia="pt-BR"/>
              </w:rPr>
              <w:t xml:space="preserve">+ Strtempo + </w:t>
            </w:r>
            <w:r w:rsidR="00370F6C" w:rsidRPr="007E23EE">
              <w:rPr>
                <w:rFonts w:ascii="Courier New" w:eastAsia="Times New Roman" w:hAnsi="Courier New" w:cs="Courier New"/>
                <w:color w:val="067D17"/>
                <w:kern w:val="0"/>
                <w:sz w:val="20"/>
                <w:szCs w:val="20"/>
                <w:lang w:eastAsia="pt-BR"/>
              </w:rPr>
              <w:t>" seconds"</w:t>
            </w:r>
            <w:r w:rsidR="00370F6C" w:rsidRPr="007E23EE">
              <w:rPr>
                <w:rFonts w:ascii="Courier New" w:eastAsia="Times New Roman" w:hAnsi="Courier New" w:cs="Courier New"/>
                <w:color w:val="067D17"/>
                <w:kern w:val="0"/>
                <w:sz w:val="20"/>
                <w:szCs w:val="20"/>
                <w:lang w:eastAsia="pt-BR"/>
              </w:rPr>
              <w:br/>
            </w:r>
            <w:r w:rsidR="00CC7EEC" w:rsidRPr="007E23EE">
              <w:rPr>
                <w:rFonts w:ascii="Courier New" w:eastAsia="Times New Roman" w:hAnsi="Courier New" w:cs="Courier New"/>
                <w:color w:val="0033B3"/>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with </w:t>
            </w:r>
            <w:r w:rsidR="00370F6C" w:rsidRPr="007E23EE">
              <w:rPr>
                <w:rFonts w:ascii="Courier New" w:eastAsia="Times New Roman" w:hAnsi="Courier New" w:cs="Courier New"/>
                <w:color w:val="000080"/>
                <w:kern w:val="0"/>
                <w:sz w:val="20"/>
                <w:szCs w:val="20"/>
                <w:lang w:eastAsia="pt-BR"/>
              </w:rPr>
              <w:t>open</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'resultados_adaptados.txt'</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67D17"/>
                <w:kern w:val="0"/>
                <w:sz w:val="20"/>
                <w:szCs w:val="20"/>
                <w:lang w:eastAsia="pt-BR"/>
              </w:rPr>
              <w:t>'a'</w:t>
            </w:r>
            <w:r w:rsidR="00370F6C" w:rsidRPr="007E23EE">
              <w:rPr>
                <w:rFonts w:ascii="Courier New" w:eastAsia="Times New Roman" w:hAnsi="Courier New" w:cs="Courier New"/>
                <w:color w:val="080808"/>
                <w:kern w:val="0"/>
                <w:sz w:val="20"/>
                <w:szCs w:val="20"/>
                <w:lang w:eastAsia="pt-BR"/>
              </w:rPr>
              <w:t xml:space="preserve">) </w:t>
            </w:r>
            <w:r w:rsidR="00370F6C" w:rsidRPr="007E23EE">
              <w:rPr>
                <w:rFonts w:ascii="Courier New" w:eastAsia="Times New Roman" w:hAnsi="Courier New" w:cs="Courier New"/>
                <w:color w:val="0033B3"/>
                <w:kern w:val="0"/>
                <w:sz w:val="20"/>
                <w:szCs w:val="20"/>
                <w:lang w:eastAsia="pt-BR"/>
              </w:rPr>
              <w:t xml:space="preserve">as </w:t>
            </w:r>
            <w:r w:rsidR="00370F6C" w:rsidRPr="007E23EE">
              <w:rPr>
                <w:rFonts w:ascii="Courier New" w:eastAsia="Times New Roman" w:hAnsi="Courier New" w:cs="Courier New"/>
                <w:color w:val="080808"/>
                <w:kern w:val="0"/>
                <w:sz w:val="20"/>
                <w:szCs w:val="20"/>
                <w:lang w:eastAsia="pt-BR"/>
              </w:rPr>
              <w:t>file:</w:t>
            </w:r>
            <w:r w:rsidR="00370F6C" w:rsidRPr="007E23EE">
              <w:rPr>
                <w:rFonts w:ascii="Courier New" w:eastAsia="Times New Roman" w:hAnsi="Courier New" w:cs="Courier New"/>
                <w:color w:val="080808"/>
                <w:kern w:val="0"/>
                <w:sz w:val="20"/>
                <w:szCs w:val="20"/>
                <w:lang w:eastAsia="pt-BR"/>
              </w:rPr>
              <w:br/>
              <w:t xml:space="preserve">    </w:t>
            </w:r>
            <w:r w:rsidR="00370F6C" w:rsidRPr="007E23EE">
              <w:rPr>
                <w:rFonts w:ascii="Courier New" w:eastAsia="Times New Roman" w:hAnsi="Courier New" w:cs="Courier New"/>
                <w:i/>
                <w:iCs/>
                <w:color w:val="8C8C8C"/>
                <w:kern w:val="0"/>
                <w:sz w:val="20"/>
                <w:szCs w:val="20"/>
                <w:lang w:eastAsia="pt-BR"/>
              </w:rPr>
              <w:t># Escrever fecho do arquivo de saída</w:t>
            </w:r>
            <w:r w:rsidR="00370F6C" w:rsidRPr="007E23EE">
              <w:rPr>
                <w:rFonts w:ascii="Courier New" w:eastAsia="Times New Roman" w:hAnsi="Courier New" w:cs="Courier New"/>
                <w:i/>
                <w:iCs/>
                <w:color w:val="8C8C8C"/>
                <w:kern w:val="0"/>
                <w:sz w:val="20"/>
                <w:szCs w:val="20"/>
                <w:lang w:eastAsia="pt-BR"/>
              </w:rPr>
              <w:br/>
              <w:t xml:space="preserve">    </w:t>
            </w:r>
            <w:r w:rsidR="00370F6C" w:rsidRPr="007E23EE">
              <w:rPr>
                <w:rFonts w:ascii="Courier New" w:eastAsia="Times New Roman" w:hAnsi="Courier New" w:cs="Courier New"/>
                <w:color w:val="080808"/>
                <w:kern w:val="0"/>
                <w:sz w:val="20"/>
                <w:szCs w:val="20"/>
                <w:lang w:eastAsia="pt-BR"/>
              </w:rPr>
              <w:t>file.write(StrFecho)</w:t>
            </w:r>
            <w:r w:rsidR="00370F6C" w:rsidRPr="007E23EE">
              <w:rPr>
                <w:rFonts w:ascii="Courier New" w:eastAsia="Times New Roman" w:hAnsi="Courier New" w:cs="Courier New"/>
                <w:color w:val="080808"/>
                <w:kern w:val="0"/>
                <w:sz w:val="20"/>
                <w:szCs w:val="20"/>
                <w:lang w:eastAsia="pt-BR"/>
              </w:rPr>
              <w:br/>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7E23EE">
              <w:rPr>
                <w:rFonts w:ascii="Courier New" w:eastAsia="Times New Roman" w:hAnsi="Courier New" w:cs="Courier New"/>
                <w:color w:val="000080"/>
                <w:kern w:val="0"/>
                <w:sz w:val="20"/>
                <w:szCs w:val="20"/>
                <w:lang w:eastAsia="pt-BR"/>
              </w:rPr>
              <w:t>print</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67D17"/>
                <w:kern w:val="0"/>
                <w:sz w:val="20"/>
                <w:szCs w:val="20"/>
                <w:lang w:eastAsia="pt-BR"/>
              </w:rPr>
              <w:t>"mission accomplished!"</w:t>
            </w:r>
            <w:r w:rsidR="00370F6C" w:rsidRPr="007E23EE">
              <w:rPr>
                <w:rFonts w:ascii="Courier New" w:eastAsia="Times New Roman" w:hAnsi="Courier New" w:cs="Courier New"/>
                <w:color w:val="080808"/>
                <w:kern w:val="0"/>
                <w:sz w:val="20"/>
                <w:szCs w:val="20"/>
                <w:lang w:eastAsia="pt-BR"/>
              </w:rPr>
              <w:t>)</w:t>
            </w:r>
            <w:r w:rsidR="00370F6C" w:rsidRPr="007E23EE">
              <w:rPr>
                <w:rFonts w:ascii="Courier New" w:eastAsia="Times New Roman" w:hAnsi="Courier New" w:cs="Courier New"/>
                <w:color w:val="080808"/>
                <w:kern w:val="0"/>
                <w:sz w:val="20"/>
                <w:szCs w:val="20"/>
                <w:lang w:eastAsia="pt-BR"/>
              </w:rPr>
              <w:br/>
            </w:r>
            <w:r w:rsidR="00CC7EEC" w:rsidRPr="007E23EE">
              <w:rPr>
                <w:rFonts w:ascii="Courier New" w:eastAsia="Times New Roman" w:hAnsi="Courier New" w:cs="Courier New"/>
                <w:color w:val="000080"/>
                <w:kern w:val="0"/>
                <w:sz w:val="20"/>
                <w:szCs w:val="20"/>
                <w:lang w:eastAsia="pt-BR"/>
              </w:rPr>
              <w:t xml:space="preserve">  </w:t>
            </w:r>
            <w:r w:rsidR="00370F6C" w:rsidRPr="005F1DD5">
              <w:rPr>
                <w:rFonts w:ascii="Courier New" w:eastAsia="Times New Roman" w:hAnsi="Courier New" w:cs="Courier New"/>
                <w:color w:val="000080"/>
                <w:kern w:val="0"/>
                <w:sz w:val="20"/>
                <w:szCs w:val="20"/>
                <w:lang w:val="en-US" w:eastAsia="pt-BR"/>
              </w:rPr>
              <w:t>print</w:t>
            </w:r>
            <w:r w:rsidR="00370F6C" w:rsidRPr="005F1DD5">
              <w:rPr>
                <w:rFonts w:ascii="Courier New" w:eastAsia="Times New Roman" w:hAnsi="Courier New" w:cs="Courier New"/>
                <w:color w:val="080808"/>
                <w:kern w:val="0"/>
                <w:sz w:val="20"/>
                <w:szCs w:val="20"/>
                <w:lang w:val="en-US" w:eastAsia="pt-BR"/>
              </w:rPr>
              <w:t>(StrFecho)</w:t>
            </w:r>
          </w:p>
          <w:p w14:paraId="5E01C5A1" w14:textId="3ACF6F88" w:rsidR="00E508F3" w:rsidRPr="005F1DD5" w:rsidRDefault="00E508F3" w:rsidP="002C7486">
            <w:pPr>
              <w:pStyle w:val="Corpodetexto"/>
              <w:rPr>
                <w:lang w:val="en-US"/>
              </w:rPr>
            </w:pPr>
          </w:p>
        </w:tc>
      </w:tr>
    </w:tbl>
    <w:p w14:paraId="4261B76B" w14:textId="2DBAA224" w:rsidR="00370F6C" w:rsidRPr="00B54B82" w:rsidRDefault="00370F6C" w:rsidP="00370F6C">
      <w:pPr>
        <w:spacing w:after="0" w:line="360" w:lineRule="auto"/>
        <w:ind w:firstLine="709"/>
        <w:jc w:val="center"/>
        <w:rPr>
          <w:rFonts w:ascii="Arial" w:hAnsi="Arial" w:cs="Arial"/>
          <w:sz w:val="24"/>
          <w:szCs w:val="24"/>
        </w:rPr>
      </w:pPr>
      <w:r w:rsidRPr="00B54B82">
        <w:rPr>
          <w:rFonts w:ascii="Arial" w:eastAsia="Times New Roman" w:hAnsi="Arial" w:cs="Arial"/>
          <w:b/>
          <w:color w:val="auto"/>
          <w:kern w:val="0"/>
          <w:sz w:val="24"/>
          <w:szCs w:val="24"/>
          <w:lang w:eastAsia="pt-BR"/>
        </w:rPr>
        <w:lastRenderedPageBreak/>
        <w:t>Tabela I.1</w:t>
      </w:r>
      <w:r w:rsidR="00B54B82">
        <w:rPr>
          <w:rFonts w:ascii="Arial" w:eastAsia="Times New Roman" w:hAnsi="Arial" w:cs="Arial"/>
          <w:b/>
          <w:color w:val="auto"/>
          <w:kern w:val="0"/>
          <w:sz w:val="24"/>
          <w:szCs w:val="24"/>
          <w:lang w:eastAsia="pt-BR"/>
        </w:rPr>
        <w:t>:</w:t>
      </w:r>
      <w:r w:rsidRPr="00B54B82">
        <w:rPr>
          <w:rFonts w:ascii="Arial" w:eastAsia="Times New Roman" w:hAnsi="Arial" w:cs="Arial"/>
          <w:b/>
          <w:color w:val="auto"/>
          <w:kern w:val="0"/>
          <w:sz w:val="24"/>
          <w:szCs w:val="24"/>
          <w:lang w:eastAsia="pt-BR"/>
        </w:rPr>
        <w:t xml:space="preserve">  </w:t>
      </w:r>
      <w:r w:rsidRPr="00B54B82">
        <w:rPr>
          <w:rFonts w:ascii="Arial" w:eastAsia="Times New Roman" w:hAnsi="Arial" w:cs="Arial"/>
          <w:color w:val="auto"/>
          <w:kern w:val="0"/>
          <w:sz w:val="24"/>
          <w:szCs w:val="24"/>
          <w:lang w:eastAsia="pt-BR"/>
        </w:rPr>
        <w:t>Multilabel.py</w:t>
      </w:r>
    </w:p>
    <w:p w14:paraId="638790FA" w14:textId="5BD68DE7" w:rsidR="002C7486" w:rsidRPr="006F7E7E" w:rsidRDefault="002C7486" w:rsidP="002C7486">
      <w:pPr>
        <w:pStyle w:val="Corpodetexto"/>
        <w:jc w:val="center"/>
        <w:rPr>
          <w:rFonts w:ascii="Arial" w:hAnsi="Arial" w:cs="Arial"/>
          <w:b/>
          <w:sz w:val="24"/>
          <w:szCs w:val="24"/>
        </w:rPr>
      </w:pPr>
    </w:p>
    <w:p w14:paraId="510EC86F" w14:textId="36D7BF86" w:rsidR="006F7E7E" w:rsidRDefault="006F7E7E" w:rsidP="00607DCA">
      <w:pPr>
        <w:pStyle w:val="Corpodetexto"/>
        <w:jc w:val="both"/>
      </w:pPr>
      <w:r w:rsidRPr="006F7E7E">
        <w:rPr>
          <w:rFonts w:ascii="Arial" w:hAnsi="Arial" w:cs="Arial"/>
          <w:b/>
          <w:sz w:val="24"/>
          <w:szCs w:val="24"/>
        </w:rPr>
        <w:t>Obs</w:t>
      </w:r>
      <w:r w:rsidR="00651041">
        <w:rPr>
          <w:rFonts w:ascii="Arial" w:hAnsi="Arial" w:cs="Arial"/>
          <w:b/>
          <w:sz w:val="24"/>
          <w:szCs w:val="24"/>
        </w:rPr>
        <w:t xml:space="preserve"> IMPORTANTE</w:t>
      </w:r>
      <w:r w:rsidRPr="006F7E7E">
        <w:rPr>
          <w:rFonts w:ascii="Arial" w:hAnsi="Arial" w:cs="Arial"/>
          <w:b/>
          <w:sz w:val="24"/>
          <w:szCs w:val="24"/>
        </w:rPr>
        <w:t>:</w:t>
      </w:r>
      <w:r>
        <w:t xml:space="preserve"> </w:t>
      </w:r>
      <w:proofErr w:type="gramStart"/>
      <w:r>
        <w:t xml:space="preserve"> </w:t>
      </w:r>
      <w:r w:rsidR="00AE6534">
        <w:t>Foi</w:t>
      </w:r>
      <w:proofErr w:type="gramEnd"/>
      <w:r w:rsidR="00AE6534">
        <w:t xml:space="preserve"> utilizada a versão </w:t>
      </w:r>
      <w:r w:rsidR="00ED46F8">
        <w:t>0</w:t>
      </w:r>
      <w:r w:rsidR="00AE6534">
        <w:t xml:space="preserve">.2.0 da biblioteca </w:t>
      </w:r>
      <w:r w:rsidR="00ED46F8">
        <w:t>scikit-m</w:t>
      </w:r>
      <w:r w:rsidR="00AE6534">
        <w:t xml:space="preserve">ultilearn do Python. Essa versão apresenta um </w:t>
      </w:r>
      <w:r w:rsidR="00AE6534" w:rsidRPr="00AE6534">
        <w:rPr>
          <w:i/>
        </w:rPr>
        <w:t xml:space="preserve">bug </w:t>
      </w:r>
      <w:r w:rsidR="00AE6534">
        <w:t>que deverá ser corrigido nas próximas versões. Por enquanto, deve-se incluir a seguinte correção de forma manual na linha 165 do arquivo mlknn.py e na linha 39 do arquivo brknn.py:</w:t>
      </w:r>
    </w:p>
    <w:p w14:paraId="0128A218" w14:textId="6AEF3E3F" w:rsidR="00AE6534" w:rsidRDefault="00AE6534" w:rsidP="00AE6534">
      <w:pPr>
        <w:pStyle w:val="Corpodetexto"/>
        <w:numPr>
          <w:ilvl w:val="0"/>
          <w:numId w:val="21"/>
        </w:numPr>
      </w:pPr>
      <w:r>
        <w:t>Substituir:</w:t>
      </w:r>
    </w:p>
    <w:p w14:paraId="40D9C299" w14:textId="77777777" w:rsidR="00667636" w:rsidRPr="005A0C03" w:rsidRDefault="00AA7016" w:rsidP="00AE6534">
      <w:pPr>
        <w:pStyle w:val="Corpodetexto"/>
        <w:numPr>
          <w:ilvl w:val="0"/>
          <w:numId w:val="21"/>
        </w:numPr>
        <w:rPr>
          <w:lang w:val="en-US"/>
        </w:rPr>
      </w:pPr>
      <w:r w:rsidRPr="005A0C03">
        <w:rPr>
          <w:lang w:val="en-US"/>
        </w:rPr>
        <w:t>self.knn_ = NearestNeighbors(</w:t>
      </w:r>
      <w:proofErr w:type="gramStart"/>
      <w:r w:rsidRPr="005A0C03">
        <w:rPr>
          <w:lang w:val="en-US"/>
        </w:rPr>
        <w:t>self.k</w:t>
      </w:r>
      <w:proofErr w:type="gramEnd"/>
      <w:r w:rsidRPr="005A0C03">
        <w:rPr>
          <w:lang w:val="en-US"/>
        </w:rPr>
        <w:t>).fit(X)</w:t>
      </w:r>
    </w:p>
    <w:p w14:paraId="7733D78B" w14:textId="2BB277D5" w:rsidR="00AE6534" w:rsidRDefault="00AE6534" w:rsidP="00AE6534">
      <w:pPr>
        <w:pStyle w:val="Corpodetexto"/>
        <w:numPr>
          <w:ilvl w:val="0"/>
          <w:numId w:val="21"/>
        </w:numPr>
        <w:rPr>
          <w:lang w:val="en-US"/>
        </w:rPr>
      </w:pPr>
      <w:r>
        <w:rPr>
          <w:lang w:val="en-US"/>
        </w:rPr>
        <w:t>Por:</w:t>
      </w:r>
    </w:p>
    <w:p w14:paraId="78AC028A" w14:textId="13A72428" w:rsidR="00AE6534" w:rsidRPr="00AE6534" w:rsidRDefault="00AE6534" w:rsidP="00AE6534">
      <w:pPr>
        <w:pStyle w:val="Corpodetexto"/>
        <w:numPr>
          <w:ilvl w:val="0"/>
          <w:numId w:val="21"/>
        </w:numPr>
        <w:rPr>
          <w:lang w:val="en-US"/>
        </w:rPr>
      </w:pPr>
      <w:r w:rsidRPr="00AE6534">
        <w:rPr>
          <w:lang w:val="en-US"/>
        </w:rPr>
        <w:t>self.knn_ = NearestNeighbors(n_neighbors=</w:t>
      </w:r>
      <w:proofErr w:type="gramStart"/>
      <w:r w:rsidRPr="00AE6534">
        <w:rPr>
          <w:lang w:val="en-US"/>
        </w:rPr>
        <w:t>self.k</w:t>
      </w:r>
      <w:proofErr w:type="gramEnd"/>
      <w:r w:rsidRPr="00AE6534">
        <w:rPr>
          <w:lang w:val="en-US"/>
        </w:rPr>
        <w:t>).fit(X)</w:t>
      </w:r>
    </w:p>
    <w:p w14:paraId="61E3CE0C" w14:textId="77777777" w:rsidR="002C7486" w:rsidRPr="00AE6534" w:rsidRDefault="002C7486" w:rsidP="00404F67">
      <w:pPr>
        <w:spacing w:after="0" w:line="360" w:lineRule="auto"/>
        <w:ind w:firstLine="709"/>
        <w:jc w:val="both"/>
        <w:rPr>
          <w:rFonts w:ascii="Arial" w:hAnsi="Arial" w:cs="Arial"/>
          <w:sz w:val="24"/>
          <w:szCs w:val="24"/>
          <w:lang w:val="en-US"/>
        </w:rPr>
      </w:pPr>
    </w:p>
    <w:sectPr w:rsidR="002C7486" w:rsidRPr="00AE6534" w:rsidSect="00404F67">
      <w:footerReference w:type="default" r:id="rId68"/>
      <w:pgSz w:w="11906" w:h="16838" w:code="9"/>
      <w:pgMar w:top="1701" w:right="1134" w:bottom="1134" w:left="1701" w:header="851" w:footer="851" w:gutter="0"/>
      <w:cols w:space="720"/>
      <w:docGrid w:linePitch="360" w:charSpace="-245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9028C" w14:textId="77777777" w:rsidR="00AF7E87" w:rsidRDefault="00AF7E87" w:rsidP="009260D8">
      <w:pPr>
        <w:spacing w:after="0" w:line="240" w:lineRule="auto"/>
      </w:pPr>
      <w:r>
        <w:separator/>
      </w:r>
    </w:p>
  </w:endnote>
  <w:endnote w:type="continuationSeparator" w:id="0">
    <w:p w14:paraId="0171DB4B" w14:textId="77777777" w:rsidR="00AF7E87" w:rsidRDefault="00AF7E87" w:rsidP="009260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WenQuanYi Micro Hei">
    <w:altName w:val="Times New Roman"/>
    <w:charset w:val="01"/>
    <w:family w:val="auto"/>
    <w:pitch w:val="variable"/>
  </w:font>
  <w:font w:name="Liberation Sans">
    <w:altName w:val="Arial"/>
    <w:charset w:val="01"/>
    <w:family w:val="roman"/>
    <w:pitch w:val="variable"/>
  </w:font>
  <w:font w:name="Droid Sans Fallback">
    <w:charset w:val="01"/>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charset w:val="01"/>
    <w:family w:val="auto"/>
    <w:pitch w:val="variable"/>
  </w:font>
  <w:font w:name="Lohit Hindi">
    <w:altName w:val="Arial"/>
    <w:charset w:val="01"/>
    <w:family w:val="swiss"/>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6641537"/>
      <w:docPartObj>
        <w:docPartGallery w:val="Page Numbers (Bottom of Page)"/>
        <w:docPartUnique/>
      </w:docPartObj>
    </w:sdtPr>
    <w:sdtEndPr>
      <w:rPr>
        <w:rFonts w:ascii="Arial" w:hAnsi="Arial" w:cs="Arial"/>
      </w:rPr>
    </w:sdtEndPr>
    <w:sdtContent>
      <w:p w14:paraId="7EF22DC1" w14:textId="6CBE3337" w:rsidR="002A5A6F" w:rsidRPr="00404F67" w:rsidRDefault="002A5A6F">
        <w:pPr>
          <w:pStyle w:val="Rodap"/>
          <w:jc w:val="right"/>
          <w:rPr>
            <w:rFonts w:ascii="Arial" w:hAnsi="Arial" w:cs="Arial"/>
          </w:rPr>
        </w:pPr>
        <w:r w:rsidRPr="00404F67">
          <w:rPr>
            <w:rFonts w:ascii="Arial" w:hAnsi="Arial" w:cs="Arial"/>
          </w:rPr>
          <w:fldChar w:fldCharType="begin"/>
        </w:r>
        <w:r w:rsidRPr="00404F67">
          <w:rPr>
            <w:rFonts w:ascii="Arial" w:hAnsi="Arial" w:cs="Arial"/>
          </w:rPr>
          <w:instrText>PAGE   \* MERGEFORMAT</w:instrText>
        </w:r>
        <w:r w:rsidRPr="00404F67">
          <w:rPr>
            <w:rFonts w:ascii="Arial" w:hAnsi="Arial" w:cs="Arial"/>
          </w:rPr>
          <w:fldChar w:fldCharType="separate"/>
        </w:r>
        <w:r w:rsidR="00F9490A">
          <w:rPr>
            <w:rFonts w:ascii="Arial" w:hAnsi="Arial" w:cs="Arial"/>
            <w:noProof/>
          </w:rPr>
          <w:t>22</w:t>
        </w:r>
        <w:r w:rsidRPr="00404F67">
          <w:rPr>
            <w:rFonts w:ascii="Arial" w:hAnsi="Arial" w:cs="Arial"/>
          </w:rPr>
          <w:fldChar w:fldCharType="end"/>
        </w:r>
      </w:p>
    </w:sdtContent>
  </w:sdt>
  <w:p w14:paraId="2BD24E29" w14:textId="77777777" w:rsidR="002A5A6F" w:rsidRDefault="002A5A6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B62317" w14:textId="77777777" w:rsidR="00AF7E87" w:rsidRDefault="00AF7E87" w:rsidP="009260D8">
      <w:pPr>
        <w:spacing w:after="0" w:line="240" w:lineRule="auto"/>
      </w:pPr>
      <w:r>
        <w:separator/>
      </w:r>
    </w:p>
  </w:footnote>
  <w:footnote w:type="continuationSeparator" w:id="0">
    <w:p w14:paraId="1C0E7993" w14:textId="77777777" w:rsidR="00AF7E87" w:rsidRDefault="00AF7E87" w:rsidP="009260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pStyle w:val="Ttulo2"/>
      <w:suff w:val="nothing"/>
      <w:lvlText w:val=""/>
      <w:lvlJc w:val="left"/>
      <w:pPr>
        <w:tabs>
          <w:tab w:val="num" w:pos="1416"/>
        </w:tabs>
        <w:ind w:left="1848" w:hanging="432"/>
      </w:pPr>
    </w:lvl>
    <w:lvl w:ilvl="1">
      <w:start w:val="1"/>
      <w:numFmt w:val="none"/>
      <w:suff w:val="nothing"/>
      <w:lvlText w:val=""/>
      <w:lvlJc w:val="left"/>
      <w:pPr>
        <w:tabs>
          <w:tab w:val="num" w:pos="1416"/>
        </w:tabs>
        <w:ind w:left="1992" w:hanging="576"/>
      </w:pPr>
    </w:lvl>
    <w:lvl w:ilvl="2">
      <w:start w:val="1"/>
      <w:numFmt w:val="none"/>
      <w:suff w:val="nothing"/>
      <w:lvlText w:val=""/>
      <w:lvlJc w:val="left"/>
      <w:pPr>
        <w:tabs>
          <w:tab w:val="num" w:pos="1416"/>
        </w:tabs>
        <w:ind w:left="2136" w:hanging="720"/>
      </w:pPr>
    </w:lvl>
    <w:lvl w:ilvl="3">
      <w:start w:val="1"/>
      <w:numFmt w:val="none"/>
      <w:suff w:val="nothing"/>
      <w:lvlText w:val=""/>
      <w:lvlJc w:val="left"/>
      <w:pPr>
        <w:tabs>
          <w:tab w:val="num" w:pos="1416"/>
        </w:tabs>
        <w:ind w:left="2280" w:hanging="864"/>
      </w:pPr>
    </w:lvl>
    <w:lvl w:ilvl="4">
      <w:start w:val="1"/>
      <w:numFmt w:val="none"/>
      <w:suff w:val="nothing"/>
      <w:lvlText w:val=""/>
      <w:lvlJc w:val="left"/>
      <w:pPr>
        <w:tabs>
          <w:tab w:val="num" w:pos="1416"/>
        </w:tabs>
        <w:ind w:left="2424" w:hanging="1008"/>
      </w:pPr>
    </w:lvl>
    <w:lvl w:ilvl="5">
      <w:start w:val="1"/>
      <w:numFmt w:val="none"/>
      <w:suff w:val="nothing"/>
      <w:lvlText w:val=""/>
      <w:lvlJc w:val="left"/>
      <w:pPr>
        <w:tabs>
          <w:tab w:val="num" w:pos="1416"/>
        </w:tabs>
        <w:ind w:left="2568" w:hanging="1152"/>
      </w:pPr>
    </w:lvl>
    <w:lvl w:ilvl="6">
      <w:start w:val="1"/>
      <w:numFmt w:val="none"/>
      <w:suff w:val="nothing"/>
      <w:lvlText w:val=""/>
      <w:lvlJc w:val="left"/>
      <w:pPr>
        <w:tabs>
          <w:tab w:val="num" w:pos="1416"/>
        </w:tabs>
        <w:ind w:left="2712" w:hanging="1296"/>
      </w:pPr>
    </w:lvl>
    <w:lvl w:ilvl="7">
      <w:start w:val="1"/>
      <w:numFmt w:val="none"/>
      <w:suff w:val="nothing"/>
      <w:lvlText w:val=""/>
      <w:lvlJc w:val="left"/>
      <w:pPr>
        <w:tabs>
          <w:tab w:val="num" w:pos="1416"/>
        </w:tabs>
        <w:ind w:left="2856" w:hanging="1440"/>
      </w:pPr>
    </w:lvl>
    <w:lvl w:ilvl="8">
      <w:start w:val="1"/>
      <w:numFmt w:val="none"/>
      <w:suff w:val="nothing"/>
      <w:lvlText w:val=""/>
      <w:lvlJc w:val="left"/>
      <w:pPr>
        <w:tabs>
          <w:tab w:val="num" w:pos="1416"/>
        </w:tabs>
        <w:ind w:left="3000" w:hanging="1584"/>
      </w:pPr>
    </w:lvl>
  </w:abstractNum>
  <w:abstractNum w:abstractNumId="2" w15:restartNumberingAfterBreak="0">
    <w:nsid w:val="00000004"/>
    <w:multiLevelType w:val="multilevel"/>
    <w:tmpl w:val="00000004"/>
    <w:name w:val="WW8Num3"/>
    <w:lvl w:ilvl="0">
      <w:start w:val="1"/>
      <w:numFmt w:val="none"/>
      <w:pStyle w:val="Ttulo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000005"/>
    <w:multiLevelType w:val="multilevel"/>
    <w:tmpl w:val="00000005"/>
    <w:name w:val="WW8Num4"/>
    <w:lvl w:ilvl="0">
      <w:start w:val="1"/>
      <w:numFmt w:val="bullet"/>
      <w:lvlText w:val=""/>
      <w:lvlJc w:val="left"/>
      <w:pPr>
        <w:tabs>
          <w:tab w:val="num" w:pos="708"/>
        </w:tabs>
        <w:ind w:left="1428" w:hanging="360"/>
      </w:pPr>
      <w:rPr>
        <w:rFonts w:ascii="Symbol" w:hAnsi="Symbol" w:cs="Symbol"/>
        <w:sz w:val="24"/>
        <w:szCs w:val="24"/>
      </w:rPr>
    </w:lvl>
    <w:lvl w:ilvl="1">
      <w:start w:val="1"/>
      <w:numFmt w:val="bullet"/>
      <w:lvlText w:val="o"/>
      <w:lvlJc w:val="left"/>
      <w:pPr>
        <w:tabs>
          <w:tab w:val="num" w:pos="708"/>
        </w:tabs>
        <w:ind w:left="2148" w:hanging="360"/>
      </w:pPr>
      <w:rPr>
        <w:rFonts w:ascii="Courier New" w:hAnsi="Courier New" w:cs="Courier New"/>
      </w:rPr>
    </w:lvl>
    <w:lvl w:ilvl="2">
      <w:start w:val="1"/>
      <w:numFmt w:val="bullet"/>
      <w:lvlText w:val=""/>
      <w:lvlJc w:val="left"/>
      <w:pPr>
        <w:tabs>
          <w:tab w:val="num" w:pos="708"/>
        </w:tabs>
        <w:ind w:left="2868" w:hanging="360"/>
      </w:pPr>
      <w:rPr>
        <w:rFonts w:ascii="Wingdings" w:hAnsi="Wingdings" w:cs="Wingdings"/>
      </w:rPr>
    </w:lvl>
    <w:lvl w:ilvl="3">
      <w:start w:val="1"/>
      <w:numFmt w:val="bullet"/>
      <w:lvlText w:val=""/>
      <w:lvlJc w:val="left"/>
      <w:pPr>
        <w:tabs>
          <w:tab w:val="num" w:pos="708"/>
        </w:tabs>
        <w:ind w:left="3588" w:hanging="360"/>
      </w:pPr>
      <w:rPr>
        <w:rFonts w:ascii="Symbol" w:hAnsi="Symbol" w:cs="Symbol"/>
        <w:sz w:val="24"/>
        <w:szCs w:val="24"/>
      </w:rPr>
    </w:lvl>
    <w:lvl w:ilvl="4">
      <w:start w:val="1"/>
      <w:numFmt w:val="bullet"/>
      <w:lvlText w:val="o"/>
      <w:lvlJc w:val="left"/>
      <w:pPr>
        <w:tabs>
          <w:tab w:val="num" w:pos="708"/>
        </w:tabs>
        <w:ind w:left="4308" w:hanging="360"/>
      </w:pPr>
      <w:rPr>
        <w:rFonts w:ascii="Courier New" w:hAnsi="Courier New" w:cs="Courier New"/>
      </w:rPr>
    </w:lvl>
    <w:lvl w:ilvl="5">
      <w:start w:val="1"/>
      <w:numFmt w:val="bullet"/>
      <w:lvlText w:val=""/>
      <w:lvlJc w:val="left"/>
      <w:pPr>
        <w:tabs>
          <w:tab w:val="num" w:pos="708"/>
        </w:tabs>
        <w:ind w:left="5028" w:hanging="360"/>
      </w:pPr>
      <w:rPr>
        <w:rFonts w:ascii="Wingdings" w:hAnsi="Wingdings" w:cs="Wingdings"/>
      </w:rPr>
    </w:lvl>
    <w:lvl w:ilvl="6">
      <w:start w:val="1"/>
      <w:numFmt w:val="bullet"/>
      <w:lvlText w:val=""/>
      <w:lvlJc w:val="left"/>
      <w:pPr>
        <w:tabs>
          <w:tab w:val="num" w:pos="708"/>
        </w:tabs>
        <w:ind w:left="5748" w:hanging="360"/>
      </w:pPr>
      <w:rPr>
        <w:rFonts w:ascii="Symbol" w:hAnsi="Symbol" w:cs="Symbol"/>
        <w:sz w:val="24"/>
        <w:szCs w:val="24"/>
      </w:rPr>
    </w:lvl>
    <w:lvl w:ilvl="7">
      <w:start w:val="1"/>
      <w:numFmt w:val="bullet"/>
      <w:lvlText w:val="o"/>
      <w:lvlJc w:val="left"/>
      <w:pPr>
        <w:tabs>
          <w:tab w:val="num" w:pos="708"/>
        </w:tabs>
        <w:ind w:left="6468" w:hanging="360"/>
      </w:pPr>
      <w:rPr>
        <w:rFonts w:ascii="Courier New" w:hAnsi="Courier New" w:cs="Courier New"/>
      </w:rPr>
    </w:lvl>
    <w:lvl w:ilvl="8">
      <w:start w:val="1"/>
      <w:numFmt w:val="bullet"/>
      <w:lvlText w:val=""/>
      <w:lvlJc w:val="left"/>
      <w:pPr>
        <w:tabs>
          <w:tab w:val="num" w:pos="708"/>
        </w:tabs>
        <w:ind w:left="7188" w:hanging="360"/>
      </w:pPr>
      <w:rPr>
        <w:rFonts w:ascii="Wingdings" w:hAnsi="Wingdings" w:cs="Wingdings"/>
      </w:rPr>
    </w:lvl>
  </w:abstractNum>
  <w:abstractNum w:abstractNumId="4" w15:restartNumberingAfterBreak="0">
    <w:nsid w:val="00000006"/>
    <w:multiLevelType w:val="multilevel"/>
    <w:tmpl w:val="796465B0"/>
    <w:name w:val="WW8Num8"/>
    <w:lvl w:ilvl="0">
      <w:start w:val="1"/>
      <w:numFmt w:val="decimal"/>
      <w:lvlText w:val="%1."/>
      <w:lvlJc w:val="left"/>
      <w:pPr>
        <w:tabs>
          <w:tab w:val="num" w:pos="720"/>
        </w:tabs>
        <w:ind w:left="720" w:hanging="360"/>
      </w:pPr>
      <w:rPr>
        <w:rFonts w:ascii="Arial" w:hAnsi="Arial" w:cs="Arial"/>
        <w:b w:val="0"/>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multilevel"/>
    <w:tmpl w:val="00000007"/>
    <w:name w:val="WW8Num9"/>
    <w:lvl w:ilvl="0">
      <w:start w:val="1"/>
      <w:numFmt w:val="decimal"/>
      <w:lvlText w:val="%1."/>
      <w:lvlJc w:val="left"/>
      <w:pPr>
        <w:tabs>
          <w:tab w:val="num" w:pos="720"/>
        </w:tabs>
        <w:ind w:left="720" w:hanging="360"/>
      </w:pPr>
      <w:rPr>
        <w:rFonts w:ascii="Arial" w:eastAsia="Times New Roman" w:hAnsi="Arial" w:cs="Arial"/>
        <w:color w:val="222222"/>
        <w:sz w:val="24"/>
        <w:szCs w:val="24"/>
        <w:lang w:eastAsia="pt-B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8"/>
    <w:multiLevelType w:val="multilevel"/>
    <w:tmpl w:val="00000008"/>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9"/>
    <w:multiLevelType w:val="multilevel"/>
    <w:tmpl w:val="00000009"/>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A"/>
    <w:multiLevelType w:val="multilevel"/>
    <w:tmpl w:val="0000000A"/>
    <w:name w:val="WW8Num12"/>
    <w:lvl w:ilvl="0">
      <w:start w:val="2"/>
      <w:numFmt w:val="decimal"/>
      <w:lvlText w:val="%1"/>
      <w:lvlJc w:val="left"/>
      <w:pPr>
        <w:tabs>
          <w:tab w:val="num" w:pos="0"/>
        </w:tabs>
        <w:ind w:left="525" w:hanging="525"/>
      </w:pPr>
      <w:rPr>
        <w:b/>
      </w:rPr>
    </w:lvl>
    <w:lvl w:ilvl="1">
      <w:start w:val="1"/>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b/>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9" w15:restartNumberingAfterBreak="0">
    <w:nsid w:val="0000000B"/>
    <w:multiLevelType w:val="multilevel"/>
    <w:tmpl w:val="0000000B"/>
    <w:name w:val="WW8Num13"/>
    <w:lvl w:ilvl="0">
      <w:start w:val="2"/>
      <w:numFmt w:val="decimal"/>
      <w:lvlText w:val="%1"/>
      <w:lvlJc w:val="left"/>
      <w:pPr>
        <w:tabs>
          <w:tab w:val="num" w:pos="0"/>
        </w:tabs>
        <w:ind w:left="525" w:hanging="525"/>
      </w:pPr>
      <w:rPr>
        <w:b/>
      </w:rPr>
    </w:lvl>
    <w:lvl w:ilvl="1">
      <w:start w:val="3"/>
      <w:numFmt w:val="decimal"/>
      <w:lvlText w:val="%1.%2"/>
      <w:lvlJc w:val="left"/>
      <w:pPr>
        <w:tabs>
          <w:tab w:val="num" w:pos="0"/>
        </w:tabs>
        <w:ind w:left="525" w:hanging="525"/>
      </w:pPr>
      <w:rPr>
        <w:b/>
      </w:rPr>
    </w:lvl>
    <w:lvl w:ilvl="2">
      <w:start w:val="1"/>
      <w:numFmt w:val="decimal"/>
      <w:lvlText w:val="%1.%2.%3"/>
      <w:lvlJc w:val="left"/>
      <w:pPr>
        <w:tabs>
          <w:tab w:val="num" w:pos="0"/>
        </w:tabs>
        <w:ind w:left="720" w:hanging="720"/>
      </w:pPr>
      <w:rPr>
        <w:rFonts w:ascii="Arial" w:hAnsi="Arial" w:cs="Arial"/>
        <w:b/>
        <w:color w:val="000000"/>
        <w:sz w:val="24"/>
        <w:szCs w:val="24"/>
      </w:rPr>
    </w:lvl>
    <w:lvl w:ilvl="3">
      <w:start w:val="1"/>
      <w:numFmt w:val="decimal"/>
      <w:lvlText w:val="%1.%2.%3.%4"/>
      <w:lvlJc w:val="left"/>
      <w:pPr>
        <w:tabs>
          <w:tab w:val="num" w:pos="0"/>
        </w:tabs>
        <w:ind w:left="1080" w:hanging="1080"/>
      </w:pPr>
      <w:rPr>
        <w:b/>
      </w:rPr>
    </w:lvl>
    <w:lvl w:ilvl="4">
      <w:start w:val="1"/>
      <w:numFmt w:val="decimal"/>
      <w:lvlText w:val="%1.%2.%3.%4.%5"/>
      <w:lvlJc w:val="left"/>
      <w:pPr>
        <w:tabs>
          <w:tab w:val="num" w:pos="0"/>
        </w:tabs>
        <w:ind w:left="1080" w:hanging="1080"/>
      </w:pPr>
      <w:rPr>
        <w:b/>
      </w:rPr>
    </w:lvl>
    <w:lvl w:ilvl="5">
      <w:start w:val="1"/>
      <w:numFmt w:val="decimal"/>
      <w:lvlText w:val="%1.%2.%3.%4.%5.%6"/>
      <w:lvlJc w:val="left"/>
      <w:pPr>
        <w:tabs>
          <w:tab w:val="num" w:pos="0"/>
        </w:tabs>
        <w:ind w:left="1440" w:hanging="1440"/>
      </w:pPr>
      <w:rPr>
        <w:b/>
      </w:rPr>
    </w:lvl>
    <w:lvl w:ilvl="6">
      <w:start w:val="1"/>
      <w:numFmt w:val="decimal"/>
      <w:lvlText w:val="%1.%2.%3.%4.%5.%6.%7"/>
      <w:lvlJc w:val="left"/>
      <w:pPr>
        <w:tabs>
          <w:tab w:val="num" w:pos="0"/>
        </w:tabs>
        <w:ind w:left="1440" w:hanging="1440"/>
      </w:pPr>
      <w:rPr>
        <w:b/>
      </w:rPr>
    </w:lvl>
    <w:lvl w:ilvl="7">
      <w:start w:val="1"/>
      <w:numFmt w:val="decimal"/>
      <w:lvlText w:val="%1.%2.%3.%4.%5.%6.%7.%8"/>
      <w:lvlJc w:val="left"/>
      <w:pPr>
        <w:tabs>
          <w:tab w:val="num" w:pos="0"/>
        </w:tabs>
        <w:ind w:left="1800" w:hanging="1800"/>
      </w:pPr>
      <w:rPr>
        <w:b/>
      </w:rPr>
    </w:lvl>
    <w:lvl w:ilvl="8">
      <w:start w:val="1"/>
      <w:numFmt w:val="decimal"/>
      <w:lvlText w:val="%1.%2.%3.%4.%5.%6.%7.%8.%9"/>
      <w:lvlJc w:val="left"/>
      <w:pPr>
        <w:tabs>
          <w:tab w:val="num" w:pos="0"/>
        </w:tabs>
        <w:ind w:left="1800" w:hanging="1800"/>
      </w:pPr>
      <w:rPr>
        <w:b/>
      </w:rPr>
    </w:lvl>
  </w:abstractNum>
  <w:abstractNum w:abstractNumId="10" w15:restartNumberingAfterBreak="0">
    <w:nsid w:val="0000000C"/>
    <w:multiLevelType w:val="multilevel"/>
    <w:tmpl w:val="0000000C"/>
    <w:name w:val="WW8Num14"/>
    <w:lvl w:ilvl="0">
      <w:start w:val="1"/>
      <w:numFmt w:val="decimal"/>
      <w:lvlText w:val="%1."/>
      <w:lvlJc w:val="left"/>
      <w:pPr>
        <w:tabs>
          <w:tab w:val="num" w:pos="1428"/>
        </w:tabs>
        <w:ind w:left="1428" w:hanging="360"/>
      </w:pPr>
      <w:rPr>
        <w:rFonts w:ascii="Arial" w:hAnsi="Arial" w:cs="Arial"/>
        <w:color w:val="000000"/>
        <w:sz w:val="24"/>
        <w:szCs w:val="24"/>
      </w:r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1" w15:restartNumberingAfterBreak="0">
    <w:nsid w:val="0000000D"/>
    <w:multiLevelType w:val="singleLevel"/>
    <w:tmpl w:val="0000000D"/>
    <w:name w:val="WW8Num19"/>
    <w:lvl w:ilvl="0">
      <w:start w:val="1"/>
      <w:numFmt w:val="bullet"/>
      <w:lvlText w:val=""/>
      <w:lvlJc w:val="left"/>
      <w:pPr>
        <w:tabs>
          <w:tab w:val="num" w:pos="0"/>
        </w:tabs>
        <w:ind w:left="1440" w:hanging="360"/>
      </w:pPr>
      <w:rPr>
        <w:rFonts w:ascii="Symbol" w:hAnsi="Symbol" w:cs="Symbol"/>
        <w:sz w:val="24"/>
        <w:szCs w:val="24"/>
      </w:rPr>
    </w:lvl>
  </w:abstractNum>
  <w:abstractNum w:abstractNumId="12" w15:restartNumberingAfterBreak="0">
    <w:nsid w:val="02BD49D1"/>
    <w:multiLevelType w:val="hybridMultilevel"/>
    <w:tmpl w:val="56A210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05117B3C"/>
    <w:multiLevelType w:val="hybridMultilevel"/>
    <w:tmpl w:val="DB9440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07155B39"/>
    <w:multiLevelType w:val="hybridMultilevel"/>
    <w:tmpl w:val="4516E6F4"/>
    <w:name w:val="WW8Num322"/>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F66688C"/>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172B7D"/>
    <w:multiLevelType w:val="hybridMultilevel"/>
    <w:tmpl w:val="1EBED8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210B6798"/>
    <w:multiLevelType w:val="hybridMultilevel"/>
    <w:tmpl w:val="0F629A94"/>
    <w:name w:val="WW8Num32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217F33ED"/>
    <w:multiLevelType w:val="hybridMultilevel"/>
    <w:tmpl w:val="856E71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2CE74F3B"/>
    <w:multiLevelType w:val="hybridMultilevel"/>
    <w:tmpl w:val="9E1C117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30601505"/>
    <w:multiLevelType w:val="hybridMultilevel"/>
    <w:tmpl w:val="0B24CD3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36C55F43"/>
    <w:multiLevelType w:val="hybridMultilevel"/>
    <w:tmpl w:val="16AE6D62"/>
    <w:name w:val="WW8Num3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3C7B6C4D"/>
    <w:multiLevelType w:val="multilevel"/>
    <w:tmpl w:val="2DDE0C52"/>
    <w:lvl w:ilvl="0">
      <w:start w:val="1"/>
      <w:numFmt w:val="decimal"/>
      <w:lvlText w:val="%1."/>
      <w:lvlJc w:val="left"/>
      <w:pPr>
        <w:ind w:left="585" w:hanging="585"/>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D7B630E"/>
    <w:multiLevelType w:val="hybridMultilevel"/>
    <w:tmpl w:val="C108F1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15:restartNumberingAfterBreak="0">
    <w:nsid w:val="408862F7"/>
    <w:multiLevelType w:val="hybridMultilevel"/>
    <w:tmpl w:val="DCCCFE22"/>
    <w:lvl w:ilvl="0" w:tplc="15F6EAB0">
      <w:start w:val="1"/>
      <w:numFmt w:val="bullet"/>
      <w:lvlText w:val="•"/>
      <w:lvlJc w:val="left"/>
      <w:pPr>
        <w:tabs>
          <w:tab w:val="num" w:pos="720"/>
        </w:tabs>
        <w:ind w:left="720" w:hanging="360"/>
      </w:pPr>
      <w:rPr>
        <w:rFonts w:ascii="Arial" w:hAnsi="Arial" w:hint="default"/>
      </w:rPr>
    </w:lvl>
    <w:lvl w:ilvl="1" w:tplc="EA0C6CD4" w:tentative="1">
      <w:start w:val="1"/>
      <w:numFmt w:val="bullet"/>
      <w:lvlText w:val="•"/>
      <w:lvlJc w:val="left"/>
      <w:pPr>
        <w:tabs>
          <w:tab w:val="num" w:pos="1440"/>
        </w:tabs>
        <w:ind w:left="1440" w:hanging="360"/>
      </w:pPr>
      <w:rPr>
        <w:rFonts w:ascii="Arial" w:hAnsi="Arial" w:hint="default"/>
      </w:rPr>
    </w:lvl>
    <w:lvl w:ilvl="2" w:tplc="8CDE85C0" w:tentative="1">
      <w:start w:val="1"/>
      <w:numFmt w:val="bullet"/>
      <w:lvlText w:val="•"/>
      <w:lvlJc w:val="left"/>
      <w:pPr>
        <w:tabs>
          <w:tab w:val="num" w:pos="2160"/>
        </w:tabs>
        <w:ind w:left="2160" w:hanging="360"/>
      </w:pPr>
      <w:rPr>
        <w:rFonts w:ascii="Arial" w:hAnsi="Arial" w:hint="default"/>
      </w:rPr>
    </w:lvl>
    <w:lvl w:ilvl="3" w:tplc="9BF0BF18" w:tentative="1">
      <w:start w:val="1"/>
      <w:numFmt w:val="bullet"/>
      <w:lvlText w:val="•"/>
      <w:lvlJc w:val="left"/>
      <w:pPr>
        <w:tabs>
          <w:tab w:val="num" w:pos="2880"/>
        </w:tabs>
        <w:ind w:left="2880" w:hanging="360"/>
      </w:pPr>
      <w:rPr>
        <w:rFonts w:ascii="Arial" w:hAnsi="Arial" w:hint="default"/>
      </w:rPr>
    </w:lvl>
    <w:lvl w:ilvl="4" w:tplc="AD483732" w:tentative="1">
      <w:start w:val="1"/>
      <w:numFmt w:val="bullet"/>
      <w:lvlText w:val="•"/>
      <w:lvlJc w:val="left"/>
      <w:pPr>
        <w:tabs>
          <w:tab w:val="num" w:pos="3600"/>
        </w:tabs>
        <w:ind w:left="3600" w:hanging="360"/>
      </w:pPr>
      <w:rPr>
        <w:rFonts w:ascii="Arial" w:hAnsi="Arial" w:hint="default"/>
      </w:rPr>
    </w:lvl>
    <w:lvl w:ilvl="5" w:tplc="0352BBA8" w:tentative="1">
      <w:start w:val="1"/>
      <w:numFmt w:val="bullet"/>
      <w:lvlText w:val="•"/>
      <w:lvlJc w:val="left"/>
      <w:pPr>
        <w:tabs>
          <w:tab w:val="num" w:pos="4320"/>
        </w:tabs>
        <w:ind w:left="4320" w:hanging="360"/>
      </w:pPr>
      <w:rPr>
        <w:rFonts w:ascii="Arial" w:hAnsi="Arial" w:hint="default"/>
      </w:rPr>
    </w:lvl>
    <w:lvl w:ilvl="6" w:tplc="A2D8C5E2" w:tentative="1">
      <w:start w:val="1"/>
      <w:numFmt w:val="bullet"/>
      <w:lvlText w:val="•"/>
      <w:lvlJc w:val="left"/>
      <w:pPr>
        <w:tabs>
          <w:tab w:val="num" w:pos="5040"/>
        </w:tabs>
        <w:ind w:left="5040" w:hanging="360"/>
      </w:pPr>
      <w:rPr>
        <w:rFonts w:ascii="Arial" w:hAnsi="Arial" w:hint="default"/>
      </w:rPr>
    </w:lvl>
    <w:lvl w:ilvl="7" w:tplc="135ADFB4" w:tentative="1">
      <w:start w:val="1"/>
      <w:numFmt w:val="bullet"/>
      <w:lvlText w:val="•"/>
      <w:lvlJc w:val="left"/>
      <w:pPr>
        <w:tabs>
          <w:tab w:val="num" w:pos="5760"/>
        </w:tabs>
        <w:ind w:left="5760" w:hanging="360"/>
      </w:pPr>
      <w:rPr>
        <w:rFonts w:ascii="Arial" w:hAnsi="Arial" w:hint="default"/>
      </w:rPr>
    </w:lvl>
    <w:lvl w:ilvl="8" w:tplc="9A9CED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2882E8F"/>
    <w:multiLevelType w:val="hybridMultilevel"/>
    <w:tmpl w:val="A8321338"/>
    <w:lvl w:ilvl="0" w:tplc="CD00025C">
      <w:start w:val="1"/>
      <w:numFmt w:val="bullet"/>
      <w:lvlText w:val=""/>
      <w:lvlJc w:val="left"/>
      <w:pPr>
        <w:ind w:left="1429" w:hanging="360"/>
      </w:pPr>
      <w:rPr>
        <w:rFonts w:ascii="Symbol" w:hAnsi="Symbol" w:hint="default"/>
        <w:color w:val="000000" w:themeColor="text1"/>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15:restartNumberingAfterBreak="0">
    <w:nsid w:val="509113E9"/>
    <w:multiLevelType w:val="hybridMultilevel"/>
    <w:tmpl w:val="FBF690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0B27C39"/>
    <w:multiLevelType w:val="multilevel"/>
    <w:tmpl w:val="CCB608E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9320FF2"/>
    <w:multiLevelType w:val="multilevel"/>
    <w:tmpl w:val="ADA8B2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D670798"/>
    <w:multiLevelType w:val="hybridMultilevel"/>
    <w:tmpl w:val="22C649F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D6B41E1"/>
    <w:multiLevelType w:val="hybridMultilevel"/>
    <w:tmpl w:val="299CA2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23"/>
  </w:num>
  <w:num w:numId="4">
    <w:abstractNumId w:val="29"/>
  </w:num>
  <w:num w:numId="5">
    <w:abstractNumId w:val="19"/>
  </w:num>
  <w:num w:numId="6">
    <w:abstractNumId w:val="20"/>
  </w:num>
  <w:num w:numId="7">
    <w:abstractNumId w:val="30"/>
  </w:num>
  <w:num w:numId="8">
    <w:abstractNumId w:val="16"/>
  </w:num>
  <w:num w:numId="9">
    <w:abstractNumId w:val="27"/>
  </w:num>
  <w:num w:numId="10">
    <w:abstractNumId w:val="26"/>
  </w:num>
  <w:num w:numId="11">
    <w:abstractNumId w:val="22"/>
  </w:num>
  <w:num w:numId="12">
    <w:abstractNumId w:val="18"/>
  </w:num>
  <w:num w:numId="13">
    <w:abstractNumId w:val="25"/>
  </w:num>
  <w:num w:numId="14">
    <w:abstractNumId w:val="15"/>
  </w:num>
  <w:num w:numId="15">
    <w:abstractNumId w:val="12"/>
  </w:num>
  <w:num w:numId="16">
    <w:abstractNumId w:val="28"/>
  </w:num>
  <w:num w:numId="17">
    <w:abstractNumId w:val="2"/>
  </w:num>
  <w:num w:numId="18">
    <w:abstractNumId w:val="2"/>
  </w:num>
  <w:num w:numId="19">
    <w:abstractNumId w:val="2"/>
  </w:num>
  <w:num w:numId="20">
    <w:abstractNumId w:val="2"/>
  </w:num>
  <w:num w:numId="21">
    <w:abstractNumId w:val="13"/>
  </w:num>
  <w:num w:numId="22">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hideSpelling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EE4"/>
    <w:rsid w:val="00001100"/>
    <w:rsid w:val="00001A93"/>
    <w:rsid w:val="000020D7"/>
    <w:rsid w:val="00002101"/>
    <w:rsid w:val="000030C9"/>
    <w:rsid w:val="000042FF"/>
    <w:rsid w:val="00006533"/>
    <w:rsid w:val="000103E6"/>
    <w:rsid w:val="000111EB"/>
    <w:rsid w:val="00011655"/>
    <w:rsid w:val="00011AF0"/>
    <w:rsid w:val="00011FD3"/>
    <w:rsid w:val="00012594"/>
    <w:rsid w:val="000135FF"/>
    <w:rsid w:val="00013D45"/>
    <w:rsid w:val="0001471C"/>
    <w:rsid w:val="00014957"/>
    <w:rsid w:val="000201AC"/>
    <w:rsid w:val="00021FC9"/>
    <w:rsid w:val="00022014"/>
    <w:rsid w:val="00022F27"/>
    <w:rsid w:val="0002379D"/>
    <w:rsid w:val="00023E4C"/>
    <w:rsid w:val="00024556"/>
    <w:rsid w:val="00024EF3"/>
    <w:rsid w:val="0002543A"/>
    <w:rsid w:val="0002770D"/>
    <w:rsid w:val="00030A18"/>
    <w:rsid w:val="00031021"/>
    <w:rsid w:val="00031553"/>
    <w:rsid w:val="0003379D"/>
    <w:rsid w:val="00033CA0"/>
    <w:rsid w:val="0003506F"/>
    <w:rsid w:val="000371A5"/>
    <w:rsid w:val="00037A80"/>
    <w:rsid w:val="00037B24"/>
    <w:rsid w:val="00040511"/>
    <w:rsid w:val="00040FEC"/>
    <w:rsid w:val="00042498"/>
    <w:rsid w:val="0004337B"/>
    <w:rsid w:val="00043667"/>
    <w:rsid w:val="00044109"/>
    <w:rsid w:val="00044E74"/>
    <w:rsid w:val="0004644C"/>
    <w:rsid w:val="0004736E"/>
    <w:rsid w:val="00047736"/>
    <w:rsid w:val="00047771"/>
    <w:rsid w:val="000478A8"/>
    <w:rsid w:val="00047F90"/>
    <w:rsid w:val="0005066E"/>
    <w:rsid w:val="00050A69"/>
    <w:rsid w:val="00053456"/>
    <w:rsid w:val="00053474"/>
    <w:rsid w:val="000542EA"/>
    <w:rsid w:val="00056140"/>
    <w:rsid w:val="00056503"/>
    <w:rsid w:val="00056A43"/>
    <w:rsid w:val="00056ADE"/>
    <w:rsid w:val="00060BBF"/>
    <w:rsid w:val="00060D1B"/>
    <w:rsid w:val="0006202F"/>
    <w:rsid w:val="00062613"/>
    <w:rsid w:val="00062824"/>
    <w:rsid w:val="000656C5"/>
    <w:rsid w:val="000676C7"/>
    <w:rsid w:val="00067807"/>
    <w:rsid w:val="00070373"/>
    <w:rsid w:val="00071462"/>
    <w:rsid w:val="00072348"/>
    <w:rsid w:val="00072D5E"/>
    <w:rsid w:val="00076224"/>
    <w:rsid w:val="000764F8"/>
    <w:rsid w:val="00076646"/>
    <w:rsid w:val="00076DA8"/>
    <w:rsid w:val="00080E83"/>
    <w:rsid w:val="000819F6"/>
    <w:rsid w:val="00081C0F"/>
    <w:rsid w:val="000841E0"/>
    <w:rsid w:val="000849C4"/>
    <w:rsid w:val="000851C3"/>
    <w:rsid w:val="0008751D"/>
    <w:rsid w:val="000879FB"/>
    <w:rsid w:val="00091B3F"/>
    <w:rsid w:val="00091CD6"/>
    <w:rsid w:val="00092CEE"/>
    <w:rsid w:val="00093085"/>
    <w:rsid w:val="00095032"/>
    <w:rsid w:val="000952F8"/>
    <w:rsid w:val="000956AF"/>
    <w:rsid w:val="0009616B"/>
    <w:rsid w:val="000962A9"/>
    <w:rsid w:val="00097A21"/>
    <w:rsid w:val="00097E76"/>
    <w:rsid w:val="00097FB0"/>
    <w:rsid w:val="000A2135"/>
    <w:rsid w:val="000A2C93"/>
    <w:rsid w:val="000A61E9"/>
    <w:rsid w:val="000A6FA3"/>
    <w:rsid w:val="000B034B"/>
    <w:rsid w:val="000B0812"/>
    <w:rsid w:val="000B1DBE"/>
    <w:rsid w:val="000B278A"/>
    <w:rsid w:val="000B2D8D"/>
    <w:rsid w:val="000B3442"/>
    <w:rsid w:val="000B3490"/>
    <w:rsid w:val="000B599C"/>
    <w:rsid w:val="000B5A85"/>
    <w:rsid w:val="000B5A9F"/>
    <w:rsid w:val="000B5E2F"/>
    <w:rsid w:val="000B63A8"/>
    <w:rsid w:val="000B6F9D"/>
    <w:rsid w:val="000C3FA9"/>
    <w:rsid w:val="000C4D3E"/>
    <w:rsid w:val="000C561F"/>
    <w:rsid w:val="000D3FEC"/>
    <w:rsid w:val="000D4A9C"/>
    <w:rsid w:val="000D5492"/>
    <w:rsid w:val="000D559A"/>
    <w:rsid w:val="000D5C91"/>
    <w:rsid w:val="000D6259"/>
    <w:rsid w:val="000D7238"/>
    <w:rsid w:val="000D7328"/>
    <w:rsid w:val="000D7687"/>
    <w:rsid w:val="000E04CB"/>
    <w:rsid w:val="000E05F0"/>
    <w:rsid w:val="000E0973"/>
    <w:rsid w:val="000E0CD7"/>
    <w:rsid w:val="000E1B3F"/>
    <w:rsid w:val="000E47DC"/>
    <w:rsid w:val="000E5437"/>
    <w:rsid w:val="000E5AA1"/>
    <w:rsid w:val="000E6E52"/>
    <w:rsid w:val="000F2C00"/>
    <w:rsid w:val="000F4E12"/>
    <w:rsid w:val="000F6A82"/>
    <w:rsid w:val="000F6B51"/>
    <w:rsid w:val="001012B5"/>
    <w:rsid w:val="00101D5F"/>
    <w:rsid w:val="0010314C"/>
    <w:rsid w:val="001033BF"/>
    <w:rsid w:val="00104B17"/>
    <w:rsid w:val="00104F86"/>
    <w:rsid w:val="00105416"/>
    <w:rsid w:val="00107146"/>
    <w:rsid w:val="00107520"/>
    <w:rsid w:val="001075B2"/>
    <w:rsid w:val="00107BD9"/>
    <w:rsid w:val="00107E0F"/>
    <w:rsid w:val="00110218"/>
    <w:rsid w:val="00113971"/>
    <w:rsid w:val="00114462"/>
    <w:rsid w:val="00120E45"/>
    <w:rsid w:val="00122AF0"/>
    <w:rsid w:val="001263D0"/>
    <w:rsid w:val="001265F3"/>
    <w:rsid w:val="00126F97"/>
    <w:rsid w:val="001279A5"/>
    <w:rsid w:val="0013384E"/>
    <w:rsid w:val="00133BF7"/>
    <w:rsid w:val="00133EBD"/>
    <w:rsid w:val="0013580D"/>
    <w:rsid w:val="00135BB4"/>
    <w:rsid w:val="00135F37"/>
    <w:rsid w:val="001364FC"/>
    <w:rsid w:val="00136F09"/>
    <w:rsid w:val="001412DF"/>
    <w:rsid w:val="00141662"/>
    <w:rsid w:val="001418F8"/>
    <w:rsid w:val="001419CD"/>
    <w:rsid w:val="00141AAE"/>
    <w:rsid w:val="00141BFB"/>
    <w:rsid w:val="00142736"/>
    <w:rsid w:val="0014300D"/>
    <w:rsid w:val="00143738"/>
    <w:rsid w:val="001439E0"/>
    <w:rsid w:val="00144090"/>
    <w:rsid w:val="001461AC"/>
    <w:rsid w:val="00146EE8"/>
    <w:rsid w:val="001471BD"/>
    <w:rsid w:val="00151005"/>
    <w:rsid w:val="00151CB3"/>
    <w:rsid w:val="00151D35"/>
    <w:rsid w:val="00152956"/>
    <w:rsid w:val="00152E44"/>
    <w:rsid w:val="001535F0"/>
    <w:rsid w:val="0015411E"/>
    <w:rsid w:val="00154129"/>
    <w:rsid w:val="001541B2"/>
    <w:rsid w:val="00154869"/>
    <w:rsid w:val="00154FB4"/>
    <w:rsid w:val="00155CC6"/>
    <w:rsid w:val="00155EAD"/>
    <w:rsid w:val="001562B0"/>
    <w:rsid w:val="00160215"/>
    <w:rsid w:val="00161C2D"/>
    <w:rsid w:val="00161CC2"/>
    <w:rsid w:val="0016230E"/>
    <w:rsid w:val="00163317"/>
    <w:rsid w:val="001646EE"/>
    <w:rsid w:val="00164FD6"/>
    <w:rsid w:val="00166259"/>
    <w:rsid w:val="00166582"/>
    <w:rsid w:val="00166D9B"/>
    <w:rsid w:val="00170CC4"/>
    <w:rsid w:val="00170FFE"/>
    <w:rsid w:val="001737E6"/>
    <w:rsid w:val="00173EAC"/>
    <w:rsid w:val="001740A7"/>
    <w:rsid w:val="0017423B"/>
    <w:rsid w:val="00175299"/>
    <w:rsid w:val="00176C53"/>
    <w:rsid w:val="0018068F"/>
    <w:rsid w:val="00180BAF"/>
    <w:rsid w:val="00180CA3"/>
    <w:rsid w:val="00181908"/>
    <w:rsid w:val="00181A81"/>
    <w:rsid w:val="00182015"/>
    <w:rsid w:val="0018460E"/>
    <w:rsid w:val="00184744"/>
    <w:rsid w:val="001854C3"/>
    <w:rsid w:val="00186287"/>
    <w:rsid w:val="0018646A"/>
    <w:rsid w:val="00186A60"/>
    <w:rsid w:val="00186DE7"/>
    <w:rsid w:val="00187324"/>
    <w:rsid w:val="00187784"/>
    <w:rsid w:val="001910D2"/>
    <w:rsid w:val="001911BF"/>
    <w:rsid w:val="00191A99"/>
    <w:rsid w:val="00191F4C"/>
    <w:rsid w:val="001921FD"/>
    <w:rsid w:val="00192293"/>
    <w:rsid w:val="00195C1C"/>
    <w:rsid w:val="001973D2"/>
    <w:rsid w:val="001A0ACF"/>
    <w:rsid w:val="001A1C4D"/>
    <w:rsid w:val="001A1C83"/>
    <w:rsid w:val="001A2271"/>
    <w:rsid w:val="001A4625"/>
    <w:rsid w:val="001A4B74"/>
    <w:rsid w:val="001A4E8A"/>
    <w:rsid w:val="001A5287"/>
    <w:rsid w:val="001A577B"/>
    <w:rsid w:val="001A64EC"/>
    <w:rsid w:val="001A69BE"/>
    <w:rsid w:val="001A6EC5"/>
    <w:rsid w:val="001A7B3C"/>
    <w:rsid w:val="001B0666"/>
    <w:rsid w:val="001B0A46"/>
    <w:rsid w:val="001B184C"/>
    <w:rsid w:val="001B1D1F"/>
    <w:rsid w:val="001B3225"/>
    <w:rsid w:val="001B3369"/>
    <w:rsid w:val="001B4A3D"/>
    <w:rsid w:val="001B4F34"/>
    <w:rsid w:val="001B5AA4"/>
    <w:rsid w:val="001B73DA"/>
    <w:rsid w:val="001C0081"/>
    <w:rsid w:val="001C1F34"/>
    <w:rsid w:val="001C2703"/>
    <w:rsid w:val="001C48AC"/>
    <w:rsid w:val="001C4D8A"/>
    <w:rsid w:val="001C6208"/>
    <w:rsid w:val="001C7882"/>
    <w:rsid w:val="001C78B8"/>
    <w:rsid w:val="001C7A56"/>
    <w:rsid w:val="001C7D83"/>
    <w:rsid w:val="001D01B0"/>
    <w:rsid w:val="001D0AE6"/>
    <w:rsid w:val="001D0CB4"/>
    <w:rsid w:val="001D1350"/>
    <w:rsid w:val="001D35B3"/>
    <w:rsid w:val="001D3F6D"/>
    <w:rsid w:val="001D637E"/>
    <w:rsid w:val="001D6B60"/>
    <w:rsid w:val="001D783F"/>
    <w:rsid w:val="001D7847"/>
    <w:rsid w:val="001E197B"/>
    <w:rsid w:val="001E1F2A"/>
    <w:rsid w:val="001E2C37"/>
    <w:rsid w:val="001E4793"/>
    <w:rsid w:val="001E4E3E"/>
    <w:rsid w:val="001F1815"/>
    <w:rsid w:val="001F6008"/>
    <w:rsid w:val="001F7F6A"/>
    <w:rsid w:val="0020094C"/>
    <w:rsid w:val="00201218"/>
    <w:rsid w:val="0020153F"/>
    <w:rsid w:val="0020161A"/>
    <w:rsid w:val="00201764"/>
    <w:rsid w:val="00201842"/>
    <w:rsid w:val="00204953"/>
    <w:rsid w:val="00204A97"/>
    <w:rsid w:val="00205171"/>
    <w:rsid w:val="00205B6A"/>
    <w:rsid w:val="0020663E"/>
    <w:rsid w:val="00206D53"/>
    <w:rsid w:val="00207AA6"/>
    <w:rsid w:val="00207F82"/>
    <w:rsid w:val="00210C38"/>
    <w:rsid w:val="002137F0"/>
    <w:rsid w:val="0021580E"/>
    <w:rsid w:val="00215B77"/>
    <w:rsid w:val="002173F8"/>
    <w:rsid w:val="0022058C"/>
    <w:rsid w:val="0022140D"/>
    <w:rsid w:val="00222952"/>
    <w:rsid w:val="00222A8B"/>
    <w:rsid w:val="00222C59"/>
    <w:rsid w:val="00223F4D"/>
    <w:rsid w:val="002243D3"/>
    <w:rsid w:val="00224FDE"/>
    <w:rsid w:val="00225171"/>
    <w:rsid w:val="00225843"/>
    <w:rsid w:val="002268D7"/>
    <w:rsid w:val="0022765A"/>
    <w:rsid w:val="00227FA2"/>
    <w:rsid w:val="00230028"/>
    <w:rsid w:val="00230065"/>
    <w:rsid w:val="002306A3"/>
    <w:rsid w:val="00231357"/>
    <w:rsid w:val="00232A42"/>
    <w:rsid w:val="00233AB7"/>
    <w:rsid w:val="00234B29"/>
    <w:rsid w:val="00235BAA"/>
    <w:rsid w:val="00235FB1"/>
    <w:rsid w:val="002363B1"/>
    <w:rsid w:val="0023747F"/>
    <w:rsid w:val="00241129"/>
    <w:rsid w:val="002425C9"/>
    <w:rsid w:val="002455D5"/>
    <w:rsid w:val="00245AE8"/>
    <w:rsid w:val="00247245"/>
    <w:rsid w:val="00247CA1"/>
    <w:rsid w:val="00250A57"/>
    <w:rsid w:val="00250B95"/>
    <w:rsid w:val="00251239"/>
    <w:rsid w:val="00252074"/>
    <w:rsid w:val="00252575"/>
    <w:rsid w:val="00253741"/>
    <w:rsid w:val="00253D3E"/>
    <w:rsid w:val="00253D66"/>
    <w:rsid w:val="00254163"/>
    <w:rsid w:val="002554F2"/>
    <w:rsid w:val="0025608F"/>
    <w:rsid w:val="002605A9"/>
    <w:rsid w:val="00261B7C"/>
    <w:rsid w:val="00261CFC"/>
    <w:rsid w:val="002627DD"/>
    <w:rsid w:val="00264702"/>
    <w:rsid w:val="002667F8"/>
    <w:rsid w:val="00267C87"/>
    <w:rsid w:val="00270352"/>
    <w:rsid w:val="00270489"/>
    <w:rsid w:val="0027216A"/>
    <w:rsid w:val="00272AA9"/>
    <w:rsid w:val="00273A4E"/>
    <w:rsid w:val="00275015"/>
    <w:rsid w:val="00276B94"/>
    <w:rsid w:val="0028072B"/>
    <w:rsid w:val="0028112E"/>
    <w:rsid w:val="0028254F"/>
    <w:rsid w:val="00282F4C"/>
    <w:rsid w:val="00284338"/>
    <w:rsid w:val="00285C02"/>
    <w:rsid w:val="00286035"/>
    <w:rsid w:val="0028798D"/>
    <w:rsid w:val="0029140B"/>
    <w:rsid w:val="002914FA"/>
    <w:rsid w:val="00293EDE"/>
    <w:rsid w:val="0029519C"/>
    <w:rsid w:val="0029551F"/>
    <w:rsid w:val="002A22E8"/>
    <w:rsid w:val="002A55BC"/>
    <w:rsid w:val="002A5A6F"/>
    <w:rsid w:val="002A77AB"/>
    <w:rsid w:val="002A7DBA"/>
    <w:rsid w:val="002B02FF"/>
    <w:rsid w:val="002B23AF"/>
    <w:rsid w:val="002B436E"/>
    <w:rsid w:val="002B5555"/>
    <w:rsid w:val="002B57C0"/>
    <w:rsid w:val="002B748E"/>
    <w:rsid w:val="002B7553"/>
    <w:rsid w:val="002C04EF"/>
    <w:rsid w:val="002C0C39"/>
    <w:rsid w:val="002C0D4C"/>
    <w:rsid w:val="002C15A3"/>
    <w:rsid w:val="002C28DC"/>
    <w:rsid w:val="002C3C1E"/>
    <w:rsid w:val="002C3FF8"/>
    <w:rsid w:val="002C5237"/>
    <w:rsid w:val="002C6C19"/>
    <w:rsid w:val="002C7486"/>
    <w:rsid w:val="002C7CA5"/>
    <w:rsid w:val="002D01C7"/>
    <w:rsid w:val="002D0607"/>
    <w:rsid w:val="002D0D39"/>
    <w:rsid w:val="002D1E88"/>
    <w:rsid w:val="002D20A6"/>
    <w:rsid w:val="002D2CD2"/>
    <w:rsid w:val="002D3BFC"/>
    <w:rsid w:val="002D4E10"/>
    <w:rsid w:val="002D554D"/>
    <w:rsid w:val="002D5632"/>
    <w:rsid w:val="002D5697"/>
    <w:rsid w:val="002D56EB"/>
    <w:rsid w:val="002D5F13"/>
    <w:rsid w:val="002E318A"/>
    <w:rsid w:val="002E4A6E"/>
    <w:rsid w:val="002E55A2"/>
    <w:rsid w:val="002E5680"/>
    <w:rsid w:val="002E6F8D"/>
    <w:rsid w:val="002F113F"/>
    <w:rsid w:val="002F2308"/>
    <w:rsid w:val="002F256D"/>
    <w:rsid w:val="002F2E08"/>
    <w:rsid w:val="002F4B73"/>
    <w:rsid w:val="002F5EAC"/>
    <w:rsid w:val="002F5EDC"/>
    <w:rsid w:val="002F65D4"/>
    <w:rsid w:val="002F6796"/>
    <w:rsid w:val="002F6A56"/>
    <w:rsid w:val="00300C55"/>
    <w:rsid w:val="00301694"/>
    <w:rsid w:val="00301860"/>
    <w:rsid w:val="00301894"/>
    <w:rsid w:val="00301BC3"/>
    <w:rsid w:val="00302B45"/>
    <w:rsid w:val="00302E76"/>
    <w:rsid w:val="00303979"/>
    <w:rsid w:val="00304FAC"/>
    <w:rsid w:val="003118DA"/>
    <w:rsid w:val="00316007"/>
    <w:rsid w:val="00316095"/>
    <w:rsid w:val="00320504"/>
    <w:rsid w:val="00320CB6"/>
    <w:rsid w:val="00321508"/>
    <w:rsid w:val="00322610"/>
    <w:rsid w:val="00323A81"/>
    <w:rsid w:val="0032416B"/>
    <w:rsid w:val="00324B5F"/>
    <w:rsid w:val="00325901"/>
    <w:rsid w:val="00325E42"/>
    <w:rsid w:val="0032654C"/>
    <w:rsid w:val="00326E09"/>
    <w:rsid w:val="003307DB"/>
    <w:rsid w:val="00331595"/>
    <w:rsid w:val="00331F02"/>
    <w:rsid w:val="0033369C"/>
    <w:rsid w:val="00333C61"/>
    <w:rsid w:val="00333E24"/>
    <w:rsid w:val="00334BBF"/>
    <w:rsid w:val="0033582F"/>
    <w:rsid w:val="00337478"/>
    <w:rsid w:val="00337C61"/>
    <w:rsid w:val="0034059B"/>
    <w:rsid w:val="003406B9"/>
    <w:rsid w:val="003406D6"/>
    <w:rsid w:val="003409D7"/>
    <w:rsid w:val="003417EE"/>
    <w:rsid w:val="003447AD"/>
    <w:rsid w:val="00344EC9"/>
    <w:rsid w:val="00345581"/>
    <w:rsid w:val="00345868"/>
    <w:rsid w:val="00346C99"/>
    <w:rsid w:val="0034766B"/>
    <w:rsid w:val="00347CBA"/>
    <w:rsid w:val="00347F30"/>
    <w:rsid w:val="00350C6D"/>
    <w:rsid w:val="00350CB4"/>
    <w:rsid w:val="00350D45"/>
    <w:rsid w:val="00350D70"/>
    <w:rsid w:val="003510F3"/>
    <w:rsid w:val="00352473"/>
    <w:rsid w:val="00353B2F"/>
    <w:rsid w:val="00353FB4"/>
    <w:rsid w:val="00354405"/>
    <w:rsid w:val="003559A6"/>
    <w:rsid w:val="00355AD5"/>
    <w:rsid w:val="00355E82"/>
    <w:rsid w:val="003560F0"/>
    <w:rsid w:val="003601B4"/>
    <w:rsid w:val="003601F9"/>
    <w:rsid w:val="00361B00"/>
    <w:rsid w:val="00361B5F"/>
    <w:rsid w:val="00361DDC"/>
    <w:rsid w:val="00362229"/>
    <w:rsid w:val="00362240"/>
    <w:rsid w:val="00362E9A"/>
    <w:rsid w:val="0036347B"/>
    <w:rsid w:val="003644F0"/>
    <w:rsid w:val="00364FCE"/>
    <w:rsid w:val="00370F6C"/>
    <w:rsid w:val="003719EB"/>
    <w:rsid w:val="00371B4D"/>
    <w:rsid w:val="00374DBF"/>
    <w:rsid w:val="0037503C"/>
    <w:rsid w:val="003764AB"/>
    <w:rsid w:val="00380213"/>
    <w:rsid w:val="003803C4"/>
    <w:rsid w:val="00380494"/>
    <w:rsid w:val="00381AFE"/>
    <w:rsid w:val="0038380E"/>
    <w:rsid w:val="0038387F"/>
    <w:rsid w:val="00383C62"/>
    <w:rsid w:val="003853C4"/>
    <w:rsid w:val="00393634"/>
    <w:rsid w:val="0039445D"/>
    <w:rsid w:val="00397806"/>
    <w:rsid w:val="00397A71"/>
    <w:rsid w:val="00397DC4"/>
    <w:rsid w:val="003A08A7"/>
    <w:rsid w:val="003A19EA"/>
    <w:rsid w:val="003A1DF5"/>
    <w:rsid w:val="003A2137"/>
    <w:rsid w:val="003A252D"/>
    <w:rsid w:val="003A2A1B"/>
    <w:rsid w:val="003A2C79"/>
    <w:rsid w:val="003A2D66"/>
    <w:rsid w:val="003A3104"/>
    <w:rsid w:val="003A3C3A"/>
    <w:rsid w:val="003A44CA"/>
    <w:rsid w:val="003A550E"/>
    <w:rsid w:val="003A61D5"/>
    <w:rsid w:val="003A7ED9"/>
    <w:rsid w:val="003B0641"/>
    <w:rsid w:val="003B104B"/>
    <w:rsid w:val="003B17AE"/>
    <w:rsid w:val="003B1C87"/>
    <w:rsid w:val="003B261B"/>
    <w:rsid w:val="003B3B0C"/>
    <w:rsid w:val="003B4C04"/>
    <w:rsid w:val="003B541E"/>
    <w:rsid w:val="003B63D4"/>
    <w:rsid w:val="003B6C83"/>
    <w:rsid w:val="003B762B"/>
    <w:rsid w:val="003B7792"/>
    <w:rsid w:val="003C0848"/>
    <w:rsid w:val="003C0C54"/>
    <w:rsid w:val="003C211C"/>
    <w:rsid w:val="003C2292"/>
    <w:rsid w:val="003C2796"/>
    <w:rsid w:val="003C687C"/>
    <w:rsid w:val="003D0478"/>
    <w:rsid w:val="003D070E"/>
    <w:rsid w:val="003D22B8"/>
    <w:rsid w:val="003D251E"/>
    <w:rsid w:val="003D268C"/>
    <w:rsid w:val="003D47A7"/>
    <w:rsid w:val="003D4E38"/>
    <w:rsid w:val="003D602E"/>
    <w:rsid w:val="003D64D2"/>
    <w:rsid w:val="003D6538"/>
    <w:rsid w:val="003D6A07"/>
    <w:rsid w:val="003E0FBA"/>
    <w:rsid w:val="003E1C42"/>
    <w:rsid w:val="003E31A8"/>
    <w:rsid w:val="003E488A"/>
    <w:rsid w:val="003E6449"/>
    <w:rsid w:val="003E6B70"/>
    <w:rsid w:val="003E736B"/>
    <w:rsid w:val="003E76D2"/>
    <w:rsid w:val="003F26B9"/>
    <w:rsid w:val="003F3716"/>
    <w:rsid w:val="003F3972"/>
    <w:rsid w:val="003F3BE6"/>
    <w:rsid w:val="003F4126"/>
    <w:rsid w:val="003F41B6"/>
    <w:rsid w:val="003F4595"/>
    <w:rsid w:val="003F6958"/>
    <w:rsid w:val="003F69F4"/>
    <w:rsid w:val="003F6CF3"/>
    <w:rsid w:val="003F701A"/>
    <w:rsid w:val="003F786F"/>
    <w:rsid w:val="00400C7F"/>
    <w:rsid w:val="004018B9"/>
    <w:rsid w:val="00402268"/>
    <w:rsid w:val="00404586"/>
    <w:rsid w:val="00404970"/>
    <w:rsid w:val="00404CD7"/>
    <w:rsid w:val="00404F67"/>
    <w:rsid w:val="00405CFB"/>
    <w:rsid w:val="00405D92"/>
    <w:rsid w:val="004065FD"/>
    <w:rsid w:val="004070E4"/>
    <w:rsid w:val="00407BC5"/>
    <w:rsid w:val="00410790"/>
    <w:rsid w:val="004113FD"/>
    <w:rsid w:val="0041231F"/>
    <w:rsid w:val="00412566"/>
    <w:rsid w:val="00412FA1"/>
    <w:rsid w:val="00413844"/>
    <w:rsid w:val="004138F8"/>
    <w:rsid w:val="00414F31"/>
    <w:rsid w:val="00415697"/>
    <w:rsid w:val="00417495"/>
    <w:rsid w:val="00417A78"/>
    <w:rsid w:val="00417BB0"/>
    <w:rsid w:val="0042132B"/>
    <w:rsid w:val="00421B40"/>
    <w:rsid w:val="00421D43"/>
    <w:rsid w:val="0042214D"/>
    <w:rsid w:val="00422F0B"/>
    <w:rsid w:val="00423821"/>
    <w:rsid w:val="00424D6B"/>
    <w:rsid w:val="00426B30"/>
    <w:rsid w:val="00427B4B"/>
    <w:rsid w:val="00427B8C"/>
    <w:rsid w:val="004314BA"/>
    <w:rsid w:val="004329D1"/>
    <w:rsid w:val="004348D4"/>
    <w:rsid w:val="0043536A"/>
    <w:rsid w:val="004355A0"/>
    <w:rsid w:val="004367ED"/>
    <w:rsid w:val="004373F8"/>
    <w:rsid w:val="00440343"/>
    <w:rsid w:val="00440D2B"/>
    <w:rsid w:val="00441BC3"/>
    <w:rsid w:val="00442899"/>
    <w:rsid w:val="0044359B"/>
    <w:rsid w:val="004449B5"/>
    <w:rsid w:val="0044571B"/>
    <w:rsid w:val="00446DC5"/>
    <w:rsid w:val="00447A2D"/>
    <w:rsid w:val="00451A28"/>
    <w:rsid w:val="00451F22"/>
    <w:rsid w:val="00451FF8"/>
    <w:rsid w:val="00452A2C"/>
    <w:rsid w:val="00453A8F"/>
    <w:rsid w:val="00454136"/>
    <w:rsid w:val="00455136"/>
    <w:rsid w:val="00456C55"/>
    <w:rsid w:val="00461256"/>
    <w:rsid w:val="00462922"/>
    <w:rsid w:val="00462E2C"/>
    <w:rsid w:val="004640AF"/>
    <w:rsid w:val="004665D7"/>
    <w:rsid w:val="00466885"/>
    <w:rsid w:val="00471252"/>
    <w:rsid w:val="00471B35"/>
    <w:rsid w:val="00471CA8"/>
    <w:rsid w:val="00473441"/>
    <w:rsid w:val="004736D8"/>
    <w:rsid w:val="00474012"/>
    <w:rsid w:val="00474BCD"/>
    <w:rsid w:val="004752E6"/>
    <w:rsid w:val="004756CD"/>
    <w:rsid w:val="00476FFD"/>
    <w:rsid w:val="00481831"/>
    <w:rsid w:val="00481AA9"/>
    <w:rsid w:val="00481ABE"/>
    <w:rsid w:val="00481BB9"/>
    <w:rsid w:val="004822A7"/>
    <w:rsid w:val="004834F3"/>
    <w:rsid w:val="004834F4"/>
    <w:rsid w:val="00483A9E"/>
    <w:rsid w:val="00483C5A"/>
    <w:rsid w:val="00484A93"/>
    <w:rsid w:val="00485512"/>
    <w:rsid w:val="00485D2E"/>
    <w:rsid w:val="00487CFB"/>
    <w:rsid w:val="0049038C"/>
    <w:rsid w:val="00492525"/>
    <w:rsid w:val="00493021"/>
    <w:rsid w:val="00495E6A"/>
    <w:rsid w:val="00497A46"/>
    <w:rsid w:val="00497B9F"/>
    <w:rsid w:val="004A0B99"/>
    <w:rsid w:val="004A1726"/>
    <w:rsid w:val="004A1B13"/>
    <w:rsid w:val="004A3143"/>
    <w:rsid w:val="004A32A9"/>
    <w:rsid w:val="004A33AC"/>
    <w:rsid w:val="004A3F0D"/>
    <w:rsid w:val="004A3FD7"/>
    <w:rsid w:val="004A6E08"/>
    <w:rsid w:val="004A706F"/>
    <w:rsid w:val="004A7972"/>
    <w:rsid w:val="004B0192"/>
    <w:rsid w:val="004B16D3"/>
    <w:rsid w:val="004B26A2"/>
    <w:rsid w:val="004B39EC"/>
    <w:rsid w:val="004B4786"/>
    <w:rsid w:val="004B4F12"/>
    <w:rsid w:val="004B61D2"/>
    <w:rsid w:val="004B64E8"/>
    <w:rsid w:val="004B6ED9"/>
    <w:rsid w:val="004C03DF"/>
    <w:rsid w:val="004C0C16"/>
    <w:rsid w:val="004C201F"/>
    <w:rsid w:val="004C2B42"/>
    <w:rsid w:val="004C2C3C"/>
    <w:rsid w:val="004C3A57"/>
    <w:rsid w:val="004C3D94"/>
    <w:rsid w:val="004C400C"/>
    <w:rsid w:val="004C4139"/>
    <w:rsid w:val="004C78BB"/>
    <w:rsid w:val="004D00DB"/>
    <w:rsid w:val="004D0342"/>
    <w:rsid w:val="004D068F"/>
    <w:rsid w:val="004D1114"/>
    <w:rsid w:val="004D1736"/>
    <w:rsid w:val="004D2B19"/>
    <w:rsid w:val="004D322F"/>
    <w:rsid w:val="004D451D"/>
    <w:rsid w:val="004D49F6"/>
    <w:rsid w:val="004D4AEC"/>
    <w:rsid w:val="004D55B9"/>
    <w:rsid w:val="004D607D"/>
    <w:rsid w:val="004D69E6"/>
    <w:rsid w:val="004D74D4"/>
    <w:rsid w:val="004D7C2E"/>
    <w:rsid w:val="004E1052"/>
    <w:rsid w:val="004E2118"/>
    <w:rsid w:val="004E380B"/>
    <w:rsid w:val="004E4908"/>
    <w:rsid w:val="004E59CC"/>
    <w:rsid w:val="004E6A0E"/>
    <w:rsid w:val="004F0E4E"/>
    <w:rsid w:val="004F19D7"/>
    <w:rsid w:val="004F19E5"/>
    <w:rsid w:val="004F1A1C"/>
    <w:rsid w:val="004F1B6E"/>
    <w:rsid w:val="004F2A1E"/>
    <w:rsid w:val="004F2FE1"/>
    <w:rsid w:val="004F35DB"/>
    <w:rsid w:val="004F46FC"/>
    <w:rsid w:val="004F4D11"/>
    <w:rsid w:val="004F502E"/>
    <w:rsid w:val="004F61BB"/>
    <w:rsid w:val="004F7337"/>
    <w:rsid w:val="004F7C45"/>
    <w:rsid w:val="004F7F37"/>
    <w:rsid w:val="00500E11"/>
    <w:rsid w:val="00502756"/>
    <w:rsid w:val="00503E92"/>
    <w:rsid w:val="00505069"/>
    <w:rsid w:val="00505779"/>
    <w:rsid w:val="00505838"/>
    <w:rsid w:val="005079B5"/>
    <w:rsid w:val="00507F0A"/>
    <w:rsid w:val="00511838"/>
    <w:rsid w:val="00513687"/>
    <w:rsid w:val="00513B3B"/>
    <w:rsid w:val="00514AE7"/>
    <w:rsid w:val="00515EEC"/>
    <w:rsid w:val="00516F68"/>
    <w:rsid w:val="00517578"/>
    <w:rsid w:val="00520592"/>
    <w:rsid w:val="00523143"/>
    <w:rsid w:val="00523671"/>
    <w:rsid w:val="00524B61"/>
    <w:rsid w:val="0052566F"/>
    <w:rsid w:val="0052775F"/>
    <w:rsid w:val="005312D0"/>
    <w:rsid w:val="005316B0"/>
    <w:rsid w:val="005325A7"/>
    <w:rsid w:val="00534A16"/>
    <w:rsid w:val="00535FDB"/>
    <w:rsid w:val="00536DC2"/>
    <w:rsid w:val="00536F30"/>
    <w:rsid w:val="005400E2"/>
    <w:rsid w:val="00541B1B"/>
    <w:rsid w:val="00542985"/>
    <w:rsid w:val="00545C68"/>
    <w:rsid w:val="00546AA6"/>
    <w:rsid w:val="00546AE8"/>
    <w:rsid w:val="005473E1"/>
    <w:rsid w:val="00547C7A"/>
    <w:rsid w:val="00547C8C"/>
    <w:rsid w:val="00550439"/>
    <w:rsid w:val="00550C46"/>
    <w:rsid w:val="00552083"/>
    <w:rsid w:val="00552BAC"/>
    <w:rsid w:val="00552E07"/>
    <w:rsid w:val="005537A5"/>
    <w:rsid w:val="005537DA"/>
    <w:rsid w:val="0056083D"/>
    <w:rsid w:val="00560E06"/>
    <w:rsid w:val="005632EA"/>
    <w:rsid w:val="00563FB9"/>
    <w:rsid w:val="00565372"/>
    <w:rsid w:val="005655D7"/>
    <w:rsid w:val="005703C3"/>
    <w:rsid w:val="00570C5B"/>
    <w:rsid w:val="00570E24"/>
    <w:rsid w:val="00570EB3"/>
    <w:rsid w:val="005712CF"/>
    <w:rsid w:val="00571B59"/>
    <w:rsid w:val="00572824"/>
    <w:rsid w:val="0057468C"/>
    <w:rsid w:val="00575C34"/>
    <w:rsid w:val="005810D4"/>
    <w:rsid w:val="00582259"/>
    <w:rsid w:val="00582F96"/>
    <w:rsid w:val="00584404"/>
    <w:rsid w:val="00585195"/>
    <w:rsid w:val="00586DD2"/>
    <w:rsid w:val="0058774C"/>
    <w:rsid w:val="00587ADE"/>
    <w:rsid w:val="00590931"/>
    <w:rsid w:val="00590F9E"/>
    <w:rsid w:val="005911D3"/>
    <w:rsid w:val="00591616"/>
    <w:rsid w:val="00592C4D"/>
    <w:rsid w:val="005932D4"/>
    <w:rsid w:val="00593D3B"/>
    <w:rsid w:val="00594265"/>
    <w:rsid w:val="0059443E"/>
    <w:rsid w:val="00594BAB"/>
    <w:rsid w:val="0059589B"/>
    <w:rsid w:val="00595D3E"/>
    <w:rsid w:val="00596400"/>
    <w:rsid w:val="00596743"/>
    <w:rsid w:val="005A0C03"/>
    <w:rsid w:val="005A0CF9"/>
    <w:rsid w:val="005A1D20"/>
    <w:rsid w:val="005A22BC"/>
    <w:rsid w:val="005A39B1"/>
    <w:rsid w:val="005A553E"/>
    <w:rsid w:val="005A5748"/>
    <w:rsid w:val="005B06BD"/>
    <w:rsid w:val="005B2D78"/>
    <w:rsid w:val="005B3FCA"/>
    <w:rsid w:val="005B48A9"/>
    <w:rsid w:val="005B48B7"/>
    <w:rsid w:val="005B4E09"/>
    <w:rsid w:val="005B62CF"/>
    <w:rsid w:val="005B6BE5"/>
    <w:rsid w:val="005C223F"/>
    <w:rsid w:val="005C25C1"/>
    <w:rsid w:val="005C30D0"/>
    <w:rsid w:val="005C35EC"/>
    <w:rsid w:val="005C5331"/>
    <w:rsid w:val="005C5678"/>
    <w:rsid w:val="005C58ED"/>
    <w:rsid w:val="005C661C"/>
    <w:rsid w:val="005C7715"/>
    <w:rsid w:val="005C7B4B"/>
    <w:rsid w:val="005C7E95"/>
    <w:rsid w:val="005D0559"/>
    <w:rsid w:val="005D1431"/>
    <w:rsid w:val="005D1A8D"/>
    <w:rsid w:val="005D2C29"/>
    <w:rsid w:val="005D2FA6"/>
    <w:rsid w:val="005D4B16"/>
    <w:rsid w:val="005D5E79"/>
    <w:rsid w:val="005E1C7D"/>
    <w:rsid w:val="005E1CE7"/>
    <w:rsid w:val="005E23BE"/>
    <w:rsid w:val="005E2766"/>
    <w:rsid w:val="005E35AA"/>
    <w:rsid w:val="005E3936"/>
    <w:rsid w:val="005E3C6B"/>
    <w:rsid w:val="005E4586"/>
    <w:rsid w:val="005E49B2"/>
    <w:rsid w:val="005E6331"/>
    <w:rsid w:val="005E6770"/>
    <w:rsid w:val="005F078A"/>
    <w:rsid w:val="005F09C9"/>
    <w:rsid w:val="005F1179"/>
    <w:rsid w:val="005F13BC"/>
    <w:rsid w:val="005F1A32"/>
    <w:rsid w:val="005F1D0B"/>
    <w:rsid w:val="005F1D13"/>
    <w:rsid w:val="005F1DD5"/>
    <w:rsid w:val="005F45D5"/>
    <w:rsid w:val="005F5B6E"/>
    <w:rsid w:val="005F5F45"/>
    <w:rsid w:val="005F6E65"/>
    <w:rsid w:val="005F7378"/>
    <w:rsid w:val="005F7819"/>
    <w:rsid w:val="005F7946"/>
    <w:rsid w:val="00601589"/>
    <w:rsid w:val="00602012"/>
    <w:rsid w:val="00602958"/>
    <w:rsid w:val="006029FE"/>
    <w:rsid w:val="00603307"/>
    <w:rsid w:val="00603D37"/>
    <w:rsid w:val="006044E6"/>
    <w:rsid w:val="00604527"/>
    <w:rsid w:val="0060459C"/>
    <w:rsid w:val="00605B69"/>
    <w:rsid w:val="006062CD"/>
    <w:rsid w:val="00606C73"/>
    <w:rsid w:val="00607DCA"/>
    <w:rsid w:val="00607FD5"/>
    <w:rsid w:val="00610290"/>
    <w:rsid w:val="006102BF"/>
    <w:rsid w:val="00612B75"/>
    <w:rsid w:val="0061356F"/>
    <w:rsid w:val="00615249"/>
    <w:rsid w:val="00617081"/>
    <w:rsid w:val="0061741F"/>
    <w:rsid w:val="006203C2"/>
    <w:rsid w:val="0062234C"/>
    <w:rsid w:val="00622C56"/>
    <w:rsid w:val="0062448B"/>
    <w:rsid w:val="00624A94"/>
    <w:rsid w:val="006254CD"/>
    <w:rsid w:val="00625778"/>
    <w:rsid w:val="00625C88"/>
    <w:rsid w:val="0063002E"/>
    <w:rsid w:val="00630776"/>
    <w:rsid w:val="00630E17"/>
    <w:rsid w:val="00632C6D"/>
    <w:rsid w:val="00632FF7"/>
    <w:rsid w:val="006333AD"/>
    <w:rsid w:val="00633F47"/>
    <w:rsid w:val="00634C76"/>
    <w:rsid w:val="0064049B"/>
    <w:rsid w:val="00641564"/>
    <w:rsid w:val="00646713"/>
    <w:rsid w:val="00646FF2"/>
    <w:rsid w:val="00647FEA"/>
    <w:rsid w:val="00651041"/>
    <w:rsid w:val="0065145C"/>
    <w:rsid w:val="006528EC"/>
    <w:rsid w:val="00652F15"/>
    <w:rsid w:val="00653D9D"/>
    <w:rsid w:val="006551E6"/>
    <w:rsid w:val="00655200"/>
    <w:rsid w:val="006558C9"/>
    <w:rsid w:val="0065683D"/>
    <w:rsid w:val="00656DC0"/>
    <w:rsid w:val="00661482"/>
    <w:rsid w:val="0066157F"/>
    <w:rsid w:val="00661DFE"/>
    <w:rsid w:val="0066238F"/>
    <w:rsid w:val="00663C2C"/>
    <w:rsid w:val="006646A6"/>
    <w:rsid w:val="006646C9"/>
    <w:rsid w:val="0066572C"/>
    <w:rsid w:val="00665DF4"/>
    <w:rsid w:val="00667636"/>
    <w:rsid w:val="00671C03"/>
    <w:rsid w:val="00673538"/>
    <w:rsid w:val="00673B12"/>
    <w:rsid w:val="006758C4"/>
    <w:rsid w:val="00677E24"/>
    <w:rsid w:val="006804EB"/>
    <w:rsid w:val="0068163E"/>
    <w:rsid w:val="0068177D"/>
    <w:rsid w:val="00682890"/>
    <w:rsid w:val="00682BC5"/>
    <w:rsid w:val="00683D29"/>
    <w:rsid w:val="00684ADE"/>
    <w:rsid w:val="00685D7F"/>
    <w:rsid w:val="00691233"/>
    <w:rsid w:val="00691254"/>
    <w:rsid w:val="00691907"/>
    <w:rsid w:val="00694B4F"/>
    <w:rsid w:val="00695B2A"/>
    <w:rsid w:val="00696E30"/>
    <w:rsid w:val="00696F06"/>
    <w:rsid w:val="006973D7"/>
    <w:rsid w:val="006A15F2"/>
    <w:rsid w:val="006A17E3"/>
    <w:rsid w:val="006A22BB"/>
    <w:rsid w:val="006A304D"/>
    <w:rsid w:val="006A37AD"/>
    <w:rsid w:val="006A390F"/>
    <w:rsid w:val="006A39B2"/>
    <w:rsid w:val="006A3C08"/>
    <w:rsid w:val="006A44EF"/>
    <w:rsid w:val="006A65AE"/>
    <w:rsid w:val="006B77C2"/>
    <w:rsid w:val="006B799D"/>
    <w:rsid w:val="006B7CFF"/>
    <w:rsid w:val="006C2A01"/>
    <w:rsid w:val="006C44F9"/>
    <w:rsid w:val="006C5B80"/>
    <w:rsid w:val="006C69E5"/>
    <w:rsid w:val="006D106F"/>
    <w:rsid w:val="006D167A"/>
    <w:rsid w:val="006D1A33"/>
    <w:rsid w:val="006D1CB9"/>
    <w:rsid w:val="006D3278"/>
    <w:rsid w:val="006D4AFB"/>
    <w:rsid w:val="006D5760"/>
    <w:rsid w:val="006D66C1"/>
    <w:rsid w:val="006E0E45"/>
    <w:rsid w:val="006F1818"/>
    <w:rsid w:val="006F1A65"/>
    <w:rsid w:val="006F3E7C"/>
    <w:rsid w:val="006F3FBC"/>
    <w:rsid w:val="006F562C"/>
    <w:rsid w:val="006F596F"/>
    <w:rsid w:val="006F7E7E"/>
    <w:rsid w:val="0070059A"/>
    <w:rsid w:val="00700991"/>
    <w:rsid w:val="0070188A"/>
    <w:rsid w:val="00703D9D"/>
    <w:rsid w:val="0070470B"/>
    <w:rsid w:val="0070539E"/>
    <w:rsid w:val="0070684A"/>
    <w:rsid w:val="00706FBC"/>
    <w:rsid w:val="007076DC"/>
    <w:rsid w:val="007102DF"/>
    <w:rsid w:val="00710E11"/>
    <w:rsid w:val="007115D3"/>
    <w:rsid w:val="00711FAF"/>
    <w:rsid w:val="00711FBB"/>
    <w:rsid w:val="0071400A"/>
    <w:rsid w:val="007142E7"/>
    <w:rsid w:val="007158DF"/>
    <w:rsid w:val="007177E9"/>
    <w:rsid w:val="00721486"/>
    <w:rsid w:val="007224EF"/>
    <w:rsid w:val="00722AA0"/>
    <w:rsid w:val="00727A02"/>
    <w:rsid w:val="00727C6C"/>
    <w:rsid w:val="00730662"/>
    <w:rsid w:val="00730DC8"/>
    <w:rsid w:val="00731222"/>
    <w:rsid w:val="007325FA"/>
    <w:rsid w:val="007332CA"/>
    <w:rsid w:val="007338DC"/>
    <w:rsid w:val="00734015"/>
    <w:rsid w:val="0073425E"/>
    <w:rsid w:val="0073644F"/>
    <w:rsid w:val="00737559"/>
    <w:rsid w:val="00740397"/>
    <w:rsid w:val="00740D8D"/>
    <w:rsid w:val="00740D95"/>
    <w:rsid w:val="0074103B"/>
    <w:rsid w:val="00741462"/>
    <w:rsid w:val="00742A98"/>
    <w:rsid w:val="00742BCD"/>
    <w:rsid w:val="00743868"/>
    <w:rsid w:val="007439E4"/>
    <w:rsid w:val="00744D0B"/>
    <w:rsid w:val="00744F18"/>
    <w:rsid w:val="007450E3"/>
    <w:rsid w:val="00745361"/>
    <w:rsid w:val="0075013C"/>
    <w:rsid w:val="00753271"/>
    <w:rsid w:val="007539FE"/>
    <w:rsid w:val="00753B33"/>
    <w:rsid w:val="007548AC"/>
    <w:rsid w:val="00755F97"/>
    <w:rsid w:val="00757F46"/>
    <w:rsid w:val="007612E2"/>
    <w:rsid w:val="00761761"/>
    <w:rsid w:val="007617D8"/>
    <w:rsid w:val="00761960"/>
    <w:rsid w:val="00763E0C"/>
    <w:rsid w:val="00764229"/>
    <w:rsid w:val="00767F66"/>
    <w:rsid w:val="00770D64"/>
    <w:rsid w:val="00771474"/>
    <w:rsid w:val="00773C71"/>
    <w:rsid w:val="00773FBB"/>
    <w:rsid w:val="00774DBA"/>
    <w:rsid w:val="007754D6"/>
    <w:rsid w:val="00776694"/>
    <w:rsid w:val="00777A92"/>
    <w:rsid w:val="007800C0"/>
    <w:rsid w:val="007803D9"/>
    <w:rsid w:val="007804A6"/>
    <w:rsid w:val="00781A9B"/>
    <w:rsid w:val="00784531"/>
    <w:rsid w:val="00785351"/>
    <w:rsid w:val="007853BA"/>
    <w:rsid w:val="007854AA"/>
    <w:rsid w:val="007856EA"/>
    <w:rsid w:val="00786412"/>
    <w:rsid w:val="007865F1"/>
    <w:rsid w:val="007868E0"/>
    <w:rsid w:val="00787B07"/>
    <w:rsid w:val="00790C43"/>
    <w:rsid w:val="007925E1"/>
    <w:rsid w:val="00793AF7"/>
    <w:rsid w:val="00795ED1"/>
    <w:rsid w:val="00797B7D"/>
    <w:rsid w:val="007A0029"/>
    <w:rsid w:val="007A1865"/>
    <w:rsid w:val="007A19BD"/>
    <w:rsid w:val="007A1C9E"/>
    <w:rsid w:val="007A1D94"/>
    <w:rsid w:val="007A2858"/>
    <w:rsid w:val="007A4437"/>
    <w:rsid w:val="007A4577"/>
    <w:rsid w:val="007A589C"/>
    <w:rsid w:val="007A62E0"/>
    <w:rsid w:val="007A69FA"/>
    <w:rsid w:val="007B08CD"/>
    <w:rsid w:val="007B0DF1"/>
    <w:rsid w:val="007B2AB6"/>
    <w:rsid w:val="007B316C"/>
    <w:rsid w:val="007B3429"/>
    <w:rsid w:val="007B3934"/>
    <w:rsid w:val="007B515C"/>
    <w:rsid w:val="007B58BA"/>
    <w:rsid w:val="007B599C"/>
    <w:rsid w:val="007B75D5"/>
    <w:rsid w:val="007C056F"/>
    <w:rsid w:val="007C170C"/>
    <w:rsid w:val="007C2624"/>
    <w:rsid w:val="007C2C38"/>
    <w:rsid w:val="007C3B22"/>
    <w:rsid w:val="007C4D86"/>
    <w:rsid w:val="007C5543"/>
    <w:rsid w:val="007C5710"/>
    <w:rsid w:val="007C66A5"/>
    <w:rsid w:val="007C6821"/>
    <w:rsid w:val="007D0434"/>
    <w:rsid w:val="007D05D3"/>
    <w:rsid w:val="007D1E6F"/>
    <w:rsid w:val="007D207B"/>
    <w:rsid w:val="007D2606"/>
    <w:rsid w:val="007D3581"/>
    <w:rsid w:val="007D359B"/>
    <w:rsid w:val="007D3975"/>
    <w:rsid w:val="007D4E32"/>
    <w:rsid w:val="007D5B59"/>
    <w:rsid w:val="007D6D84"/>
    <w:rsid w:val="007D7175"/>
    <w:rsid w:val="007D7967"/>
    <w:rsid w:val="007E0785"/>
    <w:rsid w:val="007E088D"/>
    <w:rsid w:val="007E08C7"/>
    <w:rsid w:val="007E1990"/>
    <w:rsid w:val="007E1F11"/>
    <w:rsid w:val="007E23EE"/>
    <w:rsid w:val="007E32B1"/>
    <w:rsid w:val="007E4890"/>
    <w:rsid w:val="007E5393"/>
    <w:rsid w:val="007E5CFA"/>
    <w:rsid w:val="007E7813"/>
    <w:rsid w:val="007F08B5"/>
    <w:rsid w:val="007F1500"/>
    <w:rsid w:val="007F15B5"/>
    <w:rsid w:val="007F1A1A"/>
    <w:rsid w:val="007F2053"/>
    <w:rsid w:val="007F4F12"/>
    <w:rsid w:val="007F5697"/>
    <w:rsid w:val="00802C1D"/>
    <w:rsid w:val="00804F01"/>
    <w:rsid w:val="00805928"/>
    <w:rsid w:val="00806DED"/>
    <w:rsid w:val="00807B21"/>
    <w:rsid w:val="0081023A"/>
    <w:rsid w:val="00812C1F"/>
    <w:rsid w:val="00813692"/>
    <w:rsid w:val="00813BEF"/>
    <w:rsid w:val="00814E2D"/>
    <w:rsid w:val="00816A05"/>
    <w:rsid w:val="00816AC0"/>
    <w:rsid w:val="00820232"/>
    <w:rsid w:val="0082066F"/>
    <w:rsid w:val="0082095E"/>
    <w:rsid w:val="00821511"/>
    <w:rsid w:val="00821E69"/>
    <w:rsid w:val="00823DD4"/>
    <w:rsid w:val="008249FA"/>
    <w:rsid w:val="008252E8"/>
    <w:rsid w:val="008260E1"/>
    <w:rsid w:val="008260F2"/>
    <w:rsid w:val="00830D20"/>
    <w:rsid w:val="0083112F"/>
    <w:rsid w:val="008316A5"/>
    <w:rsid w:val="00831D22"/>
    <w:rsid w:val="00831DEE"/>
    <w:rsid w:val="00831E19"/>
    <w:rsid w:val="00833401"/>
    <w:rsid w:val="008337F4"/>
    <w:rsid w:val="00834E55"/>
    <w:rsid w:val="0083730F"/>
    <w:rsid w:val="00837E75"/>
    <w:rsid w:val="00840F00"/>
    <w:rsid w:val="00841B43"/>
    <w:rsid w:val="00842C13"/>
    <w:rsid w:val="00844C08"/>
    <w:rsid w:val="008457F1"/>
    <w:rsid w:val="00846AEC"/>
    <w:rsid w:val="00847A68"/>
    <w:rsid w:val="00847E4B"/>
    <w:rsid w:val="00847EE1"/>
    <w:rsid w:val="008526A0"/>
    <w:rsid w:val="00853A86"/>
    <w:rsid w:val="00854C01"/>
    <w:rsid w:val="008554A9"/>
    <w:rsid w:val="00855888"/>
    <w:rsid w:val="008558AE"/>
    <w:rsid w:val="0085653A"/>
    <w:rsid w:val="00856A2B"/>
    <w:rsid w:val="00856F41"/>
    <w:rsid w:val="008574D1"/>
    <w:rsid w:val="00857B40"/>
    <w:rsid w:val="008601AF"/>
    <w:rsid w:val="0086168D"/>
    <w:rsid w:val="0086231F"/>
    <w:rsid w:val="00862C2D"/>
    <w:rsid w:val="00862FEF"/>
    <w:rsid w:val="00863384"/>
    <w:rsid w:val="00863876"/>
    <w:rsid w:val="0086459D"/>
    <w:rsid w:val="00864D32"/>
    <w:rsid w:val="00866A81"/>
    <w:rsid w:val="00866BDB"/>
    <w:rsid w:val="00867909"/>
    <w:rsid w:val="00871836"/>
    <w:rsid w:val="00871A71"/>
    <w:rsid w:val="00871CEB"/>
    <w:rsid w:val="008728F4"/>
    <w:rsid w:val="008739F5"/>
    <w:rsid w:val="008745C6"/>
    <w:rsid w:val="00875B43"/>
    <w:rsid w:val="00875D97"/>
    <w:rsid w:val="0087625E"/>
    <w:rsid w:val="008768C2"/>
    <w:rsid w:val="0088068D"/>
    <w:rsid w:val="008807FF"/>
    <w:rsid w:val="0088221D"/>
    <w:rsid w:val="008825A1"/>
    <w:rsid w:val="008828F8"/>
    <w:rsid w:val="00882F12"/>
    <w:rsid w:val="00885A48"/>
    <w:rsid w:val="008865FC"/>
    <w:rsid w:val="00886FF1"/>
    <w:rsid w:val="00887ECB"/>
    <w:rsid w:val="00890BBD"/>
    <w:rsid w:val="0089111F"/>
    <w:rsid w:val="00891C9A"/>
    <w:rsid w:val="00891F2E"/>
    <w:rsid w:val="0089262F"/>
    <w:rsid w:val="00892D29"/>
    <w:rsid w:val="008934DA"/>
    <w:rsid w:val="00897253"/>
    <w:rsid w:val="008979D8"/>
    <w:rsid w:val="008A10F3"/>
    <w:rsid w:val="008A3C99"/>
    <w:rsid w:val="008A4706"/>
    <w:rsid w:val="008A5001"/>
    <w:rsid w:val="008B1AA8"/>
    <w:rsid w:val="008B1D7D"/>
    <w:rsid w:val="008B31A8"/>
    <w:rsid w:val="008B348D"/>
    <w:rsid w:val="008B5DDC"/>
    <w:rsid w:val="008B6ABC"/>
    <w:rsid w:val="008C0241"/>
    <w:rsid w:val="008C0831"/>
    <w:rsid w:val="008C1CBD"/>
    <w:rsid w:val="008C290B"/>
    <w:rsid w:val="008C2EA9"/>
    <w:rsid w:val="008C4CEF"/>
    <w:rsid w:val="008C4DB7"/>
    <w:rsid w:val="008C69E8"/>
    <w:rsid w:val="008C70C6"/>
    <w:rsid w:val="008D1722"/>
    <w:rsid w:val="008D4DD9"/>
    <w:rsid w:val="008D5056"/>
    <w:rsid w:val="008D58A6"/>
    <w:rsid w:val="008D6141"/>
    <w:rsid w:val="008D7D48"/>
    <w:rsid w:val="008E0101"/>
    <w:rsid w:val="008E16A6"/>
    <w:rsid w:val="008E1812"/>
    <w:rsid w:val="008E3CA4"/>
    <w:rsid w:val="008E708A"/>
    <w:rsid w:val="008E7213"/>
    <w:rsid w:val="008F142B"/>
    <w:rsid w:val="008F1958"/>
    <w:rsid w:val="008F2558"/>
    <w:rsid w:val="008F2A32"/>
    <w:rsid w:val="008F33DA"/>
    <w:rsid w:val="008F3E51"/>
    <w:rsid w:val="008F4BB3"/>
    <w:rsid w:val="008F5B4E"/>
    <w:rsid w:val="008F65A8"/>
    <w:rsid w:val="008F7B20"/>
    <w:rsid w:val="008F7FBA"/>
    <w:rsid w:val="0090089D"/>
    <w:rsid w:val="00900D54"/>
    <w:rsid w:val="0090113C"/>
    <w:rsid w:val="00901248"/>
    <w:rsid w:val="00901C49"/>
    <w:rsid w:val="00904DAF"/>
    <w:rsid w:val="00910577"/>
    <w:rsid w:val="00911808"/>
    <w:rsid w:val="0091268A"/>
    <w:rsid w:val="00913184"/>
    <w:rsid w:val="00916E8B"/>
    <w:rsid w:val="00917959"/>
    <w:rsid w:val="0092015C"/>
    <w:rsid w:val="009203AC"/>
    <w:rsid w:val="0092080C"/>
    <w:rsid w:val="00920BF6"/>
    <w:rsid w:val="00921B96"/>
    <w:rsid w:val="00922FA8"/>
    <w:rsid w:val="00923DD6"/>
    <w:rsid w:val="00924238"/>
    <w:rsid w:val="00925964"/>
    <w:rsid w:val="009260D8"/>
    <w:rsid w:val="009311D7"/>
    <w:rsid w:val="00931B5E"/>
    <w:rsid w:val="0093223D"/>
    <w:rsid w:val="009329C5"/>
    <w:rsid w:val="009332AD"/>
    <w:rsid w:val="009336DA"/>
    <w:rsid w:val="00934E7D"/>
    <w:rsid w:val="00935F9A"/>
    <w:rsid w:val="00935FDF"/>
    <w:rsid w:val="00936529"/>
    <w:rsid w:val="00936D2A"/>
    <w:rsid w:val="00936DB8"/>
    <w:rsid w:val="00937213"/>
    <w:rsid w:val="00937CCC"/>
    <w:rsid w:val="00940E74"/>
    <w:rsid w:val="00941131"/>
    <w:rsid w:val="00942AF4"/>
    <w:rsid w:val="00942BA7"/>
    <w:rsid w:val="00944430"/>
    <w:rsid w:val="00944AEF"/>
    <w:rsid w:val="00944E45"/>
    <w:rsid w:val="00945868"/>
    <w:rsid w:val="00946473"/>
    <w:rsid w:val="00946D3C"/>
    <w:rsid w:val="009509DC"/>
    <w:rsid w:val="00950D32"/>
    <w:rsid w:val="00951138"/>
    <w:rsid w:val="009513C4"/>
    <w:rsid w:val="0095295D"/>
    <w:rsid w:val="009563E5"/>
    <w:rsid w:val="009565C8"/>
    <w:rsid w:val="009570B7"/>
    <w:rsid w:val="0096063B"/>
    <w:rsid w:val="0096079A"/>
    <w:rsid w:val="00962F69"/>
    <w:rsid w:val="00963366"/>
    <w:rsid w:val="009633CA"/>
    <w:rsid w:val="009647AF"/>
    <w:rsid w:val="009651D1"/>
    <w:rsid w:val="00965799"/>
    <w:rsid w:val="00966BC0"/>
    <w:rsid w:val="0096733E"/>
    <w:rsid w:val="00970958"/>
    <w:rsid w:val="009709B8"/>
    <w:rsid w:val="00970A05"/>
    <w:rsid w:val="00971A87"/>
    <w:rsid w:val="009722FB"/>
    <w:rsid w:val="00973009"/>
    <w:rsid w:val="00973AC1"/>
    <w:rsid w:val="009759CB"/>
    <w:rsid w:val="00976038"/>
    <w:rsid w:val="0097626E"/>
    <w:rsid w:val="00980486"/>
    <w:rsid w:val="009817C2"/>
    <w:rsid w:val="00981E57"/>
    <w:rsid w:val="0098269C"/>
    <w:rsid w:val="00982E52"/>
    <w:rsid w:val="0098361D"/>
    <w:rsid w:val="00984C32"/>
    <w:rsid w:val="00986003"/>
    <w:rsid w:val="009868EB"/>
    <w:rsid w:val="00986D5C"/>
    <w:rsid w:val="00990B2D"/>
    <w:rsid w:val="009917E0"/>
    <w:rsid w:val="009917FE"/>
    <w:rsid w:val="00991EDB"/>
    <w:rsid w:val="00993489"/>
    <w:rsid w:val="00993E0F"/>
    <w:rsid w:val="009941E7"/>
    <w:rsid w:val="00994263"/>
    <w:rsid w:val="00994552"/>
    <w:rsid w:val="00994E23"/>
    <w:rsid w:val="0099591E"/>
    <w:rsid w:val="00995D5C"/>
    <w:rsid w:val="009977F6"/>
    <w:rsid w:val="00997862"/>
    <w:rsid w:val="00997AE8"/>
    <w:rsid w:val="009A1C3C"/>
    <w:rsid w:val="009A1E91"/>
    <w:rsid w:val="009A2802"/>
    <w:rsid w:val="009A3D5E"/>
    <w:rsid w:val="009A5D4C"/>
    <w:rsid w:val="009A5DC6"/>
    <w:rsid w:val="009A617A"/>
    <w:rsid w:val="009A6824"/>
    <w:rsid w:val="009A7835"/>
    <w:rsid w:val="009B2660"/>
    <w:rsid w:val="009B4044"/>
    <w:rsid w:val="009B5E24"/>
    <w:rsid w:val="009B708C"/>
    <w:rsid w:val="009B7AA8"/>
    <w:rsid w:val="009B7C94"/>
    <w:rsid w:val="009B7FA5"/>
    <w:rsid w:val="009C04B3"/>
    <w:rsid w:val="009C189D"/>
    <w:rsid w:val="009C35AF"/>
    <w:rsid w:val="009C4BA2"/>
    <w:rsid w:val="009C4D42"/>
    <w:rsid w:val="009C522D"/>
    <w:rsid w:val="009C5EA7"/>
    <w:rsid w:val="009C76EF"/>
    <w:rsid w:val="009D0230"/>
    <w:rsid w:val="009D3BBC"/>
    <w:rsid w:val="009D4112"/>
    <w:rsid w:val="009D4C3D"/>
    <w:rsid w:val="009D4FA5"/>
    <w:rsid w:val="009D6C4D"/>
    <w:rsid w:val="009D6E4C"/>
    <w:rsid w:val="009D72F7"/>
    <w:rsid w:val="009D76CD"/>
    <w:rsid w:val="009D7818"/>
    <w:rsid w:val="009D7A8D"/>
    <w:rsid w:val="009D7C64"/>
    <w:rsid w:val="009E08D0"/>
    <w:rsid w:val="009E1544"/>
    <w:rsid w:val="009E1C9C"/>
    <w:rsid w:val="009E366C"/>
    <w:rsid w:val="009E36A6"/>
    <w:rsid w:val="009E444D"/>
    <w:rsid w:val="009E4D46"/>
    <w:rsid w:val="009E5181"/>
    <w:rsid w:val="009E6C0E"/>
    <w:rsid w:val="009E6DE6"/>
    <w:rsid w:val="009E762C"/>
    <w:rsid w:val="009E7DFD"/>
    <w:rsid w:val="009F07E6"/>
    <w:rsid w:val="009F2125"/>
    <w:rsid w:val="009F2940"/>
    <w:rsid w:val="009F2C06"/>
    <w:rsid w:val="009F3293"/>
    <w:rsid w:val="009F360A"/>
    <w:rsid w:val="009F39C4"/>
    <w:rsid w:val="009F3B37"/>
    <w:rsid w:val="009F3DE5"/>
    <w:rsid w:val="009F55C5"/>
    <w:rsid w:val="009F596C"/>
    <w:rsid w:val="009F5E34"/>
    <w:rsid w:val="009F6D53"/>
    <w:rsid w:val="009F749B"/>
    <w:rsid w:val="00A004C4"/>
    <w:rsid w:val="00A00F4E"/>
    <w:rsid w:val="00A0271E"/>
    <w:rsid w:val="00A029ED"/>
    <w:rsid w:val="00A02A2A"/>
    <w:rsid w:val="00A034F8"/>
    <w:rsid w:val="00A039ED"/>
    <w:rsid w:val="00A03ADA"/>
    <w:rsid w:val="00A03B86"/>
    <w:rsid w:val="00A040D2"/>
    <w:rsid w:val="00A051B6"/>
    <w:rsid w:val="00A051FC"/>
    <w:rsid w:val="00A05284"/>
    <w:rsid w:val="00A05E4B"/>
    <w:rsid w:val="00A06EFD"/>
    <w:rsid w:val="00A1193F"/>
    <w:rsid w:val="00A12A30"/>
    <w:rsid w:val="00A12A8A"/>
    <w:rsid w:val="00A12E18"/>
    <w:rsid w:val="00A147B4"/>
    <w:rsid w:val="00A14C3A"/>
    <w:rsid w:val="00A15B1F"/>
    <w:rsid w:val="00A170F0"/>
    <w:rsid w:val="00A17DFA"/>
    <w:rsid w:val="00A2015C"/>
    <w:rsid w:val="00A20854"/>
    <w:rsid w:val="00A20CA7"/>
    <w:rsid w:val="00A20FFE"/>
    <w:rsid w:val="00A21F75"/>
    <w:rsid w:val="00A23253"/>
    <w:rsid w:val="00A23BA8"/>
    <w:rsid w:val="00A24B26"/>
    <w:rsid w:val="00A25B3E"/>
    <w:rsid w:val="00A265C5"/>
    <w:rsid w:val="00A3156C"/>
    <w:rsid w:val="00A34900"/>
    <w:rsid w:val="00A3636C"/>
    <w:rsid w:val="00A36637"/>
    <w:rsid w:val="00A37A38"/>
    <w:rsid w:val="00A41009"/>
    <w:rsid w:val="00A41494"/>
    <w:rsid w:val="00A415E9"/>
    <w:rsid w:val="00A41D4F"/>
    <w:rsid w:val="00A433F0"/>
    <w:rsid w:val="00A44D49"/>
    <w:rsid w:val="00A45353"/>
    <w:rsid w:val="00A456F2"/>
    <w:rsid w:val="00A45FF0"/>
    <w:rsid w:val="00A46D90"/>
    <w:rsid w:val="00A511FC"/>
    <w:rsid w:val="00A517F0"/>
    <w:rsid w:val="00A51EEB"/>
    <w:rsid w:val="00A54D08"/>
    <w:rsid w:val="00A54E8F"/>
    <w:rsid w:val="00A54F64"/>
    <w:rsid w:val="00A554B6"/>
    <w:rsid w:val="00A55C44"/>
    <w:rsid w:val="00A56661"/>
    <w:rsid w:val="00A576C9"/>
    <w:rsid w:val="00A60663"/>
    <w:rsid w:val="00A61EDF"/>
    <w:rsid w:val="00A61FAB"/>
    <w:rsid w:val="00A62163"/>
    <w:rsid w:val="00A626D6"/>
    <w:rsid w:val="00A62916"/>
    <w:rsid w:val="00A63BB0"/>
    <w:rsid w:val="00A63F5B"/>
    <w:rsid w:val="00A70081"/>
    <w:rsid w:val="00A7039D"/>
    <w:rsid w:val="00A708A8"/>
    <w:rsid w:val="00A70C22"/>
    <w:rsid w:val="00A71563"/>
    <w:rsid w:val="00A71721"/>
    <w:rsid w:val="00A717D9"/>
    <w:rsid w:val="00A749D2"/>
    <w:rsid w:val="00A8075D"/>
    <w:rsid w:val="00A80892"/>
    <w:rsid w:val="00A80BF0"/>
    <w:rsid w:val="00A81596"/>
    <w:rsid w:val="00A815E4"/>
    <w:rsid w:val="00A819D2"/>
    <w:rsid w:val="00A823A3"/>
    <w:rsid w:val="00A83106"/>
    <w:rsid w:val="00A83288"/>
    <w:rsid w:val="00A83727"/>
    <w:rsid w:val="00A83812"/>
    <w:rsid w:val="00A84655"/>
    <w:rsid w:val="00A86736"/>
    <w:rsid w:val="00A9017A"/>
    <w:rsid w:val="00A9023D"/>
    <w:rsid w:val="00A90B04"/>
    <w:rsid w:val="00A90C7E"/>
    <w:rsid w:val="00A90EBF"/>
    <w:rsid w:val="00A9179B"/>
    <w:rsid w:val="00A920DD"/>
    <w:rsid w:val="00A93388"/>
    <w:rsid w:val="00A93901"/>
    <w:rsid w:val="00A94209"/>
    <w:rsid w:val="00A94566"/>
    <w:rsid w:val="00A954DF"/>
    <w:rsid w:val="00A9627E"/>
    <w:rsid w:val="00A970CE"/>
    <w:rsid w:val="00A97463"/>
    <w:rsid w:val="00A97D43"/>
    <w:rsid w:val="00AA0393"/>
    <w:rsid w:val="00AA0C91"/>
    <w:rsid w:val="00AA0D89"/>
    <w:rsid w:val="00AA10ED"/>
    <w:rsid w:val="00AA2FA5"/>
    <w:rsid w:val="00AA5248"/>
    <w:rsid w:val="00AA5399"/>
    <w:rsid w:val="00AA54B7"/>
    <w:rsid w:val="00AA6768"/>
    <w:rsid w:val="00AA69E3"/>
    <w:rsid w:val="00AA7016"/>
    <w:rsid w:val="00AA7144"/>
    <w:rsid w:val="00AA7645"/>
    <w:rsid w:val="00AA77C6"/>
    <w:rsid w:val="00AB0740"/>
    <w:rsid w:val="00AB07CA"/>
    <w:rsid w:val="00AB0FE8"/>
    <w:rsid w:val="00AB1B3D"/>
    <w:rsid w:val="00AB200C"/>
    <w:rsid w:val="00AB2164"/>
    <w:rsid w:val="00AB4111"/>
    <w:rsid w:val="00AB574C"/>
    <w:rsid w:val="00AB711C"/>
    <w:rsid w:val="00AB7D62"/>
    <w:rsid w:val="00AB7EC3"/>
    <w:rsid w:val="00AC1ACB"/>
    <w:rsid w:val="00AC328F"/>
    <w:rsid w:val="00AC4486"/>
    <w:rsid w:val="00AC57EF"/>
    <w:rsid w:val="00AC600E"/>
    <w:rsid w:val="00AC698E"/>
    <w:rsid w:val="00AC6A22"/>
    <w:rsid w:val="00AC6E82"/>
    <w:rsid w:val="00AC7713"/>
    <w:rsid w:val="00AC7B77"/>
    <w:rsid w:val="00AD0913"/>
    <w:rsid w:val="00AD347D"/>
    <w:rsid w:val="00AD46C5"/>
    <w:rsid w:val="00AD5568"/>
    <w:rsid w:val="00AD5C65"/>
    <w:rsid w:val="00AD5E99"/>
    <w:rsid w:val="00AD6310"/>
    <w:rsid w:val="00AD71F5"/>
    <w:rsid w:val="00AD7BE7"/>
    <w:rsid w:val="00AE082B"/>
    <w:rsid w:val="00AE2973"/>
    <w:rsid w:val="00AE3B6D"/>
    <w:rsid w:val="00AE5860"/>
    <w:rsid w:val="00AE6534"/>
    <w:rsid w:val="00AE6D38"/>
    <w:rsid w:val="00AE77EA"/>
    <w:rsid w:val="00AF1E42"/>
    <w:rsid w:val="00AF1FA7"/>
    <w:rsid w:val="00AF36E2"/>
    <w:rsid w:val="00AF4653"/>
    <w:rsid w:val="00AF4951"/>
    <w:rsid w:val="00AF582C"/>
    <w:rsid w:val="00AF63BB"/>
    <w:rsid w:val="00AF7A08"/>
    <w:rsid w:val="00AF7E87"/>
    <w:rsid w:val="00B0162F"/>
    <w:rsid w:val="00B01DDE"/>
    <w:rsid w:val="00B020CC"/>
    <w:rsid w:val="00B0255E"/>
    <w:rsid w:val="00B02802"/>
    <w:rsid w:val="00B02AE3"/>
    <w:rsid w:val="00B03674"/>
    <w:rsid w:val="00B03B6C"/>
    <w:rsid w:val="00B05574"/>
    <w:rsid w:val="00B05CAD"/>
    <w:rsid w:val="00B05E7B"/>
    <w:rsid w:val="00B06AF6"/>
    <w:rsid w:val="00B07DDB"/>
    <w:rsid w:val="00B119A4"/>
    <w:rsid w:val="00B12A75"/>
    <w:rsid w:val="00B13E76"/>
    <w:rsid w:val="00B14A84"/>
    <w:rsid w:val="00B201C0"/>
    <w:rsid w:val="00B21D0A"/>
    <w:rsid w:val="00B22A70"/>
    <w:rsid w:val="00B23B1E"/>
    <w:rsid w:val="00B30EAD"/>
    <w:rsid w:val="00B31262"/>
    <w:rsid w:val="00B33B77"/>
    <w:rsid w:val="00B344F8"/>
    <w:rsid w:val="00B35227"/>
    <w:rsid w:val="00B35CF5"/>
    <w:rsid w:val="00B36877"/>
    <w:rsid w:val="00B36A6C"/>
    <w:rsid w:val="00B402CE"/>
    <w:rsid w:val="00B405CD"/>
    <w:rsid w:val="00B40C0F"/>
    <w:rsid w:val="00B40F9C"/>
    <w:rsid w:val="00B41C00"/>
    <w:rsid w:val="00B41DD7"/>
    <w:rsid w:val="00B42F58"/>
    <w:rsid w:val="00B43937"/>
    <w:rsid w:val="00B43E3C"/>
    <w:rsid w:val="00B46278"/>
    <w:rsid w:val="00B46417"/>
    <w:rsid w:val="00B470DD"/>
    <w:rsid w:val="00B47E40"/>
    <w:rsid w:val="00B502B0"/>
    <w:rsid w:val="00B50CF1"/>
    <w:rsid w:val="00B51BCA"/>
    <w:rsid w:val="00B529B5"/>
    <w:rsid w:val="00B53056"/>
    <w:rsid w:val="00B5461D"/>
    <w:rsid w:val="00B54B82"/>
    <w:rsid w:val="00B54CF3"/>
    <w:rsid w:val="00B554BF"/>
    <w:rsid w:val="00B56FC4"/>
    <w:rsid w:val="00B572BE"/>
    <w:rsid w:val="00B57C71"/>
    <w:rsid w:val="00B60401"/>
    <w:rsid w:val="00B61F54"/>
    <w:rsid w:val="00B62CA3"/>
    <w:rsid w:val="00B638DC"/>
    <w:rsid w:val="00B64F2A"/>
    <w:rsid w:val="00B658BF"/>
    <w:rsid w:val="00B66530"/>
    <w:rsid w:val="00B67D70"/>
    <w:rsid w:val="00B703A2"/>
    <w:rsid w:val="00B70D62"/>
    <w:rsid w:val="00B7148D"/>
    <w:rsid w:val="00B715BB"/>
    <w:rsid w:val="00B717F3"/>
    <w:rsid w:val="00B71932"/>
    <w:rsid w:val="00B71F72"/>
    <w:rsid w:val="00B72052"/>
    <w:rsid w:val="00B7306F"/>
    <w:rsid w:val="00B73120"/>
    <w:rsid w:val="00B73F03"/>
    <w:rsid w:val="00B74222"/>
    <w:rsid w:val="00B75A82"/>
    <w:rsid w:val="00B776A5"/>
    <w:rsid w:val="00B77777"/>
    <w:rsid w:val="00B77A9E"/>
    <w:rsid w:val="00B77E3E"/>
    <w:rsid w:val="00B80645"/>
    <w:rsid w:val="00B81A33"/>
    <w:rsid w:val="00B81E04"/>
    <w:rsid w:val="00B84003"/>
    <w:rsid w:val="00B90346"/>
    <w:rsid w:val="00B921DC"/>
    <w:rsid w:val="00B92B76"/>
    <w:rsid w:val="00B95AF6"/>
    <w:rsid w:val="00B95B0E"/>
    <w:rsid w:val="00B96113"/>
    <w:rsid w:val="00B970FB"/>
    <w:rsid w:val="00BA04E6"/>
    <w:rsid w:val="00BA06C3"/>
    <w:rsid w:val="00BA0D3C"/>
    <w:rsid w:val="00BA1692"/>
    <w:rsid w:val="00BA1BB5"/>
    <w:rsid w:val="00BA245C"/>
    <w:rsid w:val="00BA3C6A"/>
    <w:rsid w:val="00BA51A7"/>
    <w:rsid w:val="00BA578C"/>
    <w:rsid w:val="00BA5A57"/>
    <w:rsid w:val="00BA7887"/>
    <w:rsid w:val="00BB139E"/>
    <w:rsid w:val="00BB27FB"/>
    <w:rsid w:val="00BB292E"/>
    <w:rsid w:val="00BB2C60"/>
    <w:rsid w:val="00BB2D1E"/>
    <w:rsid w:val="00BB2ED2"/>
    <w:rsid w:val="00BB30AD"/>
    <w:rsid w:val="00BB3D11"/>
    <w:rsid w:val="00BB4CC1"/>
    <w:rsid w:val="00BB7FE4"/>
    <w:rsid w:val="00BC12B6"/>
    <w:rsid w:val="00BC25D8"/>
    <w:rsid w:val="00BC3082"/>
    <w:rsid w:val="00BC375E"/>
    <w:rsid w:val="00BC589C"/>
    <w:rsid w:val="00BC5EFF"/>
    <w:rsid w:val="00BD15BB"/>
    <w:rsid w:val="00BD25AF"/>
    <w:rsid w:val="00BD2AFF"/>
    <w:rsid w:val="00BD3178"/>
    <w:rsid w:val="00BD50CF"/>
    <w:rsid w:val="00BD6D27"/>
    <w:rsid w:val="00BD7240"/>
    <w:rsid w:val="00BD7508"/>
    <w:rsid w:val="00BD75CD"/>
    <w:rsid w:val="00BE05D4"/>
    <w:rsid w:val="00BE071E"/>
    <w:rsid w:val="00BE12ED"/>
    <w:rsid w:val="00BE4D45"/>
    <w:rsid w:val="00BE582B"/>
    <w:rsid w:val="00BE7D1F"/>
    <w:rsid w:val="00BF16DC"/>
    <w:rsid w:val="00BF195E"/>
    <w:rsid w:val="00BF3AC1"/>
    <w:rsid w:val="00BF3E31"/>
    <w:rsid w:val="00BF5397"/>
    <w:rsid w:val="00BF55BA"/>
    <w:rsid w:val="00BF5EFA"/>
    <w:rsid w:val="00C0131C"/>
    <w:rsid w:val="00C017EA"/>
    <w:rsid w:val="00C02A39"/>
    <w:rsid w:val="00C02BB1"/>
    <w:rsid w:val="00C02CB1"/>
    <w:rsid w:val="00C039F5"/>
    <w:rsid w:val="00C054B6"/>
    <w:rsid w:val="00C05B5D"/>
    <w:rsid w:val="00C069B1"/>
    <w:rsid w:val="00C10628"/>
    <w:rsid w:val="00C10FE0"/>
    <w:rsid w:val="00C12F8E"/>
    <w:rsid w:val="00C13AB4"/>
    <w:rsid w:val="00C142E5"/>
    <w:rsid w:val="00C14E99"/>
    <w:rsid w:val="00C15984"/>
    <w:rsid w:val="00C21566"/>
    <w:rsid w:val="00C230EA"/>
    <w:rsid w:val="00C23840"/>
    <w:rsid w:val="00C26365"/>
    <w:rsid w:val="00C26490"/>
    <w:rsid w:val="00C30160"/>
    <w:rsid w:val="00C31CDA"/>
    <w:rsid w:val="00C32643"/>
    <w:rsid w:val="00C32F5C"/>
    <w:rsid w:val="00C337AD"/>
    <w:rsid w:val="00C33A86"/>
    <w:rsid w:val="00C35F5D"/>
    <w:rsid w:val="00C36226"/>
    <w:rsid w:val="00C3665D"/>
    <w:rsid w:val="00C36AD0"/>
    <w:rsid w:val="00C37061"/>
    <w:rsid w:val="00C42BEC"/>
    <w:rsid w:val="00C438FC"/>
    <w:rsid w:val="00C43CD0"/>
    <w:rsid w:val="00C444D0"/>
    <w:rsid w:val="00C45278"/>
    <w:rsid w:val="00C46B46"/>
    <w:rsid w:val="00C50D0A"/>
    <w:rsid w:val="00C5111F"/>
    <w:rsid w:val="00C5241B"/>
    <w:rsid w:val="00C52970"/>
    <w:rsid w:val="00C53EF7"/>
    <w:rsid w:val="00C54BEA"/>
    <w:rsid w:val="00C54F98"/>
    <w:rsid w:val="00C5607E"/>
    <w:rsid w:val="00C61091"/>
    <w:rsid w:val="00C61F5C"/>
    <w:rsid w:val="00C62B31"/>
    <w:rsid w:val="00C63891"/>
    <w:rsid w:val="00C6670C"/>
    <w:rsid w:val="00C668D4"/>
    <w:rsid w:val="00C679C8"/>
    <w:rsid w:val="00C67A2E"/>
    <w:rsid w:val="00C67A6D"/>
    <w:rsid w:val="00C7024E"/>
    <w:rsid w:val="00C71634"/>
    <w:rsid w:val="00C71C85"/>
    <w:rsid w:val="00C72048"/>
    <w:rsid w:val="00C72380"/>
    <w:rsid w:val="00C7292F"/>
    <w:rsid w:val="00C73F65"/>
    <w:rsid w:val="00C743E0"/>
    <w:rsid w:val="00C756A8"/>
    <w:rsid w:val="00C758EF"/>
    <w:rsid w:val="00C75BA6"/>
    <w:rsid w:val="00C75BA8"/>
    <w:rsid w:val="00C76A46"/>
    <w:rsid w:val="00C76DC9"/>
    <w:rsid w:val="00C7724A"/>
    <w:rsid w:val="00C77762"/>
    <w:rsid w:val="00C77E63"/>
    <w:rsid w:val="00C77F2F"/>
    <w:rsid w:val="00C80142"/>
    <w:rsid w:val="00C802D2"/>
    <w:rsid w:val="00C8046D"/>
    <w:rsid w:val="00C816BF"/>
    <w:rsid w:val="00C81E37"/>
    <w:rsid w:val="00C82770"/>
    <w:rsid w:val="00C83974"/>
    <w:rsid w:val="00C85124"/>
    <w:rsid w:val="00C86650"/>
    <w:rsid w:val="00C879B3"/>
    <w:rsid w:val="00C90078"/>
    <w:rsid w:val="00C90A8A"/>
    <w:rsid w:val="00C91402"/>
    <w:rsid w:val="00C94D12"/>
    <w:rsid w:val="00C94DFD"/>
    <w:rsid w:val="00C955B8"/>
    <w:rsid w:val="00C96B38"/>
    <w:rsid w:val="00C976CC"/>
    <w:rsid w:val="00C97DCF"/>
    <w:rsid w:val="00CA0748"/>
    <w:rsid w:val="00CA4E86"/>
    <w:rsid w:val="00CA52C6"/>
    <w:rsid w:val="00CA633D"/>
    <w:rsid w:val="00CA6AF5"/>
    <w:rsid w:val="00CA79DD"/>
    <w:rsid w:val="00CA7D9A"/>
    <w:rsid w:val="00CA7F11"/>
    <w:rsid w:val="00CB1B02"/>
    <w:rsid w:val="00CB3898"/>
    <w:rsid w:val="00CB5A22"/>
    <w:rsid w:val="00CB661D"/>
    <w:rsid w:val="00CC09A1"/>
    <w:rsid w:val="00CC1DCA"/>
    <w:rsid w:val="00CC21F8"/>
    <w:rsid w:val="00CC3E48"/>
    <w:rsid w:val="00CC4004"/>
    <w:rsid w:val="00CC46F4"/>
    <w:rsid w:val="00CC6595"/>
    <w:rsid w:val="00CC6E03"/>
    <w:rsid w:val="00CC7652"/>
    <w:rsid w:val="00CC7EEC"/>
    <w:rsid w:val="00CD0247"/>
    <w:rsid w:val="00CD088D"/>
    <w:rsid w:val="00CD0E21"/>
    <w:rsid w:val="00CD1611"/>
    <w:rsid w:val="00CD1AC9"/>
    <w:rsid w:val="00CD1BB9"/>
    <w:rsid w:val="00CD2B2D"/>
    <w:rsid w:val="00CD3038"/>
    <w:rsid w:val="00CD3133"/>
    <w:rsid w:val="00CD61DA"/>
    <w:rsid w:val="00CD6C88"/>
    <w:rsid w:val="00CD6E8A"/>
    <w:rsid w:val="00CE001F"/>
    <w:rsid w:val="00CE01E8"/>
    <w:rsid w:val="00CE045D"/>
    <w:rsid w:val="00CE0EF3"/>
    <w:rsid w:val="00CE1BBD"/>
    <w:rsid w:val="00CE1E14"/>
    <w:rsid w:val="00CE25A7"/>
    <w:rsid w:val="00CE285B"/>
    <w:rsid w:val="00CE2DCB"/>
    <w:rsid w:val="00CE2FEA"/>
    <w:rsid w:val="00CE3313"/>
    <w:rsid w:val="00CE3802"/>
    <w:rsid w:val="00CE4FAA"/>
    <w:rsid w:val="00CE59F8"/>
    <w:rsid w:val="00CE6384"/>
    <w:rsid w:val="00CF0994"/>
    <w:rsid w:val="00CF14C3"/>
    <w:rsid w:val="00CF1F69"/>
    <w:rsid w:val="00CF238A"/>
    <w:rsid w:val="00CF26C6"/>
    <w:rsid w:val="00CF2F11"/>
    <w:rsid w:val="00CF3B65"/>
    <w:rsid w:val="00CF457D"/>
    <w:rsid w:val="00CF489E"/>
    <w:rsid w:val="00CF4BE9"/>
    <w:rsid w:val="00CF70A0"/>
    <w:rsid w:val="00CF72DA"/>
    <w:rsid w:val="00D0013E"/>
    <w:rsid w:val="00D00205"/>
    <w:rsid w:val="00D00743"/>
    <w:rsid w:val="00D0078F"/>
    <w:rsid w:val="00D0105C"/>
    <w:rsid w:val="00D02686"/>
    <w:rsid w:val="00D02C47"/>
    <w:rsid w:val="00D03230"/>
    <w:rsid w:val="00D03C2A"/>
    <w:rsid w:val="00D03C35"/>
    <w:rsid w:val="00D04B69"/>
    <w:rsid w:val="00D04D3B"/>
    <w:rsid w:val="00D05E67"/>
    <w:rsid w:val="00D073E6"/>
    <w:rsid w:val="00D11614"/>
    <w:rsid w:val="00D13A23"/>
    <w:rsid w:val="00D13C86"/>
    <w:rsid w:val="00D13E6F"/>
    <w:rsid w:val="00D15F3A"/>
    <w:rsid w:val="00D21953"/>
    <w:rsid w:val="00D21963"/>
    <w:rsid w:val="00D21C7E"/>
    <w:rsid w:val="00D22226"/>
    <w:rsid w:val="00D22ACD"/>
    <w:rsid w:val="00D23155"/>
    <w:rsid w:val="00D25522"/>
    <w:rsid w:val="00D25630"/>
    <w:rsid w:val="00D27A4A"/>
    <w:rsid w:val="00D30FE6"/>
    <w:rsid w:val="00D31FFE"/>
    <w:rsid w:val="00D3239D"/>
    <w:rsid w:val="00D327B8"/>
    <w:rsid w:val="00D32C54"/>
    <w:rsid w:val="00D332ED"/>
    <w:rsid w:val="00D3345F"/>
    <w:rsid w:val="00D3490A"/>
    <w:rsid w:val="00D35AC5"/>
    <w:rsid w:val="00D36CBD"/>
    <w:rsid w:val="00D372E6"/>
    <w:rsid w:val="00D37B0F"/>
    <w:rsid w:val="00D40F64"/>
    <w:rsid w:val="00D4131E"/>
    <w:rsid w:val="00D41C20"/>
    <w:rsid w:val="00D4291D"/>
    <w:rsid w:val="00D43CEF"/>
    <w:rsid w:val="00D4459B"/>
    <w:rsid w:val="00D456C1"/>
    <w:rsid w:val="00D45A23"/>
    <w:rsid w:val="00D45B63"/>
    <w:rsid w:val="00D46032"/>
    <w:rsid w:val="00D4682D"/>
    <w:rsid w:val="00D46EEC"/>
    <w:rsid w:val="00D4794F"/>
    <w:rsid w:val="00D503F2"/>
    <w:rsid w:val="00D50681"/>
    <w:rsid w:val="00D51994"/>
    <w:rsid w:val="00D522F4"/>
    <w:rsid w:val="00D52CA9"/>
    <w:rsid w:val="00D52D49"/>
    <w:rsid w:val="00D5462A"/>
    <w:rsid w:val="00D5558E"/>
    <w:rsid w:val="00D572A7"/>
    <w:rsid w:val="00D57699"/>
    <w:rsid w:val="00D57E21"/>
    <w:rsid w:val="00D608E6"/>
    <w:rsid w:val="00D61AA9"/>
    <w:rsid w:val="00D61E69"/>
    <w:rsid w:val="00D6333B"/>
    <w:rsid w:val="00D6373F"/>
    <w:rsid w:val="00D63DC0"/>
    <w:rsid w:val="00D6496E"/>
    <w:rsid w:val="00D65195"/>
    <w:rsid w:val="00D6687C"/>
    <w:rsid w:val="00D67D39"/>
    <w:rsid w:val="00D7036E"/>
    <w:rsid w:val="00D72373"/>
    <w:rsid w:val="00D72DDB"/>
    <w:rsid w:val="00D72E61"/>
    <w:rsid w:val="00D73134"/>
    <w:rsid w:val="00D73B14"/>
    <w:rsid w:val="00D741E0"/>
    <w:rsid w:val="00D75460"/>
    <w:rsid w:val="00D765DC"/>
    <w:rsid w:val="00D805EB"/>
    <w:rsid w:val="00D80C39"/>
    <w:rsid w:val="00D81097"/>
    <w:rsid w:val="00D814C7"/>
    <w:rsid w:val="00D8254D"/>
    <w:rsid w:val="00D843C4"/>
    <w:rsid w:val="00D858CD"/>
    <w:rsid w:val="00D86DFA"/>
    <w:rsid w:val="00D86FCD"/>
    <w:rsid w:val="00D8778B"/>
    <w:rsid w:val="00D87BC6"/>
    <w:rsid w:val="00D912B9"/>
    <w:rsid w:val="00D92334"/>
    <w:rsid w:val="00D926A3"/>
    <w:rsid w:val="00D92754"/>
    <w:rsid w:val="00D9298B"/>
    <w:rsid w:val="00D93738"/>
    <w:rsid w:val="00D93BDE"/>
    <w:rsid w:val="00D956DB"/>
    <w:rsid w:val="00D9775C"/>
    <w:rsid w:val="00D978D6"/>
    <w:rsid w:val="00D97E5A"/>
    <w:rsid w:val="00DA069B"/>
    <w:rsid w:val="00DA06F9"/>
    <w:rsid w:val="00DA101A"/>
    <w:rsid w:val="00DA3F4C"/>
    <w:rsid w:val="00DA5FF2"/>
    <w:rsid w:val="00DA6005"/>
    <w:rsid w:val="00DA6DC4"/>
    <w:rsid w:val="00DB2F76"/>
    <w:rsid w:val="00DB33CF"/>
    <w:rsid w:val="00DB3684"/>
    <w:rsid w:val="00DB3BD1"/>
    <w:rsid w:val="00DB3F38"/>
    <w:rsid w:val="00DB4AA6"/>
    <w:rsid w:val="00DB54F3"/>
    <w:rsid w:val="00DB6C6B"/>
    <w:rsid w:val="00DB7EC8"/>
    <w:rsid w:val="00DC059C"/>
    <w:rsid w:val="00DC14A2"/>
    <w:rsid w:val="00DC1A31"/>
    <w:rsid w:val="00DC1F7F"/>
    <w:rsid w:val="00DC2601"/>
    <w:rsid w:val="00DC398D"/>
    <w:rsid w:val="00DC62EC"/>
    <w:rsid w:val="00DC632C"/>
    <w:rsid w:val="00DC6684"/>
    <w:rsid w:val="00DC6749"/>
    <w:rsid w:val="00DC7061"/>
    <w:rsid w:val="00DC77DE"/>
    <w:rsid w:val="00DC7AD3"/>
    <w:rsid w:val="00DC7B17"/>
    <w:rsid w:val="00DC7B2A"/>
    <w:rsid w:val="00DC7CD0"/>
    <w:rsid w:val="00DD0602"/>
    <w:rsid w:val="00DD2E48"/>
    <w:rsid w:val="00DD41A1"/>
    <w:rsid w:val="00DD56AB"/>
    <w:rsid w:val="00DD5BEE"/>
    <w:rsid w:val="00DD5D55"/>
    <w:rsid w:val="00DD6654"/>
    <w:rsid w:val="00DD7D86"/>
    <w:rsid w:val="00DE11FC"/>
    <w:rsid w:val="00DE15E1"/>
    <w:rsid w:val="00DE1AC0"/>
    <w:rsid w:val="00DE1E26"/>
    <w:rsid w:val="00DE288C"/>
    <w:rsid w:val="00DE2989"/>
    <w:rsid w:val="00DE2E20"/>
    <w:rsid w:val="00DE31EA"/>
    <w:rsid w:val="00DE3595"/>
    <w:rsid w:val="00DE4108"/>
    <w:rsid w:val="00DE4218"/>
    <w:rsid w:val="00DE710D"/>
    <w:rsid w:val="00DF048D"/>
    <w:rsid w:val="00DF0637"/>
    <w:rsid w:val="00DF0BF2"/>
    <w:rsid w:val="00DF0CF2"/>
    <w:rsid w:val="00DF0DBF"/>
    <w:rsid w:val="00DF13AD"/>
    <w:rsid w:val="00DF1C38"/>
    <w:rsid w:val="00DF2B86"/>
    <w:rsid w:val="00DF3160"/>
    <w:rsid w:val="00DF48B9"/>
    <w:rsid w:val="00DF579B"/>
    <w:rsid w:val="00DF5F41"/>
    <w:rsid w:val="00E0011D"/>
    <w:rsid w:val="00E001DC"/>
    <w:rsid w:val="00E008F5"/>
    <w:rsid w:val="00E02A49"/>
    <w:rsid w:val="00E02CCE"/>
    <w:rsid w:val="00E04065"/>
    <w:rsid w:val="00E04EE4"/>
    <w:rsid w:val="00E0545F"/>
    <w:rsid w:val="00E056FF"/>
    <w:rsid w:val="00E05F25"/>
    <w:rsid w:val="00E06DB1"/>
    <w:rsid w:val="00E06E04"/>
    <w:rsid w:val="00E06F34"/>
    <w:rsid w:val="00E1036A"/>
    <w:rsid w:val="00E1079C"/>
    <w:rsid w:val="00E1084F"/>
    <w:rsid w:val="00E152F9"/>
    <w:rsid w:val="00E15463"/>
    <w:rsid w:val="00E15BD6"/>
    <w:rsid w:val="00E170C0"/>
    <w:rsid w:val="00E200BB"/>
    <w:rsid w:val="00E20324"/>
    <w:rsid w:val="00E20B9A"/>
    <w:rsid w:val="00E20DB7"/>
    <w:rsid w:val="00E21773"/>
    <w:rsid w:val="00E217E6"/>
    <w:rsid w:val="00E21CF8"/>
    <w:rsid w:val="00E22709"/>
    <w:rsid w:val="00E22CE6"/>
    <w:rsid w:val="00E22DBA"/>
    <w:rsid w:val="00E2551E"/>
    <w:rsid w:val="00E25562"/>
    <w:rsid w:val="00E26662"/>
    <w:rsid w:val="00E26F55"/>
    <w:rsid w:val="00E2710A"/>
    <w:rsid w:val="00E27B0B"/>
    <w:rsid w:val="00E30906"/>
    <w:rsid w:val="00E3280B"/>
    <w:rsid w:val="00E36C01"/>
    <w:rsid w:val="00E37227"/>
    <w:rsid w:val="00E377FF"/>
    <w:rsid w:val="00E37C7D"/>
    <w:rsid w:val="00E4045B"/>
    <w:rsid w:val="00E41129"/>
    <w:rsid w:val="00E419FD"/>
    <w:rsid w:val="00E4260B"/>
    <w:rsid w:val="00E42DDC"/>
    <w:rsid w:val="00E42E02"/>
    <w:rsid w:val="00E43036"/>
    <w:rsid w:val="00E432B0"/>
    <w:rsid w:val="00E45832"/>
    <w:rsid w:val="00E459CC"/>
    <w:rsid w:val="00E475F5"/>
    <w:rsid w:val="00E47D0B"/>
    <w:rsid w:val="00E508F3"/>
    <w:rsid w:val="00E5180E"/>
    <w:rsid w:val="00E52720"/>
    <w:rsid w:val="00E540CE"/>
    <w:rsid w:val="00E54470"/>
    <w:rsid w:val="00E562D5"/>
    <w:rsid w:val="00E563F1"/>
    <w:rsid w:val="00E569A4"/>
    <w:rsid w:val="00E57474"/>
    <w:rsid w:val="00E6247C"/>
    <w:rsid w:val="00E62ABD"/>
    <w:rsid w:val="00E62BB0"/>
    <w:rsid w:val="00E62FCE"/>
    <w:rsid w:val="00E632C6"/>
    <w:rsid w:val="00E63940"/>
    <w:rsid w:val="00E63EBA"/>
    <w:rsid w:val="00E660F7"/>
    <w:rsid w:val="00E67C6E"/>
    <w:rsid w:val="00E67C7D"/>
    <w:rsid w:val="00E70167"/>
    <w:rsid w:val="00E70777"/>
    <w:rsid w:val="00E70EA8"/>
    <w:rsid w:val="00E74923"/>
    <w:rsid w:val="00E74F52"/>
    <w:rsid w:val="00E769C9"/>
    <w:rsid w:val="00E77C68"/>
    <w:rsid w:val="00E800BE"/>
    <w:rsid w:val="00E80892"/>
    <w:rsid w:val="00E81177"/>
    <w:rsid w:val="00E811AA"/>
    <w:rsid w:val="00E8153C"/>
    <w:rsid w:val="00E81A1B"/>
    <w:rsid w:val="00E81CF0"/>
    <w:rsid w:val="00E81F11"/>
    <w:rsid w:val="00E81F81"/>
    <w:rsid w:val="00E82613"/>
    <w:rsid w:val="00E8343F"/>
    <w:rsid w:val="00E83AA9"/>
    <w:rsid w:val="00E842B1"/>
    <w:rsid w:val="00E84423"/>
    <w:rsid w:val="00E8495B"/>
    <w:rsid w:val="00E85E56"/>
    <w:rsid w:val="00E86D85"/>
    <w:rsid w:val="00E87C9F"/>
    <w:rsid w:val="00E87D22"/>
    <w:rsid w:val="00E90BE2"/>
    <w:rsid w:val="00E91EA5"/>
    <w:rsid w:val="00E93A64"/>
    <w:rsid w:val="00E941A6"/>
    <w:rsid w:val="00E96024"/>
    <w:rsid w:val="00E977BF"/>
    <w:rsid w:val="00E97827"/>
    <w:rsid w:val="00E97C86"/>
    <w:rsid w:val="00EA1FA5"/>
    <w:rsid w:val="00EA2363"/>
    <w:rsid w:val="00EA284F"/>
    <w:rsid w:val="00EA3746"/>
    <w:rsid w:val="00EA5607"/>
    <w:rsid w:val="00EA5C46"/>
    <w:rsid w:val="00EA6385"/>
    <w:rsid w:val="00EA65DC"/>
    <w:rsid w:val="00EA7D83"/>
    <w:rsid w:val="00EB0908"/>
    <w:rsid w:val="00EB0F3F"/>
    <w:rsid w:val="00EB0FD0"/>
    <w:rsid w:val="00EB1342"/>
    <w:rsid w:val="00EB1B5F"/>
    <w:rsid w:val="00EB3792"/>
    <w:rsid w:val="00EB39E3"/>
    <w:rsid w:val="00EB3B53"/>
    <w:rsid w:val="00EB3CFC"/>
    <w:rsid w:val="00EB454A"/>
    <w:rsid w:val="00EB52A8"/>
    <w:rsid w:val="00EB605A"/>
    <w:rsid w:val="00EB7C8F"/>
    <w:rsid w:val="00EC0F7A"/>
    <w:rsid w:val="00EC1D45"/>
    <w:rsid w:val="00EC21CE"/>
    <w:rsid w:val="00EC21EA"/>
    <w:rsid w:val="00EC3F2E"/>
    <w:rsid w:val="00EC5C1D"/>
    <w:rsid w:val="00EC7091"/>
    <w:rsid w:val="00ED2514"/>
    <w:rsid w:val="00ED279B"/>
    <w:rsid w:val="00ED2955"/>
    <w:rsid w:val="00ED2E9C"/>
    <w:rsid w:val="00ED46F8"/>
    <w:rsid w:val="00ED4B83"/>
    <w:rsid w:val="00ED6D24"/>
    <w:rsid w:val="00ED7589"/>
    <w:rsid w:val="00EE0BA1"/>
    <w:rsid w:val="00EE1D5E"/>
    <w:rsid w:val="00EE29BA"/>
    <w:rsid w:val="00EE3EED"/>
    <w:rsid w:val="00EE405D"/>
    <w:rsid w:val="00EE4C3E"/>
    <w:rsid w:val="00EF369A"/>
    <w:rsid w:val="00EF3DBF"/>
    <w:rsid w:val="00EF43B1"/>
    <w:rsid w:val="00EF4DFF"/>
    <w:rsid w:val="00EF538E"/>
    <w:rsid w:val="00EF71D1"/>
    <w:rsid w:val="00EF75CB"/>
    <w:rsid w:val="00F00279"/>
    <w:rsid w:val="00F019FE"/>
    <w:rsid w:val="00F0442D"/>
    <w:rsid w:val="00F04EC1"/>
    <w:rsid w:val="00F06EFB"/>
    <w:rsid w:val="00F079C1"/>
    <w:rsid w:val="00F107F6"/>
    <w:rsid w:val="00F13352"/>
    <w:rsid w:val="00F134D3"/>
    <w:rsid w:val="00F13AA0"/>
    <w:rsid w:val="00F15409"/>
    <w:rsid w:val="00F15614"/>
    <w:rsid w:val="00F1647B"/>
    <w:rsid w:val="00F17834"/>
    <w:rsid w:val="00F17DFA"/>
    <w:rsid w:val="00F2075B"/>
    <w:rsid w:val="00F21CCB"/>
    <w:rsid w:val="00F21DE2"/>
    <w:rsid w:val="00F22DCE"/>
    <w:rsid w:val="00F23276"/>
    <w:rsid w:val="00F2412E"/>
    <w:rsid w:val="00F24228"/>
    <w:rsid w:val="00F24EE5"/>
    <w:rsid w:val="00F25CB8"/>
    <w:rsid w:val="00F26054"/>
    <w:rsid w:val="00F267D8"/>
    <w:rsid w:val="00F269E8"/>
    <w:rsid w:val="00F273A1"/>
    <w:rsid w:val="00F27856"/>
    <w:rsid w:val="00F325B5"/>
    <w:rsid w:val="00F33C29"/>
    <w:rsid w:val="00F3434D"/>
    <w:rsid w:val="00F34D3A"/>
    <w:rsid w:val="00F3657C"/>
    <w:rsid w:val="00F36697"/>
    <w:rsid w:val="00F36C0C"/>
    <w:rsid w:val="00F37276"/>
    <w:rsid w:val="00F407C0"/>
    <w:rsid w:val="00F4111C"/>
    <w:rsid w:val="00F418E2"/>
    <w:rsid w:val="00F422C3"/>
    <w:rsid w:val="00F4278D"/>
    <w:rsid w:val="00F42918"/>
    <w:rsid w:val="00F468C9"/>
    <w:rsid w:val="00F47690"/>
    <w:rsid w:val="00F513B9"/>
    <w:rsid w:val="00F51891"/>
    <w:rsid w:val="00F520EE"/>
    <w:rsid w:val="00F52FD3"/>
    <w:rsid w:val="00F539F3"/>
    <w:rsid w:val="00F53C10"/>
    <w:rsid w:val="00F53D80"/>
    <w:rsid w:val="00F549A6"/>
    <w:rsid w:val="00F56C8E"/>
    <w:rsid w:val="00F5776B"/>
    <w:rsid w:val="00F57B7C"/>
    <w:rsid w:val="00F6002B"/>
    <w:rsid w:val="00F61CFC"/>
    <w:rsid w:val="00F61FDF"/>
    <w:rsid w:val="00F64339"/>
    <w:rsid w:val="00F643FE"/>
    <w:rsid w:val="00F65A5E"/>
    <w:rsid w:val="00F65F93"/>
    <w:rsid w:val="00F65FE4"/>
    <w:rsid w:val="00F66A8F"/>
    <w:rsid w:val="00F66D54"/>
    <w:rsid w:val="00F70293"/>
    <w:rsid w:val="00F7035C"/>
    <w:rsid w:val="00F70C72"/>
    <w:rsid w:val="00F74458"/>
    <w:rsid w:val="00F74A58"/>
    <w:rsid w:val="00F75319"/>
    <w:rsid w:val="00F75D81"/>
    <w:rsid w:val="00F763C6"/>
    <w:rsid w:val="00F773C6"/>
    <w:rsid w:val="00F77731"/>
    <w:rsid w:val="00F8002C"/>
    <w:rsid w:val="00F809F1"/>
    <w:rsid w:val="00F8206D"/>
    <w:rsid w:val="00F82AD4"/>
    <w:rsid w:val="00F8564E"/>
    <w:rsid w:val="00F85FFA"/>
    <w:rsid w:val="00F916B8"/>
    <w:rsid w:val="00F92103"/>
    <w:rsid w:val="00F938C8"/>
    <w:rsid w:val="00F9490A"/>
    <w:rsid w:val="00F9503A"/>
    <w:rsid w:val="00F952D7"/>
    <w:rsid w:val="00F95D13"/>
    <w:rsid w:val="00F96559"/>
    <w:rsid w:val="00F96CF2"/>
    <w:rsid w:val="00F97507"/>
    <w:rsid w:val="00F97B76"/>
    <w:rsid w:val="00FA082C"/>
    <w:rsid w:val="00FA089F"/>
    <w:rsid w:val="00FA1757"/>
    <w:rsid w:val="00FA1999"/>
    <w:rsid w:val="00FA31B0"/>
    <w:rsid w:val="00FA51B8"/>
    <w:rsid w:val="00FA5391"/>
    <w:rsid w:val="00FA549D"/>
    <w:rsid w:val="00FA65D3"/>
    <w:rsid w:val="00FA6799"/>
    <w:rsid w:val="00FA68D1"/>
    <w:rsid w:val="00FA69B2"/>
    <w:rsid w:val="00FA69BA"/>
    <w:rsid w:val="00FA6EF6"/>
    <w:rsid w:val="00FA7ED7"/>
    <w:rsid w:val="00FB0FED"/>
    <w:rsid w:val="00FB1B50"/>
    <w:rsid w:val="00FB2DFF"/>
    <w:rsid w:val="00FB2E25"/>
    <w:rsid w:val="00FB3247"/>
    <w:rsid w:val="00FB4474"/>
    <w:rsid w:val="00FB4F6C"/>
    <w:rsid w:val="00FB5246"/>
    <w:rsid w:val="00FB57AB"/>
    <w:rsid w:val="00FB69AE"/>
    <w:rsid w:val="00FB709C"/>
    <w:rsid w:val="00FC0506"/>
    <w:rsid w:val="00FC06F2"/>
    <w:rsid w:val="00FC2438"/>
    <w:rsid w:val="00FC4042"/>
    <w:rsid w:val="00FC4189"/>
    <w:rsid w:val="00FC4C9C"/>
    <w:rsid w:val="00FD121C"/>
    <w:rsid w:val="00FD2E20"/>
    <w:rsid w:val="00FD3047"/>
    <w:rsid w:val="00FD38D5"/>
    <w:rsid w:val="00FD3B37"/>
    <w:rsid w:val="00FD41DA"/>
    <w:rsid w:val="00FD4A34"/>
    <w:rsid w:val="00FD4CDD"/>
    <w:rsid w:val="00FD5CF7"/>
    <w:rsid w:val="00FD6CAD"/>
    <w:rsid w:val="00FD6F35"/>
    <w:rsid w:val="00FD7370"/>
    <w:rsid w:val="00FD7660"/>
    <w:rsid w:val="00FE0B60"/>
    <w:rsid w:val="00FE15CB"/>
    <w:rsid w:val="00FE3386"/>
    <w:rsid w:val="00FE4575"/>
    <w:rsid w:val="00FE798A"/>
    <w:rsid w:val="00FE7B29"/>
    <w:rsid w:val="00FF0072"/>
    <w:rsid w:val="00FF07D0"/>
    <w:rsid w:val="00FF1324"/>
    <w:rsid w:val="00FF140E"/>
    <w:rsid w:val="00FF1BDA"/>
    <w:rsid w:val="00FF2E8A"/>
    <w:rsid w:val="00FF44C9"/>
    <w:rsid w:val="00FF5522"/>
    <w:rsid w:val="00FF6336"/>
    <w:rsid w:val="00FF6FF7"/>
    <w:rsid w:val="00FF785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CF21291"/>
  <w15:docId w15:val="{14648EA9-9B06-43C5-A140-7DF992AAB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200" w:line="276" w:lineRule="auto"/>
    </w:pPr>
    <w:rPr>
      <w:rFonts w:ascii="Calibri" w:eastAsia="WenQuanYi Micro Hei" w:hAnsi="Calibri" w:cs="Calibri"/>
      <w:color w:val="00000A"/>
      <w:kern w:val="1"/>
      <w:sz w:val="22"/>
      <w:szCs w:val="22"/>
      <w:lang w:eastAsia="zh-CN"/>
    </w:rPr>
  </w:style>
  <w:style w:type="paragraph" w:styleId="Ttulo1">
    <w:name w:val="heading 1"/>
    <w:basedOn w:val="Normal"/>
    <w:next w:val="Corpodetexto"/>
    <w:qFormat/>
    <w:pPr>
      <w:numPr>
        <w:numId w:val="2"/>
      </w:numPr>
      <w:outlineLvl w:val="0"/>
    </w:pPr>
    <w:rPr>
      <w:rFonts w:eastAsia="Times New Roman"/>
    </w:rPr>
  </w:style>
  <w:style w:type="paragraph" w:styleId="Ttulo2">
    <w:name w:val="heading 2"/>
    <w:basedOn w:val="Ttulo5"/>
    <w:next w:val="Corpodetexto"/>
    <w:qFormat/>
    <w:pPr>
      <w:numPr>
        <w:numId w:val="1"/>
      </w:numPr>
      <w:spacing w:before="200"/>
      <w:outlineLvl w:val="1"/>
    </w:pPr>
    <w:rPr>
      <w:sz w:val="32"/>
      <w:szCs w:val="32"/>
    </w:rPr>
  </w:style>
  <w:style w:type="paragraph" w:styleId="Ttulo3">
    <w:name w:val="heading 3"/>
    <w:basedOn w:val="Normal"/>
    <w:next w:val="Normal"/>
    <w:qFormat/>
    <w:pPr>
      <w:keepNext/>
      <w:keepLines/>
      <w:tabs>
        <w:tab w:val="num" w:pos="0"/>
      </w:tabs>
      <w:spacing w:before="200" w:after="0"/>
      <w:ind w:left="432" w:hanging="432"/>
      <w:outlineLvl w:val="2"/>
    </w:pPr>
    <w:rPr>
      <w:rFonts w:ascii="Cambria" w:hAnsi="Cambria" w:cs="Times New Roman"/>
      <w:b/>
      <w:bCs/>
      <w:color w:val="4F81BD"/>
    </w:rPr>
  </w:style>
  <w:style w:type="paragraph" w:styleId="Ttulo4">
    <w:name w:val="heading 4"/>
    <w:basedOn w:val="Normal"/>
    <w:next w:val="Normal"/>
    <w:qFormat/>
    <w:pPr>
      <w:keepNext/>
      <w:tabs>
        <w:tab w:val="num" w:pos="0"/>
      </w:tabs>
      <w:spacing w:before="240" w:after="60"/>
      <w:ind w:left="432" w:hanging="432"/>
      <w:outlineLvl w:val="3"/>
    </w:pPr>
    <w:rPr>
      <w:rFonts w:eastAsia="Times New Roman" w:cs="Times New Roman"/>
      <w:b/>
      <w:bCs/>
      <w:sz w:val="28"/>
      <w:szCs w:val="28"/>
    </w:rPr>
  </w:style>
  <w:style w:type="paragraph" w:styleId="Ttulo50">
    <w:name w:val="heading 5"/>
    <w:basedOn w:val="Normal"/>
    <w:next w:val="Corpodetexto"/>
    <w:qFormat/>
    <w:pPr>
      <w:keepNext/>
      <w:keepLines/>
      <w:tabs>
        <w:tab w:val="num" w:pos="0"/>
      </w:tabs>
      <w:spacing w:before="200" w:after="0"/>
      <w:ind w:left="432" w:hanging="432"/>
      <w:outlineLvl w:val="4"/>
    </w:pPr>
    <w:rPr>
      <w:rFonts w:ascii="Cambria" w:eastAsia="Times New Roman" w:hAnsi="Cambria" w:cs="Cambria"/>
      <w:color w:val="243F6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Symbol" w:hAnsi="Symbol" w:cs="Symbol"/>
      <w:sz w:val="24"/>
      <w:szCs w:val="24"/>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Arial" w:hAnsi="Arial" w:cs="Arial"/>
      <w:sz w:val="24"/>
      <w:szCs w:val="24"/>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Arial" w:eastAsia="Times New Roman" w:hAnsi="Arial" w:cs="Arial"/>
      <w:color w:val="222222"/>
      <w:sz w:val="24"/>
      <w:szCs w:val="24"/>
      <w:lang w:eastAsia="pt-BR"/>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b/>
    </w:rPr>
  </w:style>
  <w:style w:type="character" w:customStyle="1" w:styleId="WW8Num13z0">
    <w:name w:val="WW8Num13z0"/>
    <w:rPr>
      <w:b/>
    </w:rPr>
  </w:style>
  <w:style w:type="character" w:customStyle="1" w:styleId="WW8Num13z2">
    <w:name w:val="WW8Num13z2"/>
    <w:rPr>
      <w:rFonts w:ascii="Arial" w:hAnsi="Arial" w:cs="Arial"/>
      <w:b/>
      <w:color w:val="000000"/>
      <w:sz w:val="24"/>
      <w:szCs w:val="24"/>
    </w:rPr>
  </w:style>
  <w:style w:type="character" w:customStyle="1" w:styleId="WW8Num14z0">
    <w:name w:val="WW8Num14z0"/>
    <w:rPr>
      <w:rFonts w:ascii="Arial" w:hAnsi="Arial" w:cs="Arial"/>
      <w:color w:val="000000"/>
      <w:sz w:val="24"/>
      <w:szCs w:val="24"/>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ascii="Arial" w:hAnsi="Arial" w:cs="Arial"/>
      <w:color w:val="000000"/>
      <w:sz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sz w:val="20"/>
    </w:rPr>
  </w:style>
  <w:style w:type="character" w:customStyle="1" w:styleId="WW8Num16z1">
    <w:name w:val="WW8Num16z1"/>
    <w:rPr>
      <w:rFonts w:ascii="Courier New" w:hAnsi="Courier New" w:cs="Courier New"/>
      <w:sz w:val="20"/>
    </w:rPr>
  </w:style>
  <w:style w:type="character" w:customStyle="1" w:styleId="WW8Num16z2">
    <w:name w:val="WW8Num16z2"/>
    <w:rPr>
      <w:rFonts w:ascii="Wingdings" w:hAnsi="Wingdings" w:cs="Wingdings"/>
      <w:sz w:val="20"/>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Symbol" w:hAnsi="Symbol" w:cs="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cs="Wingdings"/>
    </w:rPr>
  </w:style>
  <w:style w:type="character" w:customStyle="1" w:styleId="WW8Num19z0">
    <w:name w:val="WW8Num19z0"/>
    <w:rPr>
      <w:rFonts w:ascii="Symbol" w:hAnsi="Symbol" w:cs="Symbol"/>
      <w:sz w:val="24"/>
      <w:szCs w:val="24"/>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Fontepargpadro6">
    <w:name w:val="Fonte parág. padrão6"/>
  </w:style>
  <w:style w:type="character" w:customStyle="1" w:styleId="WW8Num12z1">
    <w:name w:val="WW8Num12z1"/>
    <w:rPr>
      <w:rFonts w:ascii="OpenSymbol" w:hAnsi="OpenSymbol" w:cs="OpenSymbol"/>
    </w:rPr>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Fontepargpadro5">
    <w:name w:val="Fonte parág. padrão5"/>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21z0">
    <w:name w:val="WW8Num21z0"/>
    <w:rPr>
      <w:b/>
    </w:rPr>
  </w:style>
  <w:style w:type="character" w:customStyle="1" w:styleId="Fontepargpadro4">
    <w:name w:val="Fonte parág. padrão4"/>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Fontepargpadro3">
    <w:name w:val="Fonte parág. padrão3"/>
  </w:style>
  <w:style w:type="character" w:customStyle="1" w:styleId="Fontepargpadro2">
    <w:name w:val="Fonte parág. padrão2"/>
  </w:style>
  <w:style w:type="character" w:customStyle="1" w:styleId="WW-Fontepargpadro">
    <w:name w:val="WW-Fonte parág. padrão"/>
  </w:style>
  <w:style w:type="character" w:customStyle="1" w:styleId="Fontepargpadro1">
    <w:name w:val="Fonte parág. padrão1"/>
  </w:style>
  <w:style w:type="character" w:customStyle="1" w:styleId="apple-converted-space">
    <w:name w:val="apple-converted-space"/>
    <w:basedOn w:val="Fontepargpadro1"/>
  </w:style>
  <w:style w:type="character" w:styleId="Hyperlink">
    <w:name w:val="Hyperlink"/>
    <w:uiPriority w:val="99"/>
    <w:rPr>
      <w:color w:val="0000FF"/>
      <w:u w:val="single"/>
    </w:rPr>
  </w:style>
  <w:style w:type="character" w:customStyle="1" w:styleId="CabealhoChar">
    <w:name w:val="Cabeçalho Char"/>
    <w:basedOn w:val="Fontepargpadro1"/>
    <w:uiPriority w:val="99"/>
  </w:style>
  <w:style w:type="character" w:customStyle="1" w:styleId="RodapChar">
    <w:name w:val="Rodapé Char"/>
    <w:basedOn w:val="Fontepargpadro1"/>
    <w:uiPriority w:val="99"/>
  </w:style>
  <w:style w:type="character" w:customStyle="1" w:styleId="Ttulo1Char">
    <w:name w:val="Título 1 Char"/>
    <w:rPr>
      <w:rFonts w:ascii="Calibri" w:eastAsia="Times New Roman" w:hAnsi="Calibri" w:cs="Calibri"/>
      <w:color w:val="00000A"/>
      <w:lang w:eastAsia="zh-CN"/>
    </w:rPr>
  </w:style>
  <w:style w:type="character" w:customStyle="1" w:styleId="Ttulo5Char">
    <w:name w:val="Título 5 Char"/>
    <w:rPr>
      <w:rFonts w:ascii="Cambria" w:eastAsia="Times New Roman" w:hAnsi="Cambria" w:cs="Cambria"/>
      <w:color w:val="243F60"/>
      <w:lang w:eastAsia="zh-CN"/>
    </w:rPr>
  </w:style>
  <w:style w:type="character" w:customStyle="1" w:styleId="Heading1Char">
    <w:name w:val="Heading 1 Char"/>
    <w:rPr>
      <w:rFonts w:ascii="Cambria" w:eastAsia="Times New Roman" w:hAnsi="Cambria" w:cs="Times New Roman"/>
      <w:b/>
      <w:bCs/>
      <w:color w:val="00000A"/>
      <w:sz w:val="32"/>
      <w:szCs w:val="32"/>
    </w:rPr>
  </w:style>
  <w:style w:type="character" w:customStyle="1" w:styleId="Heading5Char">
    <w:name w:val="Heading 5 Char"/>
    <w:rPr>
      <w:rFonts w:ascii="Calibri" w:eastAsia="Times New Roman" w:hAnsi="Calibri" w:cs="Times New Roman"/>
      <w:b/>
      <w:bCs/>
      <w:i/>
      <w:iCs/>
      <w:color w:val="00000A"/>
      <w:sz w:val="26"/>
      <w:szCs w:val="26"/>
    </w:rPr>
  </w:style>
  <w:style w:type="character" w:customStyle="1" w:styleId="Heading1Char1">
    <w:name w:val="Heading 1 Char1"/>
    <w:rPr>
      <w:rFonts w:ascii="Times New Roman" w:hAnsi="Times New Roman" w:cs="Times New Roman"/>
      <w:b/>
      <w:bCs/>
      <w:sz w:val="48"/>
      <w:szCs w:val="48"/>
      <w:lang w:val="en-US"/>
    </w:rPr>
  </w:style>
  <w:style w:type="character" w:customStyle="1" w:styleId="full-name">
    <w:name w:val="full-name"/>
    <w:basedOn w:val="Fontepargpadro1"/>
  </w:style>
  <w:style w:type="character" w:customStyle="1" w:styleId="Heading5Char1">
    <w:name w:val="Heading 5 Char1"/>
    <w:rPr>
      <w:rFonts w:ascii="Cambria" w:hAnsi="Cambria" w:cs="Cambria"/>
      <w:color w:val="243F60"/>
    </w:rPr>
  </w:style>
  <w:style w:type="character" w:customStyle="1" w:styleId="Pr-formataoHTMLChar">
    <w:name w:val="Pré-formatação HTML Char"/>
    <w:link w:val="Pr-formataoHTML"/>
    <w:uiPriority w:val="99"/>
    <w:rPr>
      <w:rFonts w:ascii="Courier New" w:hAnsi="Courier New" w:cs="Courier New"/>
      <w:sz w:val="20"/>
      <w:szCs w:val="20"/>
      <w:lang w:val="en-US"/>
    </w:rPr>
  </w:style>
  <w:style w:type="character" w:customStyle="1" w:styleId="notranslate">
    <w:name w:val="notranslate"/>
    <w:basedOn w:val="Fontepargpadro1"/>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HiperlinkVisitado1">
    <w:name w:val="HiperlinkVisitado1"/>
    <w:rPr>
      <w:color w:val="800080"/>
      <w:u w:val="single"/>
    </w:rPr>
  </w:style>
  <w:style w:type="character" w:customStyle="1" w:styleId="Forte1">
    <w:name w:val="Forte1"/>
    <w:rPr>
      <w:b/>
      <w:bCs/>
    </w:rPr>
  </w:style>
  <w:style w:type="character" w:customStyle="1" w:styleId="tgc">
    <w:name w:val="_tgc"/>
    <w:basedOn w:val="Fontepargpadro1"/>
  </w:style>
  <w:style w:type="character" w:customStyle="1" w:styleId="d8e">
    <w:name w:val="_d8e"/>
    <w:basedOn w:val="Fontepargpadro1"/>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rPr>
      <w:sz w:val="20"/>
      <w:szCs w:val="20"/>
    </w:rPr>
  </w:style>
  <w:style w:type="character" w:styleId="nfase">
    <w:name w:val="Emphasis"/>
    <w:qFormat/>
    <w:rPr>
      <w:i/>
      <w:iCs/>
    </w:rPr>
  </w:style>
  <w:style w:type="character" w:customStyle="1" w:styleId="TitleChar">
    <w:name w:val="Title Char"/>
    <w:rPr>
      <w:rFonts w:ascii="Cambria" w:eastAsia="Times New Roman" w:hAnsi="Cambria" w:cs="Times New Roman"/>
      <w:b/>
      <w:bCs/>
      <w:color w:val="00000A"/>
      <w:sz w:val="32"/>
      <w:szCs w:val="32"/>
    </w:rPr>
  </w:style>
  <w:style w:type="character" w:customStyle="1" w:styleId="HTMLPreformattedChar">
    <w:name w:val="HTML Preformatted Char"/>
    <w:rPr>
      <w:rFonts w:ascii="Courier New" w:eastAsia="Times New Roman" w:hAnsi="Courier New" w:cs="Courier New"/>
      <w:color w:val="00000A"/>
      <w:sz w:val="20"/>
      <w:szCs w:val="20"/>
    </w:rPr>
  </w:style>
  <w:style w:type="character" w:customStyle="1" w:styleId="CorpodetextoChar">
    <w:name w:val="Corpo de texto Char"/>
    <w:rPr>
      <w:rFonts w:ascii="Calibri" w:eastAsia="Times New Roman" w:hAnsi="Calibri" w:cs="Calibri"/>
      <w:color w:val="00000A"/>
      <w:lang w:eastAsia="zh-CN"/>
    </w:rPr>
  </w:style>
  <w:style w:type="character" w:customStyle="1" w:styleId="TtuloChar">
    <w:name w:val="Título Char"/>
    <w:rPr>
      <w:rFonts w:ascii="Liberation Sans" w:eastAsia="Droid Sans Fallback" w:hAnsi="Liberation Sans" w:cs="Liberation Sans"/>
      <w:color w:val="00000A"/>
      <w:sz w:val="28"/>
      <w:szCs w:val="28"/>
      <w:lang w:eastAsia="zh-CN"/>
    </w:rPr>
  </w:style>
  <w:style w:type="character" w:customStyle="1" w:styleId="TextodebaloChar">
    <w:name w:val="Texto de balão Char"/>
    <w:rPr>
      <w:rFonts w:ascii="Tahoma" w:hAnsi="Tahoma" w:cs="Tahoma"/>
      <w:sz w:val="16"/>
      <w:szCs w:val="16"/>
    </w:rPr>
  </w:style>
  <w:style w:type="character" w:customStyle="1" w:styleId="ListLabel9">
    <w:name w:val="ListLabel 9"/>
    <w:rPr>
      <w:rFonts w:cs="Courier New"/>
    </w:rPr>
  </w:style>
  <w:style w:type="character" w:customStyle="1" w:styleId="ListLabel10">
    <w:name w:val="ListLabel 10"/>
    <w:rPr>
      <w:sz w:val="20"/>
    </w:rPr>
  </w:style>
  <w:style w:type="character" w:customStyle="1" w:styleId="ListLabel11">
    <w:name w:val="ListLabel 11"/>
    <w:rPr>
      <w:rFonts w:cs="Symbol"/>
      <w:sz w:val="24"/>
      <w:szCs w:val="24"/>
      <w:shd w:val="clear" w:color="auto" w:fill="FFFFFF"/>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Ttulo4Char">
    <w:name w:val="Título 4 Char"/>
    <w:rPr>
      <w:rFonts w:ascii="Calibri" w:eastAsia="Times New Roman" w:hAnsi="Calibri" w:cs="Times New Roman"/>
      <w:b/>
      <w:bCs/>
      <w:sz w:val="28"/>
      <w:szCs w:val="28"/>
    </w:rPr>
  </w:style>
  <w:style w:type="character" w:customStyle="1" w:styleId="ListLabel14">
    <w:name w:val="ListLabel 14"/>
    <w:rPr>
      <w:rFonts w:cs="Courier New"/>
    </w:rPr>
  </w:style>
  <w:style w:type="character" w:customStyle="1" w:styleId="ListLabel15">
    <w:name w:val="ListLabel 15"/>
    <w:rPr>
      <w:rFonts w:cs="Symbol"/>
      <w:sz w:val="24"/>
      <w:szCs w:val="24"/>
      <w:shd w:val="clear" w:color="auto" w:fill="FFFFFF"/>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sz w:val="20"/>
    </w:rPr>
  </w:style>
  <w:style w:type="character" w:customStyle="1" w:styleId="ListLabel19">
    <w:name w:val="ListLabel 19"/>
    <w:rPr>
      <w:rFonts w:cs="Symbol"/>
    </w:rPr>
  </w:style>
  <w:style w:type="character" w:customStyle="1" w:styleId="ListLabel20">
    <w:name w:val="ListLabel 20"/>
    <w:rPr>
      <w:rFonts w:cs="Courier New"/>
    </w:rPr>
  </w:style>
  <w:style w:type="character" w:customStyle="1" w:styleId="ListLabel21">
    <w:name w:val="ListLabel 21"/>
    <w:rPr>
      <w:rFonts w:cs="Wingdings"/>
    </w:rPr>
  </w:style>
  <w:style w:type="character" w:customStyle="1" w:styleId="ListLabel22">
    <w:name w:val="ListLabel 22"/>
    <w:rPr>
      <w:rFonts w:cs="Symbol"/>
    </w:rPr>
  </w:style>
  <w:style w:type="character" w:customStyle="1" w:styleId="ListLabel23">
    <w:name w:val="ListLabel 23"/>
    <w:rPr>
      <w:rFonts w:cs="Courier New"/>
    </w:rPr>
  </w:style>
  <w:style w:type="character" w:customStyle="1" w:styleId="ListLabel24">
    <w:name w:val="ListLabel 24"/>
    <w:rPr>
      <w:rFonts w:cs="Wingdings"/>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TextodebaloChar1">
    <w:name w:val="Texto de balão Char1"/>
    <w:rPr>
      <w:rFonts w:ascii="Tahoma" w:eastAsia="WenQuanYi Micro Hei" w:hAnsi="Tahoma" w:cs="Tahoma"/>
      <w:color w:val="00000A"/>
      <w:sz w:val="16"/>
      <w:szCs w:val="16"/>
    </w:rPr>
  </w:style>
  <w:style w:type="character" w:customStyle="1" w:styleId="Ttulo3Char">
    <w:name w:val="Título 3 Char"/>
    <w:rPr>
      <w:rFonts w:ascii="Cambria" w:hAnsi="Cambria" w:cs="Times New Roman"/>
      <w:b/>
      <w:bCs/>
      <w:color w:val="4F81BD"/>
      <w:sz w:val="22"/>
      <w:szCs w:val="22"/>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character" w:styleId="Forte">
    <w:name w:val="Strong"/>
    <w:uiPriority w:val="22"/>
    <w:qFormat/>
    <w:rPr>
      <w:b/>
      <w:bCs/>
    </w:rPr>
  </w:style>
  <w:style w:type="character" w:customStyle="1" w:styleId="a-size-extra-large">
    <w:name w:val="a-size-extra-large"/>
  </w:style>
  <w:style w:type="character" w:customStyle="1" w:styleId="a-size-large">
    <w:name w:val="a-size-large"/>
  </w:style>
  <w:style w:type="character" w:customStyle="1" w:styleId="author">
    <w:name w:val="author"/>
  </w:style>
  <w:style w:type="character" w:customStyle="1" w:styleId="a-declarative">
    <w:name w:val="a-declarative"/>
  </w:style>
  <w:style w:type="character" w:customStyle="1" w:styleId="a-color-secondary">
    <w:name w:val="a-color-secondary"/>
  </w:style>
  <w:style w:type="paragraph" w:customStyle="1" w:styleId="Ttulo9">
    <w:name w:val="Título9"/>
    <w:basedOn w:val="Normal"/>
    <w:next w:val="Corpodetexto"/>
    <w:pPr>
      <w:keepNext/>
      <w:spacing w:before="240" w:after="120"/>
    </w:pPr>
    <w:rPr>
      <w:rFonts w:ascii="Liberation Sans" w:eastAsia="Droid Sans Fallback" w:hAnsi="Liberation Sans" w:cs="FreeSans"/>
      <w:sz w:val="28"/>
      <w:szCs w:val="28"/>
    </w:rPr>
  </w:style>
  <w:style w:type="paragraph" w:styleId="Corpodetexto">
    <w:name w:val="Body Text"/>
    <w:basedOn w:val="Normal"/>
    <w:pPr>
      <w:spacing w:after="140" w:line="288" w:lineRule="auto"/>
    </w:pPr>
    <w:rPr>
      <w:rFonts w:eastAsia="Times New Roman"/>
    </w:rPr>
  </w:style>
  <w:style w:type="paragraph" w:styleId="Lista">
    <w:name w:val="List"/>
    <w:basedOn w:val="Corpodetexto"/>
    <w:rPr>
      <w:rFonts w:cs="Lohit Hindi"/>
    </w:rPr>
  </w:style>
  <w:style w:type="paragraph" w:styleId="Legenda">
    <w:name w:val="caption"/>
    <w:basedOn w:val="Normal"/>
    <w:qFormat/>
    <w:pPr>
      <w:suppressLineNumbers/>
      <w:spacing w:before="120" w:after="120"/>
    </w:pPr>
    <w:rPr>
      <w:rFonts w:cs="FreeSans"/>
      <w:i/>
      <w:iCs/>
      <w:sz w:val="24"/>
      <w:szCs w:val="24"/>
    </w:rPr>
  </w:style>
  <w:style w:type="paragraph" w:customStyle="1" w:styleId="ndice">
    <w:name w:val="Índice"/>
    <w:basedOn w:val="Normal"/>
    <w:pPr>
      <w:suppressLineNumbers/>
    </w:pPr>
    <w:rPr>
      <w:rFonts w:eastAsia="Times New Roman" w:cs="FreeSans"/>
    </w:rPr>
  </w:style>
  <w:style w:type="paragraph" w:customStyle="1" w:styleId="Ttulo5">
    <w:name w:val="Título5"/>
    <w:basedOn w:val="Normal"/>
    <w:next w:val="Corpodetexto"/>
    <w:pPr>
      <w:keepNext/>
      <w:spacing w:before="240" w:after="120"/>
      <w:jc w:val="center"/>
    </w:pPr>
    <w:rPr>
      <w:rFonts w:ascii="Liberation Sans" w:eastAsia="Droid Sans Fallback" w:hAnsi="Liberation Sans" w:cs="Liberation Sans"/>
      <w:b/>
      <w:bCs/>
      <w:sz w:val="28"/>
      <w:szCs w:val="28"/>
    </w:rPr>
  </w:style>
  <w:style w:type="paragraph" w:customStyle="1" w:styleId="Ttulo8">
    <w:name w:val="Título8"/>
    <w:basedOn w:val="Normal"/>
    <w:next w:val="Corpodetexto"/>
    <w:pPr>
      <w:keepNext/>
      <w:spacing w:before="240" w:after="120"/>
    </w:pPr>
    <w:rPr>
      <w:rFonts w:ascii="Liberation Sans" w:eastAsia="Droid Sans Fallback" w:hAnsi="Liberation Sans" w:cs="FreeSans"/>
      <w:sz w:val="28"/>
      <w:szCs w:val="28"/>
    </w:rPr>
  </w:style>
  <w:style w:type="paragraph" w:customStyle="1" w:styleId="Ttulo7">
    <w:name w:val="Título7"/>
    <w:basedOn w:val="Normal"/>
    <w:next w:val="Corpodetexto"/>
    <w:pPr>
      <w:keepNext/>
      <w:spacing w:before="240" w:after="120"/>
    </w:pPr>
    <w:rPr>
      <w:rFonts w:ascii="Liberation Sans" w:eastAsia="Droid Sans Fallback" w:hAnsi="Liberation Sans" w:cs="FreeSans"/>
      <w:sz w:val="28"/>
      <w:szCs w:val="28"/>
    </w:rPr>
  </w:style>
  <w:style w:type="paragraph" w:customStyle="1" w:styleId="Ttulo6">
    <w:name w:val="Título6"/>
    <w:basedOn w:val="Ttulo5"/>
    <w:next w:val="Corpodetexto"/>
    <w:rPr>
      <w:sz w:val="56"/>
      <w:szCs w:val="56"/>
    </w:rPr>
  </w:style>
  <w:style w:type="paragraph" w:customStyle="1" w:styleId="Ttulo40">
    <w:name w:val="Título4"/>
    <w:basedOn w:val="Normal"/>
    <w:next w:val="Corpodetexto"/>
    <w:pPr>
      <w:keepNext/>
      <w:spacing w:before="240" w:after="120"/>
    </w:pPr>
    <w:rPr>
      <w:rFonts w:ascii="Liberation Sans" w:eastAsia="Droid Sans Fallback" w:hAnsi="Liberation Sans" w:cs="FreeSans"/>
      <w:sz w:val="28"/>
      <w:szCs w:val="28"/>
    </w:rPr>
  </w:style>
  <w:style w:type="paragraph" w:customStyle="1" w:styleId="Legenda1">
    <w:name w:val="Legenda1"/>
    <w:basedOn w:val="Normal"/>
    <w:pPr>
      <w:suppressLineNumbers/>
      <w:spacing w:before="120" w:after="120"/>
    </w:pPr>
    <w:rPr>
      <w:rFonts w:cs="FreeSans"/>
      <w:i/>
      <w:iCs/>
      <w:sz w:val="24"/>
      <w:szCs w:val="24"/>
    </w:rPr>
  </w:style>
  <w:style w:type="paragraph" w:customStyle="1" w:styleId="Ttulo30">
    <w:name w:val="Título3"/>
    <w:basedOn w:val="Normal"/>
    <w:pPr>
      <w:keepNext/>
      <w:spacing w:before="240" w:after="120"/>
    </w:pPr>
    <w:rPr>
      <w:rFonts w:ascii="Liberation Sans" w:eastAsia="Droid Sans Fallback" w:hAnsi="Liberation Sans" w:cs="FreeSans"/>
      <w:sz w:val="28"/>
      <w:szCs w:val="28"/>
    </w:rPr>
  </w:style>
  <w:style w:type="paragraph" w:customStyle="1" w:styleId="Ttulo20">
    <w:name w:val="Título2"/>
    <w:basedOn w:val="Normal"/>
    <w:pPr>
      <w:keepNext/>
      <w:spacing w:before="240" w:after="120"/>
    </w:pPr>
    <w:rPr>
      <w:rFonts w:ascii="Liberation Sans" w:hAnsi="Liberation Sans" w:cs="Lohit Hindi"/>
      <w:sz w:val="28"/>
      <w:szCs w:val="28"/>
    </w:rPr>
  </w:style>
  <w:style w:type="paragraph" w:customStyle="1" w:styleId="Legenda10">
    <w:name w:val="Legenda1"/>
    <w:basedOn w:val="Normal"/>
    <w:pPr>
      <w:suppressLineNumbers/>
      <w:spacing w:before="120" w:after="120"/>
    </w:pPr>
    <w:rPr>
      <w:rFonts w:eastAsia="Times New Roman" w:cs="FreeSans"/>
      <w:i/>
      <w:iCs/>
      <w:sz w:val="24"/>
      <w:szCs w:val="24"/>
    </w:rPr>
  </w:style>
  <w:style w:type="paragraph" w:customStyle="1" w:styleId="PargrafodaLista1">
    <w:name w:val="Parágrafo da Lista1"/>
    <w:basedOn w:val="Normal"/>
    <w:pPr>
      <w:ind w:left="720"/>
    </w:pPr>
    <w:rPr>
      <w:rFonts w:eastAsia="Times New Roman"/>
    </w:rPr>
  </w:style>
  <w:style w:type="paragraph" w:styleId="NormalWeb">
    <w:name w:val="Normal (Web)"/>
    <w:basedOn w:val="Normal"/>
    <w:uiPriority w:val="99"/>
    <w:pPr>
      <w:spacing w:before="28" w:after="28" w:line="100" w:lineRule="atLeast"/>
    </w:pPr>
    <w:rPr>
      <w:rFonts w:ascii="Times New Roman" w:eastAsia="Times New Roman" w:hAnsi="Times New Roman" w:cs="Times New Roman"/>
      <w:sz w:val="24"/>
      <w:szCs w:val="24"/>
    </w:rPr>
  </w:style>
  <w:style w:type="paragraph" w:styleId="Cabealho">
    <w:name w:val="header"/>
    <w:basedOn w:val="Normal"/>
    <w:uiPriority w:val="99"/>
    <w:pPr>
      <w:suppressLineNumbers/>
      <w:tabs>
        <w:tab w:val="center" w:pos="4252"/>
        <w:tab w:val="right" w:pos="8504"/>
      </w:tabs>
      <w:spacing w:after="0" w:line="100" w:lineRule="atLeast"/>
    </w:pPr>
  </w:style>
  <w:style w:type="paragraph" w:styleId="Rodap">
    <w:name w:val="footer"/>
    <w:basedOn w:val="Normal"/>
    <w:uiPriority w:val="99"/>
    <w:pPr>
      <w:suppressLineNumbers/>
      <w:tabs>
        <w:tab w:val="center" w:pos="4252"/>
        <w:tab w:val="right" w:pos="8504"/>
      </w:tabs>
      <w:spacing w:after="0" w:line="100" w:lineRule="atLeast"/>
    </w:pPr>
  </w:style>
  <w:style w:type="paragraph" w:customStyle="1" w:styleId="Ttulo10">
    <w:name w:val="Título1"/>
    <w:basedOn w:val="Normal"/>
    <w:pPr>
      <w:keepNext/>
      <w:spacing w:before="240" w:after="120"/>
    </w:pPr>
    <w:rPr>
      <w:rFonts w:ascii="Liberation Sans" w:eastAsia="Droid Sans Fallback" w:hAnsi="Liberation Sans" w:cs="Liberation Sans"/>
      <w:sz w:val="28"/>
      <w:szCs w:val="28"/>
    </w:rPr>
  </w:style>
  <w:style w:type="paragraph" w:styleId="Subttulo">
    <w:name w:val="Subtitle"/>
    <w:basedOn w:val="Ttulo20"/>
    <w:next w:val="Corpodetexto"/>
    <w:qFormat/>
    <w:pPr>
      <w:jc w:val="center"/>
    </w:pPr>
    <w:rPr>
      <w:i/>
      <w:iCs/>
    </w:rPr>
  </w:style>
  <w:style w:type="paragraph" w:customStyle="1" w:styleId="Pr-formataoHTML1">
    <w:name w:val="Pré-formatação HTML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customStyle="1" w:styleId="SemEspaamento1">
    <w:name w:val="Sem Espaçamento1"/>
    <w:pPr>
      <w:suppressAutoHyphens/>
      <w:spacing w:line="100" w:lineRule="atLeast"/>
    </w:pPr>
    <w:rPr>
      <w:rFonts w:ascii="Calibri" w:hAnsi="Calibri" w:cs="Calibri"/>
      <w:color w:val="00000A"/>
      <w:kern w:val="1"/>
      <w:sz w:val="22"/>
      <w:szCs w:val="22"/>
      <w:lang w:eastAsia="zh-CN"/>
    </w:rPr>
  </w:style>
  <w:style w:type="paragraph" w:customStyle="1" w:styleId="Contedodatabela">
    <w:name w:val="Conteúdo da tabela"/>
    <w:basedOn w:val="Normal"/>
    <w:pPr>
      <w:suppressLineNumbers/>
    </w:pPr>
    <w:rPr>
      <w:rFonts w:eastAsia="Times New Roman"/>
    </w:rPr>
  </w:style>
  <w:style w:type="paragraph" w:customStyle="1" w:styleId="Ttulodetabela">
    <w:name w:val="Título de tabela"/>
    <w:basedOn w:val="Contedodatabela"/>
    <w:pPr>
      <w:jc w:val="center"/>
    </w:pPr>
    <w:rPr>
      <w:b/>
      <w:bCs/>
    </w:rPr>
  </w:style>
  <w:style w:type="paragraph" w:customStyle="1" w:styleId="Textodebalo1">
    <w:name w:val="Texto de balão1"/>
    <w:basedOn w:val="Normal"/>
    <w:pPr>
      <w:spacing w:after="0" w:line="100" w:lineRule="atLeast"/>
    </w:pPr>
    <w:rPr>
      <w:rFonts w:ascii="Tahoma" w:hAnsi="Tahoma" w:cs="Tahoma"/>
      <w:sz w:val="16"/>
      <w:szCs w:val="16"/>
    </w:rPr>
  </w:style>
  <w:style w:type="paragraph" w:customStyle="1" w:styleId="SemEspaamento2">
    <w:name w:val="Sem Espaçamento2"/>
    <w:pPr>
      <w:suppressAutoHyphens/>
      <w:spacing w:after="200" w:line="276" w:lineRule="auto"/>
    </w:pPr>
    <w:rPr>
      <w:rFonts w:ascii="Calibri" w:eastAsia="Calibri" w:hAnsi="Calibri" w:cs="Calibri"/>
      <w:color w:val="00000A"/>
      <w:kern w:val="1"/>
      <w:sz w:val="22"/>
      <w:szCs w:val="22"/>
      <w:lang w:eastAsia="zh-CN"/>
    </w:rPr>
  </w:style>
  <w:style w:type="paragraph" w:customStyle="1" w:styleId="PargrafodaLista2">
    <w:name w:val="Parágrafo da Lista2"/>
    <w:basedOn w:val="Normal"/>
    <w:pPr>
      <w:ind w:left="720"/>
      <w:contextualSpacing/>
    </w:pPr>
  </w:style>
  <w:style w:type="paragraph" w:customStyle="1" w:styleId="Textodebalo2">
    <w:name w:val="Texto de balão2"/>
    <w:basedOn w:val="Normal"/>
    <w:pPr>
      <w:spacing w:after="0" w:line="240" w:lineRule="auto"/>
    </w:pPr>
    <w:rPr>
      <w:rFonts w:ascii="Tahoma" w:hAnsi="Tahoma" w:cs="Tahoma"/>
      <w:sz w:val="16"/>
      <w:szCs w:val="16"/>
    </w:rPr>
  </w:style>
  <w:style w:type="paragraph" w:customStyle="1" w:styleId="Default">
    <w:name w:val="Default"/>
    <w:pPr>
      <w:suppressAutoHyphens/>
      <w:autoSpaceDE w:val="0"/>
    </w:pPr>
    <w:rPr>
      <w:rFonts w:ascii="Arial" w:eastAsia="Calibri" w:hAnsi="Arial" w:cs="Arial"/>
      <w:color w:val="000000"/>
      <w:sz w:val="24"/>
      <w:szCs w:val="24"/>
      <w:lang w:eastAsia="zh-CN"/>
    </w:rPr>
  </w:style>
  <w:style w:type="paragraph" w:customStyle="1" w:styleId="Citaes">
    <w:name w:val="Citações"/>
    <w:basedOn w:val="Normal"/>
    <w:pPr>
      <w:spacing w:after="283"/>
      <w:ind w:left="567" w:right="567"/>
    </w:pPr>
  </w:style>
  <w:style w:type="paragraph" w:styleId="PargrafodaLista">
    <w:name w:val="List Paragraph"/>
    <w:basedOn w:val="Normal"/>
    <w:qFormat/>
    <w:pPr>
      <w:ind w:left="708"/>
    </w:pPr>
  </w:style>
  <w:style w:type="character" w:styleId="HiperlinkVisitado">
    <w:name w:val="FollowedHyperlink"/>
    <w:uiPriority w:val="99"/>
    <w:semiHidden/>
    <w:unhideWhenUsed/>
    <w:rsid w:val="008D58A6"/>
    <w:rPr>
      <w:color w:val="800080"/>
      <w:u w:val="single"/>
    </w:rPr>
  </w:style>
  <w:style w:type="paragraph" w:styleId="Textodebalo">
    <w:name w:val="Balloon Text"/>
    <w:basedOn w:val="Normal"/>
    <w:link w:val="TextodebaloChar2"/>
    <w:uiPriority w:val="99"/>
    <w:semiHidden/>
    <w:unhideWhenUsed/>
    <w:rsid w:val="00710E11"/>
    <w:pPr>
      <w:spacing w:after="0" w:line="240" w:lineRule="auto"/>
    </w:pPr>
    <w:rPr>
      <w:rFonts w:ascii="Tahoma" w:hAnsi="Tahoma" w:cs="Tahoma"/>
      <w:sz w:val="16"/>
      <w:szCs w:val="16"/>
    </w:rPr>
  </w:style>
  <w:style w:type="character" w:customStyle="1" w:styleId="TextodebaloChar2">
    <w:name w:val="Texto de balão Char2"/>
    <w:basedOn w:val="Fontepargpadro"/>
    <w:link w:val="Textodebalo"/>
    <w:uiPriority w:val="99"/>
    <w:semiHidden/>
    <w:rsid w:val="00710E11"/>
    <w:rPr>
      <w:rFonts w:ascii="Tahoma" w:eastAsia="WenQuanYi Micro Hei" w:hAnsi="Tahoma" w:cs="Tahoma"/>
      <w:color w:val="00000A"/>
      <w:kern w:val="1"/>
      <w:sz w:val="16"/>
      <w:szCs w:val="16"/>
      <w:lang w:eastAsia="zh-CN"/>
    </w:rPr>
  </w:style>
  <w:style w:type="paragraph" w:styleId="CabealhodoSumrio">
    <w:name w:val="TOC Heading"/>
    <w:basedOn w:val="Ttulo1"/>
    <w:next w:val="Normal"/>
    <w:uiPriority w:val="39"/>
    <w:unhideWhenUsed/>
    <w:qFormat/>
    <w:rsid w:val="005D1A8D"/>
    <w:pPr>
      <w:keepNext/>
      <w:keepLines/>
      <w:numPr>
        <w:numId w:val="0"/>
      </w:numPr>
      <w:suppressAutoHyphens w:val="0"/>
      <w:spacing w:before="480" w:after="0"/>
      <w:outlineLvl w:val="9"/>
    </w:pPr>
    <w:rPr>
      <w:rFonts w:asciiTheme="majorHAnsi" w:eastAsiaTheme="majorEastAsia" w:hAnsiTheme="majorHAnsi" w:cstheme="majorBidi"/>
      <w:b/>
      <w:bCs/>
      <w:color w:val="365F91" w:themeColor="accent1" w:themeShade="BF"/>
      <w:kern w:val="0"/>
      <w:sz w:val="28"/>
      <w:szCs w:val="28"/>
      <w:lang w:eastAsia="pt-BR"/>
    </w:rPr>
  </w:style>
  <w:style w:type="paragraph" w:styleId="Sumrio1">
    <w:name w:val="toc 1"/>
    <w:basedOn w:val="Normal"/>
    <w:next w:val="Normal"/>
    <w:autoRedefine/>
    <w:uiPriority w:val="39"/>
    <w:unhideWhenUsed/>
    <w:rsid w:val="005D1A8D"/>
    <w:pPr>
      <w:spacing w:after="100"/>
    </w:pPr>
  </w:style>
  <w:style w:type="character" w:customStyle="1" w:styleId="addmd">
    <w:name w:val="addmd"/>
    <w:basedOn w:val="Fontepargpadro"/>
    <w:rsid w:val="002F113F"/>
  </w:style>
  <w:style w:type="table" w:styleId="Tabelacomgrade">
    <w:name w:val="Table Grid"/>
    <w:basedOn w:val="Tabelanormal"/>
    <w:uiPriority w:val="39"/>
    <w:rsid w:val="000477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notaderodap">
    <w:name w:val="footnote text"/>
    <w:basedOn w:val="Normal"/>
    <w:link w:val="TextodenotaderodapChar"/>
    <w:uiPriority w:val="99"/>
    <w:semiHidden/>
    <w:unhideWhenUsed/>
    <w:rsid w:val="009647AF"/>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47AF"/>
    <w:rPr>
      <w:rFonts w:ascii="Calibri" w:eastAsia="WenQuanYi Micro Hei" w:hAnsi="Calibri" w:cs="Calibri"/>
      <w:color w:val="00000A"/>
      <w:kern w:val="1"/>
      <w:lang w:eastAsia="zh-CN"/>
    </w:rPr>
  </w:style>
  <w:style w:type="character" w:styleId="Refdenotaderodap">
    <w:name w:val="footnote reference"/>
    <w:basedOn w:val="Fontepargpadro"/>
    <w:uiPriority w:val="99"/>
    <w:semiHidden/>
    <w:unhideWhenUsed/>
    <w:rsid w:val="009647AF"/>
    <w:rPr>
      <w:vertAlign w:val="superscript"/>
    </w:rPr>
  </w:style>
  <w:style w:type="paragraph" w:styleId="Sumrio3">
    <w:name w:val="toc 3"/>
    <w:basedOn w:val="Normal"/>
    <w:next w:val="Normal"/>
    <w:autoRedefine/>
    <w:uiPriority w:val="39"/>
    <w:unhideWhenUsed/>
    <w:rsid w:val="009D3BBC"/>
    <w:pPr>
      <w:tabs>
        <w:tab w:val="right" w:leader="dot" w:pos="8494"/>
      </w:tabs>
      <w:spacing w:after="100"/>
    </w:pPr>
  </w:style>
  <w:style w:type="paragraph" w:styleId="Sumrio2">
    <w:name w:val="toc 2"/>
    <w:basedOn w:val="Normal"/>
    <w:next w:val="Normal"/>
    <w:autoRedefine/>
    <w:uiPriority w:val="39"/>
    <w:unhideWhenUsed/>
    <w:rsid w:val="00EA6385"/>
    <w:pPr>
      <w:tabs>
        <w:tab w:val="left" w:pos="880"/>
        <w:tab w:val="right" w:leader="dot" w:pos="8494"/>
      </w:tabs>
      <w:spacing w:after="100"/>
    </w:pPr>
    <w:rPr>
      <w:rFonts w:ascii="Arial" w:eastAsia="Times New Roman" w:hAnsi="Arial" w:cs="Arial"/>
      <w:noProof/>
      <w:lang w:eastAsia="pt-BR"/>
    </w:rPr>
  </w:style>
  <w:style w:type="paragraph" w:styleId="Pr-formataoHTML">
    <w:name w:val="HTML Preformatted"/>
    <w:basedOn w:val="Normal"/>
    <w:link w:val="Pr-formataoHTMLChar"/>
    <w:uiPriority w:val="99"/>
    <w:unhideWhenUsed/>
    <w:rsid w:val="00170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kern w:val="0"/>
      <w:sz w:val="20"/>
      <w:szCs w:val="20"/>
      <w:lang w:val="en-US" w:eastAsia="pt-BR"/>
    </w:rPr>
  </w:style>
  <w:style w:type="character" w:customStyle="1" w:styleId="Pr-formataoHTMLChar1">
    <w:name w:val="Pré-formatação HTML Char1"/>
    <w:basedOn w:val="Fontepargpadro"/>
    <w:uiPriority w:val="99"/>
    <w:semiHidden/>
    <w:rsid w:val="00170FFE"/>
    <w:rPr>
      <w:rFonts w:ascii="Consolas" w:eastAsia="WenQuanYi Micro Hei" w:hAnsi="Consolas" w:cs="Calibri"/>
      <w:color w:val="00000A"/>
      <w:kern w:val="1"/>
      <w:lang w:eastAsia="zh-CN"/>
    </w:rPr>
  </w:style>
  <w:style w:type="paragraph" w:styleId="ndicedeilustraes">
    <w:name w:val="table of figures"/>
    <w:basedOn w:val="Normal"/>
    <w:next w:val="Normal"/>
    <w:uiPriority w:val="99"/>
    <w:unhideWhenUsed/>
    <w:rsid w:val="00E02A49"/>
    <w:pPr>
      <w:spacing w:after="0"/>
      <w:ind w:left="440" w:hanging="440"/>
    </w:pPr>
    <w:rPr>
      <w:rFonts w:asciiTheme="minorHAnsi" w:hAnsiTheme="minorHAnsi"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73989">
      <w:bodyDiv w:val="1"/>
      <w:marLeft w:val="0"/>
      <w:marRight w:val="0"/>
      <w:marTop w:val="0"/>
      <w:marBottom w:val="0"/>
      <w:divBdr>
        <w:top w:val="none" w:sz="0" w:space="0" w:color="auto"/>
        <w:left w:val="none" w:sz="0" w:space="0" w:color="auto"/>
        <w:bottom w:val="none" w:sz="0" w:space="0" w:color="auto"/>
        <w:right w:val="none" w:sz="0" w:space="0" w:color="auto"/>
      </w:divBdr>
    </w:div>
    <w:div w:id="79179457">
      <w:bodyDiv w:val="1"/>
      <w:marLeft w:val="0"/>
      <w:marRight w:val="0"/>
      <w:marTop w:val="0"/>
      <w:marBottom w:val="0"/>
      <w:divBdr>
        <w:top w:val="none" w:sz="0" w:space="0" w:color="auto"/>
        <w:left w:val="none" w:sz="0" w:space="0" w:color="auto"/>
        <w:bottom w:val="none" w:sz="0" w:space="0" w:color="auto"/>
        <w:right w:val="none" w:sz="0" w:space="0" w:color="auto"/>
      </w:divBdr>
      <w:divsChild>
        <w:div w:id="109326493">
          <w:marLeft w:val="360"/>
          <w:marRight w:val="0"/>
          <w:marTop w:val="200"/>
          <w:marBottom w:val="0"/>
          <w:divBdr>
            <w:top w:val="none" w:sz="0" w:space="0" w:color="auto"/>
            <w:left w:val="none" w:sz="0" w:space="0" w:color="auto"/>
            <w:bottom w:val="none" w:sz="0" w:space="0" w:color="auto"/>
            <w:right w:val="none" w:sz="0" w:space="0" w:color="auto"/>
          </w:divBdr>
        </w:div>
      </w:divsChild>
    </w:div>
    <w:div w:id="99884908">
      <w:bodyDiv w:val="1"/>
      <w:marLeft w:val="0"/>
      <w:marRight w:val="0"/>
      <w:marTop w:val="0"/>
      <w:marBottom w:val="0"/>
      <w:divBdr>
        <w:top w:val="none" w:sz="0" w:space="0" w:color="auto"/>
        <w:left w:val="none" w:sz="0" w:space="0" w:color="auto"/>
        <w:bottom w:val="none" w:sz="0" w:space="0" w:color="auto"/>
        <w:right w:val="none" w:sz="0" w:space="0" w:color="auto"/>
      </w:divBdr>
    </w:div>
    <w:div w:id="110636326">
      <w:bodyDiv w:val="1"/>
      <w:marLeft w:val="0"/>
      <w:marRight w:val="0"/>
      <w:marTop w:val="0"/>
      <w:marBottom w:val="0"/>
      <w:divBdr>
        <w:top w:val="none" w:sz="0" w:space="0" w:color="auto"/>
        <w:left w:val="none" w:sz="0" w:space="0" w:color="auto"/>
        <w:bottom w:val="none" w:sz="0" w:space="0" w:color="auto"/>
        <w:right w:val="none" w:sz="0" w:space="0" w:color="auto"/>
      </w:divBdr>
    </w:div>
    <w:div w:id="132020058">
      <w:bodyDiv w:val="1"/>
      <w:marLeft w:val="0"/>
      <w:marRight w:val="0"/>
      <w:marTop w:val="0"/>
      <w:marBottom w:val="0"/>
      <w:divBdr>
        <w:top w:val="none" w:sz="0" w:space="0" w:color="auto"/>
        <w:left w:val="none" w:sz="0" w:space="0" w:color="auto"/>
        <w:bottom w:val="none" w:sz="0" w:space="0" w:color="auto"/>
        <w:right w:val="none" w:sz="0" w:space="0" w:color="auto"/>
      </w:divBdr>
    </w:div>
    <w:div w:id="181556909">
      <w:bodyDiv w:val="1"/>
      <w:marLeft w:val="0"/>
      <w:marRight w:val="0"/>
      <w:marTop w:val="0"/>
      <w:marBottom w:val="0"/>
      <w:divBdr>
        <w:top w:val="none" w:sz="0" w:space="0" w:color="auto"/>
        <w:left w:val="none" w:sz="0" w:space="0" w:color="auto"/>
        <w:bottom w:val="none" w:sz="0" w:space="0" w:color="auto"/>
        <w:right w:val="none" w:sz="0" w:space="0" w:color="auto"/>
      </w:divBdr>
    </w:div>
    <w:div w:id="194125121">
      <w:bodyDiv w:val="1"/>
      <w:marLeft w:val="0"/>
      <w:marRight w:val="0"/>
      <w:marTop w:val="0"/>
      <w:marBottom w:val="0"/>
      <w:divBdr>
        <w:top w:val="none" w:sz="0" w:space="0" w:color="auto"/>
        <w:left w:val="none" w:sz="0" w:space="0" w:color="auto"/>
        <w:bottom w:val="none" w:sz="0" w:space="0" w:color="auto"/>
        <w:right w:val="none" w:sz="0" w:space="0" w:color="auto"/>
      </w:divBdr>
    </w:div>
    <w:div w:id="204681349">
      <w:bodyDiv w:val="1"/>
      <w:marLeft w:val="0"/>
      <w:marRight w:val="0"/>
      <w:marTop w:val="0"/>
      <w:marBottom w:val="0"/>
      <w:divBdr>
        <w:top w:val="none" w:sz="0" w:space="0" w:color="auto"/>
        <w:left w:val="none" w:sz="0" w:space="0" w:color="auto"/>
        <w:bottom w:val="none" w:sz="0" w:space="0" w:color="auto"/>
        <w:right w:val="none" w:sz="0" w:space="0" w:color="auto"/>
      </w:divBdr>
    </w:div>
    <w:div w:id="210313691">
      <w:bodyDiv w:val="1"/>
      <w:marLeft w:val="0"/>
      <w:marRight w:val="0"/>
      <w:marTop w:val="0"/>
      <w:marBottom w:val="0"/>
      <w:divBdr>
        <w:top w:val="none" w:sz="0" w:space="0" w:color="auto"/>
        <w:left w:val="none" w:sz="0" w:space="0" w:color="auto"/>
        <w:bottom w:val="none" w:sz="0" w:space="0" w:color="auto"/>
        <w:right w:val="none" w:sz="0" w:space="0" w:color="auto"/>
      </w:divBdr>
    </w:div>
    <w:div w:id="214582373">
      <w:bodyDiv w:val="1"/>
      <w:marLeft w:val="0"/>
      <w:marRight w:val="0"/>
      <w:marTop w:val="0"/>
      <w:marBottom w:val="0"/>
      <w:divBdr>
        <w:top w:val="none" w:sz="0" w:space="0" w:color="auto"/>
        <w:left w:val="none" w:sz="0" w:space="0" w:color="auto"/>
        <w:bottom w:val="none" w:sz="0" w:space="0" w:color="auto"/>
        <w:right w:val="none" w:sz="0" w:space="0" w:color="auto"/>
      </w:divBdr>
    </w:div>
    <w:div w:id="229509494">
      <w:bodyDiv w:val="1"/>
      <w:marLeft w:val="0"/>
      <w:marRight w:val="0"/>
      <w:marTop w:val="0"/>
      <w:marBottom w:val="0"/>
      <w:divBdr>
        <w:top w:val="none" w:sz="0" w:space="0" w:color="auto"/>
        <w:left w:val="none" w:sz="0" w:space="0" w:color="auto"/>
        <w:bottom w:val="none" w:sz="0" w:space="0" w:color="auto"/>
        <w:right w:val="none" w:sz="0" w:space="0" w:color="auto"/>
      </w:divBdr>
    </w:div>
    <w:div w:id="279383118">
      <w:bodyDiv w:val="1"/>
      <w:marLeft w:val="0"/>
      <w:marRight w:val="0"/>
      <w:marTop w:val="0"/>
      <w:marBottom w:val="0"/>
      <w:divBdr>
        <w:top w:val="none" w:sz="0" w:space="0" w:color="auto"/>
        <w:left w:val="none" w:sz="0" w:space="0" w:color="auto"/>
        <w:bottom w:val="none" w:sz="0" w:space="0" w:color="auto"/>
        <w:right w:val="none" w:sz="0" w:space="0" w:color="auto"/>
      </w:divBdr>
    </w:div>
    <w:div w:id="317000261">
      <w:bodyDiv w:val="1"/>
      <w:marLeft w:val="0"/>
      <w:marRight w:val="0"/>
      <w:marTop w:val="0"/>
      <w:marBottom w:val="0"/>
      <w:divBdr>
        <w:top w:val="none" w:sz="0" w:space="0" w:color="auto"/>
        <w:left w:val="none" w:sz="0" w:space="0" w:color="auto"/>
        <w:bottom w:val="none" w:sz="0" w:space="0" w:color="auto"/>
        <w:right w:val="none" w:sz="0" w:space="0" w:color="auto"/>
      </w:divBdr>
    </w:div>
    <w:div w:id="351148199">
      <w:bodyDiv w:val="1"/>
      <w:marLeft w:val="0"/>
      <w:marRight w:val="0"/>
      <w:marTop w:val="0"/>
      <w:marBottom w:val="0"/>
      <w:divBdr>
        <w:top w:val="none" w:sz="0" w:space="0" w:color="auto"/>
        <w:left w:val="none" w:sz="0" w:space="0" w:color="auto"/>
        <w:bottom w:val="none" w:sz="0" w:space="0" w:color="auto"/>
        <w:right w:val="none" w:sz="0" w:space="0" w:color="auto"/>
      </w:divBdr>
    </w:div>
    <w:div w:id="392779810">
      <w:bodyDiv w:val="1"/>
      <w:marLeft w:val="0"/>
      <w:marRight w:val="0"/>
      <w:marTop w:val="0"/>
      <w:marBottom w:val="0"/>
      <w:divBdr>
        <w:top w:val="none" w:sz="0" w:space="0" w:color="auto"/>
        <w:left w:val="none" w:sz="0" w:space="0" w:color="auto"/>
        <w:bottom w:val="none" w:sz="0" w:space="0" w:color="auto"/>
        <w:right w:val="none" w:sz="0" w:space="0" w:color="auto"/>
      </w:divBdr>
    </w:div>
    <w:div w:id="412044361">
      <w:bodyDiv w:val="1"/>
      <w:marLeft w:val="0"/>
      <w:marRight w:val="0"/>
      <w:marTop w:val="0"/>
      <w:marBottom w:val="0"/>
      <w:divBdr>
        <w:top w:val="none" w:sz="0" w:space="0" w:color="auto"/>
        <w:left w:val="none" w:sz="0" w:space="0" w:color="auto"/>
        <w:bottom w:val="none" w:sz="0" w:space="0" w:color="auto"/>
        <w:right w:val="none" w:sz="0" w:space="0" w:color="auto"/>
      </w:divBdr>
    </w:div>
    <w:div w:id="432474971">
      <w:bodyDiv w:val="1"/>
      <w:marLeft w:val="0"/>
      <w:marRight w:val="0"/>
      <w:marTop w:val="0"/>
      <w:marBottom w:val="0"/>
      <w:divBdr>
        <w:top w:val="none" w:sz="0" w:space="0" w:color="auto"/>
        <w:left w:val="none" w:sz="0" w:space="0" w:color="auto"/>
        <w:bottom w:val="none" w:sz="0" w:space="0" w:color="auto"/>
        <w:right w:val="none" w:sz="0" w:space="0" w:color="auto"/>
      </w:divBdr>
    </w:div>
    <w:div w:id="445586585">
      <w:bodyDiv w:val="1"/>
      <w:marLeft w:val="0"/>
      <w:marRight w:val="0"/>
      <w:marTop w:val="0"/>
      <w:marBottom w:val="0"/>
      <w:divBdr>
        <w:top w:val="none" w:sz="0" w:space="0" w:color="auto"/>
        <w:left w:val="none" w:sz="0" w:space="0" w:color="auto"/>
        <w:bottom w:val="none" w:sz="0" w:space="0" w:color="auto"/>
        <w:right w:val="none" w:sz="0" w:space="0" w:color="auto"/>
      </w:divBdr>
    </w:div>
    <w:div w:id="511068527">
      <w:bodyDiv w:val="1"/>
      <w:marLeft w:val="0"/>
      <w:marRight w:val="0"/>
      <w:marTop w:val="0"/>
      <w:marBottom w:val="0"/>
      <w:divBdr>
        <w:top w:val="none" w:sz="0" w:space="0" w:color="auto"/>
        <w:left w:val="none" w:sz="0" w:space="0" w:color="auto"/>
        <w:bottom w:val="none" w:sz="0" w:space="0" w:color="auto"/>
        <w:right w:val="none" w:sz="0" w:space="0" w:color="auto"/>
      </w:divBdr>
    </w:div>
    <w:div w:id="519393261">
      <w:bodyDiv w:val="1"/>
      <w:marLeft w:val="0"/>
      <w:marRight w:val="0"/>
      <w:marTop w:val="0"/>
      <w:marBottom w:val="0"/>
      <w:divBdr>
        <w:top w:val="none" w:sz="0" w:space="0" w:color="auto"/>
        <w:left w:val="none" w:sz="0" w:space="0" w:color="auto"/>
        <w:bottom w:val="none" w:sz="0" w:space="0" w:color="auto"/>
        <w:right w:val="none" w:sz="0" w:space="0" w:color="auto"/>
      </w:divBdr>
    </w:div>
    <w:div w:id="559438105">
      <w:bodyDiv w:val="1"/>
      <w:marLeft w:val="0"/>
      <w:marRight w:val="0"/>
      <w:marTop w:val="0"/>
      <w:marBottom w:val="0"/>
      <w:divBdr>
        <w:top w:val="none" w:sz="0" w:space="0" w:color="auto"/>
        <w:left w:val="none" w:sz="0" w:space="0" w:color="auto"/>
        <w:bottom w:val="none" w:sz="0" w:space="0" w:color="auto"/>
        <w:right w:val="none" w:sz="0" w:space="0" w:color="auto"/>
      </w:divBdr>
    </w:div>
    <w:div w:id="561258098">
      <w:bodyDiv w:val="1"/>
      <w:marLeft w:val="0"/>
      <w:marRight w:val="0"/>
      <w:marTop w:val="0"/>
      <w:marBottom w:val="0"/>
      <w:divBdr>
        <w:top w:val="none" w:sz="0" w:space="0" w:color="auto"/>
        <w:left w:val="none" w:sz="0" w:space="0" w:color="auto"/>
        <w:bottom w:val="none" w:sz="0" w:space="0" w:color="auto"/>
        <w:right w:val="none" w:sz="0" w:space="0" w:color="auto"/>
      </w:divBdr>
    </w:div>
    <w:div w:id="581572240">
      <w:bodyDiv w:val="1"/>
      <w:marLeft w:val="0"/>
      <w:marRight w:val="0"/>
      <w:marTop w:val="0"/>
      <w:marBottom w:val="0"/>
      <w:divBdr>
        <w:top w:val="none" w:sz="0" w:space="0" w:color="auto"/>
        <w:left w:val="none" w:sz="0" w:space="0" w:color="auto"/>
        <w:bottom w:val="none" w:sz="0" w:space="0" w:color="auto"/>
        <w:right w:val="none" w:sz="0" w:space="0" w:color="auto"/>
      </w:divBdr>
    </w:div>
    <w:div w:id="585384457">
      <w:bodyDiv w:val="1"/>
      <w:marLeft w:val="0"/>
      <w:marRight w:val="0"/>
      <w:marTop w:val="0"/>
      <w:marBottom w:val="0"/>
      <w:divBdr>
        <w:top w:val="none" w:sz="0" w:space="0" w:color="auto"/>
        <w:left w:val="none" w:sz="0" w:space="0" w:color="auto"/>
        <w:bottom w:val="none" w:sz="0" w:space="0" w:color="auto"/>
        <w:right w:val="none" w:sz="0" w:space="0" w:color="auto"/>
      </w:divBdr>
    </w:div>
    <w:div w:id="596141176">
      <w:bodyDiv w:val="1"/>
      <w:marLeft w:val="0"/>
      <w:marRight w:val="0"/>
      <w:marTop w:val="0"/>
      <w:marBottom w:val="0"/>
      <w:divBdr>
        <w:top w:val="none" w:sz="0" w:space="0" w:color="auto"/>
        <w:left w:val="none" w:sz="0" w:space="0" w:color="auto"/>
        <w:bottom w:val="none" w:sz="0" w:space="0" w:color="auto"/>
        <w:right w:val="none" w:sz="0" w:space="0" w:color="auto"/>
      </w:divBdr>
    </w:div>
    <w:div w:id="639846943">
      <w:bodyDiv w:val="1"/>
      <w:marLeft w:val="0"/>
      <w:marRight w:val="0"/>
      <w:marTop w:val="0"/>
      <w:marBottom w:val="0"/>
      <w:divBdr>
        <w:top w:val="none" w:sz="0" w:space="0" w:color="auto"/>
        <w:left w:val="none" w:sz="0" w:space="0" w:color="auto"/>
        <w:bottom w:val="none" w:sz="0" w:space="0" w:color="auto"/>
        <w:right w:val="none" w:sz="0" w:space="0" w:color="auto"/>
      </w:divBdr>
    </w:div>
    <w:div w:id="641157942">
      <w:bodyDiv w:val="1"/>
      <w:marLeft w:val="0"/>
      <w:marRight w:val="0"/>
      <w:marTop w:val="0"/>
      <w:marBottom w:val="0"/>
      <w:divBdr>
        <w:top w:val="none" w:sz="0" w:space="0" w:color="auto"/>
        <w:left w:val="none" w:sz="0" w:space="0" w:color="auto"/>
        <w:bottom w:val="none" w:sz="0" w:space="0" w:color="auto"/>
        <w:right w:val="none" w:sz="0" w:space="0" w:color="auto"/>
      </w:divBdr>
    </w:div>
    <w:div w:id="652607638">
      <w:bodyDiv w:val="1"/>
      <w:marLeft w:val="0"/>
      <w:marRight w:val="0"/>
      <w:marTop w:val="0"/>
      <w:marBottom w:val="0"/>
      <w:divBdr>
        <w:top w:val="none" w:sz="0" w:space="0" w:color="auto"/>
        <w:left w:val="none" w:sz="0" w:space="0" w:color="auto"/>
        <w:bottom w:val="none" w:sz="0" w:space="0" w:color="auto"/>
        <w:right w:val="none" w:sz="0" w:space="0" w:color="auto"/>
      </w:divBdr>
    </w:div>
    <w:div w:id="716977949">
      <w:bodyDiv w:val="1"/>
      <w:marLeft w:val="0"/>
      <w:marRight w:val="0"/>
      <w:marTop w:val="0"/>
      <w:marBottom w:val="0"/>
      <w:divBdr>
        <w:top w:val="none" w:sz="0" w:space="0" w:color="auto"/>
        <w:left w:val="none" w:sz="0" w:space="0" w:color="auto"/>
        <w:bottom w:val="none" w:sz="0" w:space="0" w:color="auto"/>
        <w:right w:val="none" w:sz="0" w:space="0" w:color="auto"/>
      </w:divBdr>
    </w:div>
    <w:div w:id="723484350">
      <w:bodyDiv w:val="1"/>
      <w:marLeft w:val="0"/>
      <w:marRight w:val="0"/>
      <w:marTop w:val="0"/>
      <w:marBottom w:val="0"/>
      <w:divBdr>
        <w:top w:val="none" w:sz="0" w:space="0" w:color="auto"/>
        <w:left w:val="none" w:sz="0" w:space="0" w:color="auto"/>
        <w:bottom w:val="none" w:sz="0" w:space="0" w:color="auto"/>
        <w:right w:val="none" w:sz="0" w:space="0" w:color="auto"/>
      </w:divBdr>
    </w:div>
    <w:div w:id="779372717">
      <w:bodyDiv w:val="1"/>
      <w:marLeft w:val="0"/>
      <w:marRight w:val="0"/>
      <w:marTop w:val="0"/>
      <w:marBottom w:val="0"/>
      <w:divBdr>
        <w:top w:val="none" w:sz="0" w:space="0" w:color="auto"/>
        <w:left w:val="none" w:sz="0" w:space="0" w:color="auto"/>
        <w:bottom w:val="none" w:sz="0" w:space="0" w:color="auto"/>
        <w:right w:val="none" w:sz="0" w:space="0" w:color="auto"/>
      </w:divBdr>
    </w:div>
    <w:div w:id="840243577">
      <w:bodyDiv w:val="1"/>
      <w:marLeft w:val="0"/>
      <w:marRight w:val="0"/>
      <w:marTop w:val="0"/>
      <w:marBottom w:val="0"/>
      <w:divBdr>
        <w:top w:val="none" w:sz="0" w:space="0" w:color="auto"/>
        <w:left w:val="none" w:sz="0" w:space="0" w:color="auto"/>
        <w:bottom w:val="none" w:sz="0" w:space="0" w:color="auto"/>
        <w:right w:val="none" w:sz="0" w:space="0" w:color="auto"/>
      </w:divBdr>
    </w:div>
    <w:div w:id="854661046">
      <w:bodyDiv w:val="1"/>
      <w:marLeft w:val="0"/>
      <w:marRight w:val="0"/>
      <w:marTop w:val="0"/>
      <w:marBottom w:val="0"/>
      <w:divBdr>
        <w:top w:val="none" w:sz="0" w:space="0" w:color="auto"/>
        <w:left w:val="none" w:sz="0" w:space="0" w:color="auto"/>
        <w:bottom w:val="none" w:sz="0" w:space="0" w:color="auto"/>
        <w:right w:val="none" w:sz="0" w:space="0" w:color="auto"/>
      </w:divBdr>
    </w:div>
    <w:div w:id="876312625">
      <w:bodyDiv w:val="1"/>
      <w:marLeft w:val="0"/>
      <w:marRight w:val="0"/>
      <w:marTop w:val="0"/>
      <w:marBottom w:val="0"/>
      <w:divBdr>
        <w:top w:val="none" w:sz="0" w:space="0" w:color="auto"/>
        <w:left w:val="none" w:sz="0" w:space="0" w:color="auto"/>
        <w:bottom w:val="none" w:sz="0" w:space="0" w:color="auto"/>
        <w:right w:val="none" w:sz="0" w:space="0" w:color="auto"/>
      </w:divBdr>
    </w:div>
    <w:div w:id="903642393">
      <w:bodyDiv w:val="1"/>
      <w:marLeft w:val="0"/>
      <w:marRight w:val="0"/>
      <w:marTop w:val="0"/>
      <w:marBottom w:val="0"/>
      <w:divBdr>
        <w:top w:val="none" w:sz="0" w:space="0" w:color="auto"/>
        <w:left w:val="none" w:sz="0" w:space="0" w:color="auto"/>
        <w:bottom w:val="none" w:sz="0" w:space="0" w:color="auto"/>
        <w:right w:val="none" w:sz="0" w:space="0" w:color="auto"/>
      </w:divBdr>
    </w:div>
    <w:div w:id="974064771">
      <w:bodyDiv w:val="1"/>
      <w:marLeft w:val="0"/>
      <w:marRight w:val="0"/>
      <w:marTop w:val="0"/>
      <w:marBottom w:val="0"/>
      <w:divBdr>
        <w:top w:val="none" w:sz="0" w:space="0" w:color="auto"/>
        <w:left w:val="none" w:sz="0" w:space="0" w:color="auto"/>
        <w:bottom w:val="none" w:sz="0" w:space="0" w:color="auto"/>
        <w:right w:val="none" w:sz="0" w:space="0" w:color="auto"/>
      </w:divBdr>
    </w:div>
    <w:div w:id="1004161060">
      <w:bodyDiv w:val="1"/>
      <w:marLeft w:val="0"/>
      <w:marRight w:val="0"/>
      <w:marTop w:val="0"/>
      <w:marBottom w:val="0"/>
      <w:divBdr>
        <w:top w:val="none" w:sz="0" w:space="0" w:color="auto"/>
        <w:left w:val="none" w:sz="0" w:space="0" w:color="auto"/>
        <w:bottom w:val="none" w:sz="0" w:space="0" w:color="auto"/>
        <w:right w:val="none" w:sz="0" w:space="0" w:color="auto"/>
      </w:divBdr>
    </w:div>
    <w:div w:id="1015613213">
      <w:bodyDiv w:val="1"/>
      <w:marLeft w:val="0"/>
      <w:marRight w:val="0"/>
      <w:marTop w:val="0"/>
      <w:marBottom w:val="0"/>
      <w:divBdr>
        <w:top w:val="none" w:sz="0" w:space="0" w:color="auto"/>
        <w:left w:val="none" w:sz="0" w:space="0" w:color="auto"/>
        <w:bottom w:val="none" w:sz="0" w:space="0" w:color="auto"/>
        <w:right w:val="none" w:sz="0" w:space="0" w:color="auto"/>
      </w:divBdr>
    </w:div>
    <w:div w:id="1047073563">
      <w:bodyDiv w:val="1"/>
      <w:marLeft w:val="0"/>
      <w:marRight w:val="0"/>
      <w:marTop w:val="0"/>
      <w:marBottom w:val="0"/>
      <w:divBdr>
        <w:top w:val="none" w:sz="0" w:space="0" w:color="auto"/>
        <w:left w:val="none" w:sz="0" w:space="0" w:color="auto"/>
        <w:bottom w:val="none" w:sz="0" w:space="0" w:color="auto"/>
        <w:right w:val="none" w:sz="0" w:space="0" w:color="auto"/>
      </w:divBdr>
    </w:div>
    <w:div w:id="1066296875">
      <w:bodyDiv w:val="1"/>
      <w:marLeft w:val="0"/>
      <w:marRight w:val="0"/>
      <w:marTop w:val="0"/>
      <w:marBottom w:val="0"/>
      <w:divBdr>
        <w:top w:val="none" w:sz="0" w:space="0" w:color="auto"/>
        <w:left w:val="none" w:sz="0" w:space="0" w:color="auto"/>
        <w:bottom w:val="none" w:sz="0" w:space="0" w:color="auto"/>
        <w:right w:val="none" w:sz="0" w:space="0" w:color="auto"/>
      </w:divBdr>
    </w:div>
    <w:div w:id="1098135674">
      <w:bodyDiv w:val="1"/>
      <w:marLeft w:val="0"/>
      <w:marRight w:val="0"/>
      <w:marTop w:val="0"/>
      <w:marBottom w:val="0"/>
      <w:divBdr>
        <w:top w:val="none" w:sz="0" w:space="0" w:color="auto"/>
        <w:left w:val="none" w:sz="0" w:space="0" w:color="auto"/>
        <w:bottom w:val="none" w:sz="0" w:space="0" w:color="auto"/>
        <w:right w:val="none" w:sz="0" w:space="0" w:color="auto"/>
      </w:divBdr>
    </w:div>
    <w:div w:id="1126847135">
      <w:bodyDiv w:val="1"/>
      <w:marLeft w:val="0"/>
      <w:marRight w:val="0"/>
      <w:marTop w:val="0"/>
      <w:marBottom w:val="0"/>
      <w:divBdr>
        <w:top w:val="none" w:sz="0" w:space="0" w:color="auto"/>
        <w:left w:val="none" w:sz="0" w:space="0" w:color="auto"/>
        <w:bottom w:val="none" w:sz="0" w:space="0" w:color="auto"/>
        <w:right w:val="none" w:sz="0" w:space="0" w:color="auto"/>
      </w:divBdr>
    </w:div>
    <w:div w:id="1137265338">
      <w:bodyDiv w:val="1"/>
      <w:marLeft w:val="0"/>
      <w:marRight w:val="0"/>
      <w:marTop w:val="0"/>
      <w:marBottom w:val="0"/>
      <w:divBdr>
        <w:top w:val="none" w:sz="0" w:space="0" w:color="auto"/>
        <w:left w:val="none" w:sz="0" w:space="0" w:color="auto"/>
        <w:bottom w:val="none" w:sz="0" w:space="0" w:color="auto"/>
        <w:right w:val="none" w:sz="0" w:space="0" w:color="auto"/>
      </w:divBdr>
      <w:divsChild>
        <w:div w:id="370111588">
          <w:marLeft w:val="360"/>
          <w:marRight w:val="0"/>
          <w:marTop w:val="200"/>
          <w:marBottom w:val="0"/>
          <w:divBdr>
            <w:top w:val="none" w:sz="0" w:space="0" w:color="auto"/>
            <w:left w:val="none" w:sz="0" w:space="0" w:color="auto"/>
            <w:bottom w:val="none" w:sz="0" w:space="0" w:color="auto"/>
            <w:right w:val="none" w:sz="0" w:space="0" w:color="auto"/>
          </w:divBdr>
        </w:div>
      </w:divsChild>
    </w:div>
    <w:div w:id="1161308454">
      <w:bodyDiv w:val="1"/>
      <w:marLeft w:val="0"/>
      <w:marRight w:val="0"/>
      <w:marTop w:val="0"/>
      <w:marBottom w:val="0"/>
      <w:divBdr>
        <w:top w:val="none" w:sz="0" w:space="0" w:color="auto"/>
        <w:left w:val="none" w:sz="0" w:space="0" w:color="auto"/>
        <w:bottom w:val="none" w:sz="0" w:space="0" w:color="auto"/>
        <w:right w:val="none" w:sz="0" w:space="0" w:color="auto"/>
      </w:divBdr>
    </w:div>
    <w:div w:id="1167404789">
      <w:bodyDiv w:val="1"/>
      <w:marLeft w:val="0"/>
      <w:marRight w:val="0"/>
      <w:marTop w:val="0"/>
      <w:marBottom w:val="0"/>
      <w:divBdr>
        <w:top w:val="none" w:sz="0" w:space="0" w:color="auto"/>
        <w:left w:val="none" w:sz="0" w:space="0" w:color="auto"/>
        <w:bottom w:val="none" w:sz="0" w:space="0" w:color="auto"/>
        <w:right w:val="none" w:sz="0" w:space="0" w:color="auto"/>
      </w:divBdr>
    </w:div>
    <w:div w:id="1187479527">
      <w:bodyDiv w:val="1"/>
      <w:marLeft w:val="0"/>
      <w:marRight w:val="0"/>
      <w:marTop w:val="0"/>
      <w:marBottom w:val="0"/>
      <w:divBdr>
        <w:top w:val="none" w:sz="0" w:space="0" w:color="auto"/>
        <w:left w:val="none" w:sz="0" w:space="0" w:color="auto"/>
        <w:bottom w:val="none" w:sz="0" w:space="0" w:color="auto"/>
        <w:right w:val="none" w:sz="0" w:space="0" w:color="auto"/>
      </w:divBdr>
    </w:div>
    <w:div w:id="1191186138">
      <w:bodyDiv w:val="1"/>
      <w:marLeft w:val="0"/>
      <w:marRight w:val="0"/>
      <w:marTop w:val="0"/>
      <w:marBottom w:val="0"/>
      <w:divBdr>
        <w:top w:val="none" w:sz="0" w:space="0" w:color="auto"/>
        <w:left w:val="none" w:sz="0" w:space="0" w:color="auto"/>
        <w:bottom w:val="none" w:sz="0" w:space="0" w:color="auto"/>
        <w:right w:val="none" w:sz="0" w:space="0" w:color="auto"/>
      </w:divBdr>
    </w:div>
    <w:div w:id="1198548844">
      <w:bodyDiv w:val="1"/>
      <w:marLeft w:val="0"/>
      <w:marRight w:val="0"/>
      <w:marTop w:val="0"/>
      <w:marBottom w:val="0"/>
      <w:divBdr>
        <w:top w:val="none" w:sz="0" w:space="0" w:color="auto"/>
        <w:left w:val="none" w:sz="0" w:space="0" w:color="auto"/>
        <w:bottom w:val="none" w:sz="0" w:space="0" w:color="auto"/>
        <w:right w:val="none" w:sz="0" w:space="0" w:color="auto"/>
      </w:divBdr>
    </w:div>
    <w:div w:id="1206025348">
      <w:bodyDiv w:val="1"/>
      <w:marLeft w:val="0"/>
      <w:marRight w:val="0"/>
      <w:marTop w:val="0"/>
      <w:marBottom w:val="0"/>
      <w:divBdr>
        <w:top w:val="none" w:sz="0" w:space="0" w:color="auto"/>
        <w:left w:val="none" w:sz="0" w:space="0" w:color="auto"/>
        <w:bottom w:val="none" w:sz="0" w:space="0" w:color="auto"/>
        <w:right w:val="none" w:sz="0" w:space="0" w:color="auto"/>
      </w:divBdr>
    </w:div>
    <w:div w:id="1230530111">
      <w:bodyDiv w:val="1"/>
      <w:marLeft w:val="0"/>
      <w:marRight w:val="0"/>
      <w:marTop w:val="0"/>
      <w:marBottom w:val="0"/>
      <w:divBdr>
        <w:top w:val="none" w:sz="0" w:space="0" w:color="auto"/>
        <w:left w:val="none" w:sz="0" w:space="0" w:color="auto"/>
        <w:bottom w:val="none" w:sz="0" w:space="0" w:color="auto"/>
        <w:right w:val="none" w:sz="0" w:space="0" w:color="auto"/>
      </w:divBdr>
      <w:divsChild>
        <w:div w:id="638148430">
          <w:marLeft w:val="360"/>
          <w:marRight w:val="0"/>
          <w:marTop w:val="200"/>
          <w:marBottom w:val="0"/>
          <w:divBdr>
            <w:top w:val="none" w:sz="0" w:space="0" w:color="auto"/>
            <w:left w:val="none" w:sz="0" w:space="0" w:color="auto"/>
            <w:bottom w:val="none" w:sz="0" w:space="0" w:color="auto"/>
            <w:right w:val="none" w:sz="0" w:space="0" w:color="auto"/>
          </w:divBdr>
        </w:div>
      </w:divsChild>
    </w:div>
    <w:div w:id="1262882072">
      <w:bodyDiv w:val="1"/>
      <w:marLeft w:val="0"/>
      <w:marRight w:val="0"/>
      <w:marTop w:val="0"/>
      <w:marBottom w:val="0"/>
      <w:divBdr>
        <w:top w:val="none" w:sz="0" w:space="0" w:color="auto"/>
        <w:left w:val="none" w:sz="0" w:space="0" w:color="auto"/>
        <w:bottom w:val="none" w:sz="0" w:space="0" w:color="auto"/>
        <w:right w:val="none" w:sz="0" w:space="0" w:color="auto"/>
      </w:divBdr>
    </w:div>
    <w:div w:id="1283659175">
      <w:bodyDiv w:val="1"/>
      <w:marLeft w:val="0"/>
      <w:marRight w:val="0"/>
      <w:marTop w:val="0"/>
      <w:marBottom w:val="0"/>
      <w:divBdr>
        <w:top w:val="none" w:sz="0" w:space="0" w:color="auto"/>
        <w:left w:val="none" w:sz="0" w:space="0" w:color="auto"/>
        <w:bottom w:val="none" w:sz="0" w:space="0" w:color="auto"/>
        <w:right w:val="none" w:sz="0" w:space="0" w:color="auto"/>
      </w:divBdr>
      <w:divsChild>
        <w:div w:id="968047612">
          <w:marLeft w:val="360"/>
          <w:marRight w:val="0"/>
          <w:marTop w:val="200"/>
          <w:marBottom w:val="0"/>
          <w:divBdr>
            <w:top w:val="none" w:sz="0" w:space="0" w:color="auto"/>
            <w:left w:val="none" w:sz="0" w:space="0" w:color="auto"/>
            <w:bottom w:val="none" w:sz="0" w:space="0" w:color="auto"/>
            <w:right w:val="none" w:sz="0" w:space="0" w:color="auto"/>
          </w:divBdr>
        </w:div>
      </w:divsChild>
    </w:div>
    <w:div w:id="1373572780">
      <w:bodyDiv w:val="1"/>
      <w:marLeft w:val="0"/>
      <w:marRight w:val="0"/>
      <w:marTop w:val="0"/>
      <w:marBottom w:val="0"/>
      <w:divBdr>
        <w:top w:val="none" w:sz="0" w:space="0" w:color="auto"/>
        <w:left w:val="none" w:sz="0" w:space="0" w:color="auto"/>
        <w:bottom w:val="none" w:sz="0" w:space="0" w:color="auto"/>
        <w:right w:val="none" w:sz="0" w:space="0" w:color="auto"/>
      </w:divBdr>
    </w:div>
    <w:div w:id="1400447681">
      <w:bodyDiv w:val="1"/>
      <w:marLeft w:val="0"/>
      <w:marRight w:val="0"/>
      <w:marTop w:val="0"/>
      <w:marBottom w:val="0"/>
      <w:divBdr>
        <w:top w:val="none" w:sz="0" w:space="0" w:color="auto"/>
        <w:left w:val="none" w:sz="0" w:space="0" w:color="auto"/>
        <w:bottom w:val="none" w:sz="0" w:space="0" w:color="auto"/>
        <w:right w:val="none" w:sz="0" w:space="0" w:color="auto"/>
      </w:divBdr>
    </w:div>
    <w:div w:id="1411922598">
      <w:bodyDiv w:val="1"/>
      <w:marLeft w:val="0"/>
      <w:marRight w:val="0"/>
      <w:marTop w:val="0"/>
      <w:marBottom w:val="0"/>
      <w:divBdr>
        <w:top w:val="none" w:sz="0" w:space="0" w:color="auto"/>
        <w:left w:val="none" w:sz="0" w:space="0" w:color="auto"/>
        <w:bottom w:val="none" w:sz="0" w:space="0" w:color="auto"/>
        <w:right w:val="none" w:sz="0" w:space="0" w:color="auto"/>
      </w:divBdr>
    </w:div>
    <w:div w:id="1454599187">
      <w:bodyDiv w:val="1"/>
      <w:marLeft w:val="0"/>
      <w:marRight w:val="0"/>
      <w:marTop w:val="0"/>
      <w:marBottom w:val="0"/>
      <w:divBdr>
        <w:top w:val="none" w:sz="0" w:space="0" w:color="auto"/>
        <w:left w:val="none" w:sz="0" w:space="0" w:color="auto"/>
        <w:bottom w:val="none" w:sz="0" w:space="0" w:color="auto"/>
        <w:right w:val="none" w:sz="0" w:space="0" w:color="auto"/>
      </w:divBdr>
    </w:div>
    <w:div w:id="1483354066">
      <w:bodyDiv w:val="1"/>
      <w:marLeft w:val="0"/>
      <w:marRight w:val="0"/>
      <w:marTop w:val="0"/>
      <w:marBottom w:val="0"/>
      <w:divBdr>
        <w:top w:val="none" w:sz="0" w:space="0" w:color="auto"/>
        <w:left w:val="none" w:sz="0" w:space="0" w:color="auto"/>
        <w:bottom w:val="none" w:sz="0" w:space="0" w:color="auto"/>
        <w:right w:val="none" w:sz="0" w:space="0" w:color="auto"/>
      </w:divBdr>
    </w:div>
    <w:div w:id="1508061535">
      <w:bodyDiv w:val="1"/>
      <w:marLeft w:val="0"/>
      <w:marRight w:val="0"/>
      <w:marTop w:val="0"/>
      <w:marBottom w:val="0"/>
      <w:divBdr>
        <w:top w:val="none" w:sz="0" w:space="0" w:color="auto"/>
        <w:left w:val="none" w:sz="0" w:space="0" w:color="auto"/>
        <w:bottom w:val="none" w:sz="0" w:space="0" w:color="auto"/>
        <w:right w:val="none" w:sz="0" w:space="0" w:color="auto"/>
      </w:divBdr>
    </w:div>
    <w:div w:id="1661538940">
      <w:bodyDiv w:val="1"/>
      <w:marLeft w:val="0"/>
      <w:marRight w:val="0"/>
      <w:marTop w:val="0"/>
      <w:marBottom w:val="0"/>
      <w:divBdr>
        <w:top w:val="none" w:sz="0" w:space="0" w:color="auto"/>
        <w:left w:val="none" w:sz="0" w:space="0" w:color="auto"/>
        <w:bottom w:val="none" w:sz="0" w:space="0" w:color="auto"/>
        <w:right w:val="none" w:sz="0" w:space="0" w:color="auto"/>
      </w:divBdr>
    </w:div>
    <w:div w:id="1664581229">
      <w:bodyDiv w:val="1"/>
      <w:marLeft w:val="0"/>
      <w:marRight w:val="0"/>
      <w:marTop w:val="0"/>
      <w:marBottom w:val="0"/>
      <w:divBdr>
        <w:top w:val="none" w:sz="0" w:space="0" w:color="auto"/>
        <w:left w:val="none" w:sz="0" w:space="0" w:color="auto"/>
        <w:bottom w:val="none" w:sz="0" w:space="0" w:color="auto"/>
        <w:right w:val="none" w:sz="0" w:space="0" w:color="auto"/>
      </w:divBdr>
    </w:div>
    <w:div w:id="1664774975">
      <w:bodyDiv w:val="1"/>
      <w:marLeft w:val="0"/>
      <w:marRight w:val="0"/>
      <w:marTop w:val="0"/>
      <w:marBottom w:val="0"/>
      <w:divBdr>
        <w:top w:val="none" w:sz="0" w:space="0" w:color="auto"/>
        <w:left w:val="none" w:sz="0" w:space="0" w:color="auto"/>
        <w:bottom w:val="none" w:sz="0" w:space="0" w:color="auto"/>
        <w:right w:val="none" w:sz="0" w:space="0" w:color="auto"/>
      </w:divBdr>
    </w:div>
    <w:div w:id="1675649713">
      <w:bodyDiv w:val="1"/>
      <w:marLeft w:val="0"/>
      <w:marRight w:val="0"/>
      <w:marTop w:val="0"/>
      <w:marBottom w:val="0"/>
      <w:divBdr>
        <w:top w:val="none" w:sz="0" w:space="0" w:color="auto"/>
        <w:left w:val="none" w:sz="0" w:space="0" w:color="auto"/>
        <w:bottom w:val="none" w:sz="0" w:space="0" w:color="auto"/>
        <w:right w:val="none" w:sz="0" w:space="0" w:color="auto"/>
      </w:divBdr>
    </w:div>
    <w:div w:id="1677923044">
      <w:bodyDiv w:val="1"/>
      <w:marLeft w:val="0"/>
      <w:marRight w:val="0"/>
      <w:marTop w:val="0"/>
      <w:marBottom w:val="0"/>
      <w:divBdr>
        <w:top w:val="none" w:sz="0" w:space="0" w:color="auto"/>
        <w:left w:val="none" w:sz="0" w:space="0" w:color="auto"/>
        <w:bottom w:val="none" w:sz="0" w:space="0" w:color="auto"/>
        <w:right w:val="none" w:sz="0" w:space="0" w:color="auto"/>
      </w:divBdr>
    </w:div>
    <w:div w:id="1719816606">
      <w:bodyDiv w:val="1"/>
      <w:marLeft w:val="0"/>
      <w:marRight w:val="0"/>
      <w:marTop w:val="0"/>
      <w:marBottom w:val="0"/>
      <w:divBdr>
        <w:top w:val="none" w:sz="0" w:space="0" w:color="auto"/>
        <w:left w:val="none" w:sz="0" w:space="0" w:color="auto"/>
        <w:bottom w:val="none" w:sz="0" w:space="0" w:color="auto"/>
        <w:right w:val="none" w:sz="0" w:space="0" w:color="auto"/>
      </w:divBdr>
    </w:div>
    <w:div w:id="1723822087">
      <w:bodyDiv w:val="1"/>
      <w:marLeft w:val="0"/>
      <w:marRight w:val="0"/>
      <w:marTop w:val="0"/>
      <w:marBottom w:val="0"/>
      <w:divBdr>
        <w:top w:val="none" w:sz="0" w:space="0" w:color="auto"/>
        <w:left w:val="none" w:sz="0" w:space="0" w:color="auto"/>
        <w:bottom w:val="none" w:sz="0" w:space="0" w:color="auto"/>
        <w:right w:val="none" w:sz="0" w:space="0" w:color="auto"/>
      </w:divBdr>
    </w:div>
    <w:div w:id="1770468155">
      <w:bodyDiv w:val="1"/>
      <w:marLeft w:val="0"/>
      <w:marRight w:val="0"/>
      <w:marTop w:val="0"/>
      <w:marBottom w:val="0"/>
      <w:divBdr>
        <w:top w:val="none" w:sz="0" w:space="0" w:color="auto"/>
        <w:left w:val="none" w:sz="0" w:space="0" w:color="auto"/>
        <w:bottom w:val="none" w:sz="0" w:space="0" w:color="auto"/>
        <w:right w:val="none" w:sz="0" w:space="0" w:color="auto"/>
      </w:divBdr>
    </w:div>
    <w:div w:id="1773744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8644">
          <w:marLeft w:val="360"/>
          <w:marRight w:val="0"/>
          <w:marTop w:val="200"/>
          <w:marBottom w:val="0"/>
          <w:divBdr>
            <w:top w:val="none" w:sz="0" w:space="0" w:color="auto"/>
            <w:left w:val="none" w:sz="0" w:space="0" w:color="auto"/>
            <w:bottom w:val="none" w:sz="0" w:space="0" w:color="auto"/>
            <w:right w:val="none" w:sz="0" w:space="0" w:color="auto"/>
          </w:divBdr>
        </w:div>
        <w:div w:id="1957324084">
          <w:marLeft w:val="360"/>
          <w:marRight w:val="0"/>
          <w:marTop w:val="200"/>
          <w:marBottom w:val="0"/>
          <w:divBdr>
            <w:top w:val="none" w:sz="0" w:space="0" w:color="auto"/>
            <w:left w:val="none" w:sz="0" w:space="0" w:color="auto"/>
            <w:bottom w:val="none" w:sz="0" w:space="0" w:color="auto"/>
            <w:right w:val="none" w:sz="0" w:space="0" w:color="auto"/>
          </w:divBdr>
        </w:div>
        <w:div w:id="1408460321">
          <w:marLeft w:val="360"/>
          <w:marRight w:val="0"/>
          <w:marTop w:val="200"/>
          <w:marBottom w:val="0"/>
          <w:divBdr>
            <w:top w:val="none" w:sz="0" w:space="0" w:color="auto"/>
            <w:left w:val="none" w:sz="0" w:space="0" w:color="auto"/>
            <w:bottom w:val="none" w:sz="0" w:space="0" w:color="auto"/>
            <w:right w:val="none" w:sz="0" w:space="0" w:color="auto"/>
          </w:divBdr>
        </w:div>
        <w:div w:id="1585187802">
          <w:marLeft w:val="360"/>
          <w:marRight w:val="0"/>
          <w:marTop w:val="200"/>
          <w:marBottom w:val="0"/>
          <w:divBdr>
            <w:top w:val="none" w:sz="0" w:space="0" w:color="auto"/>
            <w:left w:val="none" w:sz="0" w:space="0" w:color="auto"/>
            <w:bottom w:val="none" w:sz="0" w:space="0" w:color="auto"/>
            <w:right w:val="none" w:sz="0" w:space="0" w:color="auto"/>
          </w:divBdr>
        </w:div>
        <w:div w:id="303004491">
          <w:marLeft w:val="360"/>
          <w:marRight w:val="0"/>
          <w:marTop w:val="200"/>
          <w:marBottom w:val="0"/>
          <w:divBdr>
            <w:top w:val="none" w:sz="0" w:space="0" w:color="auto"/>
            <w:left w:val="none" w:sz="0" w:space="0" w:color="auto"/>
            <w:bottom w:val="none" w:sz="0" w:space="0" w:color="auto"/>
            <w:right w:val="none" w:sz="0" w:space="0" w:color="auto"/>
          </w:divBdr>
        </w:div>
        <w:div w:id="691762255">
          <w:marLeft w:val="360"/>
          <w:marRight w:val="0"/>
          <w:marTop w:val="200"/>
          <w:marBottom w:val="0"/>
          <w:divBdr>
            <w:top w:val="none" w:sz="0" w:space="0" w:color="auto"/>
            <w:left w:val="none" w:sz="0" w:space="0" w:color="auto"/>
            <w:bottom w:val="none" w:sz="0" w:space="0" w:color="auto"/>
            <w:right w:val="none" w:sz="0" w:space="0" w:color="auto"/>
          </w:divBdr>
        </w:div>
        <w:div w:id="1758403495">
          <w:marLeft w:val="360"/>
          <w:marRight w:val="0"/>
          <w:marTop w:val="200"/>
          <w:marBottom w:val="0"/>
          <w:divBdr>
            <w:top w:val="none" w:sz="0" w:space="0" w:color="auto"/>
            <w:left w:val="none" w:sz="0" w:space="0" w:color="auto"/>
            <w:bottom w:val="none" w:sz="0" w:space="0" w:color="auto"/>
            <w:right w:val="none" w:sz="0" w:space="0" w:color="auto"/>
          </w:divBdr>
        </w:div>
        <w:div w:id="471990607">
          <w:marLeft w:val="360"/>
          <w:marRight w:val="0"/>
          <w:marTop w:val="200"/>
          <w:marBottom w:val="0"/>
          <w:divBdr>
            <w:top w:val="none" w:sz="0" w:space="0" w:color="auto"/>
            <w:left w:val="none" w:sz="0" w:space="0" w:color="auto"/>
            <w:bottom w:val="none" w:sz="0" w:space="0" w:color="auto"/>
            <w:right w:val="none" w:sz="0" w:space="0" w:color="auto"/>
          </w:divBdr>
        </w:div>
        <w:div w:id="722368276">
          <w:marLeft w:val="360"/>
          <w:marRight w:val="0"/>
          <w:marTop w:val="200"/>
          <w:marBottom w:val="0"/>
          <w:divBdr>
            <w:top w:val="none" w:sz="0" w:space="0" w:color="auto"/>
            <w:left w:val="none" w:sz="0" w:space="0" w:color="auto"/>
            <w:bottom w:val="none" w:sz="0" w:space="0" w:color="auto"/>
            <w:right w:val="none" w:sz="0" w:space="0" w:color="auto"/>
          </w:divBdr>
        </w:div>
      </w:divsChild>
    </w:div>
    <w:div w:id="1827478766">
      <w:bodyDiv w:val="1"/>
      <w:marLeft w:val="0"/>
      <w:marRight w:val="0"/>
      <w:marTop w:val="0"/>
      <w:marBottom w:val="0"/>
      <w:divBdr>
        <w:top w:val="none" w:sz="0" w:space="0" w:color="auto"/>
        <w:left w:val="none" w:sz="0" w:space="0" w:color="auto"/>
        <w:bottom w:val="none" w:sz="0" w:space="0" w:color="auto"/>
        <w:right w:val="none" w:sz="0" w:space="0" w:color="auto"/>
      </w:divBdr>
    </w:div>
    <w:div w:id="1863861700">
      <w:bodyDiv w:val="1"/>
      <w:marLeft w:val="0"/>
      <w:marRight w:val="0"/>
      <w:marTop w:val="0"/>
      <w:marBottom w:val="0"/>
      <w:divBdr>
        <w:top w:val="none" w:sz="0" w:space="0" w:color="auto"/>
        <w:left w:val="none" w:sz="0" w:space="0" w:color="auto"/>
        <w:bottom w:val="none" w:sz="0" w:space="0" w:color="auto"/>
        <w:right w:val="none" w:sz="0" w:space="0" w:color="auto"/>
      </w:divBdr>
    </w:div>
    <w:div w:id="1870337632">
      <w:bodyDiv w:val="1"/>
      <w:marLeft w:val="0"/>
      <w:marRight w:val="0"/>
      <w:marTop w:val="0"/>
      <w:marBottom w:val="0"/>
      <w:divBdr>
        <w:top w:val="none" w:sz="0" w:space="0" w:color="auto"/>
        <w:left w:val="none" w:sz="0" w:space="0" w:color="auto"/>
        <w:bottom w:val="none" w:sz="0" w:space="0" w:color="auto"/>
        <w:right w:val="none" w:sz="0" w:space="0" w:color="auto"/>
      </w:divBdr>
    </w:div>
    <w:div w:id="1901593284">
      <w:bodyDiv w:val="1"/>
      <w:marLeft w:val="0"/>
      <w:marRight w:val="0"/>
      <w:marTop w:val="0"/>
      <w:marBottom w:val="0"/>
      <w:divBdr>
        <w:top w:val="none" w:sz="0" w:space="0" w:color="auto"/>
        <w:left w:val="none" w:sz="0" w:space="0" w:color="auto"/>
        <w:bottom w:val="none" w:sz="0" w:space="0" w:color="auto"/>
        <w:right w:val="none" w:sz="0" w:space="0" w:color="auto"/>
      </w:divBdr>
    </w:div>
    <w:div w:id="1939680147">
      <w:bodyDiv w:val="1"/>
      <w:marLeft w:val="0"/>
      <w:marRight w:val="0"/>
      <w:marTop w:val="0"/>
      <w:marBottom w:val="0"/>
      <w:divBdr>
        <w:top w:val="none" w:sz="0" w:space="0" w:color="auto"/>
        <w:left w:val="none" w:sz="0" w:space="0" w:color="auto"/>
        <w:bottom w:val="none" w:sz="0" w:space="0" w:color="auto"/>
        <w:right w:val="none" w:sz="0" w:space="0" w:color="auto"/>
      </w:divBdr>
    </w:div>
    <w:div w:id="1944846998">
      <w:bodyDiv w:val="1"/>
      <w:marLeft w:val="0"/>
      <w:marRight w:val="0"/>
      <w:marTop w:val="0"/>
      <w:marBottom w:val="0"/>
      <w:divBdr>
        <w:top w:val="none" w:sz="0" w:space="0" w:color="auto"/>
        <w:left w:val="none" w:sz="0" w:space="0" w:color="auto"/>
        <w:bottom w:val="none" w:sz="0" w:space="0" w:color="auto"/>
        <w:right w:val="none" w:sz="0" w:space="0" w:color="auto"/>
      </w:divBdr>
    </w:div>
    <w:div w:id="2012295762">
      <w:bodyDiv w:val="1"/>
      <w:marLeft w:val="0"/>
      <w:marRight w:val="0"/>
      <w:marTop w:val="0"/>
      <w:marBottom w:val="0"/>
      <w:divBdr>
        <w:top w:val="none" w:sz="0" w:space="0" w:color="auto"/>
        <w:left w:val="none" w:sz="0" w:space="0" w:color="auto"/>
        <w:bottom w:val="none" w:sz="0" w:space="0" w:color="auto"/>
        <w:right w:val="none" w:sz="0" w:space="0" w:color="auto"/>
      </w:divBdr>
    </w:div>
    <w:div w:id="2023777714">
      <w:bodyDiv w:val="1"/>
      <w:marLeft w:val="0"/>
      <w:marRight w:val="0"/>
      <w:marTop w:val="0"/>
      <w:marBottom w:val="0"/>
      <w:divBdr>
        <w:top w:val="none" w:sz="0" w:space="0" w:color="auto"/>
        <w:left w:val="none" w:sz="0" w:space="0" w:color="auto"/>
        <w:bottom w:val="none" w:sz="0" w:space="0" w:color="auto"/>
        <w:right w:val="none" w:sz="0" w:space="0" w:color="auto"/>
      </w:divBdr>
    </w:div>
    <w:div w:id="2062319424">
      <w:bodyDiv w:val="1"/>
      <w:marLeft w:val="0"/>
      <w:marRight w:val="0"/>
      <w:marTop w:val="0"/>
      <w:marBottom w:val="0"/>
      <w:divBdr>
        <w:top w:val="none" w:sz="0" w:space="0" w:color="auto"/>
        <w:left w:val="none" w:sz="0" w:space="0" w:color="auto"/>
        <w:bottom w:val="none" w:sz="0" w:space="0" w:color="auto"/>
        <w:right w:val="none" w:sz="0" w:space="0" w:color="auto"/>
      </w:divBdr>
    </w:div>
    <w:div w:id="2069180417">
      <w:bodyDiv w:val="1"/>
      <w:marLeft w:val="0"/>
      <w:marRight w:val="0"/>
      <w:marTop w:val="0"/>
      <w:marBottom w:val="0"/>
      <w:divBdr>
        <w:top w:val="none" w:sz="0" w:space="0" w:color="auto"/>
        <w:left w:val="none" w:sz="0" w:space="0" w:color="auto"/>
        <w:bottom w:val="none" w:sz="0" w:space="0" w:color="auto"/>
        <w:right w:val="none" w:sz="0" w:space="0" w:color="auto"/>
      </w:divBdr>
    </w:div>
    <w:div w:id="212226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hyperlink" Target="https://www.section.io/engineering-education/multi-label-classification-with-scikit-multilearn/"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9" Type="http://schemas.openxmlformats.org/officeDocument/2006/relationships/image" Target="media/image4.png"/><Relationship Id="rId11"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30.png"/><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xang1234.github.io/multi-label/" TargetMode="External"/><Relationship Id="rId5" Type="http://schemas.openxmlformats.org/officeDocument/2006/relationships/webSettings" Target="webSettings.xml"/><Relationship Id="rId61" Type="http://schemas.openxmlformats.org/officeDocument/2006/relationships/hyperlink" Target="https://www.unb.ca/cic/datasets/ids-2017.html" TargetMode="External"/><Relationship Id="rId1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4"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yperlink" Target="https://www.section.io/engineering-education/multi-label-classification-with-scikit-multilear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7"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hyperlink" Target="https://en.wikipedia.org/wiki/Random_forest" TargetMode="External"/><Relationship Id="rId2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41" Type="http://schemas.openxmlformats.org/officeDocument/2006/relationships/image" Target="media/image14.png"/><Relationship Id="rId54" Type="http://schemas.openxmlformats.org/officeDocument/2006/relationships/image" Target="media/image26.png"/><Relationship Id="rId62" Type="http://schemas.openxmlformats.org/officeDocument/2006/relationships/hyperlink" Target="https://towardsdatascience.com/a-relook-on-random-forest-and-feature-importance-2467dfab5cc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chart" Target="charts/chart1.xml"/><Relationship Id="rId57" Type="http://schemas.openxmlformats.org/officeDocument/2006/relationships/image" Target="media/image29.png"/><Relationship Id="rId10"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www.section.io/engineering-education/multi-label-classification-with-scikit-multilearn/" TargetMode="External"/><Relationship Id="rId4" Type="http://schemas.openxmlformats.org/officeDocument/2006/relationships/settings" Target="settings.xml"/><Relationship Id="rId9"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3"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18" Type="http://schemas.openxmlformats.org/officeDocument/2006/relationships/hyperlink" Target="file:///C:\Users\Marco%20Aur&#233;lio%20Falc&#227;o\Documents\VitorUniCarioca\2022.1\300%20-%20TCC%20em%20Ci&#234;ncia%20da%20Computa&#231;&#227;o\TCC%20atual%202022.1\Documento%20do%20TCC\TCC%202022.1%20-%20aluno%20Vitor%20Falcao%20-%20Matricula%202019201206%20-%20Dete&#231;&#227;o%20de%20Ataques%20em%20Redes%20de%20Computadores%20-%20Ver%2014%20junho.docx" TargetMode="External"/><Relationship Id="rId34" Type="http://schemas.openxmlformats.org/officeDocument/2006/relationships/image" Target="media/image9.png"/><Relationship Id="rId50" Type="http://schemas.openxmlformats.org/officeDocument/2006/relationships/image" Target="media/image22.png"/><Relationship Id="rId5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co%20Aur&#233;lio%20Falc&#227;o\PycharmProjects\ai\AnomalyDetection\ICDS17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Redução de Tempo de Processamento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scatterChart>
        <c:scatterStyle val="lineMarker"/>
        <c:varyColors val="0"/>
        <c:ser>
          <c:idx val="0"/>
          <c:order val="0"/>
          <c:tx>
            <c:strRef>
              <c:f>Arquivos!$F$79</c:f>
              <c:strCache>
                <c:ptCount val="1"/>
                <c:pt idx="0">
                  <c:v>Tempo de Processamento(horas)</c:v>
                </c:pt>
              </c:strCache>
            </c:strRef>
          </c:tx>
          <c:spPr>
            <a:ln w="19050" cap="rnd">
              <a:noFill/>
              <a:round/>
            </a:ln>
            <a:effectLst/>
          </c:spPr>
          <c:marker>
            <c:symbol val="circle"/>
            <c:size val="5"/>
            <c:spPr>
              <a:solidFill>
                <a:schemeClr val="accent1"/>
              </a:solidFill>
              <a:ln w="9525">
                <a:solidFill>
                  <a:schemeClr val="accent1"/>
                </a:solidFill>
              </a:ln>
              <a:effectLst/>
            </c:spPr>
          </c:marker>
          <c:xVal>
            <c:numRef>
              <c:f>Arquivos!$E$80:$E$81</c:f>
              <c:numCache>
                <c:formatCode>General</c:formatCode>
                <c:ptCount val="2"/>
                <c:pt idx="0">
                  <c:v>1643992</c:v>
                </c:pt>
                <c:pt idx="1">
                  <c:v>137000</c:v>
                </c:pt>
              </c:numCache>
            </c:numRef>
          </c:xVal>
          <c:yVal>
            <c:numRef>
              <c:f>Arquivos!$F$80:$F$81</c:f>
              <c:numCache>
                <c:formatCode>General</c:formatCode>
                <c:ptCount val="2"/>
                <c:pt idx="0">
                  <c:v>17</c:v>
                </c:pt>
                <c:pt idx="1">
                  <c:v>1.7</c:v>
                </c:pt>
              </c:numCache>
            </c:numRef>
          </c:yVal>
          <c:smooth val="0"/>
          <c:extLst>
            <c:ext xmlns:c16="http://schemas.microsoft.com/office/drawing/2014/chart" uri="{C3380CC4-5D6E-409C-BE32-E72D297353CC}">
              <c16:uniqueId val="{00000000-E511-40CF-9C1C-5B04B6BFD265}"/>
            </c:ext>
          </c:extLst>
        </c:ser>
        <c:dLbls>
          <c:showLegendKey val="0"/>
          <c:showVal val="0"/>
          <c:showCatName val="0"/>
          <c:showSerName val="0"/>
          <c:showPercent val="0"/>
          <c:showBubbleSize val="0"/>
        </c:dLbls>
        <c:axId val="818560432"/>
        <c:axId val="818568336"/>
      </c:scatterChart>
      <c:valAx>
        <c:axId val="818560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Número de Linhas do Arquivo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8336"/>
        <c:crosses val="autoZero"/>
        <c:crossBetween val="midCat"/>
      </c:valAx>
      <c:valAx>
        <c:axId val="81856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Tempo de Processamento(horas)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818560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D5A2A-9E2F-4817-B19E-3FEDBA71E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104</Pages>
  <Words>23082</Words>
  <Characters>124649</Characters>
  <Application>Microsoft Office Word</Application>
  <DocSecurity>0</DocSecurity>
  <Lines>1038</Lines>
  <Paragraphs>294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silvana</dc:creator>
  <cp:lastModifiedBy>Vitor de Avila Falcão</cp:lastModifiedBy>
  <cp:revision>4</cp:revision>
  <cp:lastPrinted>2022-06-15T18:13:00Z</cp:lastPrinted>
  <dcterms:created xsi:type="dcterms:W3CDTF">2022-06-17T12:26:00Z</dcterms:created>
  <dcterms:modified xsi:type="dcterms:W3CDTF">2022-06-17T12:29:00Z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